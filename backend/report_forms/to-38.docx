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24844" w14:textId="5E936A16"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6A9B35D6" w14:textId="77777777"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6860993C" w14:textId="77777777"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a"/>
        <w:tblW w:w="512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1"/>
        <w:gridCol w:w="983"/>
        <w:gridCol w:w="873"/>
        <w:gridCol w:w="850"/>
        <w:gridCol w:w="3487"/>
        <w:gridCol w:w="12"/>
      </w:tblGrid>
      <w:tr w:rsidR="00913979" w:rsidRPr="00890EFD" w14:paraId="03A322FE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5CE3836A" w14:textId="77777777" w:rsidR="00913979" w:rsidRPr="00890EFD" w:rsidRDefault="00913979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73CAF3BF" w14:textId="77777777" w:rsidR="00913979" w:rsidRPr="009536ED" w:rsidRDefault="00913979" w:rsidP="00913979">
            <w:pPr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9536ED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14:paraId="2815AA36" w14:textId="77777777" w:rsidR="00432184" w:rsidRDefault="00432184" w:rsidP="00913979">
            <w:pPr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5ECC8536" w14:textId="77777777" w:rsidR="00432184" w:rsidRDefault="00432184" w:rsidP="00913979">
            <w:pPr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50D8BEE7" w14:textId="2216C692" w:rsidR="00913979" w:rsidRPr="001677DD" w:rsidRDefault="00913979" w:rsidP="00913979">
            <w:pPr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536ED">
              <w:rPr>
                <w:rFonts w:ascii="Times New Roman" w:hAnsi="Times New Roman"/>
                <w:sz w:val="28"/>
                <w:szCs w:val="28"/>
                <w:lang w:eastAsia="ru-RU"/>
              </w:rPr>
              <w:t>___________</w:t>
            </w:r>
            <w:r w:rsidR="001677DD">
              <w:rPr>
                <w:rFonts w:ascii="Times New Roman" w:hAnsi="Times New Roman"/>
                <w:sz w:val="28"/>
                <w:szCs w:val="28"/>
                <w:lang w:val="en-US" w:eastAsia="ru-RU"/>
              </w:rPr>
              <w:t>/</w:t>
            </w:r>
            <w:r w:rsidR="001677DD">
              <w:rPr>
                <w:rFonts w:ascii="Times New Roman" w:hAnsi="Times New Roman"/>
                <w:sz w:val="28"/>
                <w:szCs w:val="28"/>
                <w:lang w:eastAsia="ru-RU"/>
              </w:rPr>
              <w:t>_______________</w:t>
            </w:r>
          </w:p>
          <w:p w14:paraId="12E8AF8B" w14:textId="26209284" w:rsidR="00913979" w:rsidRPr="00890EFD" w:rsidRDefault="00913979" w:rsidP="00913979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«____» __________ 2022 </w:t>
            </w: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>г.</w:t>
            </w:r>
          </w:p>
        </w:tc>
      </w:tr>
      <w:tr w:rsidR="00823F48" w:rsidRPr="00890EFD" w14:paraId="2A826FC8" w14:textId="77777777" w:rsidTr="00C426F8">
        <w:tc>
          <w:tcPr>
            <w:tcW w:w="5000" w:type="pct"/>
            <w:gridSpan w:val="6"/>
          </w:tcPr>
          <w:p w14:paraId="2482264B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003D1AE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14:paraId="1D8FD029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31318777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844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19"/>
            </w:tblGrid>
            <w:tr w:rsidR="001B73FC" w:rsidRPr="00890EFD" w14:paraId="11194339" w14:textId="77777777" w:rsidTr="001B73FC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5426C083" w14:textId="6764FB26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6DB44B16" w14:textId="679F5AA3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8B1819B" w14:textId="6A234F1F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CC5DF78" w14:textId="488324B0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E1AAF00" w14:textId="365A7D3C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0B85384" w14:textId="3EE01A37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3A68B17D" w14:textId="4174F4CC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D6DEDA3" w14:textId="0B89D31F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D427ABA" w14:textId="6EFA1879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B775285" w14:textId="73ADD610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433EEAA" w14:textId="1A6A1B81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2DAAF5E4" w14:textId="295864FD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52E2CF5" w14:textId="652DCE83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7706296C" w14:textId="068CDE03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250A40AE" w14:textId="0B062A2E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5A6B1CB7" w14:textId="098A51A0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5A398EF1" w14:textId="4C162B5C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D940E" w14:textId="5FA15A68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895DB7E" w14:textId="2BB526E1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81234BB" w14:textId="2DEB01EA" w:rsidR="001B73FC" w:rsidRPr="00890EFD" w:rsidRDefault="001B73FC" w:rsidP="001B73F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11349D47" w14:textId="77777777" w:rsidR="00823F48" w:rsidRPr="00890EFD" w:rsidRDefault="00823F48" w:rsidP="00E61CBB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23F48" w:rsidRPr="00890EFD" w14:paraId="4EAFB36B" w14:textId="77777777" w:rsidTr="00C426F8">
        <w:tc>
          <w:tcPr>
            <w:tcW w:w="5000" w:type="pct"/>
            <w:gridSpan w:val="6"/>
          </w:tcPr>
          <w:p w14:paraId="69070DF7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14:paraId="48AECF69" w14:textId="77777777" w:rsidTr="00C426F8">
        <w:tc>
          <w:tcPr>
            <w:tcW w:w="5000" w:type="pct"/>
            <w:gridSpan w:val="6"/>
          </w:tcPr>
          <w:p w14:paraId="4582DEEC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14:paraId="73843125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7557DA84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4666DEF5" w14:textId="77777777"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14:paraId="0B61A4EE" w14:textId="77777777" w:rsidTr="00C426F8">
        <w:tc>
          <w:tcPr>
            <w:tcW w:w="5000" w:type="pct"/>
            <w:gridSpan w:val="6"/>
          </w:tcPr>
          <w:p w14:paraId="315E57F8" w14:textId="77777777"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890EFD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890EFD">
              <w:rPr>
                <w:rFonts w:ascii="Times New Roman" w:hAnsi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823F48" w:rsidRPr="00890EFD" w14:paraId="0E161E7E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3C00FE27" w14:textId="77777777"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3227" w:type="pct"/>
            <w:gridSpan w:val="4"/>
          </w:tcPr>
          <w:p w14:paraId="0D22E0C8" w14:textId="2AED4DC8" w:rsidR="00823F48" w:rsidRPr="003C46BC" w:rsidRDefault="00DC3F43" w:rsidP="001677D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C46BC">
              <w:rPr>
                <w:rFonts w:ascii="Times New Roman" w:hAnsi="Times New Roman"/>
                <w:b/>
                <w:sz w:val="24"/>
              </w:rPr>
              <w:t xml:space="preserve">Устройство дозированного ввода ингибитора гидратообразования </w:t>
            </w:r>
          </w:p>
        </w:tc>
      </w:tr>
      <w:tr w:rsidR="002411B7" w:rsidRPr="00890EFD" w14:paraId="1624C9F2" w14:textId="15C35782" w:rsidTr="00C426F8">
        <w:trPr>
          <w:gridAfter w:val="1"/>
          <w:wAfter w:w="6" w:type="pct"/>
        </w:trPr>
        <w:tc>
          <w:tcPr>
            <w:tcW w:w="1767" w:type="pct"/>
          </w:tcPr>
          <w:p w14:paraId="019C8658" w14:textId="77777777" w:rsidR="002411B7" w:rsidRPr="00890EFD" w:rsidRDefault="002411B7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заводской №</w:t>
            </w:r>
          </w:p>
        </w:tc>
        <w:tc>
          <w:tcPr>
            <w:tcW w:w="512" w:type="pct"/>
            <w:vAlign w:val="center"/>
          </w:tcPr>
          <w:p w14:paraId="06EA617D" w14:textId="1B8BC2EC" w:rsidR="002411B7" w:rsidRPr="00A707D5" w:rsidRDefault="002411B7" w:rsidP="00DC3F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55" w:type="pct"/>
            <w:vAlign w:val="center"/>
          </w:tcPr>
          <w:p w14:paraId="6CDA84C7" w14:textId="342361D9" w:rsidR="002411B7" w:rsidRPr="00A707D5" w:rsidRDefault="002411B7" w:rsidP="002411B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43" w:type="pct"/>
          </w:tcPr>
          <w:p w14:paraId="1D04C1EA" w14:textId="25D33EF7" w:rsidR="002411B7" w:rsidRPr="002411B7" w:rsidRDefault="002411B7" w:rsidP="002411B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17" w:type="pct"/>
          </w:tcPr>
          <w:p w14:paraId="0200E1D5" w14:textId="2521CEBC" w:rsidR="002411B7" w:rsidRPr="00B035E0" w:rsidRDefault="002411B7" w:rsidP="00242AB7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156FA" w:rsidRPr="00890EFD" w14:paraId="18FCC027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4899C8FE" w14:textId="21F6438A" w:rsidR="00A707D5" w:rsidRDefault="00A707D5" w:rsidP="00B55723">
            <w:pPr>
              <w:widowControl w:val="0"/>
              <w:spacing w:after="0" w:line="240" w:lineRule="auto"/>
              <w:ind w:left="-284" w:right="-59"/>
              <w:jc w:val="right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класс ОПО</w:t>
            </w:r>
          </w:p>
          <w:p w14:paraId="7E51A43F" w14:textId="3B97C628" w:rsidR="009156FA" w:rsidRPr="00775619" w:rsidRDefault="00775619" w:rsidP="00B55723">
            <w:pPr>
              <w:widowControl w:val="0"/>
              <w:spacing w:after="0" w:line="240" w:lineRule="auto"/>
              <w:ind w:left="-284" w:right="-59"/>
              <w:jc w:val="right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р</w:t>
            </w:r>
            <w:r w:rsidR="00E63CA5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егистрационный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 № ОПО</w:t>
            </w:r>
          </w:p>
        </w:tc>
        <w:tc>
          <w:tcPr>
            <w:tcW w:w="3227" w:type="pct"/>
            <w:gridSpan w:val="4"/>
          </w:tcPr>
          <w:p w14:paraId="1D17113B" w14:textId="04B02E5A" w:rsidR="009156FA" w:rsidRPr="00545AD4" w:rsidRDefault="009156FA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2EA05175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33646917" w14:textId="0817AEEE" w:rsidR="00DD3687" w:rsidRPr="00890EFD" w:rsidRDefault="00DD3687" w:rsidP="00E61CBB">
            <w:pPr>
              <w:widowControl w:val="0"/>
              <w:spacing w:after="0" w:line="240" w:lineRule="auto"/>
              <w:jc w:val="right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227" w:type="pct"/>
            <w:gridSpan w:val="4"/>
          </w:tcPr>
          <w:p w14:paraId="2E2077CA" w14:textId="75EED935" w:rsidR="00DD3687" w:rsidRPr="00890EFD" w:rsidRDefault="00DD3687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0CE5DEFE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5761BD82" w14:textId="722A3465" w:rsidR="00DD3687" w:rsidRPr="00890EFD" w:rsidRDefault="00B55723" w:rsidP="00B55723">
            <w:pPr>
              <w:widowControl w:val="0"/>
              <w:spacing w:after="0" w:line="240" w:lineRule="auto"/>
              <w:ind w:left="-108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 w:rsidR="00DD3687" w:rsidRPr="00890EFD">
              <w:rPr>
                <w:rFonts w:ascii="Times New Roman" w:hAnsi="Times New Roman"/>
                <w:sz w:val="28"/>
                <w:szCs w:val="28"/>
              </w:rPr>
              <w:t>естонахождение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D3687" w:rsidRPr="00890EFD">
              <w:rPr>
                <w:rFonts w:ascii="Times New Roman" w:hAnsi="Times New Roman"/>
                <w:sz w:val="28"/>
                <w:szCs w:val="28"/>
              </w:rPr>
              <w:t>объекта:</w:t>
            </w:r>
          </w:p>
        </w:tc>
        <w:tc>
          <w:tcPr>
            <w:tcW w:w="3227" w:type="pct"/>
            <w:gridSpan w:val="4"/>
          </w:tcPr>
          <w:p w14:paraId="5BB0136B" w14:textId="6E56F09A" w:rsidR="00AD1CF4" w:rsidRPr="00963D7F" w:rsidRDefault="00AD1CF4" w:rsidP="00AD1CF4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0DEB55BE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69A8780F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7F12C3B8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00BAC6E4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18452315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2F5F93ED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2B3EC510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186CB980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2BF5FA64" w14:textId="77777777" w:rsidR="00DD3687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E151E79" w14:textId="057D1E09" w:rsidR="006057BD" w:rsidRPr="00890EFD" w:rsidRDefault="006057BD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4920DED3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221AC261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779FD0F9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1F3C98C5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0D11185A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63DFE40C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0304B0CB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72BD936E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67" w:type="pct"/>
            <w:gridSpan w:val="2"/>
          </w:tcPr>
          <w:p w14:paraId="6DCDE94E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0" w:type="pct"/>
            <w:gridSpan w:val="2"/>
          </w:tcPr>
          <w:p w14:paraId="17286057" w14:textId="3D4535F4" w:rsidR="00DD3687" w:rsidRPr="00890EFD" w:rsidRDefault="00DD3687" w:rsidP="00963D7F">
            <w:pPr>
              <w:widowControl w:val="0"/>
              <w:spacing w:after="0" w:line="240" w:lineRule="auto"/>
              <w:ind w:right="-26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D3687" w:rsidRPr="00890EFD" w14:paraId="57B23157" w14:textId="77777777" w:rsidTr="00C426F8">
        <w:trPr>
          <w:gridAfter w:val="1"/>
          <w:wAfter w:w="6" w:type="pct"/>
        </w:trPr>
        <w:tc>
          <w:tcPr>
            <w:tcW w:w="1767" w:type="pct"/>
          </w:tcPr>
          <w:p w14:paraId="65FEFE49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7" w:type="pct"/>
            <w:gridSpan w:val="4"/>
          </w:tcPr>
          <w:p w14:paraId="026E2C9D" w14:textId="77777777" w:rsidR="00DD3687" w:rsidRPr="00890EFD" w:rsidRDefault="00DD3687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7D45A2CA" w14:textId="79DA5B91" w:rsidR="00B55723" w:rsidRDefault="00B55723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8F7B379" w14:textId="66066C4A" w:rsidR="001677DD" w:rsidRDefault="001677DD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F753963" w14:textId="00CD5BFA" w:rsidR="001677DD" w:rsidRDefault="001677DD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14E39D2" w14:textId="4CED8E2E" w:rsidR="001677DD" w:rsidRDefault="001677DD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07448B6" w14:textId="18164B55" w:rsidR="00432184" w:rsidRDefault="00432184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A54ADDC" w14:textId="6165E61F" w:rsidR="00432184" w:rsidRDefault="00432184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3A150C" w14:textId="09BCE229" w:rsidR="00432184" w:rsidRDefault="00432184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E3D0029" w14:textId="77777777" w:rsidR="00432184" w:rsidRDefault="00432184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570AF83" w14:textId="108907DF" w:rsidR="001677DD" w:rsidRDefault="001677DD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3FFBFBD" w14:textId="77777777" w:rsidR="001677DD" w:rsidRDefault="001677DD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3C412B2" w14:textId="77777777" w:rsidR="00432184" w:rsidRDefault="00432184" w:rsidP="00B24196">
      <w:pPr>
        <w:pStyle w:val="ad"/>
        <w:keepNext w:val="0"/>
        <w:keepLines w:val="0"/>
        <w:widowControl w:val="0"/>
        <w:spacing w:before="0" w:line="240" w:lineRule="auto"/>
        <w:jc w:val="center"/>
        <w:rPr>
          <w:rFonts w:ascii="Times New Roman" w:eastAsia="Proxima Nova Lt" w:hAnsi="Times New Roman"/>
          <w:b w:val="0"/>
          <w:bCs w:val="0"/>
          <w:color w:val="auto"/>
          <w:sz w:val="26"/>
          <w:szCs w:val="26"/>
          <w:lang w:eastAsia="en-US"/>
        </w:rPr>
      </w:pPr>
    </w:p>
    <w:sdt>
      <w:sdtPr>
        <w:rPr>
          <w:rFonts w:ascii="Times New Roman" w:hAnsi="Times New Roman"/>
          <w:b/>
          <w:bCs/>
          <w:szCs w:val="26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17A82271" w14:textId="16DBA7E1" w:rsidR="003C46BC" w:rsidRPr="00432184" w:rsidRDefault="003C46BC" w:rsidP="00432184"/>
        <w:p w14:paraId="2E5EC610" w14:textId="6A31E842" w:rsidR="00823F48" w:rsidRPr="003C46BC" w:rsidRDefault="00F13D19" w:rsidP="00B24196">
          <w:pPr>
            <w:pStyle w:val="ad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/>
              <w:b w:val="0"/>
              <w:color w:val="auto"/>
              <w:sz w:val="26"/>
              <w:szCs w:val="26"/>
            </w:rPr>
          </w:pPr>
          <w:r w:rsidRPr="003C46BC">
            <w:rPr>
              <w:rFonts w:ascii="Times New Roman" w:eastAsia="Proxima Nova Lt" w:hAnsi="Times New Roman"/>
              <w:b w:val="0"/>
              <w:bCs w:val="0"/>
              <w:color w:val="auto"/>
              <w:sz w:val="26"/>
              <w:szCs w:val="26"/>
              <w:lang w:eastAsia="en-US"/>
            </w:rPr>
            <w:t>СОДЕРЖАНИЕ</w:t>
          </w:r>
        </w:p>
        <w:p w14:paraId="61145A1E" w14:textId="059B8E07" w:rsidR="003C46BC" w:rsidRPr="003C46BC" w:rsidRDefault="00823F48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r w:rsidRPr="003C46BC">
            <w:rPr>
              <w:rFonts w:ascii="Times New Roman" w:hAnsi="Times New Roman"/>
              <w:szCs w:val="26"/>
            </w:rPr>
            <w:fldChar w:fldCharType="begin"/>
          </w:r>
          <w:r w:rsidRPr="003C46BC">
            <w:rPr>
              <w:rFonts w:ascii="Times New Roman" w:hAnsi="Times New Roman"/>
              <w:szCs w:val="26"/>
            </w:rPr>
            <w:instrText xml:space="preserve"> TOC \o "1-2" \h \z \u </w:instrText>
          </w:r>
          <w:r w:rsidRPr="003C46BC">
            <w:rPr>
              <w:rFonts w:ascii="Times New Roman" w:hAnsi="Times New Roman"/>
              <w:szCs w:val="26"/>
            </w:rPr>
            <w:fldChar w:fldCharType="separate"/>
          </w:r>
          <w:hyperlink w:anchor="_Toc122091293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1. Основание для проведения работ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_Toc122091293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3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64D22749" w14:textId="2102F2E7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4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2. Сроки проведения работ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_Toc122091294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3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6D39F50E" w14:textId="6AF8D2B0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5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3. Перечень нормативных и правовых актов, устанавливающих требования к объекту диагностики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_Toc122091295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3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637B1C9C" w14:textId="3DACD697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6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4. Данные о Заказчике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_Toc122091296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3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050576B3" w14:textId="55ACC2D7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7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5. Сведения об организации, проводившей техническое диагностирование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_Toc122091297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3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3DA76554" w14:textId="4CFCBBEE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8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6. Сведения о специалистах, проводивших обследование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_Toc122091298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4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59E7191C" w14:textId="05980489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299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7. Перечень приборов и оборудования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_Toc122091299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4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11BB3FF6" w14:textId="7F39A738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0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8. Перечень объектов технического диагностирования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_Toc122091300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5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57916C59" w14:textId="21D03EDA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1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9. Краткая характеристика и назначение объектов технического диагностирования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_Toc122091301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5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00F68414" w14:textId="558D0CD7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2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10. Перечень работ, выполненных в процессе технического диагностирования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_Toc122091302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6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0C359C68" w14:textId="7FE3F160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3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11. Сведения о рассмотренных в процессе технического диагностирования документах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_Toc122091303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7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7FBDEA8A" w14:textId="5BBB40CF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4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12. Анализ результатов предыдущих обследований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_Toc122091304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9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33DBB4A5" w14:textId="37F9DAE1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5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13. Результаты технического диагностирования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_Toc122091305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9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0EADED98" w14:textId="6ABDE00C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6" w:history="1"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14. Результаты расчетной оценки технического состояния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_Toc122091306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9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418096EB" w14:textId="05B6DEA0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7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1 Протокол по результатам анализа технической документации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_Toc122091307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10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7D2A7FC5" w14:textId="265DA52C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8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2 Протокол по результатам визуального и измерительного контроля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_Toc122091308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14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6274B6EE" w14:textId="6EA12A70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09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3  Протокол по результатам ультразвуковой толщинометрии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_Toc122091309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16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329AA6CC" w14:textId="2253DB1B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10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4  Протокол по результатам контроля твердости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_Toc122091310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18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71FDADE2" w14:textId="4D58CF98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11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5  Протокол по капиллярного контроля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_Toc122091311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20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2C04A5C6" w14:textId="4F4B4AA5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12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 xml:space="preserve">ПРИЛОЖЕНИЕ № 6 Протокол по результатам </w:t>
            </w:r>
            <w:r w:rsidR="003C46BC" w:rsidRPr="003C46BC">
              <w:rPr>
                <w:rStyle w:val="ae"/>
                <w:rFonts w:ascii="Times New Roman" w:hAnsi="Times New Roman"/>
                <w:noProof/>
                <w:szCs w:val="26"/>
              </w:rPr>
              <w:t>вибродиагностического контроля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_Toc122091312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22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49585B58" w14:textId="0C7FBFF5" w:rsidR="003C46BC" w:rsidRPr="003C46BC" w:rsidRDefault="00432184" w:rsidP="00B24196">
          <w:pPr>
            <w:pStyle w:val="22"/>
            <w:spacing w:after="0"/>
            <w:rPr>
              <w:rFonts w:ascii="Times New Roman" w:eastAsiaTheme="minorEastAsia" w:hAnsi="Times New Roman"/>
              <w:noProof/>
              <w:szCs w:val="26"/>
              <w:lang w:eastAsia="ru-RU"/>
            </w:rPr>
          </w:pPr>
          <w:hyperlink w:anchor="_Toc122091313" w:history="1">
            <w:r w:rsidR="003C46BC" w:rsidRPr="003C46BC">
              <w:rPr>
                <w:rStyle w:val="ae"/>
                <w:rFonts w:ascii="Times New Roman" w:eastAsiaTheme="minorHAnsi" w:hAnsi="Times New Roman"/>
                <w:noProof/>
                <w:szCs w:val="26"/>
              </w:rPr>
              <w:t>ПРИЛОЖЕНИЕ № 7 Перечень применяемой при техническом диагностировании нормативной, технической и методической документации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tab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begin"/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instrText xml:space="preserve"> PAGEREF _Toc122091313 \h </w:instrTex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separate"/>
            </w:r>
            <w:r w:rsidR="00380ACA">
              <w:rPr>
                <w:rFonts w:ascii="Times New Roman" w:hAnsi="Times New Roman"/>
                <w:noProof/>
                <w:webHidden/>
                <w:szCs w:val="26"/>
              </w:rPr>
              <w:t>25</w:t>
            </w:r>
            <w:r w:rsidR="003C46BC" w:rsidRPr="003C46BC">
              <w:rPr>
                <w:rFonts w:ascii="Times New Roman" w:hAnsi="Times New Roman"/>
                <w:noProof/>
                <w:webHidden/>
                <w:szCs w:val="26"/>
              </w:rPr>
              <w:fldChar w:fldCharType="end"/>
            </w:r>
          </w:hyperlink>
        </w:p>
        <w:p w14:paraId="0ABB8C0F" w14:textId="1099385F" w:rsidR="00823F48" w:rsidRPr="00252F5C" w:rsidRDefault="00823F48" w:rsidP="00B24196">
          <w:pPr>
            <w:widowControl w:val="0"/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  <w:r w:rsidRPr="003C46BC">
            <w:rPr>
              <w:rFonts w:ascii="Times New Roman" w:hAnsi="Times New Roman"/>
              <w:szCs w:val="26"/>
            </w:rPr>
            <w:fldChar w:fldCharType="end"/>
          </w:r>
        </w:p>
      </w:sdtContent>
    </w:sdt>
    <w:p w14:paraId="57F8CAA7" w14:textId="77777777" w:rsidR="00823F48" w:rsidRPr="00890EFD" w:rsidRDefault="00823F48" w:rsidP="00890EFD">
      <w:pPr>
        <w:pStyle w:val="10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/>
          <w:color w:val="auto"/>
        </w:rPr>
      </w:pPr>
      <w:r w:rsidRPr="00890EFD">
        <w:rPr>
          <w:rFonts w:ascii="Times New Roman" w:hAnsi="Times New Roman"/>
        </w:rPr>
        <w:br w:type="page"/>
      </w:r>
    </w:p>
    <w:p w14:paraId="7E835323" w14:textId="77777777" w:rsidR="00823F48" w:rsidRPr="00B035E0" w:rsidRDefault="00F13D19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0" w:name="_Toc122091293"/>
      <w:r w:rsidRPr="00B035E0">
        <w:rPr>
          <w:rFonts w:ascii="Times New Roman" w:hAnsi="Times New Roman"/>
          <w:color w:val="auto"/>
          <w:sz w:val="24"/>
          <w:szCs w:val="24"/>
        </w:rPr>
        <w:t>1. Основани</w:t>
      </w:r>
      <w:r w:rsidR="00182752" w:rsidRPr="00B035E0">
        <w:rPr>
          <w:rFonts w:ascii="Times New Roman" w:hAnsi="Times New Roman"/>
          <w:color w:val="auto"/>
          <w:sz w:val="24"/>
          <w:szCs w:val="24"/>
        </w:rPr>
        <w:t>е</w:t>
      </w:r>
      <w:r w:rsidRPr="00B035E0">
        <w:rPr>
          <w:rFonts w:ascii="Times New Roman" w:hAnsi="Times New Roman"/>
          <w:color w:val="auto"/>
          <w:sz w:val="24"/>
          <w:szCs w:val="24"/>
        </w:rPr>
        <w:t xml:space="preserve"> для </w:t>
      </w:r>
      <w:r w:rsidR="00823F48" w:rsidRPr="00B035E0">
        <w:rPr>
          <w:rFonts w:ascii="Times New Roman" w:hAnsi="Times New Roman"/>
          <w:color w:val="auto"/>
          <w:sz w:val="24"/>
          <w:szCs w:val="24"/>
        </w:rPr>
        <w:t>проведения работ</w:t>
      </w:r>
      <w:bookmarkEnd w:id="0"/>
    </w:p>
    <w:p w14:paraId="0F196A31" w14:textId="33C65380" w:rsidR="00823F48" w:rsidRPr="00B035E0" w:rsidRDefault="00823F48" w:rsidP="009156FA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Работы по техническому диагностированию проведены </w:t>
      </w:r>
      <w:r w:rsidR="00182752" w:rsidRPr="00B035E0">
        <w:rPr>
          <w:rFonts w:ascii="Times New Roman" w:hAnsi="Times New Roman"/>
          <w:sz w:val="24"/>
          <w:szCs w:val="24"/>
        </w:rPr>
        <w:t xml:space="preserve">на основании договора </w:t>
      </w:r>
      <w:r w:rsidRPr="00B035E0">
        <w:rPr>
          <w:rFonts w:ascii="Times New Roman" w:hAnsi="Times New Roman"/>
          <w:sz w:val="24"/>
          <w:szCs w:val="24"/>
        </w:rPr>
        <w:t xml:space="preserve">между </w:t>
      </w:r>
      <w:r w:rsidR="001677DD">
        <w:rPr>
          <w:rFonts w:ascii="Times New Roman" w:hAnsi="Times New Roman"/>
          <w:sz w:val="24"/>
          <w:szCs w:val="24"/>
        </w:rPr>
        <w:t>_______________________________________________________________________</w:t>
      </w:r>
      <w:r w:rsidRPr="00B035E0">
        <w:rPr>
          <w:rFonts w:ascii="Times New Roman" w:hAnsi="Times New Roman"/>
          <w:sz w:val="24"/>
          <w:szCs w:val="24"/>
        </w:rPr>
        <w:t>.</w:t>
      </w:r>
    </w:p>
    <w:p w14:paraId="5D0B92AB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1" w:name="_Toc122091294"/>
      <w:r w:rsidRPr="00B035E0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1"/>
    </w:p>
    <w:p w14:paraId="43CA8E12" w14:textId="3D60ECDB" w:rsidR="005855D7" w:rsidRDefault="005855D7" w:rsidP="005855D7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Работы по техническому диагностированию проведены</w:t>
      </w:r>
      <w:r w:rsidR="00EE6CB0">
        <w:rPr>
          <w:rFonts w:ascii="Times New Roman" w:hAnsi="Times New Roman"/>
          <w:sz w:val="24"/>
          <w:szCs w:val="24"/>
        </w:rPr>
        <w:t xml:space="preserve"> в период </w:t>
      </w:r>
      <w:r w:rsidR="001677DD">
        <w:rPr>
          <w:rFonts w:ascii="Times New Roman" w:hAnsi="Times New Roman"/>
          <w:sz w:val="24"/>
          <w:szCs w:val="24"/>
        </w:rPr>
        <w:t>____________________</w:t>
      </w:r>
      <w:r w:rsidR="00EE6CB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филиале </w:t>
      </w:r>
      <w:r w:rsidR="001677DD">
        <w:rPr>
          <w:rFonts w:ascii="Times New Roman" w:hAnsi="Times New Roman"/>
          <w:sz w:val="24"/>
          <w:szCs w:val="24"/>
        </w:rPr>
        <w:t>_____________________________</w:t>
      </w:r>
    </w:p>
    <w:p w14:paraId="432D899E" w14:textId="77777777" w:rsidR="00CD360E" w:rsidRPr="00B035E0" w:rsidRDefault="00CD360E" w:rsidP="00B035E0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39FAACC0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2" w:name="_Toc122091295"/>
      <w:r w:rsidRPr="00B035E0">
        <w:rPr>
          <w:rFonts w:ascii="Times New Roman" w:hAnsi="Times New Roman"/>
          <w:color w:val="auto"/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2"/>
    </w:p>
    <w:p w14:paraId="60C20496" w14:textId="28B2BEF9" w:rsidR="00823F48" w:rsidRPr="00B035E0" w:rsidRDefault="00823F48" w:rsidP="00963D7F">
      <w:pPr>
        <w:pStyle w:val="ab"/>
        <w:widowControl w:val="0"/>
        <w:numPr>
          <w:ilvl w:val="0"/>
          <w:numId w:val="29"/>
        </w:numPr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Федерального Закона №</w:t>
      </w:r>
      <w:r w:rsidR="00963D7F" w:rsidRPr="00B035E0">
        <w:rPr>
          <w:rFonts w:ascii="Times New Roman" w:hAnsi="Times New Roman"/>
          <w:sz w:val="24"/>
          <w:szCs w:val="24"/>
        </w:rPr>
        <w:t> </w:t>
      </w:r>
      <w:r w:rsidRPr="00B035E0">
        <w:rPr>
          <w:rFonts w:ascii="Times New Roman" w:hAnsi="Times New Roman"/>
          <w:sz w:val="24"/>
          <w:szCs w:val="24"/>
        </w:rPr>
        <w:t>116-ФЗ от 21.07.1997 «О промышленной безопасности опа</w:t>
      </w:r>
      <w:r w:rsidR="00731ABE">
        <w:rPr>
          <w:rFonts w:ascii="Times New Roman" w:hAnsi="Times New Roman"/>
          <w:sz w:val="24"/>
          <w:szCs w:val="24"/>
        </w:rPr>
        <w:t>сных производственных объектов»;</w:t>
      </w:r>
    </w:p>
    <w:p w14:paraId="0E36C93C" w14:textId="3F858CDC" w:rsidR="00420622" w:rsidRPr="00B035E0" w:rsidRDefault="00420622" w:rsidP="00F10FF6">
      <w:pPr>
        <w:pStyle w:val="ab"/>
        <w:widowControl w:val="0"/>
        <w:numPr>
          <w:ilvl w:val="0"/>
          <w:numId w:val="2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Федеральных норм и правил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 октября 2020 года </w:t>
      </w:r>
      <w:r w:rsidR="00963D7F" w:rsidRPr="00B035E0">
        <w:rPr>
          <w:rFonts w:ascii="Times New Roman" w:hAnsi="Times New Roman"/>
          <w:sz w:val="24"/>
          <w:szCs w:val="24"/>
        </w:rPr>
        <w:t>№</w:t>
      </w:r>
      <w:r w:rsidRPr="00B035E0">
        <w:rPr>
          <w:rFonts w:ascii="Times New Roman" w:hAnsi="Times New Roman"/>
          <w:sz w:val="24"/>
          <w:szCs w:val="24"/>
        </w:rPr>
        <w:t xml:space="preserve"> 420</w:t>
      </w:r>
      <w:r w:rsidR="00731ABE">
        <w:rPr>
          <w:rFonts w:ascii="Times New Roman" w:hAnsi="Times New Roman"/>
          <w:sz w:val="24"/>
          <w:szCs w:val="24"/>
        </w:rPr>
        <w:t>;</w:t>
      </w:r>
    </w:p>
    <w:p w14:paraId="0C802E9B" w14:textId="4406A4E4" w:rsidR="00F10FF6" w:rsidRDefault="00420622" w:rsidP="00F10FF6">
      <w:pPr>
        <w:pStyle w:val="ab"/>
        <w:widowControl w:val="0"/>
        <w:numPr>
          <w:ilvl w:val="0"/>
          <w:numId w:val="3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</w:t>
      </w:r>
      <w:r w:rsidR="00963D7F" w:rsidRPr="00B035E0">
        <w:rPr>
          <w:rFonts w:ascii="Times New Roman" w:hAnsi="Times New Roman"/>
          <w:sz w:val="24"/>
          <w:szCs w:val="24"/>
        </w:rPr>
        <w:t>№</w:t>
      </w:r>
      <w:r w:rsidR="00731ABE">
        <w:rPr>
          <w:rFonts w:ascii="Times New Roman" w:hAnsi="Times New Roman"/>
          <w:sz w:val="24"/>
          <w:szCs w:val="24"/>
        </w:rPr>
        <w:t xml:space="preserve"> 517;</w:t>
      </w:r>
    </w:p>
    <w:p w14:paraId="66D2B4FF" w14:textId="7EA80909" w:rsidR="00420622" w:rsidRPr="00B035E0" w:rsidRDefault="00F10FF6" w:rsidP="00F10FF6">
      <w:pPr>
        <w:pStyle w:val="ab"/>
        <w:widowControl w:val="0"/>
        <w:numPr>
          <w:ilvl w:val="0"/>
          <w:numId w:val="3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Федеральные нормы и правила в области промышленной безопасности от 15 декабря 2020 года № 531 «Правила безопасности сетей газораспределения и газопотребления»</w:t>
      </w:r>
      <w:r w:rsidR="001677DD">
        <w:rPr>
          <w:rFonts w:ascii="Times New Roman" w:hAnsi="Times New Roman"/>
          <w:sz w:val="24"/>
          <w:szCs w:val="24"/>
        </w:rPr>
        <w:t>.</w:t>
      </w:r>
    </w:p>
    <w:p w14:paraId="3C768F4D" w14:textId="77777777" w:rsidR="00102B93" w:rsidRPr="00B035E0" w:rsidRDefault="00102B93" w:rsidP="00890EFD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2B644FB2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3" w:name="_Toc122091296"/>
      <w:r w:rsidRPr="00B035E0">
        <w:rPr>
          <w:rFonts w:ascii="Times New Roman" w:hAnsi="Times New Roman"/>
          <w:color w:val="auto"/>
          <w:sz w:val="24"/>
          <w:szCs w:val="24"/>
        </w:rPr>
        <w:t>4. Данные о Заказчике</w:t>
      </w:r>
      <w:bookmarkEnd w:id="3"/>
    </w:p>
    <w:p w14:paraId="42522785" w14:textId="77777777" w:rsidR="00823F48" w:rsidRPr="00B035E0" w:rsidRDefault="00823F48" w:rsidP="00102B93">
      <w:pPr>
        <w:widowControl w:val="0"/>
        <w:spacing w:before="60" w:after="12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B035E0">
        <w:rPr>
          <w:rFonts w:ascii="Times New Roman" w:hAnsi="Times New Roman"/>
          <w:sz w:val="24"/>
          <w:szCs w:val="24"/>
          <w:lang w:val="en-US"/>
        </w:rPr>
        <w:t xml:space="preserve"> 1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329"/>
        <w:gridCol w:w="6016"/>
      </w:tblGrid>
      <w:tr w:rsidR="00696095" w:rsidRPr="00B035E0" w14:paraId="1C8533E3" w14:textId="77777777" w:rsidTr="00102B93">
        <w:tc>
          <w:tcPr>
            <w:tcW w:w="1781" w:type="pct"/>
          </w:tcPr>
          <w:p w14:paraId="43F7579C" w14:textId="77777777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</w:rPr>
              <w:t xml:space="preserve">Полное наименование </w:t>
            </w:r>
          </w:p>
          <w:p w14:paraId="2713AA67" w14:textId="02E8CA6D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</w:rPr>
              <w:t>организации</w:t>
            </w:r>
          </w:p>
        </w:tc>
        <w:tc>
          <w:tcPr>
            <w:tcW w:w="3219" w:type="pct"/>
          </w:tcPr>
          <w:p w14:paraId="2C6E3F75" w14:textId="4D5F4599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6095" w:rsidRPr="00B035E0" w14:paraId="16A44E92" w14:textId="77777777" w:rsidTr="00102B93">
        <w:tc>
          <w:tcPr>
            <w:tcW w:w="1781" w:type="pct"/>
          </w:tcPr>
          <w:p w14:paraId="3D2450C6" w14:textId="16A84956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3219" w:type="pct"/>
          </w:tcPr>
          <w:p w14:paraId="4A075713" w14:textId="5C6384C0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6095" w:rsidRPr="00B035E0" w14:paraId="4400A28B" w14:textId="77777777" w:rsidTr="00102B93">
        <w:tc>
          <w:tcPr>
            <w:tcW w:w="1781" w:type="pct"/>
          </w:tcPr>
          <w:p w14:paraId="3866E246" w14:textId="25C9C4F3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3219" w:type="pct"/>
          </w:tcPr>
          <w:p w14:paraId="5E0369D9" w14:textId="70E8A079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6095" w:rsidRPr="00B035E0" w14:paraId="76A3417F" w14:textId="77777777" w:rsidTr="00102B93">
        <w:tc>
          <w:tcPr>
            <w:tcW w:w="1781" w:type="pct"/>
          </w:tcPr>
          <w:p w14:paraId="676879DF" w14:textId="0CE3D6C5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3219" w:type="pct"/>
          </w:tcPr>
          <w:p w14:paraId="2E1855E0" w14:textId="27614349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6095" w:rsidRPr="00B035E0" w14:paraId="489FC3A0" w14:textId="77777777" w:rsidTr="00102B93">
        <w:tc>
          <w:tcPr>
            <w:tcW w:w="1781" w:type="pct"/>
          </w:tcPr>
          <w:p w14:paraId="70149E25" w14:textId="1D8CFB18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3219" w:type="pct"/>
          </w:tcPr>
          <w:p w14:paraId="6203D8C4" w14:textId="595F0EC6" w:rsidR="00696095" w:rsidRPr="00696095" w:rsidRDefault="00696095" w:rsidP="0069609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6095" w:rsidRPr="00B035E0" w14:paraId="259AFB1A" w14:textId="77777777" w:rsidTr="00102B93">
        <w:tc>
          <w:tcPr>
            <w:tcW w:w="1781" w:type="pct"/>
          </w:tcPr>
          <w:p w14:paraId="3420A499" w14:textId="747A62B1" w:rsidR="00696095" w:rsidRPr="00696095" w:rsidRDefault="00696095" w:rsidP="006960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609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E-mail </w:t>
            </w:r>
          </w:p>
        </w:tc>
        <w:tc>
          <w:tcPr>
            <w:tcW w:w="3219" w:type="pct"/>
          </w:tcPr>
          <w:p w14:paraId="63574265" w14:textId="2EC6B82B" w:rsidR="00696095" w:rsidRPr="00696095" w:rsidRDefault="00696095" w:rsidP="0069609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C369487" w14:textId="77777777" w:rsidR="00B035E0" w:rsidRDefault="00B035E0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8DD64F4" w14:textId="725D9C00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4" w:name="_Toc122091297"/>
      <w:r w:rsidRPr="00B035E0">
        <w:rPr>
          <w:rFonts w:ascii="Times New Roman" w:hAnsi="Times New Roman"/>
          <w:color w:val="000000" w:themeColor="text1"/>
          <w:sz w:val="24"/>
          <w:szCs w:val="24"/>
        </w:rPr>
        <w:t>5. Сведения об организации, проводившей техническое диагностирование</w:t>
      </w:r>
      <w:bookmarkEnd w:id="4"/>
    </w:p>
    <w:p w14:paraId="307692DF" w14:textId="46C07F2A" w:rsidR="00823F48" w:rsidRPr="00B035E0" w:rsidRDefault="00823F48" w:rsidP="00963D7F">
      <w:pPr>
        <w:widowControl w:val="0"/>
        <w:spacing w:before="60" w:after="12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B035E0">
        <w:rPr>
          <w:rFonts w:ascii="Times New Roman" w:hAnsi="Times New Roman"/>
          <w:sz w:val="24"/>
          <w:szCs w:val="24"/>
          <w:lang w:val="en-US"/>
        </w:rPr>
        <w:t xml:space="preserve"> 2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6058"/>
      </w:tblGrid>
      <w:tr w:rsidR="00963D7F" w:rsidRPr="00B035E0" w14:paraId="442A3E0E" w14:textId="77777777" w:rsidTr="00963D7F">
        <w:tc>
          <w:tcPr>
            <w:tcW w:w="3293" w:type="dxa"/>
            <w:shd w:val="clear" w:color="auto" w:fill="auto"/>
          </w:tcPr>
          <w:p w14:paraId="16DDE7C7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6058" w:type="dxa"/>
            <w:shd w:val="clear" w:color="auto" w:fill="auto"/>
          </w:tcPr>
          <w:p w14:paraId="6B33FAD2" w14:textId="00A8A875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3D7F" w:rsidRPr="00B035E0" w14:paraId="60947A83" w14:textId="77777777" w:rsidTr="00963D7F">
        <w:tc>
          <w:tcPr>
            <w:tcW w:w="3293" w:type="dxa"/>
            <w:shd w:val="clear" w:color="auto" w:fill="auto"/>
          </w:tcPr>
          <w:p w14:paraId="239B6AFE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6058" w:type="dxa"/>
            <w:shd w:val="clear" w:color="auto" w:fill="auto"/>
          </w:tcPr>
          <w:p w14:paraId="4DD7884B" w14:textId="61534EEB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3D7F" w:rsidRPr="00B035E0" w14:paraId="3A4FCAA9" w14:textId="77777777" w:rsidTr="00963D7F">
        <w:tc>
          <w:tcPr>
            <w:tcW w:w="3293" w:type="dxa"/>
            <w:shd w:val="clear" w:color="auto" w:fill="auto"/>
          </w:tcPr>
          <w:p w14:paraId="3B2CE88E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6058" w:type="dxa"/>
            <w:shd w:val="clear" w:color="auto" w:fill="auto"/>
          </w:tcPr>
          <w:p w14:paraId="44E257D1" w14:textId="540772F9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963D7F" w:rsidRPr="00B035E0" w14:paraId="7C1187F8" w14:textId="77777777" w:rsidTr="00963D7F">
        <w:tc>
          <w:tcPr>
            <w:tcW w:w="3293" w:type="dxa"/>
            <w:shd w:val="clear" w:color="auto" w:fill="auto"/>
          </w:tcPr>
          <w:p w14:paraId="221E9827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Почтовый адрес</w:t>
            </w:r>
          </w:p>
        </w:tc>
        <w:tc>
          <w:tcPr>
            <w:tcW w:w="6058" w:type="dxa"/>
            <w:shd w:val="clear" w:color="auto" w:fill="auto"/>
          </w:tcPr>
          <w:p w14:paraId="0ABFD315" w14:textId="3CD2AB73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3D7F" w:rsidRPr="00B035E0" w14:paraId="232A994A" w14:textId="77777777" w:rsidTr="00963D7F">
        <w:tc>
          <w:tcPr>
            <w:tcW w:w="3293" w:type="dxa"/>
            <w:shd w:val="clear" w:color="auto" w:fill="auto"/>
          </w:tcPr>
          <w:p w14:paraId="479A2FE7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6058" w:type="dxa"/>
            <w:shd w:val="clear" w:color="auto" w:fill="auto"/>
          </w:tcPr>
          <w:p w14:paraId="012C7FAC" w14:textId="79083151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3D7F" w:rsidRPr="00B035E0" w14:paraId="17825E9F" w14:textId="77777777" w:rsidTr="00963D7F">
        <w:tc>
          <w:tcPr>
            <w:tcW w:w="3293" w:type="dxa"/>
            <w:shd w:val="clear" w:color="auto" w:fill="auto"/>
          </w:tcPr>
          <w:p w14:paraId="34478161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E-mail</w:t>
            </w:r>
          </w:p>
        </w:tc>
        <w:tc>
          <w:tcPr>
            <w:tcW w:w="6058" w:type="dxa"/>
            <w:shd w:val="clear" w:color="auto" w:fill="auto"/>
          </w:tcPr>
          <w:p w14:paraId="363B2EE2" w14:textId="4A58E8C3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963D7F" w:rsidRPr="00B035E0" w14:paraId="6FEDCCDC" w14:textId="77777777" w:rsidTr="00963D7F">
        <w:tc>
          <w:tcPr>
            <w:tcW w:w="3293" w:type="dxa"/>
            <w:shd w:val="clear" w:color="auto" w:fill="auto"/>
          </w:tcPr>
          <w:p w14:paraId="7F74B2B4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6058" w:type="dxa"/>
            <w:shd w:val="clear" w:color="auto" w:fill="auto"/>
          </w:tcPr>
          <w:p w14:paraId="3AF8A564" w14:textId="7F5D7E44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963D7F" w:rsidRPr="00B035E0" w14:paraId="708A4697" w14:textId="77777777" w:rsidTr="00963D7F">
        <w:tc>
          <w:tcPr>
            <w:tcW w:w="3293" w:type="dxa"/>
            <w:shd w:val="clear" w:color="auto" w:fill="auto"/>
          </w:tcPr>
          <w:p w14:paraId="10D90478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Наименование обособленного подразделения</w:t>
            </w:r>
          </w:p>
        </w:tc>
        <w:tc>
          <w:tcPr>
            <w:tcW w:w="6058" w:type="dxa"/>
            <w:shd w:val="clear" w:color="auto" w:fill="auto"/>
            <w:vAlign w:val="center"/>
          </w:tcPr>
          <w:p w14:paraId="708D1C79" w14:textId="1404E8CE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3D7F" w:rsidRPr="00B035E0" w14:paraId="7D2FD992" w14:textId="77777777" w:rsidTr="00963D7F">
        <w:tc>
          <w:tcPr>
            <w:tcW w:w="3293" w:type="dxa"/>
            <w:shd w:val="clear" w:color="auto" w:fill="auto"/>
          </w:tcPr>
          <w:p w14:paraId="03C2F9C8" w14:textId="77777777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Юридический адрес подразделения</w:t>
            </w:r>
          </w:p>
        </w:tc>
        <w:tc>
          <w:tcPr>
            <w:tcW w:w="6058" w:type="dxa"/>
            <w:shd w:val="clear" w:color="auto" w:fill="auto"/>
          </w:tcPr>
          <w:p w14:paraId="69F528EC" w14:textId="7C98679D" w:rsidR="00963D7F" w:rsidRPr="00B035E0" w:rsidRDefault="00963D7F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3687" w:rsidRPr="00B035E0" w14:paraId="586367B3" w14:textId="77777777" w:rsidTr="00963D7F">
        <w:tc>
          <w:tcPr>
            <w:tcW w:w="3293" w:type="dxa"/>
            <w:shd w:val="clear" w:color="auto" w:fill="auto"/>
          </w:tcPr>
          <w:p w14:paraId="2FBAAF33" w14:textId="77777777" w:rsidR="00DD3687" w:rsidRPr="00B035E0" w:rsidRDefault="00DD3687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E-mail</w:t>
            </w:r>
          </w:p>
        </w:tc>
        <w:tc>
          <w:tcPr>
            <w:tcW w:w="6058" w:type="dxa"/>
            <w:shd w:val="clear" w:color="auto" w:fill="auto"/>
          </w:tcPr>
          <w:p w14:paraId="27E0066E" w14:textId="7DCBE6EB" w:rsidR="00DD3687" w:rsidRPr="00B035E0" w:rsidRDefault="00DD3687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3687" w:rsidRPr="00B035E0" w14:paraId="38447AB8" w14:textId="77777777" w:rsidTr="00963D7F">
        <w:tc>
          <w:tcPr>
            <w:tcW w:w="3293" w:type="dxa"/>
            <w:shd w:val="clear" w:color="auto" w:fill="auto"/>
          </w:tcPr>
          <w:p w14:paraId="788E31A3" w14:textId="77777777" w:rsidR="00DD3687" w:rsidRPr="00B035E0" w:rsidRDefault="00DD3687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6058" w:type="dxa"/>
            <w:shd w:val="clear" w:color="auto" w:fill="auto"/>
          </w:tcPr>
          <w:p w14:paraId="021344D6" w14:textId="1266D35D" w:rsidR="00DD3687" w:rsidRPr="00B035E0" w:rsidRDefault="00DD3687" w:rsidP="00963D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6DA83FF" w14:textId="77777777" w:rsidR="00102B93" w:rsidRPr="00B035E0" w:rsidRDefault="00102B93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06B57D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5" w:name="_Toc122091298"/>
      <w:r w:rsidRPr="00B035E0">
        <w:rPr>
          <w:rFonts w:ascii="Times New Roman" w:hAnsi="Times New Roman"/>
          <w:color w:val="000000" w:themeColor="text1"/>
          <w:sz w:val="24"/>
          <w:szCs w:val="24"/>
        </w:rPr>
        <w:t>6. Сведения о специалистах, проводивших обследование</w:t>
      </w:r>
      <w:bookmarkEnd w:id="5"/>
    </w:p>
    <w:p w14:paraId="446D4CCF" w14:textId="77777777" w:rsidR="00823F48" w:rsidRPr="00B035E0" w:rsidRDefault="00823F48" w:rsidP="00963D7F">
      <w:pPr>
        <w:widowControl w:val="0"/>
        <w:spacing w:before="60" w:after="120" w:line="240" w:lineRule="auto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Таблица № </w:t>
      </w:r>
      <w:r w:rsidR="00E61CBB" w:rsidRPr="00B035E0">
        <w:rPr>
          <w:rFonts w:ascii="Times New Roman" w:hAnsi="Times New Roman"/>
          <w:sz w:val="24"/>
          <w:szCs w:val="24"/>
        </w:rPr>
        <w:t>3</w:t>
      </w:r>
    </w:p>
    <w:tbl>
      <w:tblPr>
        <w:tblW w:w="50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7"/>
        <w:gridCol w:w="2183"/>
        <w:gridCol w:w="2974"/>
        <w:gridCol w:w="1836"/>
        <w:gridCol w:w="1644"/>
      </w:tblGrid>
      <w:tr w:rsidR="00C53BBB" w:rsidRPr="00B035E0" w14:paraId="6B9DE108" w14:textId="77777777" w:rsidTr="00EF603B">
        <w:trPr>
          <w:trHeight w:val="738"/>
          <w:jc w:val="center"/>
        </w:trPr>
        <w:tc>
          <w:tcPr>
            <w:tcW w:w="403" w:type="pct"/>
            <w:vAlign w:val="center"/>
          </w:tcPr>
          <w:p w14:paraId="30287738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№ п/п</w:t>
            </w:r>
          </w:p>
        </w:tc>
        <w:tc>
          <w:tcPr>
            <w:tcW w:w="1162" w:type="pct"/>
            <w:vAlign w:val="center"/>
          </w:tcPr>
          <w:p w14:paraId="1B7266E7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583" w:type="pct"/>
            <w:vAlign w:val="center"/>
          </w:tcPr>
          <w:p w14:paraId="0EE2714E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№ удостоверения </w:t>
            </w:r>
          </w:p>
        </w:tc>
        <w:tc>
          <w:tcPr>
            <w:tcW w:w="977" w:type="pct"/>
            <w:vAlign w:val="center"/>
          </w:tcPr>
          <w:p w14:paraId="20217875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3F16E00B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Срок действия</w:t>
            </w:r>
          </w:p>
        </w:tc>
      </w:tr>
      <w:tr w:rsidR="00262F5A" w:rsidRPr="00B035E0" w14:paraId="61645499" w14:textId="77777777" w:rsidTr="00DD3687">
        <w:trPr>
          <w:trHeight w:val="340"/>
          <w:jc w:val="center"/>
        </w:trPr>
        <w:tc>
          <w:tcPr>
            <w:tcW w:w="403" w:type="pct"/>
            <w:vMerge w:val="restart"/>
            <w:vAlign w:val="center"/>
          </w:tcPr>
          <w:p w14:paraId="22CEE459" w14:textId="77777777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162" w:type="pct"/>
            <w:vMerge w:val="restart"/>
            <w:vAlign w:val="center"/>
          </w:tcPr>
          <w:p w14:paraId="761AE84B" w14:textId="59E7C390" w:rsidR="00262F5A" w:rsidRPr="00B035E0" w:rsidRDefault="00262F5A" w:rsidP="00DD368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014E8DC5" w14:textId="2FBF5334" w:rsidR="00262F5A" w:rsidRPr="00B035E0" w:rsidRDefault="00262F5A" w:rsidP="00DD368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3DA1703F" w14:textId="33506F01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755BE4C5" w14:textId="7AE4B714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62F5A" w:rsidRPr="00B035E0" w14:paraId="29640188" w14:textId="77777777" w:rsidTr="00DD3687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610E554F" w14:textId="77777777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7DEBAED5" w14:textId="77777777" w:rsidR="00262F5A" w:rsidRPr="00B035E0" w:rsidRDefault="00262F5A" w:rsidP="00DD368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559F1A3D" w14:textId="76812826" w:rsidR="00262F5A" w:rsidRPr="00B035E0" w:rsidRDefault="00262F5A" w:rsidP="00DD36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53BE6F8C" w14:textId="41C67B9E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4BCA4273" w14:textId="2B4644B4" w:rsidR="00262F5A" w:rsidRPr="00B035E0" w:rsidRDefault="00262F5A" w:rsidP="00262F5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55723" w:rsidRPr="00B035E0" w14:paraId="607BB8E1" w14:textId="77777777" w:rsidTr="00DD3687">
        <w:trPr>
          <w:trHeight w:val="340"/>
          <w:jc w:val="center"/>
        </w:trPr>
        <w:tc>
          <w:tcPr>
            <w:tcW w:w="403" w:type="pct"/>
            <w:vMerge w:val="restart"/>
            <w:vAlign w:val="center"/>
          </w:tcPr>
          <w:p w14:paraId="17799024" w14:textId="484D1B94" w:rsidR="00B55723" w:rsidRPr="00B035E0" w:rsidRDefault="00847362" w:rsidP="00B557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  <w:p w14:paraId="21A950B5" w14:textId="170D9443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 w:val="restart"/>
            <w:vAlign w:val="center"/>
          </w:tcPr>
          <w:p w14:paraId="7789FAC1" w14:textId="7932CC0E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0365B780" w14:textId="3D54CC6A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77" w:type="pct"/>
            <w:vAlign w:val="center"/>
          </w:tcPr>
          <w:p w14:paraId="703D66DD" w14:textId="73206879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5" w:type="pct"/>
            <w:vAlign w:val="center"/>
          </w:tcPr>
          <w:p w14:paraId="7EA0236B" w14:textId="53EE2C25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B55723" w:rsidRPr="00B035E0" w14:paraId="32756E2E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05707711" w14:textId="77777777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46948D29" w14:textId="77777777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BF82A65" w14:textId="4DAE5BD3" w:rsidR="00B55723" w:rsidRPr="00B035E0" w:rsidRDefault="00B55723" w:rsidP="00DD2772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77" w:type="pct"/>
            <w:vAlign w:val="center"/>
          </w:tcPr>
          <w:p w14:paraId="0A7F4FFE" w14:textId="0AC549D6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75" w:type="pct"/>
            <w:vAlign w:val="center"/>
          </w:tcPr>
          <w:p w14:paraId="512C7AF2" w14:textId="2CCB3537" w:rsidR="00B55723" w:rsidRPr="00B035E0" w:rsidRDefault="00B55723" w:rsidP="00B5572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F21A47" w:rsidRPr="00B035E0" w14:paraId="37749A47" w14:textId="77777777" w:rsidTr="0038000B">
        <w:trPr>
          <w:trHeight w:val="340"/>
          <w:jc w:val="center"/>
        </w:trPr>
        <w:tc>
          <w:tcPr>
            <w:tcW w:w="403" w:type="pct"/>
            <w:vMerge w:val="restart"/>
            <w:vAlign w:val="center"/>
          </w:tcPr>
          <w:p w14:paraId="333D5E0D" w14:textId="763314D1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1172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162" w:type="pct"/>
            <w:vMerge w:val="restart"/>
            <w:vAlign w:val="center"/>
          </w:tcPr>
          <w:p w14:paraId="544DD963" w14:textId="64212221" w:rsidR="00F21A47" w:rsidRPr="00B035E0" w:rsidRDefault="00F21A47" w:rsidP="00F21A4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9997B70" w14:textId="57C60E58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202154AD" w14:textId="32E35F26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39BA3449" w14:textId="350599A0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7084F2EF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20A0082B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36661258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04DA80B4" w14:textId="7D8748ED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4D883ED9" w14:textId="094A2C04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7EDFF347" w14:textId="662735DC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1A8BE18D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6523299B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110012B4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4ADA2C60" w14:textId="3EFB57FE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2EE5466D" w14:textId="557685E4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2CCB9E7D" w14:textId="4A05A422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4ED46D66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522A82F2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43EE5488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292DBE59" w14:textId="72323639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5AEC271C" w14:textId="7385E1BE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30A541A7" w14:textId="4B6B6EC9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1AAB4CF0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01FC3186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43048D10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20A47F2D" w14:textId="239CE47F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61AF9C17" w14:textId="2892D25C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290407C8" w14:textId="0B5720D2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6BE5AA57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3727F2B1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12963444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275FBE84" w14:textId="51F28E2F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1F1C8F11" w14:textId="1503E846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25A95319" w14:textId="54F6A424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06DC9930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2DD8E02A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741C810C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048FA8BE" w14:textId="0E3FD1B8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16492C69" w14:textId="43AE3BFA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0397224" w14:textId="61458939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1A47" w:rsidRPr="00B035E0" w14:paraId="30F1E7BE" w14:textId="77777777" w:rsidTr="0038000B">
        <w:trPr>
          <w:trHeight w:val="340"/>
          <w:jc w:val="center"/>
        </w:trPr>
        <w:tc>
          <w:tcPr>
            <w:tcW w:w="403" w:type="pct"/>
            <w:vMerge/>
            <w:vAlign w:val="center"/>
          </w:tcPr>
          <w:p w14:paraId="6E5042C7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2" w:type="pct"/>
            <w:vMerge/>
            <w:vAlign w:val="center"/>
          </w:tcPr>
          <w:p w14:paraId="181EBBDD" w14:textId="77777777" w:rsidR="00F21A47" w:rsidRPr="00B035E0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83" w:type="pct"/>
            <w:vAlign w:val="center"/>
          </w:tcPr>
          <w:p w14:paraId="6E19D297" w14:textId="6A4A82C4" w:rsidR="00F21A4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77" w:type="pct"/>
            <w:vAlign w:val="center"/>
          </w:tcPr>
          <w:p w14:paraId="6FB0EBBB" w14:textId="32C27D37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71504EF4" w14:textId="415D48E6" w:rsidR="00F21A47" w:rsidRPr="00085097" w:rsidRDefault="00F21A47" w:rsidP="00F21A4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EEF51E3" w14:textId="66E4D6B2" w:rsidR="00C53BBB" w:rsidRPr="00B035E0" w:rsidRDefault="0060752A" w:rsidP="0060752A">
      <w:pPr>
        <w:widowControl w:val="0"/>
        <w:spacing w:before="60" w:after="0" w:line="240" w:lineRule="auto"/>
        <w:ind w:firstLine="708"/>
        <w:jc w:val="both"/>
        <w:rPr>
          <w:rStyle w:val="afff2"/>
          <w:rFonts w:ascii="Times New Roman" w:hAnsi="Times New Roman"/>
          <w:i w:val="0"/>
          <w:sz w:val="24"/>
          <w:szCs w:val="24"/>
        </w:rPr>
      </w:pPr>
      <w:r w:rsidRPr="00B035E0">
        <w:rPr>
          <w:rStyle w:val="afff2"/>
          <w:rFonts w:ascii="Times New Roman" w:hAnsi="Times New Roman"/>
          <w:i w:val="0"/>
          <w:sz w:val="24"/>
          <w:szCs w:val="24"/>
        </w:rPr>
        <w:t xml:space="preserve">*- в соответствии с данными реестра специалистов неразрушающего контроля </w:t>
      </w:r>
      <w:r w:rsidR="001677DD">
        <w:rPr>
          <w:rStyle w:val="afff2"/>
          <w:rFonts w:ascii="Times New Roman" w:hAnsi="Times New Roman"/>
          <w:i w:val="0"/>
          <w:sz w:val="24"/>
          <w:szCs w:val="24"/>
        </w:rPr>
        <w:br/>
      </w:r>
      <w:r w:rsidRPr="00B035E0">
        <w:rPr>
          <w:rStyle w:val="afff2"/>
          <w:rFonts w:ascii="Times New Roman" w:hAnsi="Times New Roman"/>
          <w:i w:val="0"/>
          <w:sz w:val="24"/>
          <w:szCs w:val="24"/>
        </w:rPr>
        <w:t>АО «НТЦ «Промышленная безопасность».</w:t>
      </w:r>
    </w:p>
    <w:p w14:paraId="042617E3" w14:textId="77777777" w:rsidR="00963D7F" w:rsidRPr="00B035E0" w:rsidRDefault="00963D7F" w:rsidP="0060752A">
      <w:pPr>
        <w:widowControl w:val="0"/>
        <w:spacing w:before="60" w:after="0" w:line="240" w:lineRule="auto"/>
        <w:ind w:firstLine="708"/>
        <w:jc w:val="both"/>
        <w:rPr>
          <w:rStyle w:val="afff2"/>
          <w:rFonts w:ascii="Times New Roman" w:hAnsi="Times New Roman"/>
          <w:i w:val="0"/>
          <w:sz w:val="24"/>
          <w:szCs w:val="24"/>
        </w:rPr>
      </w:pPr>
    </w:p>
    <w:p w14:paraId="2D36027E" w14:textId="1B0265B0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6" w:name="_Toc122091299"/>
      <w:r w:rsidRPr="00B035E0">
        <w:rPr>
          <w:rFonts w:ascii="Times New Roman" w:hAnsi="Times New Roman"/>
          <w:color w:val="000000" w:themeColor="text1"/>
          <w:sz w:val="24"/>
          <w:szCs w:val="24"/>
        </w:rPr>
        <w:t>7. Перечень приборов и оборудования</w:t>
      </w:r>
      <w:bookmarkEnd w:id="6"/>
    </w:p>
    <w:p w14:paraId="0C0A5625" w14:textId="77777777" w:rsidR="00823F48" w:rsidRPr="00B035E0" w:rsidRDefault="00823F48" w:rsidP="00B50B52">
      <w:pPr>
        <w:widowControl w:val="0"/>
        <w:spacing w:after="120" w:line="240" w:lineRule="auto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B035E0">
        <w:rPr>
          <w:rFonts w:ascii="Times New Roman" w:hAnsi="Times New Roman"/>
          <w:sz w:val="24"/>
          <w:szCs w:val="24"/>
        </w:rPr>
        <w:t xml:space="preserve"> 4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347"/>
        <w:gridCol w:w="1560"/>
        <w:gridCol w:w="1984"/>
        <w:gridCol w:w="1985"/>
      </w:tblGrid>
      <w:tr w:rsidR="00C53BBB" w:rsidRPr="00B035E0" w14:paraId="5EDF9294" w14:textId="77777777" w:rsidTr="00913979">
        <w:tc>
          <w:tcPr>
            <w:tcW w:w="617" w:type="dxa"/>
            <w:vAlign w:val="center"/>
          </w:tcPr>
          <w:p w14:paraId="03979007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687D1410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347" w:type="dxa"/>
            <w:vAlign w:val="center"/>
          </w:tcPr>
          <w:p w14:paraId="21779A82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>прибора</w:t>
            </w:r>
          </w:p>
        </w:tc>
        <w:tc>
          <w:tcPr>
            <w:tcW w:w="1560" w:type="dxa"/>
            <w:vAlign w:val="center"/>
          </w:tcPr>
          <w:p w14:paraId="046F27E6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  <w:tc>
          <w:tcPr>
            <w:tcW w:w="1984" w:type="dxa"/>
            <w:vAlign w:val="center"/>
          </w:tcPr>
          <w:p w14:paraId="375A5EA6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Свидетельство о поверке*</w:t>
            </w:r>
          </w:p>
        </w:tc>
        <w:tc>
          <w:tcPr>
            <w:tcW w:w="1985" w:type="dxa"/>
            <w:vAlign w:val="center"/>
          </w:tcPr>
          <w:p w14:paraId="20EDD3B5" w14:textId="77777777" w:rsidR="00C53BBB" w:rsidRPr="00B035E0" w:rsidRDefault="00C53BBB" w:rsidP="00C5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Действительна до</w:t>
            </w:r>
          </w:p>
        </w:tc>
      </w:tr>
      <w:tr w:rsidR="00847362" w:rsidRPr="00B035E0" w14:paraId="0A148469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11C11CA3" w14:textId="4337861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347" w:type="dxa"/>
            <w:vAlign w:val="center"/>
          </w:tcPr>
          <w:p w14:paraId="387459BB" w14:textId="62187374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2A31D78" w14:textId="7DAFF35F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6AE69D3" w14:textId="39DA104C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C1E8658" w14:textId="76EB3EE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0B1C99E3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7B87AEF7" w14:textId="74BFE81F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47" w:type="dxa"/>
            <w:vAlign w:val="center"/>
          </w:tcPr>
          <w:p w14:paraId="1F503570" w14:textId="75F8896E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31EDF54" w14:textId="1C409DF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26A8AF5" w14:textId="53311006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C61B2FE" w14:textId="5F12115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3325DB58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013D76AC" w14:textId="2652F6B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3347" w:type="dxa"/>
            <w:vAlign w:val="center"/>
          </w:tcPr>
          <w:p w14:paraId="2DFE4DEC" w14:textId="1FDDFC20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0001B60" w14:textId="76FB4048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F26D92C" w14:textId="2985397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0666462" w14:textId="5ABD4176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6431CC9D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28DE777B" w14:textId="7DD8083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3347" w:type="dxa"/>
            <w:vAlign w:val="center"/>
          </w:tcPr>
          <w:p w14:paraId="799A615A" w14:textId="2C323FFA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295B853" w14:textId="431232C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4CD2118" w14:textId="7734E3C0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C7B607F" w14:textId="221E15BE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6CA4D013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6916403A" w14:textId="53B4C198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3347" w:type="dxa"/>
            <w:vAlign w:val="center"/>
          </w:tcPr>
          <w:p w14:paraId="15AAECDB" w14:textId="310084F3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94D43BB" w14:textId="070DA1B0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42C434A" w14:textId="2AE750A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11E2601" w14:textId="19F6C4C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23C3D736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1BB131B2" w14:textId="01F4AE31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3347" w:type="dxa"/>
            <w:vAlign w:val="center"/>
          </w:tcPr>
          <w:p w14:paraId="77CC3FDE" w14:textId="180423C9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1BB2F6A" w14:textId="42C4EEA6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516FACE" w14:textId="22E4E8D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DA09012" w14:textId="7BF937F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2B7A48B5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20750F84" w14:textId="15D6B6C6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1.7</w:t>
            </w:r>
          </w:p>
        </w:tc>
        <w:tc>
          <w:tcPr>
            <w:tcW w:w="3347" w:type="dxa"/>
            <w:vAlign w:val="center"/>
          </w:tcPr>
          <w:p w14:paraId="45E0ED74" w14:textId="3493B006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1026550" w14:textId="5E2E62D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3F596AA" w14:textId="59E26AF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FA1C11C" w14:textId="71DD827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669B9396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6067B671" w14:textId="26312CD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1.8</w:t>
            </w:r>
          </w:p>
        </w:tc>
        <w:tc>
          <w:tcPr>
            <w:tcW w:w="3347" w:type="dxa"/>
            <w:vAlign w:val="center"/>
          </w:tcPr>
          <w:p w14:paraId="05CEEB8A" w14:textId="326D351E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E2EC27B" w14:textId="604E2EFB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2E7CF1D" w14:textId="7D37CA0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2014AB3" w14:textId="16F2D73C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3FD8086A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47A3A1FE" w14:textId="6D39E38C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1.9</w:t>
            </w:r>
          </w:p>
        </w:tc>
        <w:tc>
          <w:tcPr>
            <w:tcW w:w="3347" w:type="dxa"/>
            <w:vAlign w:val="center"/>
          </w:tcPr>
          <w:p w14:paraId="6B8A6D08" w14:textId="382E5673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885AAFE" w14:textId="659FA29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AFD9914" w14:textId="42F900C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DE6870E" w14:textId="229B82E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461BBCEC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5DC7ACBD" w14:textId="671D3040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347" w:type="dxa"/>
            <w:vAlign w:val="center"/>
          </w:tcPr>
          <w:p w14:paraId="503AAD85" w14:textId="2BB8A218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61F9F81" w14:textId="654F3BDE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637100D" w14:textId="0C38422C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96F83AF" w14:textId="19527AA8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40272274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312B7663" w14:textId="5625FC0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347" w:type="dxa"/>
            <w:vAlign w:val="center"/>
          </w:tcPr>
          <w:p w14:paraId="6B6986D5" w14:textId="57D47739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A669589" w14:textId="6452CEC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C8381DC" w14:textId="6117ACF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C19ADA3" w14:textId="652F428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6B8E8EB4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3861869F" w14:textId="706CED48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47" w:type="dxa"/>
            <w:vAlign w:val="center"/>
          </w:tcPr>
          <w:p w14:paraId="10764A5F" w14:textId="020AA648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50FD25D" w14:textId="5434A0D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B0607EF" w14:textId="6055BCB0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16B46F8" w14:textId="054FC56E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08982F4D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57057DD5" w14:textId="74B4251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47" w:type="dxa"/>
            <w:vAlign w:val="center"/>
          </w:tcPr>
          <w:p w14:paraId="08B94AB2" w14:textId="3C1D8DE1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Гибкий волоконно-оптический эндоскоп </w:t>
            </w: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>Кобра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 xml:space="preserve"> СМТ-100-КУБ</w:t>
            </w:r>
          </w:p>
        </w:tc>
        <w:tc>
          <w:tcPr>
            <w:tcW w:w="1560" w:type="dxa"/>
            <w:vAlign w:val="center"/>
          </w:tcPr>
          <w:p w14:paraId="2AA65D4C" w14:textId="27AB5344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B55EFBF" w14:textId="428FF4B3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ADB42A3" w14:textId="4C1E542C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399CDE02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515B4668" w14:textId="12689591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347" w:type="dxa"/>
            <w:vAlign w:val="center"/>
          </w:tcPr>
          <w:p w14:paraId="35A8EEC8" w14:textId="69CCC867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Меры твердости </w:t>
            </w:r>
            <w:proofErr w:type="spellStart"/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Бриннеля</w:t>
            </w:r>
            <w:proofErr w:type="spellEnd"/>
          </w:p>
        </w:tc>
        <w:tc>
          <w:tcPr>
            <w:tcW w:w="1560" w:type="dxa"/>
            <w:vAlign w:val="center"/>
          </w:tcPr>
          <w:p w14:paraId="2CDD30D2" w14:textId="6C37467F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CA6AAAD" w14:textId="6A7A2DAD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0EE8623" w14:textId="72A6222E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799ABC74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51FDBEC7" w14:textId="193355FC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347" w:type="dxa"/>
            <w:vAlign w:val="center"/>
          </w:tcPr>
          <w:p w14:paraId="0E8CC026" w14:textId="14D3D276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Образцы шероховатости </w:t>
            </w:r>
            <w:r w:rsidR="00893848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ООО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</w:t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>Восток-7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560" w:type="dxa"/>
            <w:vAlign w:val="center"/>
          </w:tcPr>
          <w:p w14:paraId="48B41BD7" w14:textId="0E7CA313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09CDD20" w14:textId="364BA16D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CDBDC2E" w14:textId="1F98719F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1CC17C4D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403CB5FC" w14:textId="0AE355AA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47" w:type="dxa"/>
            <w:vAlign w:val="center"/>
          </w:tcPr>
          <w:p w14:paraId="741E6A85" w14:textId="372ED394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Комплекты мер для дефектоскопии А3-НК. </w:t>
            </w:r>
            <w:r w:rsidR="007951B7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Мера V2/25 ст.20, </w:t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ООО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</w:t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>А3 Инжиниринг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560" w:type="dxa"/>
            <w:vAlign w:val="center"/>
          </w:tcPr>
          <w:p w14:paraId="4DE978AF" w14:textId="4960F071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0C7C1E5" w14:textId="4034EC7B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A662C61" w14:textId="5E88C686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710175E6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45CA6180" w14:textId="40432CDA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347" w:type="dxa"/>
            <w:vAlign w:val="center"/>
          </w:tcPr>
          <w:p w14:paraId="000B48F1" w14:textId="402E7DD0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Комплекты мер для дефектоскопии А3-НК. </w:t>
            </w:r>
            <w:r w:rsidR="007377A3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Мера НО-ПП.05, </w:t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ООО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</w:t>
            </w:r>
            <w:r w:rsidRPr="00B035E0">
              <w:rPr>
                <w:rFonts w:ascii="Times New Roman" w:hAnsi="Times New Roman"/>
                <w:color w:val="000000"/>
                <w:sz w:val="24"/>
                <w:szCs w:val="24"/>
              </w:rPr>
              <w:t>А3 Инжиниринг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560" w:type="dxa"/>
            <w:vAlign w:val="center"/>
          </w:tcPr>
          <w:p w14:paraId="4BF9E612" w14:textId="1F290BE1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CFC13EF" w14:textId="1F9B2D64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95A5AA" w14:textId="26F4FD03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47362" w:rsidRPr="00B035E0" w14:paraId="76890B18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6014DE3B" w14:textId="29486C0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347" w:type="dxa"/>
            <w:vAlign w:val="center"/>
          </w:tcPr>
          <w:p w14:paraId="1B9E6A02" w14:textId="61751B22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Дефектоскоп ультразвуковой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СКАНЕР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560" w:type="dxa"/>
            <w:vAlign w:val="center"/>
          </w:tcPr>
          <w:p w14:paraId="275589C6" w14:textId="71DE2FEF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7932981" w14:textId="59858222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3ABF2AA" w14:textId="04B97336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</w:tr>
      <w:tr w:rsidR="00847362" w:rsidRPr="00B035E0" w14:paraId="7F5D00EF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6BF8B575" w14:textId="3CAB5038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347" w:type="dxa"/>
            <w:vAlign w:val="center"/>
          </w:tcPr>
          <w:p w14:paraId="3F564968" w14:textId="13314711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97D3F">
              <w:rPr>
                <w:rFonts w:ascii="Times New Roman" w:hAnsi="Times New Roman"/>
                <w:bCs/>
                <w:sz w:val="24"/>
                <w:szCs w:val="24"/>
              </w:rPr>
              <w:t>Люксметр ТКА-Люкс</w:t>
            </w:r>
          </w:p>
        </w:tc>
        <w:tc>
          <w:tcPr>
            <w:tcW w:w="1560" w:type="dxa"/>
            <w:vAlign w:val="center"/>
          </w:tcPr>
          <w:p w14:paraId="6C4AF704" w14:textId="7F550AC4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2F3454C" w14:textId="3B351AE1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9B63D5E" w14:textId="73E1DF01" w:rsidR="00847362" w:rsidRPr="00B035E0" w:rsidRDefault="00847362" w:rsidP="0084736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</w:tr>
      <w:tr w:rsidR="009A4464" w:rsidRPr="00B035E0" w14:paraId="103EE609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13A15125" w14:textId="27619D1F" w:rsidR="009A4464" w:rsidRDefault="009A4464" w:rsidP="009A446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347" w:type="dxa"/>
            <w:vAlign w:val="center"/>
          </w:tcPr>
          <w:p w14:paraId="2EB2BA3B" w14:textId="678AD39F" w:rsidR="009A4464" w:rsidRPr="009A4464" w:rsidRDefault="009A4464" w:rsidP="009A44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A4464">
              <w:rPr>
                <w:rFonts w:ascii="Times New Roman" w:hAnsi="Times New Roman"/>
                <w:sz w:val="24"/>
                <w:szCs w:val="24"/>
              </w:rPr>
              <w:t>Комплекты аэрозольные для ЦД (ПВК)</w:t>
            </w:r>
          </w:p>
        </w:tc>
        <w:tc>
          <w:tcPr>
            <w:tcW w:w="1560" w:type="dxa"/>
            <w:vAlign w:val="center"/>
          </w:tcPr>
          <w:p w14:paraId="199F2F58" w14:textId="5D41C0C5" w:rsidR="009A4464" w:rsidRPr="009A4464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AE80881" w14:textId="7D0C55BA" w:rsidR="009A4464" w:rsidRPr="009A4464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29B05EC" w14:textId="7C8B0A05" w:rsidR="009A4464" w:rsidRPr="009A4464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A4464" w:rsidRPr="00B035E0" w14:paraId="4E7FBA05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0DC473F2" w14:textId="59CF5A80" w:rsidR="009A4464" w:rsidRPr="00B035E0" w:rsidRDefault="009A4464" w:rsidP="009A446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347" w:type="dxa"/>
            <w:vAlign w:val="center"/>
          </w:tcPr>
          <w:p w14:paraId="44A0CBBA" w14:textId="0A45951E" w:rsidR="009A4464" w:rsidRPr="00B035E0" w:rsidRDefault="009A4464" w:rsidP="009A44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Преобразователь</w:t>
            </w:r>
          </w:p>
        </w:tc>
        <w:tc>
          <w:tcPr>
            <w:tcW w:w="1560" w:type="dxa"/>
            <w:vAlign w:val="center"/>
          </w:tcPr>
          <w:p w14:paraId="67B47CFA" w14:textId="2089195C" w:rsidR="009A4464" w:rsidRPr="00B035E0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22B7DEE" w14:textId="4B83F634" w:rsidR="009A4464" w:rsidRPr="00B035E0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298AD7A6" w14:textId="3E8D3DAD" w:rsidR="009A4464" w:rsidRPr="00B035E0" w:rsidRDefault="009A4464" w:rsidP="009A446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</w:tr>
      <w:tr w:rsidR="00F77976" w:rsidRPr="00B035E0" w14:paraId="67D1FB45" w14:textId="77777777" w:rsidTr="00913979">
        <w:trPr>
          <w:trHeight w:val="340"/>
        </w:trPr>
        <w:tc>
          <w:tcPr>
            <w:tcW w:w="617" w:type="dxa"/>
            <w:vAlign w:val="center"/>
          </w:tcPr>
          <w:p w14:paraId="2B47028A" w14:textId="73CAFA42" w:rsidR="00F77976" w:rsidRDefault="00F77976" w:rsidP="00F7797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347" w:type="dxa"/>
            <w:vAlign w:val="center"/>
          </w:tcPr>
          <w:p w14:paraId="5E392A11" w14:textId="26EF9C26" w:rsidR="00F77976" w:rsidRDefault="007377A3" w:rsidP="00F7797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Виброизмеритель АГАТ-М</w:t>
            </w:r>
          </w:p>
        </w:tc>
        <w:tc>
          <w:tcPr>
            <w:tcW w:w="1560" w:type="dxa"/>
            <w:vAlign w:val="center"/>
          </w:tcPr>
          <w:p w14:paraId="520FC862" w14:textId="6B23FE7C" w:rsidR="00F77976" w:rsidRPr="00F77976" w:rsidRDefault="00F77976" w:rsidP="00F7797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2873B42" w14:textId="5001ABAD" w:rsidR="00F77976" w:rsidRPr="00F77976" w:rsidRDefault="00F77976" w:rsidP="00F7797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8F91CC8" w14:textId="469EAA8D" w:rsidR="00F77976" w:rsidRPr="00F77976" w:rsidRDefault="00F77976" w:rsidP="007951B7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6D414B2" w14:textId="77777777" w:rsidR="009156FA" w:rsidRPr="00B035E0" w:rsidRDefault="0060752A" w:rsidP="0060752A">
      <w:pPr>
        <w:pStyle w:val="ab"/>
        <w:spacing w:after="0" w:line="240" w:lineRule="auto"/>
        <w:ind w:left="0" w:firstLine="567"/>
        <w:jc w:val="both"/>
        <w:rPr>
          <w:rStyle w:val="afff2"/>
          <w:rFonts w:ascii="Times New Roman" w:hAnsi="Times New Roman"/>
          <w:i w:val="0"/>
          <w:sz w:val="24"/>
          <w:szCs w:val="24"/>
        </w:rPr>
      </w:pPr>
      <w:r w:rsidRPr="00B035E0">
        <w:rPr>
          <w:rStyle w:val="afff2"/>
          <w:rFonts w:ascii="Times New Roman" w:hAnsi="Times New Roman"/>
          <w:i w:val="0"/>
          <w:sz w:val="24"/>
          <w:szCs w:val="24"/>
        </w:rPr>
        <w:t>*</w:t>
      </w:r>
      <w:r w:rsidR="009156FA" w:rsidRPr="00B035E0">
        <w:rPr>
          <w:rStyle w:val="afff2"/>
          <w:rFonts w:ascii="Times New Roman" w:hAnsi="Times New Roman"/>
          <w:i w:val="0"/>
          <w:sz w:val="24"/>
          <w:szCs w:val="24"/>
        </w:rPr>
        <w:t>*- в соответствии с данными электронного реестра Росстандарта – ФГИС «Аршин»</w:t>
      </w:r>
      <w:r w:rsidRPr="00B035E0">
        <w:rPr>
          <w:rStyle w:val="afff2"/>
          <w:rFonts w:ascii="Times New Roman" w:hAnsi="Times New Roman"/>
          <w:i w:val="0"/>
          <w:sz w:val="24"/>
          <w:szCs w:val="24"/>
        </w:rPr>
        <w:t>.</w:t>
      </w:r>
    </w:p>
    <w:p w14:paraId="212ACEEE" w14:textId="77777777" w:rsidR="00102B93" w:rsidRPr="00B035E0" w:rsidRDefault="00102B93" w:rsidP="0060752A">
      <w:pPr>
        <w:pStyle w:val="ab"/>
        <w:spacing w:after="0" w:line="240" w:lineRule="auto"/>
        <w:ind w:left="0" w:firstLine="567"/>
        <w:jc w:val="both"/>
        <w:rPr>
          <w:rStyle w:val="afff2"/>
          <w:rFonts w:ascii="Times New Roman" w:hAnsi="Times New Roman"/>
          <w:i w:val="0"/>
          <w:sz w:val="24"/>
          <w:szCs w:val="24"/>
        </w:rPr>
      </w:pPr>
    </w:p>
    <w:p w14:paraId="025137E9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7" w:name="_Toc122091300"/>
      <w:r w:rsidRPr="00B035E0">
        <w:rPr>
          <w:rFonts w:ascii="Times New Roman" w:hAnsi="Times New Roman"/>
          <w:color w:val="000000" w:themeColor="text1"/>
          <w:sz w:val="24"/>
          <w:szCs w:val="24"/>
        </w:rPr>
        <w:t>8. Перечень объектов технического диагностирования</w:t>
      </w:r>
      <w:bookmarkEnd w:id="7"/>
    </w:p>
    <w:p w14:paraId="00DAA902" w14:textId="553F8B8A" w:rsidR="00823F48" w:rsidRPr="00B035E0" w:rsidRDefault="00182752" w:rsidP="00B50B52">
      <w:pPr>
        <w:widowControl w:val="0"/>
        <w:spacing w:after="120" w:line="240" w:lineRule="auto"/>
        <w:ind w:firstLine="709"/>
        <w:jc w:val="right"/>
        <w:rPr>
          <w:rFonts w:ascii="Times New Roman" w:hAnsi="Times New Roman"/>
          <w:i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913979" w:rsidRPr="00B035E0">
        <w:rPr>
          <w:rFonts w:ascii="Times New Roman" w:hAnsi="Times New Roman"/>
          <w:sz w:val="24"/>
          <w:szCs w:val="24"/>
        </w:rPr>
        <w:t> </w:t>
      </w:r>
      <w:r w:rsidRPr="00B035E0">
        <w:rPr>
          <w:rFonts w:ascii="Times New Roman" w:hAnsi="Times New Roman"/>
          <w:sz w:val="24"/>
          <w:szCs w:val="24"/>
        </w:rPr>
        <w:t>5</w:t>
      </w:r>
    </w:p>
    <w:tbl>
      <w:tblPr>
        <w:tblStyle w:val="aa"/>
        <w:tblW w:w="9209" w:type="dxa"/>
        <w:tblLayout w:type="fixed"/>
        <w:tblLook w:val="04A0" w:firstRow="1" w:lastRow="0" w:firstColumn="1" w:lastColumn="0" w:noHBand="0" w:noVBand="1"/>
      </w:tblPr>
      <w:tblGrid>
        <w:gridCol w:w="3510"/>
        <w:gridCol w:w="5699"/>
      </w:tblGrid>
      <w:tr w:rsidR="006057BD" w:rsidRPr="00B035E0" w14:paraId="09441B06" w14:textId="3FDF6174" w:rsidTr="00A935F4">
        <w:tc>
          <w:tcPr>
            <w:tcW w:w="3510" w:type="dxa"/>
            <w:vAlign w:val="center"/>
          </w:tcPr>
          <w:p w14:paraId="5F927084" w14:textId="77777777" w:rsidR="006057BD" w:rsidRPr="00B035E0" w:rsidRDefault="006057BD" w:rsidP="00752ED4">
            <w:pPr>
              <w:pStyle w:val="ab"/>
              <w:tabs>
                <w:tab w:val="left" w:leader="dot" w:pos="9214"/>
              </w:tabs>
              <w:spacing w:after="0" w:line="240" w:lineRule="auto"/>
              <w:ind w:left="2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Объект технического диагностирования</w:t>
            </w:r>
          </w:p>
        </w:tc>
        <w:tc>
          <w:tcPr>
            <w:tcW w:w="5699" w:type="dxa"/>
            <w:vAlign w:val="center"/>
          </w:tcPr>
          <w:p w14:paraId="77AA7515" w14:textId="2AC1075D" w:rsidR="006057BD" w:rsidRDefault="006057BD" w:rsidP="00524453">
            <w:pPr>
              <w:pStyle w:val="ab"/>
              <w:tabs>
                <w:tab w:val="left" w:leader="dot" w:pos="9214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57BD" w:rsidRPr="00B035E0" w14:paraId="29007E87" w14:textId="2A6C25B4" w:rsidTr="00A935F4">
        <w:tc>
          <w:tcPr>
            <w:tcW w:w="3510" w:type="dxa"/>
            <w:vAlign w:val="center"/>
          </w:tcPr>
          <w:p w14:paraId="075779E8" w14:textId="77777777" w:rsidR="006057BD" w:rsidRPr="00B035E0" w:rsidRDefault="006057BD" w:rsidP="002411B7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Заводской №</w:t>
            </w:r>
          </w:p>
        </w:tc>
        <w:tc>
          <w:tcPr>
            <w:tcW w:w="5699" w:type="dxa"/>
            <w:vAlign w:val="center"/>
          </w:tcPr>
          <w:p w14:paraId="11EF2536" w14:textId="4A44377A" w:rsidR="006057BD" w:rsidRPr="002411B7" w:rsidRDefault="006057BD" w:rsidP="002411B7">
            <w:pPr>
              <w:pStyle w:val="ab"/>
              <w:tabs>
                <w:tab w:val="left" w:leader="dot" w:pos="9214"/>
              </w:tabs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411B7" w:rsidRPr="00B035E0" w14:paraId="76B5E304" w14:textId="1E7352A6" w:rsidTr="002411B7">
        <w:tc>
          <w:tcPr>
            <w:tcW w:w="3510" w:type="dxa"/>
            <w:vAlign w:val="center"/>
          </w:tcPr>
          <w:p w14:paraId="1302B6C5" w14:textId="77777777" w:rsidR="002411B7" w:rsidRPr="00B035E0" w:rsidRDefault="002411B7" w:rsidP="00752ED4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Инвентарный №</w:t>
            </w:r>
          </w:p>
        </w:tc>
        <w:tc>
          <w:tcPr>
            <w:tcW w:w="5699" w:type="dxa"/>
            <w:vAlign w:val="center"/>
          </w:tcPr>
          <w:p w14:paraId="49366F77" w14:textId="3611221B" w:rsidR="002411B7" w:rsidRDefault="002411B7" w:rsidP="001F4A0C">
            <w:pPr>
              <w:pStyle w:val="ab"/>
              <w:tabs>
                <w:tab w:val="left" w:leader="dot" w:pos="9214"/>
              </w:tabs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411B7" w:rsidRPr="00B035E0" w14:paraId="66D65711" w14:textId="485EF4CF" w:rsidTr="002411B7">
        <w:tc>
          <w:tcPr>
            <w:tcW w:w="3510" w:type="dxa"/>
            <w:vAlign w:val="center"/>
          </w:tcPr>
          <w:p w14:paraId="3AD31048" w14:textId="77777777" w:rsidR="002411B7" w:rsidRPr="00B035E0" w:rsidRDefault="002411B7" w:rsidP="00752ED4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Место установки</w:t>
            </w:r>
          </w:p>
        </w:tc>
        <w:tc>
          <w:tcPr>
            <w:tcW w:w="5699" w:type="dxa"/>
            <w:vAlign w:val="center"/>
          </w:tcPr>
          <w:p w14:paraId="7DE27519" w14:textId="4A563708" w:rsidR="002411B7" w:rsidRDefault="002411B7" w:rsidP="000D3742">
            <w:pPr>
              <w:pStyle w:val="ab"/>
              <w:tabs>
                <w:tab w:val="left" w:leader="dot" w:pos="9214"/>
              </w:tabs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411B7" w:rsidRPr="00B035E0" w14:paraId="707020BD" w14:textId="73B3405B" w:rsidTr="002411B7">
        <w:tc>
          <w:tcPr>
            <w:tcW w:w="3510" w:type="dxa"/>
            <w:vAlign w:val="center"/>
          </w:tcPr>
          <w:p w14:paraId="47D711A6" w14:textId="77777777" w:rsidR="002411B7" w:rsidRPr="00B035E0" w:rsidRDefault="002411B7" w:rsidP="00752ED4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Регистрационный № ОПО</w:t>
            </w:r>
          </w:p>
        </w:tc>
        <w:tc>
          <w:tcPr>
            <w:tcW w:w="5699" w:type="dxa"/>
            <w:vAlign w:val="center"/>
          </w:tcPr>
          <w:p w14:paraId="3EB8E210" w14:textId="688A03D9" w:rsidR="002411B7" w:rsidRDefault="002411B7" w:rsidP="001F4A0C">
            <w:pPr>
              <w:pStyle w:val="ab"/>
              <w:tabs>
                <w:tab w:val="left" w:leader="dot" w:pos="9214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11B7" w:rsidRPr="00B035E0" w14:paraId="41929AAE" w14:textId="55C55528" w:rsidTr="002411B7">
        <w:tc>
          <w:tcPr>
            <w:tcW w:w="3510" w:type="dxa"/>
            <w:vAlign w:val="center"/>
          </w:tcPr>
          <w:p w14:paraId="18A4EDB2" w14:textId="77777777" w:rsidR="002411B7" w:rsidRPr="00B035E0" w:rsidRDefault="002411B7" w:rsidP="00752ED4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Класс ОПО</w:t>
            </w:r>
          </w:p>
        </w:tc>
        <w:tc>
          <w:tcPr>
            <w:tcW w:w="5699" w:type="dxa"/>
            <w:vAlign w:val="center"/>
          </w:tcPr>
          <w:p w14:paraId="0E60B51A" w14:textId="11C282C9" w:rsidR="002411B7" w:rsidRPr="00B035E0" w:rsidRDefault="002411B7" w:rsidP="001F4A0C">
            <w:pPr>
              <w:pStyle w:val="ab"/>
              <w:widowControl w:val="0"/>
              <w:tabs>
                <w:tab w:val="left" w:leader="dot" w:pos="9214"/>
              </w:tabs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11B7" w:rsidRPr="00B035E0" w14:paraId="46480AFC" w14:textId="2F106A8E" w:rsidTr="002411B7">
        <w:tc>
          <w:tcPr>
            <w:tcW w:w="3510" w:type="dxa"/>
            <w:vAlign w:val="center"/>
          </w:tcPr>
          <w:p w14:paraId="3044D7B5" w14:textId="1BC12D02" w:rsidR="002411B7" w:rsidRPr="00B035E0" w:rsidRDefault="002411B7" w:rsidP="00847362">
            <w:pPr>
              <w:pStyle w:val="ab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35E0">
              <w:rPr>
                <w:rFonts w:ascii="Times New Roman" w:eastAsia="Times New Roman" w:hAnsi="Times New Roman"/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5699" w:type="dxa"/>
            <w:vAlign w:val="center"/>
          </w:tcPr>
          <w:p w14:paraId="23D4A7B3" w14:textId="6E202286" w:rsidR="002411B7" w:rsidRPr="00B035E0" w:rsidRDefault="002411B7" w:rsidP="00847362">
            <w:pPr>
              <w:pStyle w:val="ab"/>
              <w:widowControl w:val="0"/>
              <w:tabs>
                <w:tab w:val="left" w:leader="dot" w:pos="9214"/>
              </w:tabs>
              <w:spacing w:after="0"/>
              <w:ind w:left="0"/>
              <w:contextualSpacing w:val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4DA3126" w14:textId="77777777" w:rsidR="00823F48" w:rsidRPr="00B035E0" w:rsidRDefault="00823F48" w:rsidP="00182752">
      <w:pPr>
        <w:pStyle w:val="ab"/>
        <w:widowControl w:val="0"/>
        <w:spacing w:before="60" w:after="0" w:line="240" w:lineRule="auto"/>
        <w:ind w:left="0"/>
        <w:contextualSpacing w:val="0"/>
        <w:jc w:val="both"/>
        <w:rPr>
          <w:rFonts w:ascii="Times New Roman" w:hAnsi="Times New Roman"/>
          <w:i/>
          <w:sz w:val="24"/>
          <w:szCs w:val="24"/>
        </w:rPr>
      </w:pPr>
    </w:p>
    <w:p w14:paraId="519C6335" w14:textId="77777777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8" w:name="_Toc122091301"/>
      <w:r w:rsidRPr="00B035E0">
        <w:rPr>
          <w:rFonts w:ascii="Times New Roman" w:hAnsi="Times New Roman"/>
          <w:color w:val="000000" w:themeColor="text1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8"/>
    </w:p>
    <w:p w14:paraId="7796D160" w14:textId="77777777" w:rsidR="00823F48" w:rsidRPr="00B035E0" w:rsidRDefault="00823F48" w:rsidP="00B50B52">
      <w:pPr>
        <w:widowControl w:val="0"/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B035E0">
        <w:rPr>
          <w:rFonts w:ascii="Times New Roman" w:hAnsi="Times New Roman"/>
          <w:sz w:val="24"/>
          <w:szCs w:val="24"/>
        </w:rPr>
        <w:t xml:space="preserve"> </w:t>
      </w:r>
      <w:r w:rsidR="0010529D" w:rsidRPr="00B035E0">
        <w:rPr>
          <w:rFonts w:ascii="Times New Roman" w:hAnsi="Times New Roman"/>
          <w:sz w:val="24"/>
          <w:szCs w:val="24"/>
        </w:rPr>
        <w:t>6</w:t>
      </w:r>
    </w:p>
    <w:tbl>
      <w:tblPr>
        <w:tblStyle w:val="aa"/>
        <w:tblW w:w="4927" w:type="pct"/>
        <w:tblLook w:val="04A0" w:firstRow="1" w:lastRow="0" w:firstColumn="1" w:lastColumn="0" w:noHBand="0" w:noVBand="1"/>
      </w:tblPr>
      <w:tblGrid>
        <w:gridCol w:w="2695"/>
        <w:gridCol w:w="6514"/>
      </w:tblGrid>
      <w:tr w:rsidR="00524453" w:rsidRPr="00B035E0" w14:paraId="2E5F6F40" w14:textId="24C4AB4D" w:rsidTr="00243BC9">
        <w:tc>
          <w:tcPr>
            <w:tcW w:w="1463" w:type="pct"/>
          </w:tcPr>
          <w:p w14:paraId="6FEB4A01" w14:textId="478B10AA" w:rsidR="00524453" w:rsidRPr="00B035E0" w:rsidRDefault="00524453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Наименование объекта диагностирования</w:t>
            </w:r>
          </w:p>
        </w:tc>
        <w:tc>
          <w:tcPr>
            <w:tcW w:w="3537" w:type="pct"/>
            <w:shd w:val="clear" w:color="auto" w:fill="auto"/>
            <w:vAlign w:val="center"/>
          </w:tcPr>
          <w:p w14:paraId="27EC5CC0" w14:textId="22B180A2" w:rsidR="00524453" w:rsidRDefault="00524453" w:rsidP="0052445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411B7" w:rsidRPr="00B035E0" w14:paraId="72CE9B09" w14:textId="31AEF8EF" w:rsidTr="00243BC9">
        <w:tc>
          <w:tcPr>
            <w:tcW w:w="1463" w:type="pct"/>
          </w:tcPr>
          <w:p w14:paraId="1E3BBF39" w14:textId="77777777" w:rsidR="002411B7" w:rsidRPr="00B035E0" w:rsidRDefault="002411B7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537" w:type="pct"/>
            <w:shd w:val="clear" w:color="auto" w:fill="auto"/>
          </w:tcPr>
          <w:p w14:paraId="2090B1BB" w14:textId="0EA07DA1" w:rsidR="002411B7" w:rsidRPr="00524453" w:rsidRDefault="002411B7" w:rsidP="001F4B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4453" w:rsidRPr="00B035E0" w14:paraId="7B5F4552" w14:textId="69FF22A8" w:rsidTr="00243BC9">
        <w:trPr>
          <w:trHeight w:val="286"/>
        </w:trPr>
        <w:tc>
          <w:tcPr>
            <w:tcW w:w="1463" w:type="pct"/>
          </w:tcPr>
          <w:p w14:paraId="7B1EAADE" w14:textId="77777777" w:rsidR="00524453" w:rsidRPr="00B035E0" w:rsidRDefault="00524453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Тип</w:t>
            </w:r>
            <w:r w:rsidRPr="00B035E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, </w:t>
            </w: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марка</w:t>
            </w:r>
          </w:p>
        </w:tc>
        <w:tc>
          <w:tcPr>
            <w:tcW w:w="3537" w:type="pct"/>
            <w:vAlign w:val="center"/>
          </w:tcPr>
          <w:p w14:paraId="7BE16B0F" w14:textId="3E00347F" w:rsidR="00524453" w:rsidRPr="00C34AE7" w:rsidRDefault="00524453" w:rsidP="00243BC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00BF2" w:rsidRPr="00B035E0" w14:paraId="7DE54164" w14:textId="03A49324" w:rsidTr="00243BC9">
        <w:tc>
          <w:tcPr>
            <w:tcW w:w="1463" w:type="pct"/>
            <w:vAlign w:val="center"/>
          </w:tcPr>
          <w:p w14:paraId="78C41780" w14:textId="32994252" w:rsidR="00300BF2" w:rsidRPr="00B035E0" w:rsidRDefault="00300BF2" w:rsidP="00B035E0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Наименование завода изготовителя</w:t>
            </w:r>
          </w:p>
        </w:tc>
        <w:tc>
          <w:tcPr>
            <w:tcW w:w="3537" w:type="pct"/>
            <w:vAlign w:val="center"/>
          </w:tcPr>
          <w:p w14:paraId="5BAD71C4" w14:textId="28EAD005" w:rsidR="00300BF2" w:rsidRPr="00300BF2" w:rsidRDefault="00300BF2" w:rsidP="000D374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054242" w:rsidRPr="00B035E0" w14:paraId="2EE1DD11" w14:textId="77777777" w:rsidTr="00054242">
        <w:tc>
          <w:tcPr>
            <w:tcW w:w="1463" w:type="pct"/>
            <w:vAlign w:val="center"/>
          </w:tcPr>
          <w:p w14:paraId="04B2E74E" w14:textId="40455301" w:rsidR="00054242" w:rsidRPr="00B035E0" w:rsidRDefault="00054242" w:rsidP="00054242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Рабочее давление, Мпа</w:t>
            </w:r>
          </w:p>
        </w:tc>
        <w:tc>
          <w:tcPr>
            <w:tcW w:w="3537" w:type="pct"/>
            <w:vAlign w:val="center"/>
          </w:tcPr>
          <w:p w14:paraId="5E60491E" w14:textId="533B0829" w:rsidR="00054242" w:rsidRPr="00054242" w:rsidRDefault="00054242" w:rsidP="00C426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43BC9" w:rsidRPr="00B035E0" w14:paraId="303E5EEC" w14:textId="27F2540E" w:rsidTr="00243BC9">
        <w:tc>
          <w:tcPr>
            <w:tcW w:w="1463" w:type="pct"/>
          </w:tcPr>
          <w:p w14:paraId="5F0A969B" w14:textId="77777777" w:rsidR="00243BC9" w:rsidRPr="001F4B02" w:rsidRDefault="00243BC9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Год изготовления </w:t>
            </w:r>
          </w:p>
        </w:tc>
        <w:tc>
          <w:tcPr>
            <w:tcW w:w="3537" w:type="pct"/>
            <w:vAlign w:val="center"/>
          </w:tcPr>
          <w:p w14:paraId="168F6D7D" w14:textId="1AB4FD84" w:rsidR="00243BC9" w:rsidRDefault="00243BC9" w:rsidP="000D37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243BC9" w:rsidRPr="00B035E0" w14:paraId="7DC7C68E" w14:textId="17680411" w:rsidTr="00243BC9">
        <w:tc>
          <w:tcPr>
            <w:tcW w:w="1463" w:type="pct"/>
          </w:tcPr>
          <w:p w14:paraId="63CC4359" w14:textId="77777777" w:rsidR="00243BC9" w:rsidRPr="00B035E0" w:rsidRDefault="00243BC9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Год ввода в эксплуатацию</w:t>
            </w:r>
          </w:p>
        </w:tc>
        <w:tc>
          <w:tcPr>
            <w:tcW w:w="3537" w:type="pct"/>
            <w:vAlign w:val="center"/>
          </w:tcPr>
          <w:p w14:paraId="0C70C7BC" w14:textId="2C6E64A8" w:rsidR="00243BC9" w:rsidRDefault="00243BC9" w:rsidP="000D37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243BC9" w:rsidRPr="00B035E0" w14:paraId="1CF55F6B" w14:textId="77777777" w:rsidTr="00243BC9">
        <w:tc>
          <w:tcPr>
            <w:tcW w:w="1463" w:type="pct"/>
          </w:tcPr>
          <w:p w14:paraId="7364A90B" w14:textId="57B2255E" w:rsidR="00243BC9" w:rsidRPr="00B035E0" w:rsidRDefault="00243BC9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Исполнение электрооборудования</w:t>
            </w:r>
          </w:p>
        </w:tc>
        <w:tc>
          <w:tcPr>
            <w:tcW w:w="3537" w:type="pct"/>
            <w:vAlign w:val="center"/>
          </w:tcPr>
          <w:p w14:paraId="77B60547" w14:textId="633499D4" w:rsidR="00243BC9" w:rsidRDefault="00243BC9" w:rsidP="000D37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300BF2" w:rsidRPr="00B035E0" w14:paraId="473BA27A" w14:textId="3BCEEFED" w:rsidTr="00243BC9">
        <w:tc>
          <w:tcPr>
            <w:tcW w:w="1463" w:type="pct"/>
          </w:tcPr>
          <w:p w14:paraId="7B1C38CF" w14:textId="77777777" w:rsidR="00300BF2" w:rsidRPr="00B035E0" w:rsidRDefault="00300BF2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 xml:space="preserve">Рабочая среда </w:t>
            </w:r>
          </w:p>
        </w:tc>
        <w:tc>
          <w:tcPr>
            <w:tcW w:w="3537" w:type="pct"/>
            <w:vAlign w:val="center"/>
          </w:tcPr>
          <w:p w14:paraId="0CD7368F" w14:textId="225A2A0C" w:rsidR="00300BF2" w:rsidRDefault="00300BF2" w:rsidP="001F4B0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18"/>
                <w:shd w:val="clear" w:color="auto" w:fill="FFFFFF"/>
              </w:rPr>
            </w:pPr>
          </w:p>
        </w:tc>
      </w:tr>
      <w:tr w:rsidR="00243BC9" w:rsidRPr="00B035E0" w14:paraId="6C4B4256" w14:textId="41C82F7F" w:rsidTr="00243BC9">
        <w:tc>
          <w:tcPr>
            <w:tcW w:w="1463" w:type="pct"/>
          </w:tcPr>
          <w:p w14:paraId="12DFC652" w14:textId="77777777" w:rsidR="00243BC9" w:rsidRPr="00B035E0" w:rsidRDefault="00243BC9" w:rsidP="00752ED4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Масса</w:t>
            </w:r>
            <w:r w:rsidRPr="008473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3537" w:type="pct"/>
            <w:vAlign w:val="center"/>
          </w:tcPr>
          <w:p w14:paraId="37D2EB50" w14:textId="780BD3BD" w:rsidR="00243BC9" w:rsidRPr="001F4B02" w:rsidRDefault="00243BC9" w:rsidP="00DA71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:rsidRPr="00B035E0" w14:paraId="4983C436" w14:textId="77777777" w:rsidTr="001676B2">
        <w:trPr>
          <w:trHeight w:val="307"/>
        </w:trPr>
        <w:tc>
          <w:tcPr>
            <w:tcW w:w="5000" w:type="pct"/>
            <w:gridSpan w:val="2"/>
          </w:tcPr>
          <w:p w14:paraId="2E3F3292" w14:textId="60B6CC20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Толщина стенок основных элементов, мм</w:t>
            </w:r>
          </w:p>
        </w:tc>
      </w:tr>
      <w:tr w:rsidR="00156075" w:rsidRPr="00B035E0" w14:paraId="2DBB340A" w14:textId="77777777" w:rsidTr="00243BC9">
        <w:tc>
          <w:tcPr>
            <w:tcW w:w="1463" w:type="pct"/>
          </w:tcPr>
          <w:p w14:paraId="5AAACEEE" w14:textId="228099B8" w:rsidR="00156075" w:rsidRPr="0088654C" w:rsidRDefault="00156075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65D16922" w14:textId="4682DF89" w:rsidR="00156075" w:rsidRDefault="00156075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56075" w:rsidRPr="00B035E0" w14:paraId="6F248F88" w14:textId="77777777" w:rsidTr="00243BC9">
        <w:tc>
          <w:tcPr>
            <w:tcW w:w="1463" w:type="pct"/>
          </w:tcPr>
          <w:p w14:paraId="690BB729" w14:textId="3A95DEC4" w:rsidR="00156075" w:rsidRPr="00B035E0" w:rsidRDefault="00156075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017E8E45" w14:textId="25C66DD4" w:rsidR="00156075" w:rsidRDefault="00156075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56075" w:rsidRPr="00B035E0" w14:paraId="1657A6C4" w14:textId="77777777" w:rsidTr="00243BC9">
        <w:tc>
          <w:tcPr>
            <w:tcW w:w="1463" w:type="pct"/>
          </w:tcPr>
          <w:p w14:paraId="1DEF7482" w14:textId="228FE484" w:rsidR="00156075" w:rsidRPr="00B035E0" w:rsidRDefault="00156075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06556D88" w14:textId="48701670" w:rsidR="00156075" w:rsidRDefault="00156075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:rsidRPr="00B035E0" w14:paraId="38357F74" w14:textId="77777777" w:rsidTr="001676B2">
        <w:tc>
          <w:tcPr>
            <w:tcW w:w="5000" w:type="pct"/>
            <w:gridSpan w:val="2"/>
          </w:tcPr>
          <w:p w14:paraId="2A19BB5C" w14:textId="77EE9C04" w:rsidR="001676B2" w:rsidRDefault="001676B2" w:rsidP="00C426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Материал</w:t>
            </w:r>
          </w:p>
        </w:tc>
      </w:tr>
      <w:tr w:rsidR="001676B2" w:rsidRPr="00B035E0" w14:paraId="015A740A" w14:textId="77777777" w:rsidTr="00243BC9">
        <w:tc>
          <w:tcPr>
            <w:tcW w:w="1463" w:type="pct"/>
          </w:tcPr>
          <w:p w14:paraId="733995F5" w14:textId="1FE47DE7" w:rsidR="001676B2" w:rsidRDefault="001676B2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033AC9C0" w14:textId="76F5975A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:rsidRPr="00B035E0" w14:paraId="1A50AFDB" w14:textId="77777777" w:rsidTr="00243BC9">
        <w:tc>
          <w:tcPr>
            <w:tcW w:w="1463" w:type="pct"/>
          </w:tcPr>
          <w:p w14:paraId="7F7969A4" w14:textId="1BBED4C5" w:rsidR="001676B2" w:rsidRDefault="001676B2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6FD6B0FC" w14:textId="46BC56C6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:rsidRPr="00B035E0" w14:paraId="3B0A8196" w14:textId="77777777" w:rsidTr="00243BC9">
        <w:tc>
          <w:tcPr>
            <w:tcW w:w="1463" w:type="pct"/>
          </w:tcPr>
          <w:p w14:paraId="2BDB786B" w14:textId="02F558D8" w:rsidR="001676B2" w:rsidRDefault="001676B2" w:rsidP="00C426F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7" w:type="pct"/>
            <w:vAlign w:val="center"/>
          </w:tcPr>
          <w:p w14:paraId="1DA76CED" w14:textId="4259C62B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5D4B4612" w14:textId="63740BEA" w:rsidR="00243BC9" w:rsidRDefault="00243BC9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B7924AB" w14:textId="4CD196F6" w:rsidR="00823F48" w:rsidRPr="00B035E0" w:rsidRDefault="00823F48" w:rsidP="00B91D2D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9" w:name="_Toc122091302"/>
      <w:r w:rsidRPr="00B035E0">
        <w:rPr>
          <w:rFonts w:ascii="Times New Roman" w:hAnsi="Times New Roman"/>
          <w:color w:val="000000" w:themeColor="text1"/>
          <w:sz w:val="24"/>
          <w:szCs w:val="24"/>
        </w:rPr>
        <w:t>10. Перечень работ, выполненных в процессе технического диагностирования</w:t>
      </w:r>
      <w:bookmarkEnd w:id="9"/>
    </w:p>
    <w:p w14:paraId="118085A5" w14:textId="77777777" w:rsidR="00823F48" w:rsidRPr="00B035E0" w:rsidRDefault="00823F48" w:rsidP="00B50B52">
      <w:pPr>
        <w:widowControl w:val="0"/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847362">
        <w:rPr>
          <w:rFonts w:ascii="Times New Roman" w:hAnsi="Times New Roman"/>
          <w:sz w:val="24"/>
          <w:szCs w:val="24"/>
        </w:rPr>
        <w:t xml:space="preserve"> </w:t>
      </w:r>
      <w:r w:rsidR="0010529D" w:rsidRPr="00B035E0">
        <w:rPr>
          <w:rFonts w:ascii="Times New Roman" w:hAnsi="Times New Roman"/>
          <w:sz w:val="24"/>
          <w:szCs w:val="24"/>
        </w:rPr>
        <w:t>7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3019"/>
        <w:gridCol w:w="1753"/>
        <w:gridCol w:w="3929"/>
      </w:tblGrid>
      <w:tr w:rsidR="00823F48" w:rsidRPr="00B035E0" w14:paraId="3F877420" w14:textId="77777777" w:rsidTr="00204421">
        <w:trPr>
          <w:cantSplit/>
          <w:trHeight w:val="399"/>
        </w:trPr>
        <w:tc>
          <w:tcPr>
            <w:tcW w:w="276" w:type="pct"/>
            <w:vAlign w:val="center"/>
          </w:tcPr>
          <w:p w14:paraId="0A93D666" w14:textId="77777777" w:rsidR="00823F48" w:rsidRPr="00B035E0" w:rsidRDefault="00823F48" w:rsidP="00752E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639" w:type="pct"/>
            <w:vAlign w:val="center"/>
          </w:tcPr>
          <w:p w14:paraId="6494B728" w14:textId="77777777" w:rsidR="00823F48" w:rsidRPr="00B035E0" w:rsidRDefault="00823F48" w:rsidP="00752E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952" w:type="pct"/>
            <w:vAlign w:val="center"/>
          </w:tcPr>
          <w:p w14:paraId="38436AE6" w14:textId="77777777" w:rsidR="00B477AC" w:rsidRPr="00B035E0" w:rsidRDefault="00823F48" w:rsidP="00752E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Объем </w:t>
            </w:r>
          </w:p>
          <w:p w14:paraId="0D68CC94" w14:textId="77777777" w:rsidR="00823F48" w:rsidRPr="00B035E0" w:rsidRDefault="00823F48" w:rsidP="00752E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контроля</w:t>
            </w:r>
          </w:p>
        </w:tc>
        <w:tc>
          <w:tcPr>
            <w:tcW w:w="2133" w:type="pct"/>
            <w:vAlign w:val="center"/>
          </w:tcPr>
          <w:p w14:paraId="087D0723" w14:textId="77777777" w:rsidR="00823F48" w:rsidRPr="00B035E0" w:rsidRDefault="00823F48" w:rsidP="00752E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Нормативная документация</w:t>
            </w:r>
          </w:p>
        </w:tc>
      </w:tr>
      <w:tr w:rsidR="0038000B" w:rsidRPr="00B035E0" w14:paraId="4DB2A93B" w14:textId="77777777" w:rsidTr="00204421">
        <w:trPr>
          <w:cantSplit/>
          <w:trHeight w:val="199"/>
        </w:trPr>
        <w:tc>
          <w:tcPr>
            <w:tcW w:w="276" w:type="pct"/>
            <w:vAlign w:val="center"/>
          </w:tcPr>
          <w:p w14:paraId="4A7EC21F" w14:textId="77777777" w:rsidR="0038000B" w:rsidRPr="00B035E0" w:rsidRDefault="0038000B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9" w:type="pct"/>
            <w:vAlign w:val="center"/>
          </w:tcPr>
          <w:p w14:paraId="7BE9F893" w14:textId="77777777" w:rsidR="0038000B" w:rsidRPr="00B035E0" w:rsidRDefault="0038000B" w:rsidP="0038000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Анализ технической документации</w:t>
            </w:r>
          </w:p>
        </w:tc>
        <w:tc>
          <w:tcPr>
            <w:tcW w:w="952" w:type="pct"/>
            <w:vAlign w:val="center"/>
          </w:tcPr>
          <w:p w14:paraId="59F20D05" w14:textId="656DC0F7" w:rsidR="0038000B" w:rsidRPr="00B035E0" w:rsidRDefault="0038000B" w:rsidP="003800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100 %</w:t>
            </w:r>
          </w:p>
        </w:tc>
        <w:tc>
          <w:tcPr>
            <w:tcW w:w="2133" w:type="pct"/>
            <w:vAlign w:val="center"/>
          </w:tcPr>
          <w:p w14:paraId="1ED60B16" w14:textId="324AB5B3" w:rsidR="00695D67" w:rsidRPr="006042EB" w:rsidRDefault="00695D67" w:rsidP="00695D67">
            <w:pPr>
              <w:pStyle w:val="ab"/>
              <w:widowControl w:val="0"/>
              <w:spacing w:after="0" w:line="240" w:lineRule="auto"/>
              <w:ind w:left="95" w:right="134" w:hanging="3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042EB">
              <w:rPr>
                <w:rFonts w:ascii="Times New Roman" w:hAnsi="Times New Roman"/>
                <w:sz w:val="24"/>
                <w:szCs w:val="24"/>
              </w:rPr>
              <w:t>ФНиП</w:t>
            </w:r>
            <w:proofErr w:type="spellEnd"/>
            <w:r w:rsidRPr="006042EB">
              <w:rPr>
                <w:rFonts w:ascii="Times New Roman" w:hAnsi="Times New Roman"/>
                <w:sz w:val="24"/>
                <w:szCs w:val="24"/>
              </w:rPr>
              <w:t xml:space="preserve"> «П</w:t>
            </w:r>
            <w:r>
              <w:rPr>
                <w:rFonts w:ascii="Times New Roman" w:hAnsi="Times New Roman"/>
                <w:sz w:val="24"/>
                <w:szCs w:val="24"/>
              </w:rPr>
              <w:t>равила безопасности для опасных </w:t>
            </w:r>
            <w:r w:rsidRPr="006042EB">
              <w:rPr>
                <w:rFonts w:ascii="Times New Roman" w:hAnsi="Times New Roman"/>
                <w:sz w:val="24"/>
                <w:szCs w:val="24"/>
              </w:rPr>
              <w:t>производственных объектов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 w:rsidRPr="006042EB">
              <w:rPr>
                <w:rFonts w:ascii="Times New Roman" w:hAnsi="Times New Roman"/>
                <w:sz w:val="24"/>
                <w:szCs w:val="24"/>
              </w:rPr>
              <w:t xml:space="preserve">магистральных </w:t>
            </w:r>
            <w:r>
              <w:rPr>
                <w:rFonts w:ascii="Times New Roman" w:hAnsi="Times New Roman"/>
                <w:sz w:val="24"/>
                <w:szCs w:val="24"/>
              </w:rPr>
              <w:t>т</w:t>
            </w:r>
            <w:r w:rsidRPr="006042EB">
              <w:rPr>
                <w:rFonts w:ascii="Times New Roman" w:hAnsi="Times New Roman"/>
                <w:sz w:val="24"/>
                <w:szCs w:val="24"/>
              </w:rPr>
              <w:t>рубопроводов</w:t>
            </w:r>
            <w:r w:rsidR="00B91D2D">
              <w:rPr>
                <w:rFonts w:ascii="Times New Roman" w:hAnsi="Times New Roman"/>
                <w:sz w:val="24"/>
                <w:szCs w:val="24"/>
              </w:rPr>
              <w:t>» от 11 декабря 2020 года № 517;</w:t>
            </w:r>
          </w:p>
          <w:p w14:paraId="7DB6178E" w14:textId="1DC0E465" w:rsidR="0038000B" w:rsidRPr="00B035E0" w:rsidRDefault="00695D67" w:rsidP="00695D67">
            <w:pPr>
              <w:spacing w:after="0" w:line="240" w:lineRule="auto"/>
              <w:ind w:left="95" w:right="136"/>
              <w:rPr>
                <w:rFonts w:ascii="Times New Roman" w:hAnsi="Times New Roman"/>
                <w:sz w:val="24"/>
                <w:szCs w:val="24"/>
              </w:rPr>
            </w:pPr>
            <w:r w:rsidRPr="006042EB">
              <w:rPr>
                <w:rFonts w:ascii="Times New Roman" w:hAnsi="Times New Roman"/>
                <w:sz w:val="24"/>
                <w:szCs w:val="24"/>
              </w:rPr>
              <w:t>СТО Газпром 2-4.1-406-2009</w:t>
            </w:r>
            <w:r w:rsidR="00B91D2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0B" w:rsidRPr="00B035E0" w14:paraId="584AE2D6" w14:textId="77777777" w:rsidTr="00204421">
        <w:trPr>
          <w:cantSplit/>
          <w:trHeight w:val="265"/>
        </w:trPr>
        <w:tc>
          <w:tcPr>
            <w:tcW w:w="276" w:type="pct"/>
            <w:vAlign w:val="center"/>
          </w:tcPr>
          <w:p w14:paraId="12D9DE2A" w14:textId="06DB20BD" w:rsidR="0038000B" w:rsidRPr="00204421" w:rsidRDefault="00204421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9" w:type="pct"/>
            <w:vAlign w:val="center"/>
          </w:tcPr>
          <w:p w14:paraId="4B2CB584" w14:textId="77777777" w:rsidR="0038000B" w:rsidRPr="00B035E0" w:rsidRDefault="0038000B" w:rsidP="0038000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952" w:type="pct"/>
            <w:vAlign w:val="center"/>
          </w:tcPr>
          <w:p w14:paraId="0D3C7501" w14:textId="0B3FB3BB" w:rsidR="0038000B" w:rsidRPr="00B035E0" w:rsidRDefault="0038000B" w:rsidP="003800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Согласно смете</w:t>
            </w:r>
          </w:p>
        </w:tc>
        <w:tc>
          <w:tcPr>
            <w:tcW w:w="2133" w:type="pct"/>
            <w:vAlign w:val="center"/>
          </w:tcPr>
          <w:p w14:paraId="55DD3E58" w14:textId="430E39D9" w:rsidR="00695D67" w:rsidRPr="00695D67" w:rsidRDefault="00695D67" w:rsidP="00695D67">
            <w:pPr>
              <w:widowControl w:val="0"/>
              <w:spacing w:after="0" w:line="240" w:lineRule="auto"/>
              <w:ind w:left="101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695D6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C</w:t>
            </w:r>
            <w:r w:rsidR="00B91D2D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ТО Газпром 2-2.4-083-2006;</w:t>
            </w:r>
          </w:p>
          <w:p w14:paraId="23ADA4B7" w14:textId="0E87246F" w:rsidR="00695D67" w:rsidRPr="00695D67" w:rsidRDefault="00695D67" w:rsidP="00695D67">
            <w:pPr>
              <w:widowControl w:val="0"/>
              <w:spacing w:after="0" w:line="240" w:lineRule="auto"/>
              <w:ind w:left="101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695D6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СТО Газпром 2-3.5-454-2010</w:t>
            </w:r>
            <w:r w:rsidR="00B91D2D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;</w:t>
            </w:r>
            <w:r w:rsidRPr="00695D6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287980B2" w14:textId="1A7AD47D" w:rsidR="0038000B" w:rsidRPr="00B035E0" w:rsidRDefault="00695D67" w:rsidP="00E53723">
            <w:pPr>
              <w:widowControl w:val="0"/>
              <w:spacing w:after="0" w:line="240" w:lineRule="auto"/>
              <w:ind w:left="10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695D6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160</w:t>
            </w:r>
            <w:r w:rsidR="00B91D2D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37-80;</w:t>
            </w:r>
          </w:p>
        </w:tc>
      </w:tr>
      <w:tr w:rsidR="0038000B" w:rsidRPr="00B035E0" w14:paraId="05BA677C" w14:textId="77777777" w:rsidTr="00204421">
        <w:trPr>
          <w:cantSplit/>
          <w:trHeight w:val="265"/>
        </w:trPr>
        <w:tc>
          <w:tcPr>
            <w:tcW w:w="276" w:type="pct"/>
            <w:vAlign w:val="center"/>
          </w:tcPr>
          <w:p w14:paraId="4BED1218" w14:textId="2AFD7F1F" w:rsidR="0038000B" w:rsidRPr="00B035E0" w:rsidRDefault="00204421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9" w:type="pct"/>
            <w:vAlign w:val="center"/>
          </w:tcPr>
          <w:p w14:paraId="60DC0134" w14:textId="77777777" w:rsidR="0038000B" w:rsidRPr="00B035E0" w:rsidRDefault="0038000B" w:rsidP="0038000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Ультразвуковая толщинометрия</w:t>
            </w:r>
          </w:p>
        </w:tc>
        <w:tc>
          <w:tcPr>
            <w:tcW w:w="952" w:type="pct"/>
            <w:vAlign w:val="center"/>
          </w:tcPr>
          <w:p w14:paraId="7327039A" w14:textId="70232FCF" w:rsidR="0038000B" w:rsidRPr="00B035E0" w:rsidRDefault="0038000B" w:rsidP="003800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Согласно смете</w:t>
            </w:r>
          </w:p>
        </w:tc>
        <w:tc>
          <w:tcPr>
            <w:tcW w:w="2133" w:type="pct"/>
            <w:vAlign w:val="center"/>
          </w:tcPr>
          <w:p w14:paraId="216322C7" w14:textId="08D1E686" w:rsidR="00695D67" w:rsidRPr="0005282E" w:rsidRDefault="00695D67" w:rsidP="00B91D2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101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Р ИСО 16809-2015</w:t>
            </w:r>
            <w:r w:rsidR="00B91D2D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;</w:t>
            </w:r>
          </w:p>
          <w:p w14:paraId="12E21132" w14:textId="2607317C" w:rsidR="0038000B" w:rsidRPr="00B035E0" w:rsidRDefault="00695D67" w:rsidP="00B91D2D">
            <w:pPr>
              <w:pStyle w:val="afff4"/>
              <w:tabs>
                <w:tab w:val="left" w:pos="851"/>
                <w:tab w:val="left" w:pos="1134"/>
              </w:tabs>
              <w:ind w:left="101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Р 55614-2013</w:t>
            </w:r>
            <w:r w:rsidR="00B91D2D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38000B" w:rsidRPr="00B035E0" w14:paraId="76AF687D" w14:textId="77777777" w:rsidTr="00204421">
        <w:trPr>
          <w:cantSplit/>
          <w:trHeight w:val="165"/>
        </w:trPr>
        <w:tc>
          <w:tcPr>
            <w:tcW w:w="276" w:type="pct"/>
            <w:vAlign w:val="center"/>
          </w:tcPr>
          <w:p w14:paraId="3EB0187D" w14:textId="12CA8FA9" w:rsidR="0038000B" w:rsidRPr="00B035E0" w:rsidRDefault="00204421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39" w:type="pct"/>
            <w:vAlign w:val="center"/>
          </w:tcPr>
          <w:p w14:paraId="04A841CA" w14:textId="77777777" w:rsidR="0038000B" w:rsidRPr="00B035E0" w:rsidRDefault="0038000B" w:rsidP="0038000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Контроль твердости</w:t>
            </w:r>
          </w:p>
        </w:tc>
        <w:tc>
          <w:tcPr>
            <w:tcW w:w="952" w:type="pct"/>
            <w:vAlign w:val="center"/>
          </w:tcPr>
          <w:p w14:paraId="45F095B5" w14:textId="7D323E65" w:rsidR="0038000B" w:rsidRPr="00B035E0" w:rsidRDefault="0038000B" w:rsidP="003800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Согласно смете</w:t>
            </w:r>
          </w:p>
        </w:tc>
        <w:tc>
          <w:tcPr>
            <w:tcW w:w="2133" w:type="pct"/>
          </w:tcPr>
          <w:p w14:paraId="00E3D309" w14:textId="07293D94" w:rsidR="00B91D2D" w:rsidRPr="00EF5153" w:rsidRDefault="00B91D2D" w:rsidP="00B91D2D">
            <w:pPr>
              <w:widowControl w:val="0"/>
              <w:tabs>
                <w:tab w:val="left" w:pos="1134"/>
              </w:tabs>
              <w:spacing w:after="0" w:line="240" w:lineRule="auto"/>
              <w:ind w:left="101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22761-77.</w:t>
            </w:r>
          </w:p>
          <w:p w14:paraId="1CF4CED4" w14:textId="3A986264" w:rsidR="0038000B" w:rsidRPr="00B035E0" w:rsidRDefault="0038000B" w:rsidP="00B91D2D">
            <w:pPr>
              <w:spacing w:after="0" w:line="240" w:lineRule="auto"/>
              <w:ind w:left="101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8000B" w:rsidRPr="00B035E0" w14:paraId="3DEF5F84" w14:textId="77777777" w:rsidTr="00204421">
        <w:trPr>
          <w:cantSplit/>
          <w:trHeight w:val="165"/>
        </w:trPr>
        <w:tc>
          <w:tcPr>
            <w:tcW w:w="276" w:type="pct"/>
            <w:vAlign w:val="center"/>
          </w:tcPr>
          <w:p w14:paraId="42487C92" w14:textId="1FE1FB80" w:rsidR="0038000B" w:rsidRPr="00B035E0" w:rsidRDefault="00204421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39" w:type="pct"/>
          </w:tcPr>
          <w:p w14:paraId="71DFBBF0" w14:textId="6EEA946C" w:rsidR="0038000B" w:rsidRPr="00B035E0" w:rsidRDefault="001F4B02" w:rsidP="003800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Капиллярный контроль деталей и узлов</w:t>
            </w:r>
          </w:p>
        </w:tc>
        <w:tc>
          <w:tcPr>
            <w:tcW w:w="952" w:type="pct"/>
            <w:vAlign w:val="center"/>
          </w:tcPr>
          <w:p w14:paraId="2F39CA4B" w14:textId="56FB8029" w:rsidR="0038000B" w:rsidRPr="00B035E0" w:rsidRDefault="001F4B02" w:rsidP="0038000B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Согласно смете</w:t>
            </w:r>
          </w:p>
        </w:tc>
        <w:tc>
          <w:tcPr>
            <w:tcW w:w="2133" w:type="pct"/>
            <w:vAlign w:val="center"/>
          </w:tcPr>
          <w:p w14:paraId="2BCA71AE" w14:textId="4AC3704D" w:rsidR="00B91D2D" w:rsidRPr="00B91D2D" w:rsidRDefault="00B91D2D" w:rsidP="00B91D2D">
            <w:pPr>
              <w:widowControl w:val="0"/>
              <w:spacing w:after="0" w:line="240" w:lineRule="auto"/>
              <w:ind w:left="101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 18442-80;</w:t>
            </w:r>
          </w:p>
          <w:p w14:paraId="78D92863" w14:textId="7DE75225" w:rsidR="0038000B" w:rsidRPr="00B91D2D" w:rsidRDefault="00B91D2D" w:rsidP="00B91D2D">
            <w:pPr>
              <w:widowControl w:val="0"/>
              <w:spacing w:after="0" w:line="240" w:lineRule="auto"/>
              <w:ind w:left="101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РД-13-06-2006.</w:t>
            </w:r>
          </w:p>
        </w:tc>
      </w:tr>
      <w:tr w:rsidR="003C46BC" w:rsidRPr="00B035E0" w14:paraId="73664834" w14:textId="77777777" w:rsidTr="00204421">
        <w:trPr>
          <w:cantSplit/>
          <w:trHeight w:val="165"/>
        </w:trPr>
        <w:tc>
          <w:tcPr>
            <w:tcW w:w="276" w:type="pct"/>
            <w:vAlign w:val="center"/>
          </w:tcPr>
          <w:p w14:paraId="21DE916F" w14:textId="619910EA" w:rsidR="003C46BC" w:rsidRDefault="003C46BC" w:rsidP="003800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39" w:type="pct"/>
          </w:tcPr>
          <w:p w14:paraId="727E22DE" w14:textId="34E5E3D2" w:rsidR="003C46BC" w:rsidRPr="006701ED" w:rsidRDefault="003C46BC" w:rsidP="003800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Вибродиагностический </w:t>
            </w:r>
            <w:r w:rsidR="006701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контроль</w:t>
            </w:r>
          </w:p>
        </w:tc>
        <w:tc>
          <w:tcPr>
            <w:tcW w:w="952" w:type="pct"/>
            <w:vAlign w:val="center"/>
          </w:tcPr>
          <w:p w14:paraId="6C0C8CCA" w14:textId="3AEB0A5D" w:rsidR="003C46BC" w:rsidRPr="00433943" w:rsidRDefault="003C46BC" w:rsidP="0038000B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943">
              <w:rPr>
                <w:rFonts w:ascii="Times New Roman" w:hAnsi="Times New Roman"/>
                <w:sz w:val="24"/>
                <w:szCs w:val="24"/>
              </w:rPr>
              <w:t>Согласно смете</w:t>
            </w:r>
          </w:p>
        </w:tc>
        <w:tc>
          <w:tcPr>
            <w:tcW w:w="2133" w:type="pct"/>
            <w:vAlign w:val="center"/>
          </w:tcPr>
          <w:p w14:paraId="46D1DDE7" w14:textId="3154B59D" w:rsidR="00B91D2D" w:rsidRPr="00B91D2D" w:rsidRDefault="00B91D2D" w:rsidP="00B91D2D">
            <w:pPr>
              <w:widowControl w:val="0"/>
              <w:spacing w:before="60" w:after="0" w:line="240" w:lineRule="auto"/>
              <w:ind w:left="101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91D2D">
              <w:rPr>
                <w:rFonts w:ascii="Times New Roman" w:hAnsi="Times New Roman"/>
                <w:sz w:val="24"/>
                <w:szCs w:val="24"/>
                <w:lang w:eastAsia="ru-RU"/>
              </w:rPr>
              <w:t>ГОСТ 26568-85;</w:t>
            </w:r>
          </w:p>
          <w:p w14:paraId="77A245E2" w14:textId="6D0987FB" w:rsidR="00B91D2D" w:rsidRPr="00B91D2D" w:rsidRDefault="00B91D2D" w:rsidP="00B91D2D">
            <w:pPr>
              <w:widowControl w:val="0"/>
              <w:spacing w:before="60" w:after="0" w:line="240" w:lineRule="auto"/>
              <w:ind w:left="101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91D2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СТО Газпром РД 1.10-098-2004; </w:t>
            </w:r>
          </w:p>
          <w:p w14:paraId="3882222F" w14:textId="1C188E3D" w:rsidR="003C46BC" w:rsidRPr="00B035E0" w:rsidRDefault="00B91D2D" w:rsidP="00B91D2D">
            <w:pPr>
              <w:spacing w:after="0" w:line="240" w:lineRule="auto"/>
              <w:ind w:left="10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91D2D">
              <w:rPr>
                <w:rFonts w:ascii="Times New Roman" w:hAnsi="Times New Roman"/>
                <w:sz w:val="24"/>
                <w:szCs w:val="24"/>
                <w:lang w:eastAsia="ru-RU"/>
              </w:rPr>
              <w:t>СТО Газпром 2-2.3-1069-2016;</w:t>
            </w:r>
          </w:p>
        </w:tc>
      </w:tr>
    </w:tbl>
    <w:p w14:paraId="2330270B" w14:textId="77777777" w:rsidR="00823F48" w:rsidRPr="00B035E0" w:rsidRDefault="00DD3B34" w:rsidP="00DD3B34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Перечень </w:t>
      </w:r>
      <w:r w:rsidR="00AB428A" w:rsidRPr="00B035E0">
        <w:rPr>
          <w:rFonts w:ascii="Times New Roman" w:hAnsi="Times New Roman"/>
          <w:color w:val="000000" w:themeColor="text1"/>
          <w:sz w:val="24"/>
          <w:szCs w:val="24"/>
        </w:rPr>
        <w:t>применяемой</w:t>
      </w:r>
      <w:r w:rsidRPr="00B035E0">
        <w:rPr>
          <w:rFonts w:ascii="Times New Roman" w:hAnsi="Times New Roman"/>
          <w:color w:val="000000" w:themeColor="text1"/>
          <w:sz w:val="24"/>
          <w:szCs w:val="24"/>
        </w:rPr>
        <w:t xml:space="preserve"> при техническом диагностировании нормативной и методической докум</w:t>
      </w:r>
      <w:r w:rsidR="00AB428A" w:rsidRPr="00B035E0">
        <w:rPr>
          <w:rFonts w:ascii="Times New Roman" w:hAnsi="Times New Roman"/>
          <w:color w:val="000000" w:themeColor="text1"/>
          <w:sz w:val="24"/>
          <w:szCs w:val="24"/>
        </w:rPr>
        <w:t>ентации приведен в Приложении №</w:t>
      </w:r>
      <w:r w:rsidR="00911157" w:rsidRPr="00B035E0">
        <w:rPr>
          <w:rFonts w:ascii="Times New Roman" w:hAnsi="Times New Roman"/>
          <w:color w:val="000000" w:themeColor="text1"/>
          <w:sz w:val="24"/>
          <w:szCs w:val="24"/>
        </w:rPr>
        <w:t>8</w:t>
      </w:r>
      <w:r w:rsidRPr="00B035E0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C340A00" w14:textId="73BB3748" w:rsidR="00B91D2D" w:rsidRDefault="00B91D2D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044AA15" w14:textId="79D675A8" w:rsidR="00B91D2D" w:rsidRDefault="00B91D2D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6CAE3C" w14:textId="5EDD23BB" w:rsidR="00B91D2D" w:rsidRDefault="00B91D2D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B09D5D" w14:textId="34B7B159" w:rsidR="00C426F8" w:rsidRDefault="00C426F8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61B6AAB" w14:textId="0970973E" w:rsidR="00C426F8" w:rsidRDefault="00C426F8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66DCE5" w14:textId="3845ECA3" w:rsidR="00C426F8" w:rsidRDefault="00C426F8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D9401ED" w14:textId="77777777" w:rsidR="00C426F8" w:rsidRDefault="00C426F8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EBAE79B" w14:textId="77777777" w:rsidR="00B91D2D" w:rsidRDefault="00B91D2D" w:rsidP="00DD368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80B7FB" w14:textId="77777777" w:rsidR="00823F48" w:rsidRPr="00B035E0" w:rsidRDefault="00823F48" w:rsidP="00B91D2D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10" w:name="_Toc122091303"/>
      <w:r w:rsidRPr="00B035E0">
        <w:rPr>
          <w:rFonts w:ascii="Times New Roman" w:hAnsi="Times New Roman"/>
          <w:color w:val="000000" w:themeColor="text1"/>
          <w:sz w:val="24"/>
          <w:szCs w:val="24"/>
        </w:rPr>
        <w:t>11. Сведения о рассмотренных в процессе технического диагностирования документах</w:t>
      </w:r>
      <w:bookmarkEnd w:id="10"/>
    </w:p>
    <w:p w14:paraId="5D1EF1A6" w14:textId="77777777" w:rsidR="00823F48" w:rsidRPr="00B035E0" w:rsidRDefault="00823F48" w:rsidP="007802CE">
      <w:pPr>
        <w:widowControl w:val="0"/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B035E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63D5D" w:rsidRPr="00B035E0">
        <w:rPr>
          <w:rFonts w:ascii="Times New Roman" w:hAnsi="Times New Roman"/>
          <w:sz w:val="24"/>
          <w:szCs w:val="24"/>
        </w:rPr>
        <w:t>8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9"/>
        <w:gridCol w:w="4205"/>
        <w:gridCol w:w="3151"/>
        <w:gridCol w:w="1374"/>
      </w:tblGrid>
      <w:tr w:rsidR="00823F48" w:rsidRPr="00B035E0" w14:paraId="68D31E06" w14:textId="77777777" w:rsidTr="00B2100E">
        <w:trPr>
          <w:cantSplit/>
          <w:trHeight w:val="20"/>
          <w:tblHeader/>
        </w:trPr>
        <w:tc>
          <w:tcPr>
            <w:tcW w:w="260" w:type="pct"/>
            <w:vAlign w:val="center"/>
          </w:tcPr>
          <w:p w14:paraId="07294280" w14:textId="77777777" w:rsidR="00823F48" w:rsidRPr="00B035E0" w:rsidRDefault="00823F48" w:rsidP="00752E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283" w:type="pct"/>
            <w:vAlign w:val="center"/>
          </w:tcPr>
          <w:p w14:paraId="54E8F021" w14:textId="77777777" w:rsidR="00823F48" w:rsidRPr="00B035E0" w:rsidRDefault="00823F48" w:rsidP="00752E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711" w:type="pct"/>
            <w:vAlign w:val="center"/>
          </w:tcPr>
          <w:p w14:paraId="075114B5" w14:textId="77777777" w:rsidR="00823F48" w:rsidRPr="00B035E0" w:rsidRDefault="00823F48" w:rsidP="00752E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747" w:type="pct"/>
          </w:tcPr>
          <w:p w14:paraId="4C941AC0" w14:textId="77777777" w:rsidR="00823F48" w:rsidRPr="00B035E0" w:rsidRDefault="00823F48" w:rsidP="00752E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Объём документа, листов</w:t>
            </w:r>
          </w:p>
        </w:tc>
      </w:tr>
      <w:tr w:rsidR="00847362" w:rsidRPr="00B035E0" w14:paraId="279F8458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0633CA10" w14:textId="1169619C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2283" w:type="pct"/>
          </w:tcPr>
          <w:p w14:paraId="0BDB8149" w14:textId="2A51C70A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Лицензия на осуществление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: Эксплуатация взрывопожарных и химически опасных производственных объектов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I, II, III классов опасности </w:t>
            </w:r>
          </w:p>
        </w:tc>
        <w:tc>
          <w:tcPr>
            <w:tcW w:w="1711" w:type="pct"/>
            <w:vAlign w:val="center"/>
          </w:tcPr>
          <w:p w14:paraId="7EFB8D34" w14:textId="719DD200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1365133B" w14:textId="738FE05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4B41D0B2" w14:textId="77777777" w:rsidTr="00B2100E">
        <w:trPr>
          <w:cantSplit/>
          <w:trHeight w:val="20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2DA4E981" w14:textId="5CB3DEE8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2283" w:type="pct"/>
            <w:tcBorders>
              <w:bottom w:val="single" w:sz="4" w:space="0" w:color="auto"/>
            </w:tcBorders>
          </w:tcPr>
          <w:p w14:paraId="2A9EC2EC" w14:textId="47D0B2CE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Свидетельство о регистрации ОПО выданное Федеральной службой по экологическому, технологическому и атомному надзору</w:t>
            </w:r>
          </w:p>
        </w:tc>
        <w:tc>
          <w:tcPr>
            <w:tcW w:w="1711" w:type="pct"/>
            <w:tcBorders>
              <w:bottom w:val="single" w:sz="4" w:space="0" w:color="auto"/>
            </w:tcBorders>
            <w:vAlign w:val="center"/>
          </w:tcPr>
          <w:p w14:paraId="27A88F09" w14:textId="42854CDD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088401B2" w14:textId="4E8E41F6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52D8B5EA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36F01DFF" w14:textId="4C257D93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3</w:t>
            </w:r>
          </w:p>
        </w:tc>
        <w:tc>
          <w:tcPr>
            <w:tcW w:w="2283" w:type="pct"/>
          </w:tcPr>
          <w:p w14:paraId="34BB979B" w14:textId="30997E99" w:rsidR="00847362" w:rsidRPr="00B035E0" w:rsidRDefault="00847362" w:rsidP="00167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Декларация промышленной безопасности опас</w:t>
            </w:r>
            <w:r w:rsidR="001677D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ного производственного объекта</w:t>
            </w:r>
          </w:p>
        </w:tc>
        <w:tc>
          <w:tcPr>
            <w:tcW w:w="1711" w:type="pct"/>
            <w:vAlign w:val="center"/>
          </w:tcPr>
          <w:p w14:paraId="1BB3D23A" w14:textId="2545423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5C94C865" w14:textId="0EE2939A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21DCC935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5EC7A913" w14:textId="56047414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4</w:t>
            </w:r>
          </w:p>
        </w:tc>
        <w:tc>
          <w:tcPr>
            <w:tcW w:w="2283" w:type="pct"/>
          </w:tcPr>
          <w:p w14:paraId="2CAE1A4A" w14:textId="2B67CCBF" w:rsidR="00847362" w:rsidRPr="00B035E0" w:rsidRDefault="00847362" w:rsidP="00847362">
            <w:pPr>
              <w:spacing w:after="0" w:line="240" w:lineRule="auto"/>
              <w:ind w:right="-164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711" w:type="pct"/>
            <w:vAlign w:val="center"/>
          </w:tcPr>
          <w:p w14:paraId="2E33614D" w14:textId="239CEECF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4288757" w14:textId="6D0994C3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6AF4880A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2E1FBD5D" w14:textId="5E98B151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5</w:t>
            </w:r>
          </w:p>
        </w:tc>
        <w:tc>
          <w:tcPr>
            <w:tcW w:w="2283" w:type="pct"/>
          </w:tcPr>
          <w:p w14:paraId="12B05ABA" w14:textId="3AF7E577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711" w:type="pct"/>
            <w:vAlign w:val="center"/>
          </w:tcPr>
          <w:p w14:paraId="12953F0E" w14:textId="5CDDA22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2A0B962" w14:textId="56823950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6567FFFE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4213E49E" w14:textId="3F26B19B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6</w:t>
            </w:r>
          </w:p>
        </w:tc>
        <w:tc>
          <w:tcPr>
            <w:tcW w:w="2283" w:type="pct"/>
          </w:tcPr>
          <w:p w14:paraId="10364B0E" w14:textId="6D1308A8" w:rsidR="00847362" w:rsidRPr="00B035E0" w:rsidRDefault="00847362" w:rsidP="00167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Положение о производственном контроле за соблюдением требований промышленной безопасности на опасных производственных объектах </w:t>
            </w:r>
          </w:p>
        </w:tc>
        <w:tc>
          <w:tcPr>
            <w:tcW w:w="1711" w:type="pct"/>
            <w:vAlign w:val="center"/>
          </w:tcPr>
          <w:p w14:paraId="0DEA20C5" w14:textId="241AC9C6" w:rsidR="00847362" w:rsidRPr="00DA71C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69F7E062" w14:textId="3DA2A82E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847362" w:rsidRPr="00B035E0" w14:paraId="0A08B976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61D49ECB" w14:textId="5FC03C89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7</w:t>
            </w:r>
          </w:p>
        </w:tc>
        <w:tc>
          <w:tcPr>
            <w:tcW w:w="2283" w:type="pct"/>
          </w:tcPr>
          <w:p w14:paraId="34DCC4B0" w14:textId="49B761E7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Приказ о назначении ответственных лиц за осуществление производственного контроля при эксплуатации оборудования под избыточным давлением, и за исправное состояние и безопасную эксплуатацию оборудования под избыточным давлением </w:t>
            </w:r>
          </w:p>
        </w:tc>
        <w:tc>
          <w:tcPr>
            <w:tcW w:w="1711" w:type="pct"/>
            <w:vAlign w:val="center"/>
          </w:tcPr>
          <w:p w14:paraId="14725FD8" w14:textId="5D7753E1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2D39506" w14:textId="32BB7B56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346AF43E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0BBF92C7" w14:textId="61B05AEE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8</w:t>
            </w:r>
          </w:p>
        </w:tc>
        <w:tc>
          <w:tcPr>
            <w:tcW w:w="2283" w:type="pct"/>
          </w:tcPr>
          <w:p w14:paraId="4F6E9B86" w14:textId="45F11F6A" w:rsidR="00847362" w:rsidRPr="00B035E0" w:rsidRDefault="00847362" w:rsidP="00167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План мероприятий по локализации и ликвидации последствий аварий </w:t>
            </w:r>
          </w:p>
        </w:tc>
        <w:tc>
          <w:tcPr>
            <w:tcW w:w="1711" w:type="pct"/>
            <w:vAlign w:val="center"/>
          </w:tcPr>
          <w:p w14:paraId="615139F3" w14:textId="6259D074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04290329" w14:textId="37E18937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1FAE50E0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0628B8C8" w14:textId="556AF691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9</w:t>
            </w:r>
          </w:p>
        </w:tc>
        <w:tc>
          <w:tcPr>
            <w:tcW w:w="2283" w:type="pct"/>
          </w:tcPr>
          <w:p w14:paraId="6345845B" w14:textId="2DBFA6EB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Паспорт/формуляр</w:t>
            </w:r>
          </w:p>
        </w:tc>
        <w:tc>
          <w:tcPr>
            <w:tcW w:w="1711" w:type="pct"/>
            <w:vAlign w:val="center"/>
          </w:tcPr>
          <w:p w14:paraId="7CF37DA2" w14:textId="2DB5B7CC" w:rsidR="00847362" w:rsidRPr="00B035E0" w:rsidRDefault="00847362" w:rsidP="0023153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2427A33E" w14:textId="2A9EEB4D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4FD3E8E9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589C1EEC" w14:textId="3B07C32A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10</w:t>
            </w:r>
          </w:p>
        </w:tc>
        <w:tc>
          <w:tcPr>
            <w:tcW w:w="2283" w:type="pct"/>
          </w:tcPr>
          <w:p w14:paraId="785B35D9" w14:textId="57D787AC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Журнал дефектов в работе основного и вспомогательного оборудования</w:t>
            </w:r>
          </w:p>
        </w:tc>
        <w:tc>
          <w:tcPr>
            <w:tcW w:w="1711" w:type="pct"/>
            <w:vAlign w:val="center"/>
          </w:tcPr>
          <w:p w14:paraId="5E2DB82C" w14:textId="011F4443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1AFF5105" w14:textId="2F58EA3F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092F13D3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16EA3015" w14:textId="22FA16F7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11</w:t>
            </w:r>
          </w:p>
        </w:tc>
        <w:tc>
          <w:tcPr>
            <w:tcW w:w="2283" w:type="pct"/>
          </w:tcPr>
          <w:p w14:paraId="31434429" w14:textId="629964E3" w:rsidR="00847362" w:rsidRPr="00B035E0" w:rsidRDefault="00847362" w:rsidP="008473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Журнал профилактического обхода скважин и шлейфов</w:t>
            </w: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 </w:t>
            </w:r>
          </w:p>
        </w:tc>
        <w:tc>
          <w:tcPr>
            <w:tcW w:w="1711" w:type="pct"/>
            <w:vAlign w:val="center"/>
          </w:tcPr>
          <w:p w14:paraId="7C9AAB03" w14:textId="06BE5F46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549F954A" w14:textId="278A7BDC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7B9F6CCC" w14:textId="77777777" w:rsidTr="00B2100E">
        <w:trPr>
          <w:cantSplit/>
          <w:trHeight w:val="20"/>
        </w:trPr>
        <w:tc>
          <w:tcPr>
            <w:tcW w:w="260" w:type="pct"/>
            <w:vAlign w:val="center"/>
          </w:tcPr>
          <w:p w14:paraId="5288ECAE" w14:textId="1B640930" w:rsidR="00847362" w:rsidRPr="00B035E0" w:rsidRDefault="00847362" w:rsidP="00847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val="en-US" w:eastAsia="ru-RU" w:bidi="ru-RU"/>
              </w:rPr>
              <w:t>1</w:t>
            </w: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2283" w:type="pct"/>
          </w:tcPr>
          <w:p w14:paraId="69ECA78D" w14:textId="3EBDCCE2" w:rsidR="00847362" w:rsidRPr="00B035E0" w:rsidRDefault="00847362" w:rsidP="00167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Альбом схем обвязки устья эксплуатационных, поглотительных, наблюдательных, контрольных и геофизических скважин </w:t>
            </w:r>
          </w:p>
        </w:tc>
        <w:tc>
          <w:tcPr>
            <w:tcW w:w="1711" w:type="pct"/>
            <w:vAlign w:val="center"/>
          </w:tcPr>
          <w:p w14:paraId="36E4ABFB" w14:textId="02203A95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pct"/>
            <w:vAlign w:val="center"/>
          </w:tcPr>
          <w:p w14:paraId="7DA69B44" w14:textId="54ACBECA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656905" w14:textId="1209888D" w:rsidR="001677DD" w:rsidRDefault="001677DD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11" w:name="_Toc367189698"/>
      <w:bookmarkStart w:id="12" w:name="_Toc367189790"/>
      <w:bookmarkStart w:id="13" w:name="_Toc367190575"/>
      <w:bookmarkStart w:id="14" w:name="_Toc367191013"/>
      <w:bookmarkStart w:id="15" w:name="_Toc425432139"/>
      <w:bookmarkStart w:id="16" w:name="_Toc70609503"/>
    </w:p>
    <w:p w14:paraId="12C833B6" w14:textId="77777777" w:rsidR="001677DD" w:rsidRDefault="001677DD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7D61628F" w14:textId="04A6144C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17" w:name="_Toc122091304"/>
      <w:r w:rsidRPr="00B035E0">
        <w:rPr>
          <w:rFonts w:ascii="Times New Roman" w:hAnsi="Times New Roman"/>
          <w:color w:val="000000" w:themeColor="text1"/>
          <w:sz w:val="24"/>
          <w:szCs w:val="24"/>
        </w:rPr>
        <w:t>12. Анализ результатов пред</w:t>
      </w:r>
      <w:r w:rsidR="00DC1F19" w:rsidRPr="00B035E0">
        <w:rPr>
          <w:rFonts w:ascii="Times New Roman" w:hAnsi="Times New Roman"/>
          <w:color w:val="000000" w:themeColor="text1"/>
          <w:sz w:val="24"/>
          <w:szCs w:val="24"/>
        </w:rPr>
        <w:t xml:space="preserve">ыдущих </w:t>
      </w:r>
      <w:r w:rsidRPr="00B035E0">
        <w:rPr>
          <w:rFonts w:ascii="Times New Roman" w:hAnsi="Times New Roman"/>
          <w:color w:val="000000" w:themeColor="text1"/>
          <w:sz w:val="24"/>
          <w:szCs w:val="24"/>
        </w:rPr>
        <w:t>обследований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1C0F0934" w14:textId="13C01CEE" w:rsidR="00DC1F19" w:rsidRPr="00B035E0" w:rsidRDefault="00DC1F19" w:rsidP="007802CE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913979" w:rsidRPr="00B035E0">
        <w:rPr>
          <w:rFonts w:ascii="Times New Roman" w:hAnsi="Times New Roman"/>
          <w:sz w:val="24"/>
          <w:szCs w:val="24"/>
        </w:rPr>
        <w:t> </w:t>
      </w:r>
      <w:r w:rsidR="00252F5C" w:rsidRPr="00B035E0">
        <w:rPr>
          <w:rFonts w:ascii="Times New Roman" w:hAnsi="Times New Roman"/>
          <w:sz w:val="24"/>
          <w:szCs w:val="24"/>
        </w:rPr>
        <w:t>8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3851"/>
        <w:gridCol w:w="2124"/>
        <w:gridCol w:w="2551"/>
      </w:tblGrid>
      <w:tr w:rsidR="00DC1F19" w:rsidRPr="00B035E0" w14:paraId="73B6491F" w14:textId="77777777" w:rsidTr="00B91D2D">
        <w:trPr>
          <w:cantSplit/>
          <w:trHeight w:val="399"/>
        </w:trPr>
        <w:tc>
          <w:tcPr>
            <w:tcW w:w="371" w:type="pct"/>
            <w:vAlign w:val="center"/>
          </w:tcPr>
          <w:p w14:paraId="07E0D01C" w14:textId="77777777" w:rsidR="00DC1F19" w:rsidRPr="00B035E0" w:rsidRDefault="00DC1F19" w:rsidP="00752ED4">
            <w:pPr>
              <w:pStyle w:val="afff4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569C68D5" w14:textId="77777777" w:rsidR="00DC1F19" w:rsidRPr="00B035E0" w:rsidRDefault="00DC1F19" w:rsidP="00752ED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091" w:type="pct"/>
            <w:vAlign w:val="center"/>
          </w:tcPr>
          <w:p w14:paraId="496EA917" w14:textId="77777777" w:rsidR="00DC1F19" w:rsidRPr="00B035E0" w:rsidRDefault="00DC1F19" w:rsidP="00752ED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Вид обследования</w:t>
            </w:r>
          </w:p>
        </w:tc>
        <w:tc>
          <w:tcPr>
            <w:tcW w:w="1153" w:type="pct"/>
            <w:vAlign w:val="center"/>
          </w:tcPr>
          <w:p w14:paraId="3559BEE8" w14:textId="77777777" w:rsidR="00DC1F19" w:rsidRPr="00B035E0" w:rsidRDefault="00DC1F19" w:rsidP="00752ED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1385" w:type="pct"/>
            <w:vAlign w:val="center"/>
          </w:tcPr>
          <w:p w14:paraId="4EFDA52B" w14:textId="77777777" w:rsidR="00DC1F19" w:rsidRPr="00B035E0" w:rsidRDefault="00DC1F19" w:rsidP="00752ED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752ED4" w:rsidRPr="00B035E0" w14:paraId="2E80D162" w14:textId="77777777" w:rsidTr="00B91D2D">
        <w:trPr>
          <w:cantSplit/>
          <w:trHeight w:val="386"/>
        </w:trPr>
        <w:tc>
          <w:tcPr>
            <w:tcW w:w="371" w:type="pct"/>
            <w:vAlign w:val="center"/>
          </w:tcPr>
          <w:p w14:paraId="332016AF" w14:textId="177D2987" w:rsidR="00752ED4" w:rsidRPr="00B035E0" w:rsidRDefault="00DD3687" w:rsidP="00752ED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</w:t>
            </w:r>
            <w:r w:rsidR="001677D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91" w:type="pct"/>
            <w:vAlign w:val="center"/>
          </w:tcPr>
          <w:p w14:paraId="71130B1E" w14:textId="55A508EF" w:rsidR="00752ED4" w:rsidRPr="00B035E0" w:rsidRDefault="00B91D2D" w:rsidP="00752E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Комплексное техническое диагностирование</w:t>
            </w:r>
          </w:p>
        </w:tc>
        <w:tc>
          <w:tcPr>
            <w:tcW w:w="1153" w:type="pct"/>
            <w:vAlign w:val="center"/>
          </w:tcPr>
          <w:p w14:paraId="029E6C0C" w14:textId="2BE25975" w:rsidR="00752ED4" w:rsidRPr="00B035E0" w:rsidRDefault="00B91D2D" w:rsidP="00752E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100 %</w:t>
            </w:r>
          </w:p>
        </w:tc>
        <w:tc>
          <w:tcPr>
            <w:tcW w:w="1385" w:type="pct"/>
            <w:vAlign w:val="center"/>
          </w:tcPr>
          <w:p w14:paraId="12A3BC70" w14:textId="0796056A" w:rsidR="00752ED4" w:rsidRPr="00B035E0" w:rsidRDefault="00752ED4" w:rsidP="00752ED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E2F3BFB" w14:textId="77777777" w:rsidR="00B91D2D" w:rsidRDefault="00B91D2D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18" w:name="_Toc122091305"/>
    </w:p>
    <w:p w14:paraId="1EED6C07" w14:textId="7CE6D2BB" w:rsidR="00823F48" w:rsidRPr="00B035E0" w:rsidRDefault="00823F48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B035E0">
        <w:rPr>
          <w:rFonts w:ascii="Times New Roman" w:hAnsi="Times New Roman"/>
          <w:color w:val="000000" w:themeColor="text1"/>
          <w:sz w:val="24"/>
          <w:szCs w:val="24"/>
        </w:rPr>
        <w:t xml:space="preserve">13. </w:t>
      </w:r>
      <w:bookmarkStart w:id="19" w:name="_Toc2171845"/>
      <w:bookmarkStart w:id="20" w:name="_Toc474573234"/>
      <w:r w:rsidRPr="00B035E0">
        <w:rPr>
          <w:rFonts w:ascii="Times New Roman" w:hAnsi="Times New Roman"/>
          <w:color w:val="000000" w:themeColor="text1"/>
          <w:sz w:val="24"/>
          <w:szCs w:val="24"/>
        </w:rPr>
        <w:t>Результаты технического диагностирования</w:t>
      </w:r>
      <w:bookmarkEnd w:id="18"/>
      <w:bookmarkEnd w:id="19"/>
      <w:bookmarkEnd w:id="20"/>
    </w:p>
    <w:p w14:paraId="155610B4" w14:textId="77777777" w:rsidR="00823F48" w:rsidRPr="00B035E0" w:rsidRDefault="00823F48" w:rsidP="007802CE">
      <w:pPr>
        <w:widowControl w:val="0"/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E61CBB" w:rsidRPr="009B005A">
        <w:rPr>
          <w:rFonts w:ascii="Times New Roman" w:hAnsi="Times New Roman"/>
          <w:sz w:val="24"/>
          <w:szCs w:val="24"/>
        </w:rPr>
        <w:t xml:space="preserve"> </w:t>
      </w:r>
      <w:r w:rsidR="00252F5C" w:rsidRPr="00B035E0">
        <w:rPr>
          <w:rFonts w:ascii="Times New Roman" w:hAnsi="Times New Roman"/>
          <w:sz w:val="24"/>
          <w:szCs w:val="24"/>
        </w:rPr>
        <w:t>9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2551"/>
        <w:gridCol w:w="3971"/>
        <w:gridCol w:w="2265"/>
      </w:tblGrid>
      <w:tr w:rsidR="00823F48" w:rsidRPr="00B035E0" w14:paraId="61B013E2" w14:textId="77777777" w:rsidTr="00054242">
        <w:trPr>
          <w:cantSplit/>
          <w:trHeight w:val="399"/>
        </w:trPr>
        <w:tc>
          <w:tcPr>
            <w:tcW w:w="229" w:type="pct"/>
            <w:vAlign w:val="center"/>
          </w:tcPr>
          <w:p w14:paraId="21CB79CC" w14:textId="77777777" w:rsidR="00823F48" w:rsidRPr="00B035E0" w:rsidRDefault="00823F4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385" w:type="pct"/>
            <w:vAlign w:val="center"/>
          </w:tcPr>
          <w:p w14:paraId="160C47A0" w14:textId="77777777" w:rsidR="00823F48" w:rsidRPr="00B035E0" w:rsidRDefault="00823F4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2156" w:type="pct"/>
            <w:vAlign w:val="center"/>
          </w:tcPr>
          <w:p w14:paraId="702487A9" w14:textId="77777777" w:rsidR="00823F48" w:rsidRPr="00B035E0" w:rsidRDefault="00823F4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1230" w:type="pct"/>
            <w:vAlign w:val="center"/>
          </w:tcPr>
          <w:p w14:paraId="4475439F" w14:textId="77777777" w:rsidR="00823F48" w:rsidRPr="00B035E0" w:rsidRDefault="00823F4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890EFD" w:rsidRPr="00B035E0" w14:paraId="7CDAA07C" w14:textId="77777777" w:rsidTr="00054242">
        <w:trPr>
          <w:cantSplit/>
          <w:trHeight w:val="199"/>
        </w:trPr>
        <w:tc>
          <w:tcPr>
            <w:tcW w:w="229" w:type="pct"/>
            <w:vAlign w:val="center"/>
          </w:tcPr>
          <w:p w14:paraId="3AF7BF3C" w14:textId="77777777" w:rsidR="00890EFD" w:rsidRPr="00B035E0" w:rsidRDefault="00890EFD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85" w:type="pct"/>
            <w:vAlign w:val="center"/>
          </w:tcPr>
          <w:p w14:paraId="4D703D7C" w14:textId="77777777" w:rsidR="00890EFD" w:rsidRPr="00B035E0" w:rsidRDefault="00DC1F19" w:rsidP="002F5C5F">
            <w:pPr>
              <w:widowControl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="00890EFD"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нализ технической документации</w:t>
            </w:r>
          </w:p>
        </w:tc>
        <w:tc>
          <w:tcPr>
            <w:tcW w:w="2156" w:type="pct"/>
            <w:vAlign w:val="center"/>
          </w:tcPr>
          <w:p w14:paraId="65F38BF8" w14:textId="64E586DD" w:rsidR="00890EFD" w:rsidRPr="00B035E0" w:rsidRDefault="00913979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Документация предоставлена в необходимом объеме</w:t>
            </w:r>
          </w:p>
        </w:tc>
        <w:tc>
          <w:tcPr>
            <w:tcW w:w="1230" w:type="pct"/>
            <w:vAlign w:val="center"/>
          </w:tcPr>
          <w:p w14:paraId="4B4DA5B3" w14:textId="77777777" w:rsidR="00890EFD" w:rsidRPr="00B035E0" w:rsidRDefault="00E61CBB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Приложение №</w:t>
            </w:r>
            <w:r w:rsidR="008719CE" w:rsidRPr="00B035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428A" w:rsidRPr="00B035E0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504E3D" w:rsidRPr="00B035E0" w14:paraId="7859D60D" w14:textId="77777777" w:rsidTr="00054242">
        <w:trPr>
          <w:cantSplit/>
          <w:trHeight w:val="265"/>
        </w:trPr>
        <w:tc>
          <w:tcPr>
            <w:tcW w:w="229" w:type="pct"/>
            <w:vAlign w:val="center"/>
          </w:tcPr>
          <w:p w14:paraId="443DEFB3" w14:textId="469BFCA0" w:rsidR="00504E3D" w:rsidRPr="00B035E0" w:rsidRDefault="00B91D2D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5" w:type="pct"/>
            <w:vAlign w:val="center"/>
          </w:tcPr>
          <w:p w14:paraId="172189D6" w14:textId="77777777" w:rsidR="00504E3D" w:rsidRPr="00B035E0" w:rsidRDefault="00504E3D" w:rsidP="002F5C5F">
            <w:pPr>
              <w:widowControl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2156" w:type="pct"/>
            <w:vAlign w:val="center"/>
          </w:tcPr>
          <w:p w14:paraId="7CB1881E" w14:textId="77777777" w:rsidR="00504E3D" w:rsidRPr="00B035E0" w:rsidRDefault="00504E3D" w:rsidP="00CE38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41BFDBA3" w14:textId="4CE7EFAB" w:rsidR="00504E3D" w:rsidRPr="00B035E0" w:rsidRDefault="00504E3D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Приложение №</w:t>
            </w:r>
            <w:r w:rsidR="008719CE" w:rsidRPr="00B035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1D2D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504E3D" w:rsidRPr="00B035E0" w14:paraId="53D60872" w14:textId="77777777" w:rsidTr="00054242">
        <w:trPr>
          <w:cantSplit/>
          <w:trHeight w:val="265"/>
        </w:trPr>
        <w:tc>
          <w:tcPr>
            <w:tcW w:w="229" w:type="pct"/>
            <w:vAlign w:val="center"/>
          </w:tcPr>
          <w:p w14:paraId="2975A8C2" w14:textId="051CFDF1" w:rsidR="00504E3D" w:rsidRPr="00B035E0" w:rsidRDefault="00B91D2D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5" w:type="pct"/>
            <w:vAlign w:val="center"/>
          </w:tcPr>
          <w:p w14:paraId="21D7F405" w14:textId="77777777" w:rsidR="00504E3D" w:rsidRPr="00B035E0" w:rsidRDefault="00504E3D" w:rsidP="002F5C5F">
            <w:pPr>
              <w:widowControl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Ультразвуковая толщинометрия</w:t>
            </w:r>
          </w:p>
        </w:tc>
        <w:tc>
          <w:tcPr>
            <w:tcW w:w="2156" w:type="pct"/>
            <w:vAlign w:val="center"/>
          </w:tcPr>
          <w:p w14:paraId="74B9199D" w14:textId="7927BD5D" w:rsidR="00504E3D" w:rsidRPr="00B035E0" w:rsidRDefault="006B42D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7C1885E8" w14:textId="02F32A11" w:rsidR="00504E3D" w:rsidRPr="00B035E0" w:rsidRDefault="00504E3D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Приложение №</w:t>
            </w:r>
            <w:r w:rsidR="008719CE" w:rsidRPr="00B035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1D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504E3D" w:rsidRPr="00B035E0" w14:paraId="19BC469A" w14:textId="77777777" w:rsidTr="00054242">
        <w:trPr>
          <w:cantSplit/>
          <w:trHeight w:val="265"/>
        </w:trPr>
        <w:tc>
          <w:tcPr>
            <w:tcW w:w="229" w:type="pct"/>
            <w:vAlign w:val="center"/>
          </w:tcPr>
          <w:p w14:paraId="550EDE4C" w14:textId="32D54559" w:rsidR="00504E3D" w:rsidRPr="00B035E0" w:rsidRDefault="00B91D2D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5" w:type="pct"/>
            <w:vAlign w:val="center"/>
          </w:tcPr>
          <w:p w14:paraId="3672DE21" w14:textId="77777777" w:rsidR="00504E3D" w:rsidRPr="00B035E0" w:rsidRDefault="00504E3D" w:rsidP="002F5C5F">
            <w:pPr>
              <w:widowControl w:val="0"/>
              <w:spacing w:after="0" w:line="240" w:lineRule="auto"/>
              <w:ind w:left="7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Ультразвуковой контроль качества основного металла и сварных соединений</w:t>
            </w:r>
          </w:p>
        </w:tc>
        <w:tc>
          <w:tcPr>
            <w:tcW w:w="2156" w:type="pct"/>
            <w:vAlign w:val="center"/>
          </w:tcPr>
          <w:p w14:paraId="6FC06DA1" w14:textId="7C7F2AA6" w:rsidR="00504E3D" w:rsidRPr="00B035E0" w:rsidRDefault="006B42D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443AAAEE" w14:textId="1CF223C2" w:rsidR="00504E3D" w:rsidRPr="00B035E0" w:rsidRDefault="00504E3D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B91D2D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504E3D" w:rsidRPr="00B035E0" w14:paraId="6B38A1EA" w14:textId="77777777" w:rsidTr="00054242">
        <w:trPr>
          <w:cantSplit/>
          <w:trHeight w:val="265"/>
        </w:trPr>
        <w:tc>
          <w:tcPr>
            <w:tcW w:w="229" w:type="pct"/>
            <w:vAlign w:val="center"/>
          </w:tcPr>
          <w:p w14:paraId="66ED4920" w14:textId="6EE4D504" w:rsidR="00504E3D" w:rsidRPr="00B035E0" w:rsidRDefault="00B91D2D" w:rsidP="00B91D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85" w:type="pct"/>
            <w:vAlign w:val="center"/>
          </w:tcPr>
          <w:p w14:paraId="381B3FE5" w14:textId="77777777" w:rsidR="00504E3D" w:rsidRPr="00B035E0" w:rsidRDefault="00504E3D" w:rsidP="002F5C5F">
            <w:pPr>
              <w:widowControl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Контроль твердости основного металла и сварных соединений</w:t>
            </w:r>
          </w:p>
        </w:tc>
        <w:tc>
          <w:tcPr>
            <w:tcW w:w="2156" w:type="pct"/>
            <w:vAlign w:val="center"/>
          </w:tcPr>
          <w:p w14:paraId="086F03EB" w14:textId="484923C2" w:rsidR="00504E3D" w:rsidRPr="00B035E0" w:rsidRDefault="006B42D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25F60C0A" w14:textId="54DFDFC3" w:rsidR="00504E3D" w:rsidRPr="00B035E0" w:rsidRDefault="00504E3D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B91D2D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504E3D" w:rsidRPr="00B035E0" w14:paraId="78AF5589" w14:textId="77777777" w:rsidTr="00054242">
        <w:trPr>
          <w:cantSplit/>
          <w:trHeight w:val="165"/>
        </w:trPr>
        <w:tc>
          <w:tcPr>
            <w:tcW w:w="229" w:type="pct"/>
            <w:vAlign w:val="center"/>
          </w:tcPr>
          <w:p w14:paraId="76A87661" w14:textId="14EEDAC2" w:rsidR="00504E3D" w:rsidRPr="00B035E0" w:rsidRDefault="00B91D2D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85" w:type="pct"/>
          </w:tcPr>
          <w:p w14:paraId="37D2687E" w14:textId="3741085F" w:rsidR="00504E3D" w:rsidRPr="00B035E0" w:rsidRDefault="001F4B02" w:rsidP="00B91D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Капиллярный</w:t>
            </w:r>
            <w:r w:rsidR="00AD58C7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к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онтроль деталей </w:t>
            </w:r>
            <w:r w:rsidR="00AD58C7">
              <w:rPr>
                <w:rFonts w:ascii="Times New Roman" w:hAnsi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 узлов</w:t>
            </w:r>
          </w:p>
        </w:tc>
        <w:tc>
          <w:tcPr>
            <w:tcW w:w="2156" w:type="pct"/>
            <w:vAlign w:val="center"/>
          </w:tcPr>
          <w:p w14:paraId="1DFF69FD" w14:textId="312B3D47" w:rsidR="00504E3D" w:rsidRPr="00B035E0" w:rsidRDefault="006B42D8" w:rsidP="00CE38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6A91DBEF" w14:textId="02EDA75B" w:rsidR="00504E3D" w:rsidRPr="00AD58C7" w:rsidRDefault="00504E3D" w:rsidP="009139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B91D2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54242" w:rsidRPr="00B035E0" w14:paraId="69382BF7" w14:textId="77777777" w:rsidTr="00054242">
        <w:trPr>
          <w:cantSplit/>
          <w:trHeight w:val="165"/>
        </w:trPr>
        <w:tc>
          <w:tcPr>
            <w:tcW w:w="229" w:type="pct"/>
            <w:vAlign w:val="center"/>
          </w:tcPr>
          <w:p w14:paraId="0509186D" w14:textId="13C4FEAD" w:rsidR="00054242" w:rsidRPr="00B035E0" w:rsidRDefault="00B91D2D" w:rsidP="000542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85" w:type="pct"/>
          </w:tcPr>
          <w:p w14:paraId="48FAB8E8" w14:textId="191D69AE" w:rsidR="00054242" w:rsidRPr="00B035E0" w:rsidRDefault="00054242" w:rsidP="002F5C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Вибр</w:t>
            </w:r>
            <w:r w:rsidR="002F5C5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одиагностический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контроль</w:t>
            </w:r>
          </w:p>
        </w:tc>
        <w:tc>
          <w:tcPr>
            <w:tcW w:w="2156" w:type="pct"/>
            <w:vAlign w:val="center"/>
          </w:tcPr>
          <w:p w14:paraId="5594840B" w14:textId="60DE5562" w:rsidR="00054242" w:rsidRPr="00B035E0" w:rsidRDefault="00054242" w:rsidP="000542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Дефектов, препятствующих дальнейшей безопасной эксплуатации не выявлено</w:t>
            </w:r>
          </w:p>
        </w:tc>
        <w:tc>
          <w:tcPr>
            <w:tcW w:w="1230" w:type="pct"/>
            <w:vAlign w:val="center"/>
          </w:tcPr>
          <w:p w14:paraId="3D9A72F0" w14:textId="115C0D53" w:rsidR="00054242" w:rsidRPr="00B035E0" w:rsidRDefault="00054242" w:rsidP="0005424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B91D2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</w:tbl>
    <w:p w14:paraId="4A2D6CB8" w14:textId="58CC594E" w:rsidR="006C59E2" w:rsidRPr="00B035E0" w:rsidRDefault="006C59E2" w:rsidP="00CD360E">
      <w:pPr>
        <w:pStyle w:val="20"/>
        <w:keepNext w:val="0"/>
        <w:keepLines w:val="0"/>
        <w:widowControl w:val="0"/>
        <w:spacing w:before="60" w:line="24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21" w:name="_Toc122091306"/>
      <w:r w:rsidRPr="00B035E0"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CA4252" w:rsidRPr="00B035E0">
        <w:rPr>
          <w:rFonts w:ascii="Times New Roman" w:hAnsi="Times New Roman"/>
          <w:color w:val="000000" w:themeColor="text1"/>
          <w:sz w:val="24"/>
          <w:szCs w:val="24"/>
        </w:rPr>
        <w:t>4</w:t>
      </w:r>
      <w:r w:rsidRPr="00B035E0">
        <w:rPr>
          <w:rFonts w:ascii="Times New Roman" w:hAnsi="Times New Roman"/>
          <w:color w:val="000000" w:themeColor="text1"/>
          <w:sz w:val="24"/>
          <w:szCs w:val="24"/>
        </w:rPr>
        <w:t>. Результаты расчетной оценки технического состояния</w:t>
      </w:r>
      <w:bookmarkEnd w:id="21"/>
    </w:p>
    <w:p w14:paraId="7E90BA0E" w14:textId="37E68AB1" w:rsidR="006C59E2" w:rsidRPr="00B035E0" w:rsidRDefault="006C59E2" w:rsidP="006C59E2">
      <w:pPr>
        <w:spacing w:before="60" w:after="0" w:line="240" w:lineRule="auto"/>
        <w:ind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sz w:val="24"/>
          <w:szCs w:val="24"/>
          <w:lang w:eastAsia="ru-RU"/>
        </w:rPr>
        <w:t xml:space="preserve">Фактическое значение параметров, определяющих состояние эксплуатации </w:t>
      </w:r>
      <w:r w:rsidR="0088654C" w:rsidRPr="0088654C">
        <w:rPr>
          <w:rFonts w:ascii="Times New Roman" w:eastAsia="Calibri" w:hAnsi="Times New Roman"/>
          <w:sz w:val="24"/>
          <w:szCs w:val="24"/>
          <w:lang w:eastAsia="ru-RU"/>
        </w:rPr>
        <w:t>____________________________________________________________</w:t>
      </w:r>
      <w:r w:rsidRPr="00B035E0">
        <w:rPr>
          <w:rFonts w:ascii="Times New Roman" w:eastAsia="Calibri" w:hAnsi="Times New Roman"/>
          <w:sz w:val="24"/>
          <w:szCs w:val="24"/>
          <w:lang w:eastAsia="ru-RU"/>
        </w:rPr>
        <w:t xml:space="preserve"> удовлетворяют требованиям нормативных документов. </w:t>
      </w:r>
    </w:p>
    <w:p w14:paraId="113EA453" w14:textId="04E4CEFF" w:rsidR="006C59E2" w:rsidRDefault="006C59E2" w:rsidP="006C59E2">
      <w:pPr>
        <w:spacing w:before="60" w:after="0" w:line="240" w:lineRule="auto"/>
        <w:ind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sz w:val="24"/>
          <w:szCs w:val="24"/>
          <w:lang w:eastAsia="ru-RU"/>
        </w:rPr>
        <w:t xml:space="preserve">Техническое состояние объекта диагностирования: </w:t>
      </w:r>
      <w:r w:rsidRPr="00B035E0">
        <w:rPr>
          <w:rFonts w:ascii="Times New Roman" w:hAnsi="Times New Roman"/>
          <w:sz w:val="24"/>
          <w:szCs w:val="24"/>
          <w:lang w:eastAsia="ru-RU"/>
        </w:rPr>
        <w:t>соответствует требованиям нормативно-технической документации</w:t>
      </w:r>
      <w:r w:rsidRPr="00B035E0">
        <w:rPr>
          <w:rFonts w:ascii="Times New Roman" w:eastAsia="Calibri" w:hAnsi="Times New Roman"/>
          <w:sz w:val="24"/>
          <w:szCs w:val="24"/>
          <w:lang w:eastAsia="ru-RU"/>
        </w:rPr>
        <w:t>.</w:t>
      </w:r>
    </w:p>
    <w:p w14:paraId="58E5CF3F" w14:textId="369531D4" w:rsidR="0088654C" w:rsidRDefault="0088654C">
      <w:pPr>
        <w:spacing w:after="0" w:line="240" w:lineRule="auto"/>
        <w:rPr>
          <w:rFonts w:ascii="Times New Roman" w:eastAsia="Calibri" w:hAnsi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  <w:sz w:val="24"/>
          <w:szCs w:val="24"/>
          <w:lang w:eastAsia="ru-RU"/>
        </w:rPr>
        <w:br w:type="page"/>
      </w:r>
    </w:p>
    <w:p w14:paraId="2BD1023F" w14:textId="03BC9C77" w:rsidR="00890EFD" w:rsidRPr="00B035E0" w:rsidRDefault="005643A6" w:rsidP="00890EFD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  <w:bookmarkStart w:id="22" w:name="_Toc90633157"/>
      <w:bookmarkStart w:id="23" w:name="_Toc122091307"/>
      <w:r w:rsidRPr="00B035E0">
        <w:rPr>
          <w:rFonts w:ascii="Times New Roman" w:eastAsiaTheme="minorHAnsi" w:hAnsi="Times New Roman"/>
          <w:color w:val="auto"/>
          <w:sz w:val="24"/>
          <w:szCs w:val="24"/>
        </w:rPr>
        <w:t>ПРИЛОЖЕНИЕ № 1</w:t>
      </w:r>
      <w:r w:rsidR="00AB0AE6" w:rsidRPr="00B035E0">
        <w:rPr>
          <w:rFonts w:ascii="Times New Roman" w:eastAsiaTheme="minorHAnsi" w:hAnsi="Times New Roman"/>
          <w:sz w:val="24"/>
          <w:szCs w:val="24"/>
        </w:rPr>
        <w:br/>
      </w:r>
      <w:bookmarkEnd w:id="22"/>
      <w:r w:rsidR="005C7BFD"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Протокол </w:t>
      </w:r>
      <w:r w:rsidR="007F29B4"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по результатам анализа </w:t>
      </w:r>
      <w:r w:rsidR="005C7BFD" w:rsidRPr="00B035E0">
        <w:rPr>
          <w:rFonts w:ascii="Times New Roman" w:eastAsiaTheme="minorHAnsi" w:hAnsi="Times New Roman"/>
          <w:color w:val="auto"/>
          <w:sz w:val="24"/>
          <w:szCs w:val="24"/>
        </w:rPr>
        <w:t>технической документации</w:t>
      </w:r>
      <w:bookmarkEnd w:id="23"/>
    </w:p>
    <w:p w14:paraId="0C5002EE" w14:textId="77777777" w:rsidR="00890EFD" w:rsidRPr="00B035E0" w:rsidRDefault="00890EFD" w:rsidP="00890EFD">
      <w:pPr>
        <w:pStyle w:val="af8"/>
        <w:jc w:val="right"/>
        <w:rPr>
          <w:rFonts w:ascii="Times New Roman" w:hAnsi="Times New Roman"/>
          <w:b w:val="0"/>
          <w:szCs w:val="24"/>
        </w:rPr>
      </w:pPr>
      <w:bookmarkStart w:id="24" w:name="_Toc47685427"/>
      <w:bookmarkStart w:id="25" w:name="_Toc89870777"/>
    </w:p>
    <w:bookmarkEnd w:id="24"/>
    <w:bookmarkEnd w:id="25"/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890EFD" w:rsidRPr="00B035E0" w14:paraId="1C051157" w14:textId="77777777" w:rsidTr="005643A6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651A789" w14:textId="1132DAAD" w:rsidR="00890EFD" w:rsidRPr="00B035E0" w:rsidRDefault="00890EFD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5951E71" w14:textId="77777777" w:rsidR="00890EFD" w:rsidRPr="00B035E0" w:rsidRDefault="00890EFD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4BDAF91" w14:textId="4483D944" w:rsidR="00890EFD" w:rsidRPr="00B035E0" w:rsidRDefault="00890EFD" w:rsidP="007924A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88654C" w:rsidRPr="00B035E0" w14:paraId="7BF6A83D" w14:textId="77777777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976EAE9" w14:textId="3A52AD34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21E97E1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AB56528" w14:textId="10CB8214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8654C" w:rsidRPr="00B035E0" w14:paraId="363941AD" w14:textId="77777777" w:rsidTr="005643A6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004F692" w14:textId="32D70D32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73F5BC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0A71E11" w14:textId="5800D422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88654C" w:rsidRPr="00B035E0" w14:paraId="427CE10B" w14:textId="77777777" w:rsidTr="005643A6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D9958F9" w14:textId="6A49F91A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F71B1B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8D79BB2" w14:textId="32E6515C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8654C" w:rsidRPr="00B035E0" w14:paraId="03EA9907" w14:textId="77777777" w:rsidTr="005643A6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A131F52" w14:textId="086349FD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A56E59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78712D7" w14:textId="6F9D80CE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88654C" w:rsidRPr="00B035E0" w14:paraId="5C5B2DE0" w14:textId="77777777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FD49A1" w14:textId="48CBF403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4FE8625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36D1F6C" w14:textId="535CFCC4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8654C" w:rsidRPr="00B035E0" w14:paraId="27260582" w14:textId="77777777" w:rsidTr="005643A6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0FBDAB2" w14:textId="0AFE2595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019CDB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DEB4E41" w14:textId="2D64B19A" w:rsidR="0088654C" w:rsidRPr="00B035E0" w:rsidRDefault="0088654C" w:rsidP="0088654C">
            <w:pPr>
              <w:widowControl w:val="0"/>
              <w:spacing w:after="0" w:line="240" w:lineRule="auto"/>
              <w:ind w:left="-144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88654C" w:rsidRPr="00B035E0" w14:paraId="7108A396" w14:textId="77777777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AE034C" w14:textId="3159D7B3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C167DB" w14:textId="777777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BA101C" w14:textId="5EB4C877" w:rsidR="0088654C" w:rsidRPr="00B035E0" w:rsidRDefault="0088654C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378B224" w14:textId="77777777" w:rsidR="00921195" w:rsidRPr="00B035E0" w:rsidRDefault="00921195" w:rsidP="004054A9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26" w:name="_Toc205697757"/>
      <w:bookmarkStart w:id="27" w:name="OLE_LINK5"/>
      <w:bookmarkStart w:id="28" w:name="OLE_LINK6"/>
      <w:bookmarkStart w:id="29" w:name="_Toc275268989"/>
      <w:bookmarkStart w:id="30" w:name="_Toc275271669"/>
      <w:bookmarkStart w:id="31" w:name="_Toc275333071"/>
    </w:p>
    <w:p w14:paraId="78570AA2" w14:textId="77777777" w:rsidR="005C7BFD" w:rsidRPr="00B035E0" w:rsidRDefault="005C7BFD" w:rsidP="004054A9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="007F29B4" w:rsidRPr="00B035E0">
        <w:rPr>
          <w:rFonts w:ascii="Times New Roman" w:hAnsi="Times New Roman"/>
          <w:b/>
          <w:sz w:val="24"/>
          <w:szCs w:val="24"/>
          <w:lang w:eastAsia="ru-RU"/>
        </w:rPr>
        <w:t xml:space="preserve">по результатам </w:t>
      </w:r>
      <w:r w:rsidRPr="00B035E0">
        <w:rPr>
          <w:rFonts w:ascii="Times New Roman" w:hAnsi="Times New Roman"/>
          <w:b/>
          <w:sz w:val="24"/>
          <w:szCs w:val="24"/>
          <w:lang w:eastAsia="ru-RU"/>
        </w:rPr>
        <w:t>анализа технической документации</w:t>
      </w:r>
    </w:p>
    <w:p w14:paraId="3E3FD6EC" w14:textId="0BB828E7" w:rsidR="005C7BFD" w:rsidRPr="0088654C" w:rsidRDefault="005C7BFD" w:rsidP="004054A9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88654C" w:rsidRPr="0088654C">
        <w:rPr>
          <w:rFonts w:ascii="Times New Roman" w:hAnsi="Times New Roman"/>
          <w:b/>
          <w:sz w:val="24"/>
          <w:szCs w:val="24"/>
          <w:lang w:eastAsia="ru-RU"/>
        </w:rPr>
        <w:t>____________</w:t>
      </w:r>
      <w:r w:rsidR="00696CF7"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Pr="00DA71C0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88654C" w:rsidRPr="0088654C">
        <w:rPr>
          <w:rFonts w:ascii="Times New Roman" w:hAnsi="Times New Roman"/>
          <w:b/>
          <w:iCs/>
          <w:sz w:val="24"/>
          <w:szCs w:val="24"/>
          <w:lang w:eastAsia="ru-RU"/>
        </w:rPr>
        <w:t>___________________</w:t>
      </w:r>
    </w:p>
    <w:p w14:paraId="3224EF21" w14:textId="77777777" w:rsidR="00921195" w:rsidRPr="00B035E0" w:rsidRDefault="00921195" w:rsidP="005C7BFD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4DF6A532" w14:textId="77777777" w:rsidR="005C7BFD" w:rsidRPr="00B035E0" w:rsidRDefault="005C7BFD" w:rsidP="005C7BFD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>1. Сведения о рассмотренных в процессе технического диагностирования документах</w:t>
      </w:r>
    </w:p>
    <w:p w14:paraId="0A2C51B3" w14:textId="77777777" w:rsidR="005643A6" w:rsidRPr="00B035E0" w:rsidRDefault="005643A6" w:rsidP="00B50B52">
      <w:pPr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Таблица № </w:t>
      </w:r>
      <w:r w:rsidR="004054A9" w:rsidRPr="00B035E0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"/>
        <w:gridCol w:w="3987"/>
        <w:gridCol w:w="3220"/>
        <w:gridCol w:w="1544"/>
      </w:tblGrid>
      <w:tr w:rsidR="005C7BFD" w:rsidRPr="00B035E0" w14:paraId="24630B6A" w14:textId="77777777" w:rsidTr="00696CF7">
        <w:trPr>
          <w:cantSplit/>
          <w:trHeight w:val="20"/>
          <w:tblHeader/>
        </w:trPr>
        <w:tc>
          <w:tcPr>
            <w:tcW w:w="318" w:type="pct"/>
            <w:vAlign w:val="center"/>
          </w:tcPr>
          <w:p w14:paraId="6146EE08" w14:textId="77777777" w:rsidR="005C7BFD" w:rsidRPr="00B035E0" w:rsidRDefault="005C7BFD" w:rsidP="00B528D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№</w:t>
            </w:r>
          </w:p>
          <w:p w14:paraId="792696F9" w14:textId="77777777" w:rsidR="005C7BFD" w:rsidRPr="00B035E0" w:rsidRDefault="005C7BFD" w:rsidP="00B528D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133" w:type="pct"/>
            <w:vAlign w:val="center"/>
          </w:tcPr>
          <w:p w14:paraId="587AC824" w14:textId="77777777" w:rsidR="005C7BFD" w:rsidRPr="00B035E0" w:rsidRDefault="005C7BFD" w:rsidP="00B528D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723" w:type="pct"/>
            <w:vAlign w:val="center"/>
          </w:tcPr>
          <w:p w14:paraId="795CE651" w14:textId="77777777" w:rsidR="005C7BFD" w:rsidRPr="00B035E0" w:rsidRDefault="005C7BFD" w:rsidP="00B528D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26" w:type="pct"/>
          </w:tcPr>
          <w:p w14:paraId="7BFC9813" w14:textId="77777777" w:rsidR="005C7BFD" w:rsidRPr="00B035E0" w:rsidRDefault="005C7BFD" w:rsidP="00B528D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35E0">
              <w:rPr>
                <w:rFonts w:ascii="Times New Roman" w:hAnsi="Times New Roman"/>
                <w:sz w:val="24"/>
                <w:szCs w:val="24"/>
                <w:lang w:eastAsia="ru-RU"/>
              </w:rPr>
              <w:t>Объём документа, листов</w:t>
            </w:r>
          </w:p>
        </w:tc>
      </w:tr>
      <w:tr w:rsidR="00847362" w:rsidRPr="00B035E0" w14:paraId="5141997B" w14:textId="77777777" w:rsidTr="00847362">
        <w:trPr>
          <w:cantSplit/>
          <w:trHeight w:val="689"/>
        </w:trPr>
        <w:tc>
          <w:tcPr>
            <w:tcW w:w="318" w:type="pct"/>
            <w:vAlign w:val="center"/>
          </w:tcPr>
          <w:p w14:paraId="06B99463" w14:textId="5ACC0F9F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2133" w:type="pct"/>
          </w:tcPr>
          <w:p w14:paraId="187E5A42" w14:textId="10186FF3" w:rsidR="00847362" w:rsidRPr="00B035E0" w:rsidRDefault="00847362" w:rsidP="00847362">
            <w:pPr>
              <w:pStyle w:val="afff4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Лицензия на осуществление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: Эксплуатация взрывопожарных и химически опасных производственных объектов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I, II, III классов опасности </w:t>
            </w:r>
          </w:p>
        </w:tc>
        <w:tc>
          <w:tcPr>
            <w:tcW w:w="1723" w:type="pct"/>
            <w:vAlign w:val="center"/>
          </w:tcPr>
          <w:p w14:paraId="4259439C" w14:textId="711D02B7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758382E6" w14:textId="0D2C21E5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4ECB0729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5CA9DB20" w14:textId="08EBB321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2133" w:type="pct"/>
          </w:tcPr>
          <w:p w14:paraId="7B48337D" w14:textId="227B090A" w:rsidR="00847362" w:rsidRPr="00B035E0" w:rsidRDefault="00847362" w:rsidP="00847362">
            <w:pPr>
              <w:pStyle w:val="afff4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Свидетельство о регистрации ОПО выданное Федеральной службой по экологическому, технологическому и атомному надзору</w:t>
            </w:r>
          </w:p>
        </w:tc>
        <w:tc>
          <w:tcPr>
            <w:tcW w:w="1723" w:type="pct"/>
            <w:vAlign w:val="center"/>
          </w:tcPr>
          <w:p w14:paraId="1BEC2C96" w14:textId="2D44E59B" w:rsidR="00847362" w:rsidRPr="00B035E0" w:rsidRDefault="00847362" w:rsidP="00847362">
            <w:pPr>
              <w:spacing w:after="0" w:line="240" w:lineRule="auto"/>
              <w:ind w:left="33" w:right="91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4E7738CE" w14:textId="00FE0CFD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4774400C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5DDE7EF1" w14:textId="297524DD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3</w:t>
            </w:r>
          </w:p>
        </w:tc>
        <w:tc>
          <w:tcPr>
            <w:tcW w:w="2133" w:type="pct"/>
          </w:tcPr>
          <w:p w14:paraId="3BB8D598" w14:textId="52488D5C" w:rsidR="00847362" w:rsidRPr="00B035E0" w:rsidRDefault="00847362" w:rsidP="0088654C">
            <w:pPr>
              <w:pStyle w:val="afff4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Декларация промышленной безопасности опасного производственного объекта </w:t>
            </w:r>
          </w:p>
        </w:tc>
        <w:tc>
          <w:tcPr>
            <w:tcW w:w="1723" w:type="pct"/>
            <w:vAlign w:val="center"/>
          </w:tcPr>
          <w:p w14:paraId="3CE6ED3A" w14:textId="145A4AF9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0227AF14" w14:textId="47293EC8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02845F6B" w14:textId="77777777" w:rsidTr="00847362">
        <w:trPr>
          <w:cantSplit/>
          <w:trHeight w:val="433"/>
        </w:trPr>
        <w:tc>
          <w:tcPr>
            <w:tcW w:w="318" w:type="pct"/>
            <w:vAlign w:val="center"/>
          </w:tcPr>
          <w:p w14:paraId="51C9E587" w14:textId="4F29367E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4</w:t>
            </w:r>
          </w:p>
        </w:tc>
        <w:tc>
          <w:tcPr>
            <w:tcW w:w="2133" w:type="pct"/>
          </w:tcPr>
          <w:p w14:paraId="49773C5E" w14:textId="092DF324" w:rsidR="00847362" w:rsidRPr="00B035E0" w:rsidRDefault="00847362" w:rsidP="00847362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723" w:type="pct"/>
            <w:vAlign w:val="center"/>
          </w:tcPr>
          <w:p w14:paraId="7E53B132" w14:textId="45369242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6BC1BD34" w14:textId="66FAF930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2E5EC0DA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2B4D3229" w14:textId="55D89B83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5</w:t>
            </w:r>
          </w:p>
        </w:tc>
        <w:tc>
          <w:tcPr>
            <w:tcW w:w="2133" w:type="pct"/>
          </w:tcPr>
          <w:p w14:paraId="4B8A21C4" w14:textId="429AC25E" w:rsidR="00847362" w:rsidRPr="00B035E0" w:rsidRDefault="00847362" w:rsidP="00847362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723" w:type="pct"/>
            <w:vAlign w:val="center"/>
          </w:tcPr>
          <w:p w14:paraId="0D3E4901" w14:textId="644FF561" w:rsidR="00847362" w:rsidRPr="00B035E0" w:rsidRDefault="00847362" w:rsidP="008473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298354F3" w14:textId="5995D66D" w:rsidR="00847362" w:rsidRPr="00B035E0" w:rsidRDefault="00847362" w:rsidP="008473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47362" w:rsidRPr="00B035E0" w14:paraId="19B5E6DB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0419251E" w14:textId="31212584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6</w:t>
            </w:r>
          </w:p>
        </w:tc>
        <w:tc>
          <w:tcPr>
            <w:tcW w:w="2133" w:type="pct"/>
          </w:tcPr>
          <w:p w14:paraId="53B1B309" w14:textId="5E27AAAA" w:rsidR="00847362" w:rsidRPr="00B035E0" w:rsidRDefault="00847362" w:rsidP="0088654C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Положение о производственном контроле за соблюдением требований промышленной безопасности на опасных производственных объектах </w:t>
            </w:r>
          </w:p>
        </w:tc>
        <w:tc>
          <w:tcPr>
            <w:tcW w:w="1723" w:type="pct"/>
            <w:vAlign w:val="center"/>
          </w:tcPr>
          <w:p w14:paraId="632E3084" w14:textId="1A998239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7E082665" w14:textId="6A8565A6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4973F710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72662444" w14:textId="0BB1785C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7</w:t>
            </w:r>
          </w:p>
        </w:tc>
        <w:tc>
          <w:tcPr>
            <w:tcW w:w="2133" w:type="pct"/>
          </w:tcPr>
          <w:p w14:paraId="538A3432" w14:textId="216167FC" w:rsidR="00847362" w:rsidRPr="00B035E0" w:rsidRDefault="00847362" w:rsidP="00847362">
            <w:pPr>
              <w:pStyle w:val="afff4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Приказ о назначении ответственных лиц за осуществление производственного контроля при эксплуатации оборудования под избыточным давлением, и за исправное состояние и безопасную эксплуатацию оборудования под избыточным давлением </w:t>
            </w:r>
          </w:p>
        </w:tc>
        <w:tc>
          <w:tcPr>
            <w:tcW w:w="1723" w:type="pct"/>
            <w:vAlign w:val="center"/>
          </w:tcPr>
          <w:p w14:paraId="780146CA" w14:textId="269F65B6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6405B169" w14:textId="38F4E91A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0863FF72" w14:textId="77777777" w:rsidTr="00847362">
        <w:trPr>
          <w:cantSplit/>
          <w:trHeight w:val="295"/>
        </w:trPr>
        <w:tc>
          <w:tcPr>
            <w:tcW w:w="318" w:type="pct"/>
            <w:vAlign w:val="center"/>
          </w:tcPr>
          <w:p w14:paraId="00DA0C90" w14:textId="41C1CF0D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8</w:t>
            </w:r>
          </w:p>
        </w:tc>
        <w:tc>
          <w:tcPr>
            <w:tcW w:w="2133" w:type="pct"/>
          </w:tcPr>
          <w:p w14:paraId="4820AB6E" w14:textId="2C910839" w:rsidR="00847362" w:rsidRPr="00B035E0" w:rsidRDefault="00847362" w:rsidP="0088654C">
            <w:pPr>
              <w:pStyle w:val="afff4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План мероприятий по локализации и ликвидации последствий аварий на ОПО </w:t>
            </w:r>
          </w:p>
        </w:tc>
        <w:tc>
          <w:tcPr>
            <w:tcW w:w="1723" w:type="pct"/>
            <w:vAlign w:val="center"/>
          </w:tcPr>
          <w:p w14:paraId="285D80DE" w14:textId="44B50B1D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262584CA" w14:textId="4C0DB3BC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58C7" w:rsidRPr="00B035E0" w14:paraId="6EAF075D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7F4B6584" w14:textId="32ADD6AE" w:rsidR="00AD58C7" w:rsidRPr="00B035E0" w:rsidRDefault="00AD58C7" w:rsidP="00AD58C7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9</w:t>
            </w:r>
          </w:p>
        </w:tc>
        <w:tc>
          <w:tcPr>
            <w:tcW w:w="2133" w:type="pct"/>
          </w:tcPr>
          <w:p w14:paraId="0A82867F" w14:textId="07D9860F" w:rsidR="00AD58C7" w:rsidRPr="00B035E0" w:rsidRDefault="00AD58C7" w:rsidP="00AD58C7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Паспорт/формуляр</w:t>
            </w:r>
          </w:p>
        </w:tc>
        <w:tc>
          <w:tcPr>
            <w:tcW w:w="1723" w:type="pct"/>
            <w:vAlign w:val="center"/>
          </w:tcPr>
          <w:p w14:paraId="4C6E6E42" w14:textId="4D5E894E" w:rsidR="00AD58C7" w:rsidRPr="000D4C6F" w:rsidRDefault="00AD58C7" w:rsidP="00AD58C7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26" w:type="pct"/>
            <w:vAlign w:val="center"/>
          </w:tcPr>
          <w:p w14:paraId="4388B5B0" w14:textId="70782CE0" w:rsidR="00AD58C7" w:rsidRPr="00B035E0" w:rsidRDefault="00AD58C7" w:rsidP="00AD58C7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36B6712F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07D8FD41" w14:textId="1048F0D3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10</w:t>
            </w:r>
          </w:p>
        </w:tc>
        <w:tc>
          <w:tcPr>
            <w:tcW w:w="2133" w:type="pct"/>
          </w:tcPr>
          <w:p w14:paraId="2A78584B" w14:textId="431C2305" w:rsidR="00847362" w:rsidRPr="00B035E0" w:rsidRDefault="00847362" w:rsidP="00847362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Журнал дефектов в работе основного и вспомогательного оборудования</w:t>
            </w:r>
          </w:p>
        </w:tc>
        <w:tc>
          <w:tcPr>
            <w:tcW w:w="1723" w:type="pct"/>
            <w:vAlign w:val="center"/>
          </w:tcPr>
          <w:p w14:paraId="65DFF921" w14:textId="5B5C260D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5C65568E" w14:textId="3EC65FF6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398154C0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3414349C" w14:textId="3A672F46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11</w:t>
            </w:r>
          </w:p>
        </w:tc>
        <w:tc>
          <w:tcPr>
            <w:tcW w:w="2133" w:type="pct"/>
          </w:tcPr>
          <w:p w14:paraId="063321A9" w14:textId="014A00BA" w:rsidR="00847362" w:rsidRPr="00B035E0" w:rsidRDefault="00847362" w:rsidP="00847362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Журнал профилактического обхода скважин и шлейфов</w:t>
            </w: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 </w:t>
            </w:r>
          </w:p>
        </w:tc>
        <w:tc>
          <w:tcPr>
            <w:tcW w:w="1723" w:type="pct"/>
            <w:vAlign w:val="center"/>
          </w:tcPr>
          <w:p w14:paraId="729F13D4" w14:textId="3EC51CE6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5BC89823" w14:textId="792C97B6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7362" w:rsidRPr="00B035E0" w14:paraId="31972FA2" w14:textId="77777777" w:rsidTr="00847362">
        <w:trPr>
          <w:cantSplit/>
          <w:trHeight w:val="20"/>
        </w:trPr>
        <w:tc>
          <w:tcPr>
            <w:tcW w:w="318" w:type="pct"/>
            <w:vAlign w:val="center"/>
          </w:tcPr>
          <w:p w14:paraId="75FB5C8D" w14:textId="79AE724C" w:rsidR="00847362" w:rsidRPr="00B035E0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E0A5D">
              <w:rPr>
                <w:rFonts w:ascii="Times New Roman" w:eastAsia="Times New Roman" w:hAnsi="Times New Roman"/>
                <w:sz w:val="24"/>
                <w:szCs w:val="24"/>
                <w:lang w:val="en-US" w:eastAsia="ru-RU" w:bidi="ru-RU"/>
              </w:rPr>
              <w:t>1</w:t>
            </w:r>
            <w:r w:rsidRPr="002E0A5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2133" w:type="pct"/>
          </w:tcPr>
          <w:p w14:paraId="471A8ACD" w14:textId="1A4F5FC0" w:rsidR="00847362" w:rsidRPr="00B035E0" w:rsidRDefault="00847362" w:rsidP="0088654C">
            <w:pPr>
              <w:pStyle w:val="afff4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Альбом схем обвязки устья эксплуатационных, поглотительных, наблюдательных, контрольных и геофизических скважин </w:t>
            </w:r>
          </w:p>
        </w:tc>
        <w:tc>
          <w:tcPr>
            <w:tcW w:w="1723" w:type="pct"/>
            <w:vAlign w:val="center"/>
          </w:tcPr>
          <w:p w14:paraId="604BC4CB" w14:textId="3428D8B5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vAlign w:val="center"/>
          </w:tcPr>
          <w:p w14:paraId="55C99648" w14:textId="2AF28018" w:rsidR="00847362" w:rsidRDefault="00847362" w:rsidP="0084736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929D335" w14:textId="77777777" w:rsidR="00462065" w:rsidRPr="00B035E0" w:rsidRDefault="00462065" w:rsidP="00AB0AE6">
      <w:pPr>
        <w:pStyle w:val="afff4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BBA603D" w14:textId="5E6AFAF1" w:rsidR="005C7BFD" w:rsidRPr="00B035E0" w:rsidRDefault="005C7BFD" w:rsidP="00AB0AE6">
      <w:pPr>
        <w:pStyle w:val="afff4"/>
        <w:jc w:val="center"/>
        <w:rPr>
          <w:rFonts w:ascii="Times New Roman" w:hAnsi="Times New Roman"/>
          <w:b/>
          <w:bCs/>
          <w:sz w:val="24"/>
          <w:szCs w:val="24"/>
        </w:rPr>
      </w:pPr>
      <w:r w:rsidRPr="00B035E0">
        <w:rPr>
          <w:rFonts w:ascii="Times New Roman" w:hAnsi="Times New Roman"/>
          <w:b/>
          <w:bCs/>
          <w:sz w:val="24"/>
          <w:szCs w:val="24"/>
        </w:rPr>
        <w:t>2.</w:t>
      </w:r>
      <w:r w:rsidR="008719CE" w:rsidRPr="00B035E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bCs/>
          <w:sz w:val="24"/>
          <w:szCs w:val="24"/>
        </w:rPr>
        <w:t>Общие данные</w:t>
      </w:r>
    </w:p>
    <w:p w14:paraId="480ADBE7" w14:textId="77777777" w:rsidR="005643A6" w:rsidRPr="00B035E0" w:rsidRDefault="005643A6" w:rsidP="008719CE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Таблица № </w:t>
      </w:r>
      <w:r w:rsidR="005C7BFD" w:rsidRPr="00B035E0">
        <w:rPr>
          <w:rFonts w:ascii="Times New Roman" w:hAnsi="Times New Roman"/>
          <w:sz w:val="24"/>
          <w:szCs w:val="24"/>
        </w:rPr>
        <w:t>2</w:t>
      </w:r>
    </w:p>
    <w:tbl>
      <w:tblPr>
        <w:tblStyle w:val="1a"/>
        <w:tblW w:w="5000" w:type="pct"/>
        <w:tblLayout w:type="fixed"/>
        <w:tblLook w:val="04A0" w:firstRow="1" w:lastRow="0" w:firstColumn="1" w:lastColumn="0" w:noHBand="0" w:noVBand="1"/>
      </w:tblPr>
      <w:tblGrid>
        <w:gridCol w:w="3252"/>
        <w:gridCol w:w="6093"/>
      </w:tblGrid>
      <w:tr w:rsidR="00054242" w:rsidRPr="00B035E0" w14:paraId="597ACBEC" w14:textId="0F84F242" w:rsidTr="00054242">
        <w:trPr>
          <w:trHeight w:val="409"/>
        </w:trPr>
        <w:tc>
          <w:tcPr>
            <w:tcW w:w="1740" w:type="pct"/>
            <w:vAlign w:val="center"/>
          </w:tcPr>
          <w:p w14:paraId="63A2FB4B" w14:textId="1CB62288" w:rsidR="00054242" w:rsidRPr="00B035E0" w:rsidRDefault="00054242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Наименование объекта</w:t>
            </w:r>
          </w:p>
        </w:tc>
        <w:tc>
          <w:tcPr>
            <w:tcW w:w="3260" w:type="pct"/>
            <w:vAlign w:val="center"/>
          </w:tcPr>
          <w:p w14:paraId="7A4E795B" w14:textId="562DE849" w:rsidR="00054242" w:rsidRDefault="00054242" w:rsidP="00F21AE9">
            <w:pPr>
              <w:pStyle w:val="afff4"/>
              <w:jc w:val="center"/>
              <w:rPr>
                <w:sz w:val="24"/>
              </w:rPr>
            </w:pPr>
          </w:p>
        </w:tc>
      </w:tr>
      <w:tr w:rsidR="000D4C6F" w:rsidRPr="00B035E0" w14:paraId="25C36817" w14:textId="2F929EC8" w:rsidTr="000D4C6F">
        <w:trPr>
          <w:trHeight w:val="409"/>
        </w:trPr>
        <w:tc>
          <w:tcPr>
            <w:tcW w:w="1740" w:type="pct"/>
            <w:vAlign w:val="center"/>
          </w:tcPr>
          <w:p w14:paraId="3A9FAEE2" w14:textId="71095A3F" w:rsidR="000D4C6F" w:rsidRPr="00B035E0" w:rsidRDefault="000D4C6F" w:rsidP="00FC0A7E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Завод-изготовитель, город</w:t>
            </w:r>
          </w:p>
        </w:tc>
        <w:tc>
          <w:tcPr>
            <w:tcW w:w="3260" w:type="pct"/>
            <w:vAlign w:val="center"/>
          </w:tcPr>
          <w:p w14:paraId="26E228E9" w14:textId="3A350ACB" w:rsidR="000D4C6F" w:rsidRPr="001F4A0C" w:rsidRDefault="000D4C6F" w:rsidP="000D4C6F">
            <w:pPr>
              <w:pStyle w:val="afff4"/>
              <w:jc w:val="center"/>
              <w:rPr>
                <w:sz w:val="24"/>
              </w:rPr>
            </w:pPr>
          </w:p>
        </w:tc>
      </w:tr>
      <w:tr w:rsidR="00AD58C7" w:rsidRPr="00B035E0" w14:paraId="68FDB1EB" w14:textId="4D484CB5" w:rsidTr="00AD58C7">
        <w:trPr>
          <w:trHeight w:val="409"/>
        </w:trPr>
        <w:tc>
          <w:tcPr>
            <w:tcW w:w="1740" w:type="pct"/>
            <w:vAlign w:val="center"/>
          </w:tcPr>
          <w:p w14:paraId="56EDFE5D" w14:textId="77777777" w:rsidR="00AD58C7" w:rsidRPr="00B035E0" w:rsidRDefault="00AD58C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Заводской номер</w:t>
            </w:r>
          </w:p>
        </w:tc>
        <w:tc>
          <w:tcPr>
            <w:tcW w:w="3260" w:type="pct"/>
            <w:vAlign w:val="center"/>
          </w:tcPr>
          <w:p w14:paraId="69B3A254" w14:textId="1FEBD228" w:rsidR="00AD58C7" w:rsidRDefault="00AD58C7" w:rsidP="00A70E2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AD58C7" w:rsidRPr="00B035E0" w14:paraId="70A4D5A9" w14:textId="2B6763E8" w:rsidTr="00AD58C7">
        <w:trPr>
          <w:trHeight w:val="409"/>
        </w:trPr>
        <w:tc>
          <w:tcPr>
            <w:tcW w:w="1740" w:type="pct"/>
            <w:vAlign w:val="center"/>
          </w:tcPr>
          <w:p w14:paraId="679F798F" w14:textId="77777777" w:rsidR="00AD58C7" w:rsidRPr="00B035E0" w:rsidRDefault="00AD58C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Дата изготовления</w:t>
            </w:r>
          </w:p>
        </w:tc>
        <w:tc>
          <w:tcPr>
            <w:tcW w:w="3260" w:type="pct"/>
            <w:vAlign w:val="center"/>
          </w:tcPr>
          <w:p w14:paraId="38708AA2" w14:textId="34EA1C27" w:rsidR="00AD58C7" w:rsidRDefault="00AD58C7" w:rsidP="00A70E2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0D4C6F" w:rsidRPr="00B035E0" w14:paraId="2EC2C9F8" w14:textId="50832A0A" w:rsidTr="000D4C6F">
        <w:trPr>
          <w:trHeight w:val="704"/>
        </w:trPr>
        <w:tc>
          <w:tcPr>
            <w:tcW w:w="1740" w:type="pct"/>
            <w:vAlign w:val="center"/>
          </w:tcPr>
          <w:p w14:paraId="7EA5992B" w14:textId="152DF43B" w:rsidR="000D4C6F" w:rsidRPr="00B035E0" w:rsidRDefault="00695D6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Предприятие, эксплуатирующее УВИ</w:t>
            </w:r>
          </w:p>
        </w:tc>
        <w:tc>
          <w:tcPr>
            <w:tcW w:w="3260" w:type="pct"/>
            <w:vAlign w:val="center"/>
          </w:tcPr>
          <w:p w14:paraId="52F09C85" w14:textId="1446D2EC" w:rsidR="000D4C6F" w:rsidRPr="00B035E0" w:rsidRDefault="000D4C6F" w:rsidP="00A70E24">
            <w:pPr>
              <w:pStyle w:val="afff4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D4C6F" w:rsidRPr="00B035E0" w14:paraId="6E1C0277" w14:textId="73B180D1" w:rsidTr="000D4C6F">
        <w:trPr>
          <w:trHeight w:val="402"/>
        </w:trPr>
        <w:tc>
          <w:tcPr>
            <w:tcW w:w="1740" w:type="pct"/>
            <w:vAlign w:val="center"/>
          </w:tcPr>
          <w:p w14:paraId="01CAEA24" w14:textId="36FBBB18" w:rsidR="000D4C6F" w:rsidRPr="00B035E0" w:rsidRDefault="00695D6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Место эксплуатации УВИ</w:t>
            </w:r>
          </w:p>
        </w:tc>
        <w:tc>
          <w:tcPr>
            <w:tcW w:w="3260" w:type="pct"/>
            <w:vAlign w:val="center"/>
          </w:tcPr>
          <w:p w14:paraId="7BA7BE58" w14:textId="7C165789" w:rsidR="000D4C6F" w:rsidRDefault="000D4C6F" w:rsidP="000D32DC">
            <w:pPr>
              <w:pStyle w:val="afff4"/>
              <w:jc w:val="center"/>
              <w:rPr>
                <w:sz w:val="24"/>
                <w:szCs w:val="24"/>
              </w:rPr>
            </w:pPr>
          </w:p>
        </w:tc>
      </w:tr>
      <w:tr w:rsidR="00AD58C7" w:rsidRPr="00B035E0" w14:paraId="64985027" w14:textId="6D3E2FE0" w:rsidTr="00AD58C7">
        <w:trPr>
          <w:trHeight w:val="402"/>
        </w:trPr>
        <w:tc>
          <w:tcPr>
            <w:tcW w:w="1740" w:type="pct"/>
            <w:vAlign w:val="center"/>
          </w:tcPr>
          <w:p w14:paraId="439773EF" w14:textId="77777777" w:rsidR="00AD58C7" w:rsidRPr="00B035E0" w:rsidRDefault="00AD58C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3260" w:type="pct"/>
            <w:vAlign w:val="center"/>
          </w:tcPr>
          <w:p w14:paraId="05BF9299" w14:textId="00291EA1" w:rsidR="00AD58C7" w:rsidRPr="00B035E0" w:rsidRDefault="00AD58C7" w:rsidP="00AD58C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D58C7" w:rsidRPr="00B035E0" w14:paraId="1FD9581B" w14:textId="2167B28E" w:rsidTr="00AD58C7">
        <w:trPr>
          <w:trHeight w:val="402"/>
        </w:trPr>
        <w:tc>
          <w:tcPr>
            <w:tcW w:w="1740" w:type="pct"/>
            <w:vAlign w:val="center"/>
          </w:tcPr>
          <w:p w14:paraId="4247C65A" w14:textId="77777777" w:rsidR="00AD58C7" w:rsidRPr="00B035E0" w:rsidRDefault="00AD58C7" w:rsidP="00A70E24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Дата ввода в эксплуатацию</w:t>
            </w:r>
          </w:p>
        </w:tc>
        <w:tc>
          <w:tcPr>
            <w:tcW w:w="3260" w:type="pct"/>
            <w:vAlign w:val="center"/>
          </w:tcPr>
          <w:p w14:paraId="2239A331" w14:textId="4488C3B4" w:rsidR="00AD58C7" w:rsidRDefault="00AD58C7" w:rsidP="00AD58C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7015C166" w14:textId="42642B28" w:rsidR="008719CE" w:rsidRDefault="008719CE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 xml:space="preserve"> </w:t>
      </w:r>
    </w:p>
    <w:p w14:paraId="17D87B32" w14:textId="3C657AA1" w:rsidR="00E7322A" w:rsidRDefault="00E7322A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</w:p>
    <w:p w14:paraId="1C1E45E3" w14:textId="77777777" w:rsidR="00E7322A" w:rsidRPr="00B035E0" w:rsidRDefault="00E7322A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</w:p>
    <w:p w14:paraId="0DA94BBC" w14:textId="77777777" w:rsidR="004054A9" w:rsidRPr="00B035E0" w:rsidRDefault="004054A9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>3.</w:t>
      </w:r>
      <w:r w:rsidR="008719CE" w:rsidRPr="00B035E0">
        <w:rPr>
          <w:rFonts w:ascii="Times New Roman" w:hAnsi="Times New Roman"/>
          <w:b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sz w:val="24"/>
          <w:szCs w:val="24"/>
        </w:rPr>
        <w:t>Основные технические данные</w:t>
      </w:r>
    </w:p>
    <w:p w14:paraId="32CB3181" w14:textId="77777777" w:rsidR="004054A9" w:rsidRPr="00B035E0" w:rsidRDefault="004054A9" w:rsidP="008719CE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№3</w:t>
      </w:r>
    </w:p>
    <w:tbl>
      <w:tblPr>
        <w:tblStyle w:val="aa"/>
        <w:tblW w:w="9404" w:type="dxa"/>
        <w:tblLook w:val="04A0" w:firstRow="1" w:lastRow="0" w:firstColumn="1" w:lastColumn="0" w:noHBand="0" w:noVBand="1"/>
      </w:tblPr>
      <w:tblGrid>
        <w:gridCol w:w="4957"/>
        <w:gridCol w:w="4447"/>
      </w:tblGrid>
      <w:tr w:rsidR="00AD58C7" w:rsidRPr="00B035E0" w14:paraId="61E7D828" w14:textId="3D174264" w:rsidTr="001676B2">
        <w:tc>
          <w:tcPr>
            <w:tcW w:w="4957" w:type="dxa"/>
          </w:tcPr>
          <w:p w14:paraId="38370345" w14:textId="77777777" w:rsidR="00AD58C7" w:rsidRPr="00FC0A7E" w:rsidRDefault="00AD58C7" w:rsidP="00FC0A7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A7E">
              <w:rPr>
                <w:rFonts w:ascii="Times New Roman" w:hAnsi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4447" w:type="dxa"/>
          </w:tcPr>
          <w:p w14:paraId="405ACE38" w14:textId="4419DE2D" w:rsidR="00AD58C7" w:rsidRDefault="00AD58C7" w:rsidP="00FC0A7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58C7" w:rsidRPr="00B035E0" w14:paraId="0580041A" w14:textId="4C45BF3E" w:rsidTr="001676B2">
        <w:tc>
          <w:tcPr>
            <w:tcW w:w="4957" w:type="dxa"/>
            <w:vAlign w:val="center"/>
          </w:tcPr>
          <w:p w14:paraId="1967AC80" w14:textId="0BD92C21" w:rsidR="00AD58C7" w:rsidRPr="008F217C" w:rsidRDefault="00AD58C7" w:rsidP="00BE34E5">
            <w:pPr>
              <w:pStyle w:val="afff4"/>
              <w:ind w:right="-98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Номинальное давление 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B035E0">
              <w:rPr>
                <w:rFonts w:ascii="Times New Roman" w:hAnsi="Times New Roman"/>
                <w:sz w:val="24"/>
                <w:szCs w:val="24"/>
              </w:rPr>
              <w:t xml:space="preserve">(или рабочее давление), </w:t>
            </w:r>
            <w:proofErr w:type="spellStart"/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>Pn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BE34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r w:rsidR="00BE34E5">
              <w:rPr>
                <w:rFonts w:ascii="Times New Roman" w:hAnsi="Times New Roman"/>
                <w:sz w:val="24"/>
                <w:szCs w:val="24"/>
              </w:rPr>
              <w:t>па</w:t>
            </w:r>
          </w:p>
        </w:tc>
        <w:tc>
          <w:tcPr>
            <w:tcW w:w="4447" w:type="dxa"/>
            <w:vAlign w:val="center"/>
          </w:tcPr>
          <w:p w14:paraId="2AC68F15" w14:textId="2F6D36FF" w:rsidR="00AD58C7" w:rsidRDefault="00AD58C7" w:rsidP="00FC0A7E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D4C6F" w:rsidRPr="00B035E0" w14:paraId="6B58E851" w14:textId="1E6BDF24" w:rsidTr="001676B2">
        <w:tc>
          <w:tcPr>
            <w:tcW w:w="4957" w:type="dxa"/>
            <w:vAlign w:val="center"/>
          </w:tcPr>
          <w:p w14:paraId="1B2A17CA" w14:textId="3ABF8031" w:rsidR="000D4C6F" w:rsidRPr="00B035E0" w:rsidRDefault="000D4C6F" w:rsidP="00FC0A7E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Температура рабочей среды</w:t>
            </w:r>
            <w:r w:rsidRPr="00FC0A7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C0A7E">
              <w:rPr>
                <w:rFonts w:ascii="Times New Roman" w:hAnsi="Times New Roman"/>
                <w:sz w:val="24"/>
                <w:szCs w:val="24"/>
              </w:rPr>
              <w:t>℃</w:t>
            </w:r>
          </w:p>
        </w:tc>
        <w:tc>
          <w:tcPr>
            <w:tcW w:w="4447" w:type="dxa"/>
            <w:vAlign w:val="center"/>
          </w:tcPr>
          <w:p w14:paraId="2B5C18A2" w14:textId="0BE3A0FE" w:rsidR="000D4C6F" w:rsidRPr="00FB2A9A" w:rsidRDefault="000D4C6F" w:rsidP="00AD58C7">
            <w:pPr>
              <w:pStyle w:val="afff4"/>
              <w:jc w:val="center"/>
              <w:rPr>
                <w:rFonts w:ascii="Times New Roman" w:hAnsi="Times New Roman"/>
                <w:color w:val="000000"/>
                <w:spacing w:val="20"/>
                <w:sz w:val="24"/>
                <w:szCs w:val="24"/>
              </w:rPr>
            </w:pPr>
          </w:p>
        </w:tc>
      </w:tr>
      <w:tr w:rsidR="000D4C6F" w:rsidRPr="00B035E0" w14:paraId="1B1E00CC" w14:textId="0729CD4E" w:rsidTr="001676B2">
        <w:tc>
          <w:tcPr>
            <w:tcW w:w="4957" w:type="dxa"/>
            <w:vAlign w:val="center"/>
          </w:tcPr>
          <w:p w14:paraId="4CD5499C" w14:textId="6BD08D09" w:rsidR="000D4C6F" w:rsidRPr="00FC0A7E" w:rsidRDefault="000D4C6F" w:rsidP="00FC0A7E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Рабочая среда</w:t>
            </w:r>
          </w:p>
        </w:tc>
        <w:tc>
          <w:tcPr>
            <w:tcW w:w="4447" w:type="dxa"/>
            <w:vAlign w:val="center"/>
          </w:tcPr>
          <w:p w14:paraId="69B5E3A1" w14:textId="6E672B5C" w:rsidR="000D4C6F" w:rsidRDefault="000D4C6F" w:rsidP="00FC0A7E">
            <w:pPr>
              <w:pStyle w:val="afff4"/>
              <w:jc w:val="center"/>
              <w:rPr>
                <w:rFonts w:ascii="Times New Roman" w:hAnsi="Times New Roman"/>
                <w:color w:val="000000" w:themeColor="text1"/>
                <w:sz w:val="24"/>
                <w:szCs w:val="18"/>
                <w:shd w:val="clear" w:color="auto" w:fill="FFFFFF"/>
              </w:rPr>
            </w:pPr>
          </w:p>
        </w:tc>
      </w:tr>
      <w:tr w:rsidR="00AD58C7" w:rsidRPr="00B035E0" w14:paraId="1F20933A" w14:textId="001620CD" w:rsidTr="001676B2">
        <w:tc>
          <w:tcPr>
            <w:tcW w:w="4957" w:type="dxa"/>
            <w:vAlign w:val="center"/>
          </w:tcPr>
          <w:p w14:paraId="0C18E55C" w14:textId="3AA562AF" w:rsidR="00AD58C7" w:rsidRPr="00B035E0" w:rsidRDefault="00AD58C7" w:rsidP="00FC0A7E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Стойкость к внешн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им воздействиям (огнестойкость, </w:t>
            </w:r>
            <w:proofErr w:type="spellStart"/>
            <w:r w:rsidRPr="00B035E0">
              <w:rPr>
                <w:rFonts w:ascii="Times New Roman" w:hAnsi="Times New Roman"/>
                <w:sz w:val="24"/>
                <w:szCs w:val="24"/>
              </w:rPr>
              <w:t>вибростойкость</w:t>
            </w:r>
            <w:proofErr w:type="spellEnd"/>
            <w:r w:rsidRPr="00B035E0">
              <w:rPr>
                <w:rFonts w:ascii="Times New Roman" w:hAnsi="Times New Roman"/>
                <w:sz w:val="24"/>
                <w:szCs w:val="24"/>
              </w:rPr>
              <w:t xml:space="preserve">, сейсмостойкость, </w:t>
            </w:r>
            <w:proofErr w:type="spellStart"/>
            <w:r w:rsidRPr="00B035E0">
              <w:rPr>
                <w:rFonts w:ascii="Times New Roman" w:hAnsi="Times New Roman"/>
                <w:sz w:val="24"/>
                <w:szCs w:val="24"/>
              </w:rPr>
              <w:t>сейсмопрочность</w:t>
            </w:r>
            <w:proofErr w:type="spellEnd"/>
            <w:r w:rsidRPr="00B035E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47" w:type="dxa"/>
            <w:vAlign w:val="center"/>
          </w:tcPr>
          <w:p w14:paraId="6BF4F8FD" w14:textId="06F75140" w:rsidR="00AD58C7" w:rsidRPr="00B035E0" w:rsidRDefault="00AD58C7" w:rsidP="000D4C6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58C7" w:rsidRPr="00B035E0" w14:paraId="45A1C65A" w14:textId="60381461" w:rsidTr="001676B2">
        <w:tc>
          <w:tcPr>
            <w:tcW w:w="4957" w:type="dxa"/>
            <w:vAlign w:val="center"/>
          </w:tcPr>
          <w:p w14:paraId="62C32C14" w14:textId="77777777" w:rsidR="00AD58C7" w:rsidRPr="00B035E0" w:rsidRDefault="00AD58C7" w:rsidP="00FC0A7E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Показатели надежности</w:t>
            </w:r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 xml:space="preserve">безопасности </w:t>
            </w:r>
          </w:p>
        </w:tc>
        <w:tc>
          <w:tcPr>
            <w:tcW w:w="4447" w:type="dxa"/>
            <w:vAlign w:val="center"/>
          </w:tcPr>
          <w:p w14:paraId="6272AEB8" w14:textId="58F4BC38" w:rsidR="00AD58C7" w:rsidRPr="00B035E0" w:rsidRDefault="00AD58C7" w:rsidP="000D4C6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58C7" w:rsidRPr="00B035E0" w14:paraId="2D2E2640" w14:textId="4AD613AC" w:rsidTr="001676B2">
        <w:tc>
          <w:tcPr>
            <w:tcW w:w="4957" w:type="dxa"/>
            <w:vAlign w:val="center"/>
          </w:tcPr>
          <w:p w14:paraId="4BFE8065" w14:textId="77777777" w:rsidR="00AD58C7" w:rsidRPr="00B035E0" w:rsidRDefault="00AD58C7" w:rsidP="00FC0A7E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Масса</w:t>
            </w:r>
            <w:r w:rsidRPr="00B035E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B035E0">
              <w:rPr>
                <w:rFonts w:ascii="Times New Roman" w:hAnsi="Times New Roman"/>
                <w:sz w:val="24"/>
                <w:szCs w:val="24"/>
              </w:rPr>
              <w:t>кг</w:t>
            </w:r>
          </w:p>
        </w:tc>
        <w:tc>
          <w:tcPr>
            <w:tcW w:w="4447" w:type="dxa"/>
            <w:vAlign w:val="center"/>
          </w:tcPr>
          <w:p w14:paraId="11BD91AB" w14:textId="3FE5A47C" w:rsidR="00AD58C7" w:rsidRDefault="00AD58C7" w:rsidP="000D4C6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76B2" w14:paraId="762D2661" w14:textId="77777777" w:rsidTr="001676B2">
        <w:trPr>
          <w:trHeight w:val="307"/>
        </w:trPr>
        <w:tc>
          <w:tcPr>
            <w:tcW w:w="9404" w:type="dxa"/>
            <w:gridSpan w:val="2"/>
          </w:tcPr>
          <w:p w14:paraId="1280E711" w14:textId="77777777" w:rsidR="001676B2" w:rsidRDefault="001676B2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Толщина стенок основных элементов, мм</w:t>
            </w:r>
          </w:p>
        </w:tc>
      </w:tr>
      <w:tr w:rsidR="001676B2" w14:paraId="2E0B8D2D" w14:textId="77777777" w:rsidTr="001676B2">
        <w:tc>
          <w:tcPr>
            <w:tcW w:w="4957" w:type="dxa"/>
          </w:tcPr>
          <w:p w14:paraId="3D2641B6" w14:textId="4D6F7221" w:rsidR="001676B2" w:rsidRPr="0088654C" w:rsidRDefault="001676B2" w:rsidP="0015607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7" w:type="dxa"/>
            <w:vAlign w:val="center"/>
          </w:tcPr>
          <w:p w14:paraId="7FB3C14C" w14:textId="713A8405" w:rsidR="001676B2" w:rsidRDefault="001676B2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14:paraId="44A8F11E" w14:textId="77777777" w:rsidTr="001676B2">
        <w:tc>
          <w:tcPr>
            <w:tcW w:w="4957" w:type="dxa"/>
          </w:tcPr>
          <w:p w14:paraId="0C33C7E6" w14:textId="477A39A6" w:rsidR="001676B2" w:rsidRPr="00B035E0" w:rsidRDefault="001676B2" w:rsidP="0015607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7" w:type="dxa"/>
            <w:vAlign w:val="center"/>
          </w:tcPr>
          <w:p w14:paraId="39888025" w14:textId="6CE796F2" w:rsidR="001676B2" w:rsidRDefault="001676B2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676B2" w14:paraId="040B760C" w14:textId="77777777" w:rsidTr="001676B2">
        <w:tc>
          <w:tcPr>
            <w:tcW w:w="4957" w:type="dxa"/>
          </w:tcPr>
          <w:p w14:paraId="2036F866" w14:textId="37027118" w:rsidR="001676B2" w:rsidRPr="00B035E0" w:rsidRDefault="001676B2" w:rsidP="0015607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7" w:type="dxa"/>
            <w:vAlign w:val="center"/>
          </w:tcPr>
          <w:p w14:paraId="77E41520" w14:textId="0B96A7BF" w:rsidR="001676B2" w:rsidRDefault="001676B2" w:rsidP="001560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0C7ADC4" w14:textId="77777777" w:rsidR="00695D67" w:rsidRDefault="00695D67" w:rsidP="006764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830A7ED" w14:textId="4C6E5BE1" w:rsidR="004054A9" w:rsidRPr="00B035E0" w:rsidRDefault="000D3B50" w:rsidP="006764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>4.</w:t>
      </w:r>
      <w:r w:rsidR="00462065" w:rsidRPr="00B035E0">
        <w:rPr>
          <w:rFonts w:ascii="Times New Roman" w:hAnsi="Times New Roman"/>
          <w:b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sz w:val="24"/>
          <w:szCs w:val="24"/>
        </w:rPr>
        <w:t>Сведения о материалах основных деталей</w:t>
      </w:r>
    </w:p>
    <w:p w14:paraId="28A3D0EE" w14:textId="474522AD" w:rsidR="000D3B50" w:rsidRPr="00B035E0" w:rsidRDefault="000D3B50" w:rsidP="007802CE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34"/>
        <w:gridCol w:w="3097"/>
        <w:gridCol w:w="3114"/>
      </w:tblGrid>
      <w:tr w:rsidR="000D3B50" w:rsidRPr="00B035E0" w14:paraId="25C6939D" w14:textId="77777777" w:rsidTr="00FC0A7E">
        <w:tc>
          <w:tcPr>
            <w:tcW w:w="3134" w:type="dxa"/>
          </w:tcPr>
          <w:p w14:paraId="2F930C5C" w14:textId="77777777" w:rsidR="000D3B50" w:rsidRPr="00A36D29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6D29">
              <w:rPr>
                <w:rFonts w:ascii="Times New Roman" w:hAnsi="Times New Roman"/>
                <w:sz w:val="24"/>
                <w:szCs w:val="24"/>
              </w:rPr>
              <w:t>Наименование детали</w:t>
            </w:r>
          </w:p>
        </w:tc>
        <w:tc>
          <w:tcPr>
            <w:tcW w:w="3097" w:type="dxa"/>
          </w:tcPr>
          <w:p w14:paraId="374DED5B" w14:textId="77777777" w:rsidR="000D3B50" w:rsidRPr="00A36D29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6D29">
              <w:rPr>
                <w:rFonts w:ascii="Times New Roman" w:hAnsi="Times New Roman"/>
                <w:sz w:val="24"/>
                <w:szCs w:val="24"/>
              </w:rPr>
              <w:t>Марка материала, стандарт или ТУ</w:t>
            </w:r>
          </w:p>
        </w:tc>
        <w:tc>
          <w:tcPr>
            <w:tcW w:w="3114" w:type="dxa"/>
          </w:tcPr>
          <w:p w14:paraId="43977DEC" w14:textId="77777777" w:rsidR="000D3B50" w:rsidRPr="00A36D29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6D29">
              <w:rPr>
                <w:rFonts w:ascii="Times New Roman" w:hAnsi="Times New Roman"/>
                <w:sz w:val="24"/>
                <w:szCs w:val="24"/>
              </w:rPr>
              <w:t>№ сертификата</w:t>
            </w:r>
          </w:p>
        </w:tc>
      </w:tr>
      <w:tr w:rsidR="001676B2" w:rsidRPr="00B035E0" w14:paraId="0B4700E0" w14:textId="77777777" w:rsidTr="00156075">
        <w:tc>
          <w:tcPr>
            <w:tcW w:w="3134" w:type="dxa"/>
          </w:tcPr>
          <w:p w14:paraId="4E19AF72" w14:textId="08E18FF6" w:rsidR="001676B2" w:rsidRPr="00B035E0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97" w:type="dxa"/>
            <w:shd w:val="clear" w:color="auto" w:fill="auto"/>
          </w:tcPr>
          <w:p w14:paraId="4A6C9835" w14:textId="4D09B7EB" w:rsidR="001676B2" w:rsidRPr="00A935F4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114" w:type="dxa"/>
          </w:tcPr>
          <w:p w14:paraId="43180365" w14:textId="25587192" w:rsidR="001676B2" w:rsidRPr="00B035E0" w:rsidRDefault="001676B2" w:rsidP="001676B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76B2" w:rsidRPr="00B035E0" w14:paraId="23A0F84F" w14:textId="77777777" w:rsidTr="00156075">
        <w:tc>
          <w:tcPr>
            <w:tcW w:w="3134" w:type="dxa"/>
          </w:tcPr>
          <w:p w14:paraId="51A466E8" w14:textId="7588D2CA" w:rsidR="001676B2" w:rsidRPr="00B035E0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97" w:type="dxa"/>
            <w:shd w:val="clear" w:color="auto" w:fill="auto"/>
          </w:tcPr>
          <w:p w14:paraId="2B0CA694" w14:textId="077A2FCF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114" w:type="dxa"/>
          </w:tcPr>
          <w:p w14:paraId="1F5F3C82" w14:textId="505C7ED2" w:rsidR="001676B2" w:rsidRPr="00B035E0" w:rsidRDefault="001676B2" w:rsidP="001676B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76B2" w:rsidRPr="00B035E0" w14:paraId="6026EFEC" w14:textId="77777777" w:rsidTr="00156075">
        <w:tc>
          <w:tcPr>
            <w:tcW w:w="3134" w:type="dxa"/>
          </w:tcPr>
          <w:p w14:paraId="07803C9C" w14:textId="35E4011D" w:rsidR="001676B2" w:rsidRPr="00B035E0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97" w:type="dxa"/>
            <w:shd w:val="clear" w:color="auto" w:fill="auto"/>
          </w:tcPr>
          <w:p w14:paraId="5DA1F281" w14:textId="5FCF7C64" w:rsidR="001676B2" w:rsidRDefault="001676B2" w:rsidP="001676B2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114" w:type="dxa"/>
          </w:tcPr>
          <w:p w14:paraId="28E123CB" w14:textId="1D0B913C" w:rsidR="001676B2" w:rsidRPr="00B035E0" w:rsidRDefault="001676B2" w:rsidP="001676B2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6C6436E" w14:textId="77777777" w:rsidR="006B42D8" w:rsidRPr="00B035E0" w:rsidRDefault="006B42D8" w:rsidP="004620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9B0DAC4" w14:textId="71E845AF" w:rsidR="000D3B50" w:rsidRPr="00B035E0" w:rsidRDefault="000D3B50" w:rsidP="004620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>5.</w:t>
      </w:r>
      <w:r w:rsidR="0097210B" w:rsidRPr="00B035E0">
        <w:rPr>
          <w:rFonts w:ascii="Times New Roman" w:hAnsi="Times New Roman"/>
          <w:b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sz w:val="24"/>
          <w:szCs w:val="24"/>
        </w:rPr>
        <w:t>Испытание на прочность</w:t>
      </w:r>
    </w:p>
    <w:p w14:paraId="70C57DD9" w14:textId="4C61876C" w:rsidR="000D3B50" w:rsidRPr="00B035E0" w:rsidRDefault="000D3B50" w:rsidP="00462065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</w:t>
      </w:r>
      <w:r w:rsidR="00462065" w:rsidRPr="00B035E0">
        <w:rPr>
          <w:rFonts w:ascii="Times New Roman" w:hAnsi="Times New Roman"/>
          <w:sz w:val="24"/>
          <w:szCs w:val="24"/>
        </w:rPr>
        <w:t> </w:t>
      </w:r>
      <w:r w:rsidRPr="00B035E0">
        <w:rPr>
          <w:rFonts w:ascii="Times New Roman" w:hAnsi="Times New Roman"/>
          <w:sz w:val="24"/>
          <w:szCs w:val="24"/>
        </w:rPr>
        <w:t>5</w:t>
      </w:r>
    </w:p>
    <w:tbl>
      <w:tblPr>
        <w:tblStyle w:val="1a"/>
        <w:tblW w:w="5000" w:type="pct"/>
        <w:tblLook w:val="04A0" w:firstRow="1" w:lastRow="0" w:firstColumn="1" w:lastColumn="0" w:noHBand="0" w:noVBand="1"/>
      </w:tblPr>
      <w:tblGrid>
        <w:gridCol w:w="1979"/>
        <w:gridCol w:w="1417"/>
        <w:gridCol w:w="1985"/>
        <w:gridCol w:w="1985"/>
        <w:gridCol w:w="1979"/>
      </w:tblGrid>
      <w:tr w:rsidR="00085FD7" w:rsidRPr="00B035E0" w14:paraId="330E4189" w14:textId="77777777" w:rsidTr="00085FD7">
        <w:trPr>
          <w:tblHeader/>
        </w:trPr>
        <w:tc>
          <w:tcPr>
            <w:tcW w:w="1059" w:type="pct"/>
            <w:vAlign w:val="center"/>
          </w:tcPr>
          <w:p w14:paraId="541B8A24" w14:textId="77777777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Вид испытания</w:t>
            </w:r>
          </w:p>
        </w:tc>
        <w:tc>
          <w:tcPr>
            <w:tcW w:w="758" w:type="pct"/>
            <w:vAlign w:val="center"/>
          </w:tcPr>
          <w:p w14:paraId="3F8F6D95" w14:textId="77777777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Пробное давление,</w:t>
            </w:r>
          </w:p>
          <w:p w14:paraId="7C6BB32F" w14:textId="5271F2F3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Мпа</w:t>
            </w:r>
          </w:p>
        </w:tc>
        <w:tc>
          <w:tcPr>
            <w:tcW w:w="1062" w:type="pct"/>
            <w:vAlign w:val="center"/>
          </w:tcPr>
          <w:p w14:paraId="4AC60BE8" w14:textId="77777777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Испытательная среда</w:t>
            </w:r>
          </w:p>
        </w:tc>
        <w:tc>
          <w:tcPr>
            <w:tcW w:w="1062" w:type="pct"/>
            <w:vAlign w:val="center"/>
          </w:tcPr>
          <w:p w14:paraId="2AC3AA9C" w14:textId="77777777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Температура испытательной среды, °С</w:t>
            </w:r>
          </w:p>
        </w:tc>
        <w:tc>
          <w:tcPr>
            <w:tcW w:w="1059" w:type="pct"/>
            <w:vAlign w:val="center"/>
          </w:tcPr>
          <w:p w14:paraId="2F74E8A8" w14:textId="77777777" w:rsidR="00085FD7" w:rsidRPr="00A36D29" w:rsidRDefault="00085FD7" w:rsidP="00AB428A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85FD7" w:rsidRPr="00B035E0" w14:paraId="44CDCF73" w14:textId="77777777" w:rsidTr="00085FD7">
        <w:trPr>
          <w:tblHeader/>
        </w:trPr>
        <w:tc>
          <w:tcPr>
            <w:tcW w:w="1059" w:type="pct"/>
            <w:vAlign w:val="center"/>
          </w:tcPr>
          <w:p w14:paraId="7F1B6922" w14:textId="2B82882D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758" w:type="pct"/>
            <w:vAlign w:val="center"/>
          </w:tcPr>
          <w:p w14:paraId="599D402D" w14:textId="753FCC03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062" w:type="pct"/>
            <w:vAlign w:val="center"/>
          </w:tcPr>
          <w:p w14:paraId="00B3DDE3" w14:textId="2AAACB23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062" w:type="pct"/>
            <w:vAlign w:val="center"/>
          </w:tcPr>
          <w:p w14:paraId="0F53F149" w14:textId="54E32FBA" w:rsidR="00085FD7" w:rsidRPr="00A36D29" w:rsidRDefault="00085FD7" w:rsidP="000D3B50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059" w:type="pct"/>
            <w:vAlign w:val="center"/>
          </w:tcPr>
          <w:p w14:paraId="225C2A41" w14:textId="1ADABF22" w:rsidR="00085FD7" w:rsidRPr="00A36D29" w:rsidRDefault="00085FD7" w:rsidP="00AB428A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2FB3DBAF" w14:textId="30DE3D91" w:rsidR="00462065" w:rsidRDefault="00462065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</w:p>
    <w:p w14:paraId="61D32836" w14:textId="59410D9B" w:rsidR="000D3B50" w:rsidRPr="00B035E0" w:rsidRDefault="000D3B50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>6.</w:t>
      </w:r>
      <w:r w:rsidR="008D5240" w:rsidRPr="00B035E0">
        <w:rPr>
          <w:rFonts w:ascii="Times New Roman" w:hAnsi="Times New Roman"/>
          <w:b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sz w:val="24"/>
          <w:szCs w:val="24"/>
        </w:rPr>
        <w:t xml:space="preserve">Проведение </w:t>
      </w:r>
      <w:r w:rsidR="007F3C5C" w:rsidRPr="00B035E0">
        <w:rPr>
          <w:rFonts w:ascii="Times New Roman" w:hAnsi="Times New Roman"/>
          <w:b/>
          <w:sz w:val="24"/>
          <w:szCs w:val="24"/>
        </w:rPr>
        <w:t>обследования</w:t>
      </w:r>
    </w:p>
    <w:p w14:paraId="7CBA7DCC" w14:textId="01085B2F" w:rsidR="000D3B50" w:rsidRPr="00B035E0" w:rsidRDefault="00B50B52" w:rsidP="00B50B52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 xml:space="preserve"> </w:t>
      </w:r>
      <w:r w:rsidR="000D3B50" w:rsidRPr="00B035E0">
        <w:rPr>
          <w:rFonts w:ascii="Times New Roman" w:hAnsi="Times New Roman"/>
          <w:sz w:val="24"/>
          <w:szCs w:val="24"/>
        </w:rPr>
        <w:t>Таблица №</w:t>
      </w:r>
      <w:r w:rsidR="00462065" w:rsidRPr="00B035E0">
        <w:rPr>
          <w:rFonts w:ascii="Times New Roman" w:hAnsi="Times New Roman"/>
          <w:sz w:val="24"/>
          <w:szCs w:val="24"/>
        </w:rPr>
        <w:t> </w:t>
      </w:r>
      <w:r w:rsidR="000D3B50" w:rsidRPr="00B035E0">
        <w:rPr>
          <w:rFonts w:ascii="Times New Roman" w:hAnsi="Times New Roman"/>
          <w:sz w:val="24"/>
          <w:szCs w:val="24"/>
        </w:rPr>
        <w:t>6</w:t>
      </w:r>
    </w:p>
    <w:tbl>
      <w:tblPr>
        <w:tblStyle w:val="1a"/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46"/>
        <w:gridCol w:w="2083"/>
        <w:gridCol w:w="1590"/>
        <w:gridCol w:w="2181"/>
        <w:gridCol w:w="2551"/>
      </w:tblGrid>
      <w:tr w:rsidR="000D3B50" w:rsidRPr="00B035E0" w14:paraId="15347DA2" w14:textId="77777777" w:rsidTr="009B005A">
        <w:tc>
          <w:tcPr>
            <w:tcW w:w="506" w:type="pct"/>
            <w:vAlign w:val="center"/>
          </w:tcPr>
          <w:p w14:paraId="197907AD" w14:textId="77777777" w:rsidR="000D3B50" w:rsidRPr="00A36D29" w:rsidRDefault="000D3B50" w:rsidP="004D020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114" w:type="pct"/>
            <w:vAlign w:val="center"/>
          </w:tcPr>
          <w:p w14:paraId="53284865" w14:textId="77777777" w:rsidR="000D3B50" w:rsidRPr="00A36D29" w:rsidRDefault="000D3B50" w:rsidP="004D020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Вид контроля</w:t>
            </w:r>
          </w:p>
        </w:tc>
        <w:tc>
          <w:tcPr>
            <w:tcW w:w="850" w:type="pct"/>
            <w:tcBorders>
              <w:right w:val="single" w:sz="4" w:space="0" w:color="auto"/>
            </w:tcBorders>
            <w:vAlign w:val="center"/>
          </w:tcPr>
          <w:p w14:paraId="4B6E2EA5" w14:textId="77777777" w:rsidR="000D3B50" w:rsidRPr="00A36D29" w:rsidRDefault="000D3B50" w:rsidP="004D020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Объем контроля</w:t>
            </w: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0559E" w14:textId="77777777" w:rsidR="000D3B50" w:rsidRPr="00A36D29" w:rsidRDefault="000D3B50" w:rsidP="004D020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rFonts w:eastAsia="Calibri"/>
                <w:sz w:val="24"/>
                <w:szCs w:val="24"/>
                <w:lang w:eastAsia="ru-RU"/>
              </w:rPr>
              <w:t>Основные результаты контроля</w:t>
            </w:r>
          </w:p>
        </w:tc>
        <w:tc>
          <w:tcPr>
            <w:tcW w:w="1365" w:type="pct"/>
            <w:tcBorders>
              <w:left w:val="single" w:sz="4" w:space="0" w:color="auto"/>
            </w:tcBorders>
            <w:vAlign w:val="center"/>
          </w:tcPr>
          <w:p w14:paraId="70E17AE4" w14:textId="77777777" w:rsidR="000D3B50" w:rsidRPr="00A36D29" w:rsidRDefault="000D3B50" w:rsidP="004D0204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36D29">
              <w:rPr>
                <w:sz w:val="24"/>
                <w:szCs w:val="24"/>
              </w:rPr>
              <w:t>Организация- исполнитель</w:t>
            </w:r>
          </w:p>
        </w:tc>
      </w:tr>
      <w:tr w:rsidR="007C3EE3" w:rsidRPr="00B035E0" w14:paraId="2BCFA563" w14:textId="16873393" w:rsidTr="009B005A">
        <w:tc>
          <w:tcPr>
            <w:tcW w:w="506" w:type="pct"/>
            <w:vAlign w:val="center"/>
          </w:tcPr>
          <w:p w14:paraId="19C46C9F" w14:textId="0B55099D" w:rsidR="007C3EE3" w:rsidRPr="009B005A" w:rsidRDefault="007C3EE3" w:rsidP="007C3EE3">
            <w:pPr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1114" w:type="pct"/>
            <w:vAlign w:val="center"/>
          </w:tcPr>
          <w:p w14:paraId="1F87CF27" w14:textId="201CC8EE" w:rsidR="007C3EE3" w:rsidRPr="009B005A" w:rsidRDefault="007C3EE3" w:rsidP="007C3EE3">
            <w:pPr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850" w:type="pct"/>
            <w:tcBorders>
              <w:right w:val="single" w:sz="4" w:space="0" w:color="auto"/>
            </w:tcBorders>
            <w:vAlign w:val="center"/>
          </w:tcPr>
          <w:p w14:paraId="3822D845" w14:textId="11DE818D" w:rsidR="007C3EE3" w:rsidRPr="009B005A" w:rsidRDefault="007C3EE3" w:rsidP="007C3EE3">
            <w:pPr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FF948" w14:textId="5727185D" w:rsidR="007C3EE3" w:rsidRPr="009B005A" w:rsidRDefault="007C3EE3" w:rsidP="007C3EE3">
            <w:pPr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1365" w:type="pct"/>
            <w:tcBorders>
              <w:left w:val="single" w:sz="4" w:space="0" w:color="auto"/>
            </w:tcBorders>
            <w:vAlign w:val="center"/>
          </w:tcPr>
          <w:p w14:paraId="5BD24BC4" w14:textId="688F290F" w:rsidR="007C3EE3" w:rsidRPr="009B005A" w:rsidRDefault="007C3EE3" w:rsidP="007C3EE3">
            <w:pPr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</w:tr>
    </w:tbl>
    <w:p w14:paraId="4F13BEC5" w14:textId="77777777" w:rsidR="0033262F" w:rsidRPr="00B035E0" w:rsidRDefault="0033262F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</w:p>
    <w:p w14:paraId="58088408" w14:textId="5CD63D03" w:rsidR="000D3B50" w:rsidRPr="00B035E0" w:rsidRDefault="000D3B50" w:rsidP="00AB0AE6">
      <w:pPr>
        <w:pStyle w:val="afff4"/>
        <w:jc w:val="center"/>
        <w:rPr>
          <w:rFonts w:ascii="Times New Roman" w:hAnsi="Times New Roman"/>
          <w:b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 xml:space="preserve">7. Дополнительные данные о </w:t>
      </w:r>
      <w:r w:rsidR="001676B2">
        <w:rPr>
          <w:rFonts w:ascii="Times New Roman" w:hAnsi="Times New Roman"/>
          <w:b/>
          <w:sz w:val="24"/>
          <w:szCs w:val="24"/>
        </w:rPr>
        <w:t>УВИ</w:t>
      </w:r>
    </w:p>
    <w:p w14:paraId="59BE022B" w14:textId="77777777" w:rsidR="007F3C5C" w:rsidRPr="00B035E0" w:rsidRDefault="007F3C5C" w:rsidP="00B50B52">
      <w:pPr>
        <w:pStyle w:val="afff4"/>
        <w:spacing w:after="120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№7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805"/>
        <w:gridCol w:w="4238"/>
        <w:gridCol w:w="2821"/>
        <w:gridCol w:w="1487"/>
      </w:tblGrid>
      <w:tr w:rsidR="000D3B50" w:rsidRPr="00B035E0" w14:paraId="5B37E10D" w14:textId="77777777" w:rsidTr="00B2100E">
        <w:tc>
          <w:tcPr>
            <w:tcW w:w="807" w:type="dxa"/>
            <w:vAlign w:val="center"/>
          </w:tcPr>
          <w:p w14:paraId="69660E99" w14:textId="77777777" w:rsidR="000D3B50" w:rsidRPr="0067641E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7641E">
              <w:rPr>
                <w:rFonts w:ascii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254" w:type="dxa"/>
            <w:vAlign w:val="center"/>
          </w:tcPr>
          <w:p w14:paraId="0B4B01C4" w14:textId="77777777" w:rsidR="000D3B50" w:rsidRPr="0067641E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7641E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2831" w:type="dxa"/>
            <w:vAlign w:val="center"/>
          </w:tcPr>
          <w:p w14:paraId="578F6B2F" w14:textId="77777777" w:rsidR="000D3B50" w:rsidRPr="0067641E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7641E">
              <w:rPr>
                <w:rFonts w:ascii="Times New Roman" w:hAnsi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1459" w:type="dxa"/>
            <w:vAlign w:val="center"/>
          </w:tcPr>
          <w:p w14:paraId="340FBFA5" w14:textId="77777777" w:rsidR="000D3B50" w:rsidRPr="0067641E" w:rsidRDefault="000D3B50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7641E">
              <w:rPr>
                <w:rFonts w:ascii="Times New Roman" w:hAnsi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4D0204" w:rsidRPr="00B035E0" w14:paraId="697E814A" w14:textId="77777777" w:rsidTr="00B2100E">
        <w:tc>
          <w:tcPr>
            <w:tcW w:w="807" w:type="dxa"/>
            <w:vAlign w:val="center"/>
          </w:tcPr>
          <w:p w14:paraId="09C18DD6" w14:textId="0E2F04C3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254" w:type="dxa"/>
          </w:tcPr>
          <w:p w14:paraId="616B039C" w14:textId="5E8778B8" w:rsidR="004D0204" w:rsidRPr="00B035E0" w:rsidRDefault="004D0204" w:rsidP="004D0204">
            <w:pPr>
              <w:pStyle w:val="afff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1" w:type="dxa"/>
          </w:tcPr>
          <w:p w14:paraId="617672B4" w14:textId="2248D105" w:rsidR="004D0204" w:rsidRPr="00B035E0" w:rsidRDefault="004D0204" w:rsidP="004D020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59" w:type="dxa"/>
          </w:tcPr>
          <w:p w14:paraId="181B46F9" w14:textId="4696CD25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4D0204" w:rsidRPr="00B035E0" w14:paraId="7C6F6707" w14:textId="77777777" w:rsidTr="00B2100E">
        <w:tc>
          <w:tcPr>
            <w:tcW w:w="807" w:type="dxa"/>
            <w:vAlign w:val="center"/>
          </w:tcPr>
          <w:p w14:paraId="3532F4FC" w14:textId="7B9A61EF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254" w:type="dxa"/>
          </w:tcPr>
          <w:p w14:paraId="7EED401C" w14:textId="6C4A5B38" w:rsidR="004D0204" w:rsidRPr="00B035E0" w:rsidRDefault="004D0204" w:rsidP="004D0204">
            <w:pPr>
              <w:pStyle w:val="afff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1" w:type="dxa"/>
          </w:tcPr>
          <w:p w14:paraId="6EC166D5" w14:textId="070BD72C" w:rsidR="004D0204" w:rsidRPr="00B035E0" w:rsidRDefault="004D0204" w:rsidP="004D02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59" w:type="dxa"/>
          </w:tcPr>
          <w:p w14:paraId="0C92F28B" w14:textId="3CD65F1E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4D0204" w:rsidRPr="00B035E0" w14:paraId="4E272C2F" w14:textId="77777777" w:rsidTr="00B2100E">
        <w:tc>
          <w:tcPr>
            <w:tcW w:w="807" w:type="dxa"/>
            <w:vAlign w:val="center"/>
          </w:tcPr>
          <w:p w14:paraId="58D08202" w14:textId="41F1CE2D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254" w:type="dxa"/>
          </w:tcPr>
          <w:p w14:paraId="52187A57" w14:textId="2655BAF3" w:rsidR="004D0204" w:rsidRPr="00B035E0" w:rsidRDefault="004D0204" w:rsidP="004D0204">
            <w:pPr>
              <w:pStyle w:val="afff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1" w:type="dxa"/>
          </w:tcPr>
          <w:p w14:paraId="101A3FDD" w14:textId="6B047DA9" w:rsidR="004D0204" w:rsidRPr="00B035E0" w:rsidRDefault="004D0204" w:rsidP="004D020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59" w:type="dxa"/>
          </w:tcPr>
          <w:p w14:paraId="5A10B61C" w14:textId="2920D127" w:rsidR="004D0204" w:rsidRPr="00B035E0" w:rsidRDefault="004D0204" w:rsidP="004D0204">
            <w:pPr>
              <w:pStyle w:val="afff4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49EC93F1" w14:textId="6859C1EC" w:rsidR="006B42D8" w:rsidRDefault="006B42D8" w:rsidP="007F3C5C">
      <w:pPr>
        <w:pStyle w:val="af8"/>
        <w:spacing w:before="60"/>
        <w:ind w:firstLine="709"/>
        <w:rPr>
          <w:rFonts w:ascii="Times New Roman" w:hAnsi="Times New Roman"/>
          <w:i w:val="0"/>
          <w:szCs w:val="24"/>
        </w:rPr>
      </w:pPr>
    </w:p>
    <w:p w14:paraId="4FD6E303" w14:textId="0B189A85" w:rsidR="007F3C5C" w:rsidRPr="00B035E0" w:rsidRDefault="00AB0AE6" w:rsidP="0067641E">
      <w:pPr>
        <w:pStyle w:val="af8"/>
        <w:spacing w:before="60"/>
        <w:ind w:firstLine="709"/>
        <w:jc w:val="center"/>
        <w:rPr>
          <w:rFonts w:ascii="Times New Roman" w:hAnsi="Times New Roman"/>
          <w:i w:val="0"/>
          <w:szCs w:val="24"/>
        </w:rPr>
      </w:pPr>
      <w:r w:rsidRPr="00B035E0">
        <w:rPr>
          <w:rFonts w:ascii="Times New Roman" w:hAnsi="Times New Roman"/>
          <w:i w:val="0"/>
          <w:szCs w:val="24"/>
        </w:rPr>
        <w:t xml:space="preserve">8. </w:t>
      </w:r>
      <w:r w:rsidR="00921195" w:rsidRPr="00B035E0">
        <w:rPr>
          <w:rFonts w:ascii="Times New Roman" w:hAnsi="Times New Roman"/>
          <w:i w:val="0"/>
          <w:szCs w:val="24"/>
        </w:rPr>
        <w:t>Результаты анализа технической документации.</w:t>
      </w:r>
    </w:p>
    <w:p w14:paraId="01CFBF10" w14:textId="77777777" w:rsidR="0097210B" w:rsidRPr="00B035E0" w:rsidRDefault="00921195" w:rsidP="0097210B">
      <w:pPr>
        <w:tabs>
          <w:tab w:val="num" w:pos="426"/>
        </w:tabs>
        <w:spacing w:after="0" w:line="240" w:lineRule="auto"/>
        <w:ind w:firstLine="851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sz w:val="24"/>
          <w:szCs w:val="24"/>
          <w:lang w:eastAsia="ru-RU"/>
        </w:rPr>
        <w:t>При анализе технической документации установлено</w:t>
      </w:r>
      <w:r w:rsidR="0097210B" w:rsidRPr="00B035E0">
        <w:rPr>
          <w:rFonts w:ascii="Times New Roman" w:eastAsia="Calibri" w:hAnsi="Times New Roman"/>
          <w:sz w:val="24"/>
          <w:szCs w:val="24"/>
          <w:lang w:eastAsia="ru-RU"/>
        </w:rPr>
        <w:t>:</w:t>
      </w:r>
      <w:r w:rsidRPr="00B035E0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97210B" w:rsidRPr="00B035E0">
        <w:rPr>
          <w:rFonts w:ascii="Times New Roman" w:eastAsia="Calibri" w:hAnsi="Times New Roman"/>
          <w:sz w:val="24"/>
          <w:szCs w:val="24"/>
          <w:lang w:eastAsia="ru-RU"/>
        </w:rPr>
        <w:t>комплект документации, представленный Заказчиком, относится к объекту технического диагностирования; объем представленной Заказчиком документации достаточен для проведения технического диагностирования.</w:t>
      </w:r>
    </w:p>
    <w:p w14:paraId="1FC497B4" w14:textId="3ADD99A4" w:rsidR="0088654C" w:rsidRDefault="008865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7A4D35D9" w14:textId="48665FD4" w:rsidR="007F3C5C" w:rsidRPr="00B035E0" w:rsidRDefault="00921195" w:rsidP="0097210B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</w:rPr>
      </w:pPr>
      <w:r w:rsidRPr="00B035E0">
        <w:rPr>
          <w:rFonts w:ascii="Times New Roman" w:hAnsi="Times New Roman"/>
          <w:b/>
          <w:sz w:val="24"/>
          <w:szCs w:val="24"/>
        </w:rPr>
        <w:t>ВЫВОД:</w:t>
      </w:r>
      <w:r w:rsidR="00DE5C92">
        <w:rPr>
          <w:rFonts w:ascii="Times New Roman" w:hAnsi="Times New Roman"/>
          <w:b/>
          <w:sz w:val="24"/>
          <w:szCs w:val="24"/>
        </w:rPr>
        <w:t xml:space="preserve"> </w:t>
      </w:r>
      <w:r w:rsidR="00085FD7">
        <w:rPr>
          <w:rFonts w:ascii="Times New Roman" w:hAnsi="Times New Roman"/>
          <w:sz w:val="24"/>
          <w:szCs w:val="24"/>
        </w:rPr>
        <w:t xml:space="preserve">устройства </w:t>
      </w:r>
      <w:r w:rsidR="0088654C" w:rsidRPr="0088654C">
        <w:rPr>
          <w:rFonts w:ascii="Times New Roman" w:hAnsi="Times New Roman"/>
          <w:sz w:val="24"/>
          <w:szCs w:val="24"/>
        </w:rPr>
        <w:t>________________________________________________</w:t>
      </w:r>
      <w:r w:rsidR="007F3C5C" w:rsidRPr="00B035E0">
        <w:rPr>
          <w:rFonts w:ascii="Times New Roman" w:hAnsi="Times New Roman"/>
          <w:bCs/>
          <w:sz w:val="24"/>
          <w:szCs w:val="24"/>
        </w:rPr>
        <w:t xml:space="preserve"> соответствует требованиям технической документации, назначению и условиям эксплуатации.</w:t>
      </w:r>
    </w:p>
    <w:p w14:paraId="7F17B911" w14:textId="24456DDE" w:rsidR="007F3C5C" w:rsidRPr="00B035E0" w:rsidRDefault="007F3C5C" w:rsidP="0097210B">
      <w:pPr>
        <w:pStyle w:val="af8"/>
        <w:ind w:firstLine="709"/>
        <w:rPr>
          <w:rFonts w:ascii="Times New Roman" w:hAnsi="Times New Roman"/>
          <w:b w:val="0"/>
          <w:i w:val="0"/>
          <w:noProof/>
          <w:szCs w:val="24"/>
        </w:rPr>
      </w:pPr>
      <w:r w:rsidRPr="00B035E0">
        <w:rPr>
          <w:rFonts w:ascii="Times New Roman" w:hAnsi="Times New Roman"/>
          <w:b w:val="0"/>
          <w:i w:val="0"/>
          <w:szCs w:val="24"/>
        </w:rPr>
        <w:t xml:space="preserve">Эксплуатационная и методическая документация необходимая и достаточная для безопасной эксплуатации и обслуживания </w:t>
      </w:r>
      <w:r w:rsidR="0088654C" w:rsidRPr="0088654C">
        <w:rPr>
          <w:rFonts w:ascii="Times New Roman" w:hAnsi="Times New Roman"/>
          <w:b w:val="0"/>
          <w:i w:val="0"/>
          <w:szCs w:val="24"/>
        </w:rPr>
        <w:t>__________________</w:t>
      </w:r>
      <w:r w:rsidR="00947123" w:rsidRPr="00B035E0">
        <w:rPr>
          <w:rFonts w:ascii="Times New Roman" w:hAnsi="Times New Roman"/>
          <w:b w:val="0"/>
          <w:bCs/>
          <w:i w:val="0"/>
          <w:szCs w:val="24"/>
        </w:rPr>
        <w:t xml:space="preserve"> </w:t>
      </w:r>
      <w:r w:rsidR="00BA35DF">
        <w:rPr>
          <w:rFonts w:ascii="Times New Roman" w:hAnsi="Times New Roman"/>
          <w:b w:val="0"/>
          <w:bCs/>
          <w:i w:val="0"/>
          <w:szCs w:val="24"/>
        </w:rPr>
        <w:t>установленные</w:t>
      </w:r>
      <w:r w:rsidR="0067641E">
        <w:rPr>
          <w:rFonts w:ascii="Times New Roman" w:hAnsi="Times New Roman"/>
          <w:b w:val="0"/>
          <w:bCs/>
          <w:i w:val="0"/>
          <w:szCs w:val="24"/>
        </w:rPr>
        <w:t xml:space="preserve"> на</w:t>
      </w:r>
      <w:r w:rsidR="00913B55" w:rsidRPr="00913B55">
        <w:rPr>
          <w:rFonts w:ascii="Times New Roman" w:hAnsi="Times New Roman"/>
          <w:b w:val="0"/>
          <w:bCs/>
          <w:i w:val="0"/>
          <w:szCs w:val="24"/>
        </w:rPr>
        <w:t xml:space="preserve"> </w:t>
      </w:r>
      <w:r w:rsidR="0088654C" w:rsidRPr="0088654C">
        <w:rPr>
          <w:rFonts w:ascii="Times New Roman" w:hAnsi="Times New Roman"/>
          <w:b w:val="0"/>
          <w:bCs/>
          <w:i w:val="0"/>
          <w:szCs w:val="24"/>
        </w:rPr>
        <w:t>____________________________________</w:t>
      </w:r>
      <w:r w:rsidRPr="00B035E0">
        <w:rPr>
          <w:rFonts w:ascii="Times New Roman" w:hAnsi="Times New Roman"/>
          <w:b w:val="0"/>
          <w:i w:val="0"/>
          <w:szCs w:val="24"/>
        </w:rPr>
        <w:t>, имеется.</w:t>
      </w:r>
      <w:r w:rsidRPr="00B035E0">
        <w:rPr>
          <w:rFonts w:ascii="Times New Roman" w:hAnsi="Times New Roman"/>
          <w:b w:val="0"/>
          <w:i w:val="0"/>
          <w:noProof/>
          <w:szCs w:val="24"/>
        </w:rPr>
        <w:t xml:space="preserve"> </w:t>
      </w:r>
    </w:p>
    <w:p w14:paraId="4C23CF77" w14:textId="4F3A925B" w:rsidR="004054A9" w:rsidRPr="00B035E0" w:rsidRDefault="004054A9" w:rsidP="004054A9">
      <w:pPr>
        <w:pStyle w:val="afff4"/>
        <w:rPr>
          <w:rFonts w:ascii="Times New Roman" w:hAnsi="Times New Roman"/>
          <w:sz w:val="24"/>
          <w:szCs w:val="24"/>
        </w:rPr>
      </w:pPr>
    </w:p>
    <w:p w14:paraId="150D9DAE" w14:textId="77777777" w:rsidR="00054742" w:rsidRPr="00B035E0" w:rsidRDefault="00054742" w:rsidP="004054A9">
      <w:pPr>
        <w:pStyle w:val="afff4"/>
        <w:rPr>
          <w:rFonts w:ascii="Times New Roman" w:hAnsi="Times New Roman"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B55723" w:rsidRPr="00B035E0" w14:paraId="025DAF78" w14:textId="77777777" w:rsidTr="005B444C">
        <w:trPr>
          <w:trHeight w:val="20"/>
        </w:trPr>
        <w:tc>
          <w:tcPr>
            <w:tcW w:w="2433" w:type="pct"/>
          </w:tcPr>
          <w:p w14:paraId="14DADFAD" w14:textId="6D5E93ED" w:rsidR="00B55723" w:rsidRPr="00B035E0" w:rsidRDefault="00B55723" w:rsidP="00B55723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bookmarkStart w:id="32" w:name="_Toc487829012"/>
            <w:bookmarkStart w:id="33" w:name="_Toc35943602"/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Анализ документации провел:</w:t>
            </w:r>
          </w:p>
        </w:tc>
        <w:tc>
          <w:tcPr>
            <w:tcW w:w="1208" w:type="pct"/>
          </w:tcPr>
          <w:p w14:paraId="2BC3A25A" w14:textId="77777777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B381A82" w14:textId="77777777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B55723" w:rsidRPr="00B035E0" w14:paraId="338864B9" w14:textId="77777777" w:rsidTr="005B444C">
        <w:trPr>
          <w:trHeight w:val="20"/>
        </w:trPr>
        <w:tc>
          <w:tcPr>
            <w:tcW w:w="2433" w:type="pct"/>
          </w:tcPr>
          <w:p w14:paraId="0A2D87EF" w14:textId="77777777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ВИК</w:t>
            </w:r>
          </w:p>
          <w:p w14:paraId="17781AAB" w14:textId="0165BD3A" w:rsidR="00B55723" w:rsidRPr="00B035E0" w:rsidRDefault="00B55723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</w:t>
            </w:r>
            <w:r w:rsidR="00893848" w:rsidRPr="00B035E0">
              <w:rPr>
                <w:rFonts w:eastAsia="Calibri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75A3CE10" w14:textId="381231D6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C206830" w14:textId="77777777" w:rsidR="00B55723" w:rsidRDefault="00B55723" w:rsidP="0033262F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282521A4" w14:textId="2DC186CE" w:rsidR="00B55723" w:rsidRPr="00B035E0" w:rsidRDefault="00B55723" w:rsidP="0033262F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B55723" w:rsidRPr="00B035E0" w14:paraId="28A44D03" w14:textId="77777777" w:rsidTr="005B444C">
        <w:trPr>
          <w:trHeight w:val="20"/>
        </w:trPr>
        <w:tc>
          <w:tcPr>
            <w:tcW w:w="2433" w:type="pct"/>
          </w:tcPr>
          <w:p w14:paraId="128CE660" w14:textId="5DFE782A" w:rsidR="00B55723" w:rsidRPr="00B035E0" w:rsidRDefault="00B55723" w:rsidP="00B55723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426EAA32" w14:textId="7487B18E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A841848" w14:textId="3AE8F58D" w:rsidR="00B55723" w:rsidRPr="00B035E0" w:rsidRDefault="00B55723" w:rsidP="0033262F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B55723" w:rsidRPr="00B035E0" w14:paraId="67821ECA" w14:textId="77777777" w:rsidTr="005B444C">
        <w:trPr>
          <w:trHeight w:val="258"/>
        </w:trPr>
        <w:tc>
          <w:tcPr>
            <w:tcW w:w="2433" w:type="pct"/>
          </w:tcPr>
          <w:p w14:paraId="7D572932" w14:textId="77777777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ВИК</w:t>
            </w:r>
          </w:p>
          <w:p w14:paraId="0E0A50F6" w14:textId="48D3C6B4" w:rsidR="00B55723" w:rsidRPr="00B035E0" w:rsidRDefault="00B55723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3CD09707" w14:textId="5E8D6633" w:rsidR="00B55723" w:rsidRPr="00B035E0" w:rsidRDefault="00B55723" w:rsidP="00B55723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BA64E36" w14:textId="77777777" w:rsidR="00B55723" w:rsidRDefault="00B55723" w:rsidP="0033262F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293EC116" w14:textId="6374E8F3" w:rsidR="00B55723" w:rsidRPr="00B035E0" w:rsidRDefault="00B55723" w:rsidP="0033262F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174EB573" w14:textId="1517EA83" w:rsidR="006C59E2" w:rsidRPr="00B035E0" w:rsidRDefault="006C59E2" w:rsidP="00DD3687">
      <w:pPr>
        <w:rPr>
          <w:rFonts w:ascii="Times New Roman" w:eastAsiaTheme="minorHAnsi" w:hAnsi="Times New Roman"/>
          <w:sz w:val="24"/>
          <w:szCs w:val="24"/>
        </w:rPr>
      </w:pPr>
      <w:bookmarkStart w:id="34" w:name="_Toc482359085"/>
      <w:bookmarkStart w:id="35" w:name="_Toc487829025"/>
    </w:p>
    <w:p w14:paraId="518C6FCB" w14:textId="77777777" w:rsidR="006C59E2" w:rsidRPr="00B035E0" w:rsidRDefault="006C59E2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 w:rsidRPr="00B035E0">
        <w:rPr>
          <w:rFonts w:ascii="Times New Roman" w:eastAsiaTheme="minorHAnsi" w:hAnsi="Times New Roman"/>
          <w:sz w:val="24"/>
          <w:szCs w:val="24"/>
        </w:rPr>
        <w:br w:type="page"/>
      </w:r>
    </w:p>
    <w:p w14:paraId="1A1051B5" w14:textId="5D618BA4" w:rsidR="00D46CBD" w:rsidRPr="00B035E0" w:rsidRDefault="00D46CBD" w:rsidP="00243351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  <w:bookmarkStart w:id="36" w:name="_Toc122091308"/>
      <w:r w:rsidRPr="00B035E0">
        <w:rPr>
          <w:rFonts w:ascii="Times New Roman" w:eastAsiaTheme="minorHAnsi" w:hAnsi="Times New Roman"/>
          <w:color w:val="auto"/>
          <w:sz w:val="24"/>
          <w:szCs w:val="24"/>
        </w:rPr>
        <w:t>ПРИЛОЖЕНИЕ № 2</w:t>
      </w:r>
      <w:r w:rsidRPr="00B035E0">
        <w:rPr>
          <w:rFonts w:ascii="Times New Roman" w:eastAsiaTheme="minorHAnsi" w:hAnsi="Times New Roman"/>
          <w:sz w:val="24"/>
          <w:szCs w:val="24"/>
        </w:rPr>
        <w:br/>
      </w:r>
      <w:r w:rsidR="00243351" w:rsidRPr="00243351">
        <w:rPr>
          <w:rFonts w:ascii="Times New Roman" w:eastAsiaTheme="minorHAnsi" w:hAnsi="Times New Roman"/>
          <w:color w:val="auto"/>
          <w:sz w:val="24"/>
          <w:szCs w:val="24"/>
        </w:rPr>
        <w:t>Протокол по результатам визуального и измерительного контроля</w:t>
      </w:r>
      <w:bookmarkEnd w:id="36"/>
    </w:p>
    <w:p w14:paraId="7F1B403A" w14:textId="77777777" w:rsidR="00D46CBD" w:rsidRPr="00B035E0" w:rsidRDefault="00D46CBD" w:rsidP="00D46CBD">
      <w:pPr>
        <w:pStyle w:val="af8"/>
        <w:jc w:val="right"/>
        <w:rPr>
          <w:rFonts w:ascii="Times New Roman" w:hAnsi="Times New Roman"/>
          <w:b w:val="0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EF603B" w:rsidRPr="00B035E0" w14:paraId="36746008" w14:textId="77777777" w:rsidTr="007500D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37BE91B" w14:textId="56298C53" w:rsidR="0088654C" w:rsidRPr="00B035E0" w:rsidRDefault="00EF603B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br w:type="page"/>
            </w:r>
          </w:p>
          <w:p w14:paraId="53AA8A59" w14:textId="012D3DFD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08A547E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D84FA5" w14:textId="34DE44DE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F603B" w:rsidRPr="00B035E0" w14:paraId="14781355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94ECBF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B2D0F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C0C71D7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F603B" w:rsidRPr="00B035E0" w14:paraId="2BDBD08C" w14:textId="77777777" w:rsidTr="007500D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2E965D5" w14:textId="7F743ED8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F456E5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EB68A13" w14:textId="6E3B3093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F603B" w:rsidRPr="00B035E0" w14:paraId="34F65327" w14:textId="77777777" w:rsidTr="007500D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ADC55F0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D9B22D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79547F4" w14:textId="77777777" w:rsidR="00EF603B" w:rsidRPr="00B035E0" w:rsidRDefault="00EF603B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11A35" w:rsidRPr="00B035E0" w14:paraId="4DFC2232" w14:textId="77777777" w:rsidTr="007500D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3540606" w14:textId="4CC9DD5A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77D931" w14:textId="77777777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5D3EB71" w14:textId="5BD1FAB2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411A35" w:rsidRPr="00B035E0" w14:paraId="15FDABCC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CB8B154" w14:textId="77777777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477C333" w14:textId="77777777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8853A4" w14:textId="5623E31A" w:rsidR="00411A35" w:rsidRPr="00B035E0" w:rsidRDefault="00411A35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085FD7" w:rsidRPr="00B035E0" w14:paraId="7D445261" w14:textId="77777777" w:rsidTr="007500D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FB47645" w14:textId="63151406" w:rsidR="00085FD7" w:rsidRPr="00B035E0" w:rsidRDefault="00085FD7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2A01A6" w14:textId="77777777" w:rsidR="00085FD7" w:rsidRPr="00B035E0" w:rsidRDefault="00085FD7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B8DE2D8" w14:textId="3AABE514" w:rsidR="00085FD7" w:rsidRPr="00B035E0" w:rsidRDefault="00085FD7" w:rsidP="009A4BFB">
            <w:pPr>
              <w:widowControl w:val="0"/>
              <w:spacing w:after="0" w:line="240" w:lineRule="auto"/>
              <w:ind w:left="-137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085FD7" w:rsidRPr="00B035E0" w14:paraId="30808B74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119523E" w14:textId="77777777" w:rsidR="00085FD7" w:rsidRPr="00B035E0" w:rsidRDefault="00085FD7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74E9DF" w14:textId="77777777" w:rsidR="00085FD7" w:rsidRPr="00B035E0" w:rsidRDefault="00085FD7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3CBF38" w14:textId="77777777" w:rsidR="00085FD7" w:rsidRPr="00B035E0" w:rsidRDefault="00085FD7" w:rsidP="009A4BF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E72BF40" w14:textId="77777777" w:rsidR="00D46CBD" w:rsidRPr="00B035E0" w:rsidRDefault="00D46CBD" w:rsidP="00D46CBD">
      <w:pPr>
        <w:spacing w:before="60"/>
        <w:rPr>
          <w:rFonts w:ascii="Times New Roman" w:eastAsia="Calibri" w:hAnsi="Times New Roman"/>
          <w:sz w:val="24"/>
          <w:szCs w:val="24"/>
          <w:lang w:eastAsia="ru-RU"/>
        </w:rPr>
      </w:pPr>
    </w:p>
    <w:bookmarkEnd w:id="34"/>
    <w:bookmarkEnd w:id="35"/>
    <w:p w14:paraId="17E73EB8" w14:textId="2BCD7D1A" w:rsidR="00D46CBD" w:rsidRPr="0088654C" w:rsidRDefault="00243351" w:rsidP="00EB7A3F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43351">
        <w:rPr>
          <w:rFonts w:ascii="Times New Roman" w:eastAsiaTheme="minorHAnsi" w:hAnsi="Times New Roman"/>
          <w:b/>
          <w:sz w:val="24"/>
          <w:szCs w:val="24"/>
        </w:rPr>
        <w:t>Протокол по результатам визуального и измерительного контроля</w:t>
      </w:r>
      <w:r w:rsidRPr="00B035E0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br/>
      </w:r>
      <w:r w:rsidR="00EF603B" w:rsidRPr="0067641E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88654C" w:rsidRPr="0088654C">
        <w:rPr>
          <w:rFonts w:ascii="Times New Roman" w:hAnsi="Times New Roman"/>
          <w:b/>
          <w:sz w:val="24"/>
          <w:szCs w:val="24"/>
          <w:lang w:eastAsia="ru-RU"/>
        </w:rPr>
        <w:t>________________</w:t>
      </w:r>
      <w:r w:rsidR="003D7284" w:rsidRPr="0067641E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EF603B" w:rsidRPr="0067641E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88654C" w:rsidRPr="0088654C">
        <w:rPr>
          <w:rFonts w:ascii="Times New Roman" w:hAnsi="Times New Roman"/>
          <w:b/>
          <w:iCs/>
          <w:sz w:val="24"/>
          <w:szCs w:val="24"/>
          <w:lang w:eastAsia="ru-RU"/>
        </w:rPr>
        <w:t>______________</w:t>
      </w:r>
    </w:p>
    <w:p w14:paraId="1D5DD610" w14:textId="77777777" w:rsidR="00EB7A3F" w:rsidRPr="00B035E0" w:rsidRDefault="00EB7A3F" w:rsidP="00EB7A3F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451EF2E9" w14:textId="77777777" w:rsidR="00243351" w:rsidRPr="00B035E0" w:rsidRDefault="00243351" w:rsidP="00243351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bookmarkStart w:id="37" w:name="_Toc410813203"/>
      <w:bookmarkStart w:id="38" w:name="_Toc410813413"/>
      <w:bookmarkStart w:id="39" w:name="_Toc410813621"/>
      <w:bookmarkStart w:id="40" w:name="_Toc410813735"/>
      <w:bookmarkStart w:id="41" w:name="_Toc410813844"/>
      <w:bookmarkStart w:id="42" w:name="_Toc410831127"/>
      <w:bookmarkStart w:id="43" w:name="_Toc410896190"/>
      <w:bookmarkStart w:id="44" w:name="_Toc410911630"/>
      <w:bookmarkStart w:id="45" w:name="_Toc411171038"/>
      <w:bookmarkStart w:id="46" w:name="_Toc482359075"/>
      <w:bookmarkStart w:id="47" w:name="_Toc48782901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F59A4D2" w14:textId="77777777" w:rsidR="00243351" w:rsidRPr="00156075" w:rsidRDefault="00243351" w:rsidP="009A4BFB">
      <w:pPr>
        <w:pStyle w:val="ab"/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156075">
        <w:rPr>
          <w:rFonts w:ascii="Times New Roman" w:eastAsia="Calibri" w:hAnsi="Times New Roman"/>
          <w:sz w:val="24"/>
          <w:szCs w:val="24"/>
          <w:lang w:val="en-US" w:eastAsia="ru-RU"/>
        </w:rPr>
        <w:t>C</w:t>
      </w:r>
      <w:r w:rsidRPr="00156075">
        <w:rPr>
          <w:rFonts w:ascii="Times New Roman" w:eastAsia="Calibri" w:hAnsi="Times New Roman"/>
          <w:sz w:val="24"/>
          <w:szCs w:val="24"/>
          <w:lang w:eastAsia="ru-RU"/>
        </w:rPr>
        <w:t>ТО Газпром 2-2.4-083-2006 Инструкция по неразрушающим методам контроля качества сварных соединений при строительстве и ремонте промысловых и магистральный газопроводов;</w:t>
      </w:r>
    </w:p>
    <w:p w14:paraId="3D14E468" w14:textId="77777777" w:rsidR="00243351" w:rsidRPr="00156075" w:rsidRDefault="00243351" w:rsidP="009A4BFB">
      <w:pPr>
        <w:pStyle w:val="ab"/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156075">
        <w:rPr>
          <w:rFonts w:ascii="Times New Roman" w:eastAsia="Calibri" w:hAnsi="Times New Roman"/>
          <w:sz w:val="24"/>
          <w:szCs w:val="24"/>
          <w:lang w:eastAsia="ru-RU"/>
        </w:rPr>
        <w:t>СТО Газпром 2-3.5-454-2010 Правила технической эксплуатации магистральный газопроводов;</w:t>
      </w:r>
    </w:p>
    <w:p w14:paraId="658B34A2" w14:textId="77777777" w:rsidR="00243351" w:rsidRPr="00156075" w:rsidRDefault="00243351" w:rsidP="009A4BFB">
      <w:pPr>
        <w:pStyle w:val="ab"/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156075">
        <w:rPr>
          <w:rFonts w:ascii="Times New Roman" w:eastAsia="Calibri" w:hAnsi="Times New Roman"/>
          <w:sz w:val="24"/>
          <w:szCs w:val="24"/>
          <w:lang w:eastAsia="ru-RU"/>
        </w:rPr>
        <w:t>ГОСТ 16037-80 Соединения сварные стальных трубопроводов. Основные типы, конструктивные элементы и размеры;</w:t>
      </w:r>
    </w:p>
    <w:p w14:paraId="48B74D95" w14:textId="77777777" w:rsidR="00243351" w:rsidRPr="00156075" w:rsidRDefault="00243351" w:rsidP="00243351">
      <w:pPr>
        <w:pStyle w:val="ab"/>
        <w:widowControl w:val="0"/>
        <w:spacing w:after="0" w:line="240" w:lineRule="auto"/>
        <w:ind w:left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</w:p>
    <w:p w14:paraId="3B281D27" w14:textId="77777777" w:rsidR="00243351" w:rsidRPr="00B035E0" w:rsidRDefault="00243351" w:rsidP="00243351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14:paraId="0CF33AB6" w14:textId="77777777" w:rsidR="00243351" w:rsidRPr="00B035E0" w:rsidRDefault="00243351" w:rsidP="00243351">
      <w:pPr>
        <w:pStyle w:val="afff4"/>
        <w:spacing w:after="120"/>
        <w:jc w:val="right"/>
        <w:rPr>
          <w:rFonts w:ascii="Times New Roman" w:hAnsi="Times New Roman"/>
          <w:bCs/>
          <w:i/>
          <w:iCs/>
          <w:sz w:val="24"/>
          <w:szCs w:val="24"/>
          <w:lang w:eastAsia="ru-RU"/>
        </w:rPr>
      </w:pPr>
      <w:r w:rsidRPr="00B035E0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243351" w:rsidRPr="00B035E0" w14:paraId="75A2023A" w14:textId="77777777" w:rsidTr="00243351">
        <w:tc>
          <w:tcPr>
            <w:tcW w:w="517" w:type="pct"/>
            <w:vAlign w:val="center"/>
          </w:tcPr>
          <w:p w14:paraId="6A200DEA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6AC2B3E1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A7BB1D4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0661EBDC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243351" w:rsidRPr="00B035E0" w14:paraId="2D0DD95D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633C6AD2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83" w:type="pct"/>
            <w:gridSpan w:val="2"/>
            <w:vAlign w:val="center"/>
          </w:tcPr>
          <w:p w14:paraId="1FDAEEF4" w14:textId="6C41D9CF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3E0BFF7A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07588CA5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185" w:type="pct"/>
            <w:vAlign w:val="center"/>
          </w:tcPr>
          <w:p w14:paraId="5D2A2422" w14:textId="029EA2C3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34B926A3" w14:textId="354DBED4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06C0DFCE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6D54B100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3185" w:type="pct"/>
            <w:vAlign w:val="center"/>
          </w:tcPr>
          <w:p w14:paraId="498C5A8D" w14:textId="3ACB16E3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287AB6BB" w14:textId="1AD6BADB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7B2FC2BB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30569A55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3185" w:type="pct"/>
            <w:vAlign w:val="center"/>
          </w:tcPr>
          <w:p w14:paraId="09298F5D" w14:textId="72E7EC74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1A6DA3C0" w14:textId="1C39DD35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49E399F4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724E72CC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3185" w:type="pct"/>
            <w:vAlign w:val="center"/>
          </w:tcPr>
          <w:p w14:paraId="4696E77B" w14:textId="7B493BA1" w:rsidR="00243351" w:rsidRPr="00B035E0" w:rsidRDefault="00243351" w:rsidP="002433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263B3EC4" w14:textId="466712CE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33004407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3B95FAAF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3185" w:type="pct"/>
            <w:vAlign w:val="center"/>
          </w:tcPr>
          <w:p w14:paraId="03BEEBA3" w14:textId="5ACBBDFB" w:rsidR="00243351" w:rsidRPr="00B035E0" w:rsidRDefault="00243351" w:rsidP="002433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4E627A72" w14:textId="438184AD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33A9DC7E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2C3E8780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1.7</w:t>
            </w:r>
          </w:p>
        </w:tc>
        <w:tc>
          <w:tcPr>
            <w:tcW w:w="3185" w:type="pct"/>
            <w:vAlign w:val="center"/>
          </w:tcPr>
          <w:p w14:paraId="75E113DC" w14:textId="36084440" w:rsidR="00243351" w:rsidRPr="00B035E0" w:rsidRDefault="00243351" w:rsidP="002433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56C3E15F" w14:textId="55443DEB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6AB299E9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167CA598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1.8</w:t>
            </w:r>
          </w:p>
        </w:tc>
        <w:tc>
          <w:tcPr>
            <w:tcW w:w="3185" w:type="pct"/>
            <w:vAlign w:val="center"/>
          </w:tcPr>
          <w:p w14:paraId="0328E519" w14:textId="0A698CA0" w:rsidR="00243351" w:rsidRPr="00B035E0" w:rsidRDefault="00243351" w:rsidP="007377A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52E9B431" w14:textId="762F29F5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6B2997DE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60C775E1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1.9</w:t>
            </w:r>
          </w:p>
        </w:tc>
        <w:tc>
          <w:tcPr>
            <w:tcW w:w="3185" w:type="pct"/>
            <w:vAlign w:val="center"/>
          </w:tcPr>
          <w:p w14:paraId="5F022AB4" w14:textId="5D8AE7C4" w:rsidR="00243351" w:rsidRPr="00B035E0" w:rsidRDefault="00243351" w:rsidP="002433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712D1FCB" w14:textId="3E339FEC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243351" w:rsidRPr="00B035E0" w14:paraId="7AAF8486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35B419DC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5950CA49" w14:textId="1A077709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B6D49A9" w14:textId="34EA428A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43351" w:rsidRPr="00B035E0" w14:paraId="34B9C699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3A7C085C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14:paraId="435978AE" w14:textId="424D0A57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5A777B15" w14:textId="2B6E5203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5604999F" w14:textId="77777777" w:rsidR="00243351" w:rsidRPr="00B035E0" w:rsidRDefault="00243351" w:rsidP="00243351">
      <w:pPr>
        <w:pStyle w:val="afff4"/>
        <w:ind w:left="567"/>
        <w:rPr>
          <w:rFonts w:ascii="Times New Roman" w:hAnsi="Times New Roman"/>
          <w:b/>
          <w:sz w:val="24"/>
          <w:szCs w:val="24"/>
          <w:lang w:eastAsia="ru-RU"/>
        </w:rPr>
      </w:pPr>
    </w:p>
    <w:p w14:paraId="098651E4" w14:textId="77777777" w:rsidR="00243351" w:rsidRPr="00B035E0" w:rsidRDefault="00243351" w:rsidP="00243351">
      <w:pPr>
        <w:pStyle w:val="afff4"/>
        <w:numPr>
          <w:ilvl w:val="0"/>
          <w:numId w:val="15"/>
        </w:numPr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>Параметры контроля</w:t>
      </w:r>
    </w:p>
    <w:p w14:paraId="0100453D" w14:textId="77777777" w:rsidR="00243351" w:rsidRPr="00B035E0" w:rsidRDefault="00243351" w:rsidP="00243351">
      <w:pPr>
        <w:pStyle w:val="afff4"/>
        <w:spacing w:after="120"/>
        <w:jc w:val="right"/>
        <w:rPr>
          <w:rFonts w:ascii="Times New Roman" w:hAnsi="Times New Roman"/>
          <w:bCs/>
          <w:i/>
          <w:iCs/>
          <w:sz w:val="24"/>
          <w:szCs w:val="24"/>
          <w:lang w:eastAsia="ru-RU"/>
        </w:rPr>
      </w:pPr>
      <w:r w:rsidRPr="00B035E0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211"/>
        <w:gridCol w:w="4134"/>
      </w:tblGrid>
      <w:tr w:rsidR="00243351" w:rsidRPr="00B035E0" w14:paraId="44284F33" w14:textId="77777777" w:rsidTr="00243351">
        <w:tc>
          <w:tcPr>
            <w:tcW w:w="2788" w:type="pct"/>
          </w:tcPr>
          <w:p w14:paraId="026CEB7D" w14:textId="28B08730" w:rsidR="00243351" w:rsidRPr="00B035E0" w:rsidRDefault="00243351" w:rsidP="0024335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12" w:type="pct"/>
          </w:tcPr>
          <w:p w14:paraId="2792C1FA" w14:textId="22F4E98D" w:rsidR="00243351" w:rsidRPr="00B035E0" w:rsidRDefault="00243351" w:rsidP="0024335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243351" w:rsidRPr="00B035E0" w14:paraId="53D180FA" w14:textId="77777777" w:rsidTr="00243351">
        <w:tc>
          <w:tcPr>
            <w:tcW w:w="2788" w:type="pct"/>
          </w:tcPr>
          <w:p w14:paraId="59732BA2" w14:textId="674CB5BC" w:rsidR="00243351" w:rsidRPr="00B035E0" w:rsidRDefault="00243351" w:rsidP="0024335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12" w:type="pct"/>
          </w:tcPr>
          <w:p w14:paraId="325DCEC1" w14:textId="173F026C" w:rsidR="00243351" w:rsidRPr="00B035E0" w:rsidRDefault="00243351" w:rsidP="0024335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274DDFDF" w14:textId="77777777" w:rsidR="00243351" w:rsidRPr="00B035E0" w:rsidRDefault="00243351" w:rsidP="00243351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Схема контроля</w:t>
      </w:r>
    </w:p>
    <w:p w14:paraId="71923ACF" w14:textId="4FABEEDD" w:rsidR="00243351" w:rsidRDefault="00243351" w:rsidP="00243351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14:paraId="6D1440DE" w14:textId="6A415CFD" w:rsidR="002F4AA1" w:rsidRPr="0088654C" w:rsidRDefault="00AD3DF5" w:rsidP="00243351">
      <w:pPr>
        <w:spacing w:after="0" w:line="240" w:lineRule="auto"/>
        <w:jc w:val="center"/>
        <w:rPr>
          <w:rFonts w:ascii="Times New Roman" w:eastAsia="Calibri" w:hAnsi="Times New Roman"/>
          <w:sz w:val="24"/>
          <w:szCs w:val="24"/>
          <w:lang w:val="en-US" w:eastAsia="ru-RU"/>
        </w:rPr>
      </w:pPr>
      <w:r>
        <w:rPr>
          <w:rFonts w:ascii="Times New Roman" w:eastAsia="Calibri" w:hAnsi="Times New Roman"/>
          <w:sz w:val="24"/>
          <w:szCs w:val="24"/>
          <w:lang w:eastAsia="ru-RU"/>
        </w:rPr>
        <w:t>Схема</w:t>
      </w:r>
      <w:r w:rsidR="002F4AA1" w:rsidRPr="002F4AA1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EA61C4">
        <w:rPr>
          <w:rFonts w:ascii="Times New Roman" w:eastAsia="Calibri" w:hAnsi="Times New Roman"/>
          <w:sz w:val="24"/>
          <w:szCs w:val="24"/>
          <w:lang w:eastAsia="ru-RU"/>
        </w:rPr>
        <w:t xml:space="preserve">№ </w:t>
      </w:r>
      <w:r w:rsidR="002F4AA1" w:rsidRPr="002F4AA1">
        <w:rPr>
          <w:rFonts w:ascii="Times New Roman" w:eastAsia="Calibri" w:hAnsi="Times New Roman"/>
          <w:sz w:val="24"/>
          <w:szCs w:val="24"/>
          <w:lang w:eastAsia="ru-RU"/>
        </w:rPr>
        <w:t xml:space="preserve">1. </w:t>
      </w:r>
      <w:r w:rsidR="0088654C">
        <w:rPr>
          <w:rFonts w:ascii="Times New Roman" w:eastAsia="Calibri" w:hAnsi="Times New Roman"/>
          <w:sz w:val="24"/>
          <w:szCs w:val="24"/>
          <w:lang w:val="en-US" w:eastAsia="ru-RU"/>
        </w:rPr>
        <w:t>_______________</w:t>
      </w:r>
    </w:p>
    <w:p w14:paraId="33FC0E2E" w14:textId="5AEA835E" w:rsidR="009A4BFB" w:rsidRDefault="009A4BFB" w:rsidP="00243351">
      <w:pPr>
        <w:spacing w:after="0" w:line="240" w:lineRule="auto"/>
        <w:jc w:val="center"/>
        <w:rPr>
          <w:rFonts w:ascii="Times New Roman" w:eastAsia="Calibri" w:hAnsi="Times New Roman"/>
          <w:sz w:val="24"/>
          <w:szCs w:val="24"/>
          <w:lang w:eastAsia="ru-RU"/>
        </w:rPr>
      </w:pPr>
    </w:p>
    <w:p w14:paraId="71BE9F43" w14:textId="6D0BC95B" w:rsidR="009A4BFB" w:rsidRDefault="009A4BFB" w:rsidP="00243351">
      <w:pPr>
        <w:spacing w:after="0" w:line="240" w:lineRule="auto"/>
        <w:jc w:val="center"/>
        <w:rPr>
          <w:rFonts w:ascii="Times New Roman" w:eastAsia="Calibri" w:hAnsi="Times New Roman"/>
          <w:sz w:val="24"/>
          <w:szCs w:val="24"/>
          <w:lang w:eastAsia="ru-RU"/>
        </w:rPr>
      </w:pPr>
    </w:p>
    <w:p w14:paraId="6A84F00F" w14:textId="3AD902A3" w:rsidR="00243351" w:rsidRPr="00B035E0" w:rsidRDefault="0088654C" w:rsidP="00243351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Р</w:t>
      </w:r>
      <w:r w:rsidR="00243351" w:rsidRPr="00B035E0">
        <w:rPr>
          <w:rFonts w:ascii="Times New Roman" w:hAnsi="Times New Roman"/>
          <w:b/>
          <w:bCs/>
          <w:iCs/>
          <w:sz w:val="24"/>
          <w:szCs w:val="24"/>
        </w:rPr>
        <w:t>езультаты визуального и измерительного контроля</w:t>
      </w:r>
    </w:p>
    <w:p w14:paraId="08FA6F95" w14:textId="77777777" w:rsidR="00243351" w:rsidRPr="00B035E0" w:rsidRDefault="00243351" w:rsidP="00243351">
      <w:pPr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  <w:lang w:val="en-US"/>
        </w:rPr>
      </w:pPr>
      <w:r w:rsidRPr="00B035E0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0"/>
        <w:gridCol w:w="1385"/>
        <w:gridCol w:w="4033"/>
        <w:gridCol w:w="3327"/>
      </w:tblGrid>
      <w:tr w:rsidR="00243351" w:rsidRPr="00B035E0" w14:paraId="21ADEAE7" w14:textId="77777777" w:rsidTr="00243351">
        <w:trPr>
          <w:cantSplit/>
          <w:trHeight w:val="820"/>
        </w:trPr>
        <w:tc>
          <w:tcPr>
            <w:tcW w:w="321" w:type="pct"/>
            <w:vAlign w:val="center"/>
          </w:tcPr>
          <w:p w14:paraId="0A974B79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741" w:type="pct"/>
            <w:vAlign w:val="center"/>
          </w:tcPr>
          <w:p w14:paraId="11103AD4" w14:textId="77777777" w:rsidR="0088654C" w:rsidRDefault="0088654C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Объект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</w:p>
          <w:p w14:paraId="01A491AA" w14:textId="3F2C25F4" w:rsidR="00243351" w:rsidRPr="00B035E0" w:rsidRDefault="0088654C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="00243351" w:rsidRPr="00B035E0">
              <w:rPr>
                <w:rFonts w:ascii="Times New Roman" w:hAnsi="Times New Roman"/>
                <w:sz w:val="24"/>
                <w:szCs w:val="24"/>
              </w:rPr>
              <w:t>ав. № (</w:t>
            </w:r>
            <w:proofErr w:type="spellStart"/>
            <w:r w:rsidR="00243351" w:rsidRPr="00B035E0">
              <w:rPr>
                <w:rFonts w:ascii="Times New Roman" w:hAnsi="Times New Roman"/>
                <w:sz w:val="24"/>
                <w:szCs w:val="24"/>
              </w:rPr>
              <w:t>техн</w:t>
            </w:r>
            <w:proofErr w:type="spellEnd"/>
            <w:r w:rsidR="00243351" w:rsidRPr="00B035E0">
              <w:rPr>
                <w:rFonts w:ascii="Times New Roman" w:hAnsi="Times New Roman"/>
                <w:sz w:val="24"/>
                <w:szCs w:val="24"/>
              </w:rPr>
              <w:t>. №)</w:t>
            </w:r>
          </w:p>
        </w:tc>
        <w:tc>
          <w:tcPr>
            <w:tcW w:w="2158" w:type="pct"/>
            <w:vAlign w:val="center"/>
          </w:tcPr>
          <w:p w14:paraId="2174CFAC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Контролируемые параметры</w:t>
            </w:r>
          </w:p>
        </w:tc>
        <w:tc>
          <w:tcPr>
            <w:tcW w:w="1780" w:type="pct"/>
            <w:vAlign w:val="center"/>
          </w:tcPr>
          <w:p w14:paraId="194FB3B5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35E0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</w:tr>
      <w:tr w:rsidR="00243351" w:rsidRPr="00B035E0" w14:paraId="7391C81D" w14:textId="77777777" w:rsidTr="00243351">
        <w:tc>
          <w:tcPr>
            <w:tcW w:w="321" w:type="pct"/>
            <w:vMerge w:val="restart"/>
            <w:vAlign w:val="center"/>
          </w:tcPr>
          <w:p w14:paraId="28196E55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41" w:type="pct"/>
            <w:vMerge w:val="restart"/>
            <w:vAlign w:val="center"/>
          </w:tcPr>
          <w:p w14:paraId="72AA7CDE" w14:textId="7324388F" w:rsidR="00243351" w:rsidRPr="00893848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11854BDF" w14:textId="5FD78501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  <w:vAlign w:val="center"/>
          </w:tcPr>
          <w:p w14:paraId="41BC6594" w14:textId="3CFA0D28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3351" w:rsidRPr="00B035E0" w14:paraId="412C1A56" w14:textId="77777777" w:rsidTr="00243351">
        <w:tc>
          <w:tcPr>
            <w:tcW w:w="321" w:type="pct"/>
            <w:vMerge/>
            <w:vAlign w:val="center"/>
          </w:tcPr>
          <w:p w14:paraId="3AB6E936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161D8D05" w14:textId="77777777" w:rsidR="00243351" w:rsidRPr="00B035E0" w:rsidRDefault="00243351" w:rsidP="00243351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06B7A87A" w14:textId="6A167085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4EC6F183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3351" w:rsidRPr="00B035E0" w14:paraId="498D017B" w14:textId="77777777" w:rsidTr="00243351">
        <w:tc>
          <w:tcPr>
            <w:tcW w:w="321" w:type="pct"/>
            <w:vMerge/>
            <w:vAlign w:val="center"/>
          </w:tcPr>
          <w:p w14:paraId="53FB36B9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676F3D1C" w14:textId="77777777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31883636" w14:textId="44129900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519483B1" w14:textId="79E79380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243351" w:rsidRPr="00B035E0" w14:paraId="1FF3426D" w14:textId="77777777" w:rsidTr="00243351">
        <w:tc>
          <w:tcPr>
            <w:tcW w:w="321" w:type="pct"/>
            <w:vMerge/>
            <w:vAlign w:val="center"/>
          </w:tcPr>
          <w:p w14:paraId="417E9FE7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31C9410D" w14:textId="77777777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10D16B4A" w14:textId="2A5B0E43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4D0DA802" w14:textId="18846673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243351" w:rsidRPr="00B035E0" w14:paraId="7119CF72" w14:textId="77777777" w:rsidTr="00243351">
        <w:tc>
          <w:tcPr>
            <w:tcW w:w="321" w:type="pct"/>
            <w:vMerge/>
            <w:vAlign w:val="center"/>
          </w:tcPr>
          <w:p w14:paraId="52480013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2F37C6C0" w14:textId="77777777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09D0722B" w14:textId="452D4717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1CB89ADD" w14:textId="023EFAEF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3351" w:rsidRPr="00B035E0" w14:paraId="346CCA58" w14:textId="77777777" w:rsidTr="00243351">
        <w:tc>
          <w:tcPr>
            <w:tcW w:w="321" w:type="pct"/>
            <w:vMerge/>
            <w:vAlign w:val="center"/>
          </w:tcPr>
          <w:p w14:paraId="06384D57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38FBBF13" w14:textId="77777777" w:rsidR="00243351" w:rsidRPr="00B035E0" w:rsidRDefault="00243351" w:rsidP="00243351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2CDE05C8" w14:textId="750D13E6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5C90A73E" w14:textId="77777777" w:rsidR="00243351" w:rsidRPr="00B035E0" w:rsidRDefault="00243351" w:rsidP="0024335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43351" w:rsidRPr="00B035E0" w14:paraId="69D5973D" w14:textId="77777777" w:rsidTr="00243351">
        <w:tc>
          <w:tcPr>
            <w:tcW w:w="321" w:type="pct"/>
            <w:vMerge/>
            <w:vAlign w:val="center"/>
          </w:tcPr>
          <w:p w14:paraId="4C9B5D1F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7F504F37" w14:textId="77777777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46FBF2D5" w14:textId="3EE1F251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4A9FA6FA" w14:textId="11C14788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3351" w:rsidRPr="00B035E0" w14:paraId="78F613B9" w14:textId="77777777" w:rsidTr="00243351">
        <w:tc>
          <w:tcPr>
            <w:tcW w:w="321" w:type="pct"/>
            <w:vMerge/>
            <w:vAlign w:val="center"/>
          </w:tcPr>
          <w:p w14:paraId="4217F7DF" w14:textId="77777777" w:rsidR="00243351" w:rsidRPr="00B035E0" w:rsidRDefault="00243351" w:rsidP="00243351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vMerge/>
          </w:tcPr>
          <w:p w14:paraId="2C8CF164" w14:textId="77777777" w:rsidR="00243351" w:rsidRPr="00B035E0" w:rsidRDefault="00243351" w:rsidP="00243351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58" w:type="pct"/>
            <w:vAlign w:val="center"/>
          </w:tcPr>
          <w:p w14:paraId="361558D4" w14:textId="62BEF06C" w:rsidR="00243351" w:rsidRPr="00B035E0" w:rsidRDefault="00243351" w:rsidP="00243351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80" w:type="pct"/>
          </w:tcPr>
          <w:p w14:paraId="6BFD8C23" w14:textId="7D19D2F5" w:rsidR="00243351" w:rsidRPr="00B035E0" w:rsidRDefault="00243351" w:rsidP="002433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9E0ECE" w14:textId="77777777" w:rsidR="00243351" w:rsidRDefault="00243351" w:rsidP="00243351">
      <w:pPr>
        <w:pStyle w:val="ab"/>
        <w:widowControl w:val="0"/>
        <w:spacing w:before="60" w:after="0" w:line="240" w:lineRule="auto"/>
        <w:ind w:left="567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14:paraId="23AACD1B" w14:textId="77777777" w:rsidR="00243351" w:rsidRPr="00B035E0" w:rsidRDefault="00243351" w:rsidP="00243351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по результатам визуального и измерительного контроля:</w:t>
      </w:r>
    </w:p>
    <w:p w14:paraId="6A8B373C" w14:textId="3CE61997" w:rsidR="00243351" w:rsidRPr="00B035E0" w:rsidRDefault="00243351" w:rsidP="00243351">
      <w:pPr>
        <w:pStyle w:val="afb"/>
        <w:widowControl w:val="0"/>
        <w:spacing w:before="60" w:after="0"/>
        <w:ind w:left="0" w:firstLine="709"/>
        <w:jc w:val="both"/>
        <w:rPr>
          <w:noProof/>
          <w:sz w:val="24"/>
          <w:szCs w:val="24"/>
        </w:rPr>
      </w:pPr>
      <w:r w:rsidRPr="00B035E0">
        <w:rPr>
          <w:bCs/>
          <w:iCs/>
          <w:sz w:val="24"/>
          <w:szCs w:val="24"/>
        </w:rPr>
        <w:t xml:space="preserve">По результатам визуального и измерительного контроля </w:t>
      </w:r>
      <w:r w:rsidR="0088654C">
        <w:rPr>
          <w:sz w:val="24"/>
          <w:szCs w:val="24"/>
        </w:rPr>
        <w:t>_____________________________________</w:t>
      </w:r>
      <w:r w:rsidRPr="00B035E0">
        <w:rPr>
          <w:rFonts w:eastAsia="Calibri"/>
          <w:sz w:val="24"/>
          <w:szCs w:val="24"/>
        </w:rPr>
        <w:t xml:space="preserve"> </w:t>
      </w:r>
      <w:r w:rsidRPr="00B035E0">
        <w:rPr>
          <w:bCs/>
          <w:sz w:val="24"/>
          <w:szCs w:val="24"/>
        </w:rPr>
        <w:t>установленн</w:t>
      </w:r>
      <w:r>
        <w:rPr>
          <w:bCs/>
          <w:sz w:val="24"/>
          <w:szCs w:val="24"/>
        </w:rPr>
        <w:t xml:space="preserve">ый на </w:t>
      </w:r>
      <w:r w:rsidR="0088654C">
        <w:rPr>
          <w:bCs/>
          <w:sz w:val="24"/>
          <w:szCs w:val="24"/>
        </w:rPr>
        <w:t>______________________</w:t>
      </w:r>
      <w:r w:rsidRPr="00B035E0">
        <w:rPr>
          <w:bCs/>
          <w:iCs/>
          <w:sz w:val="24"/>
          <w:szCs w:val="24"/>
        </w:rPr>
        <w:t>, недопустимых дефектов не обнаружено.</w:t>
      </w:r>
    </w:p>
    <w:p w14:paraId="79D2DC00" w14:textId="77777777" w:rsidR="00243351" w:rsidRPr="00B035E0" w:rsidRDefault="00243351" w:rsidP="00243351">
      <w:pPr>
        <w:pStyle w:val="afb"/>
        <w:widowControl w:val="0"/>
        <w:spacing w:before="60" w:after="0"/>
        <w:ind w:left="0" w:firstLine="709"/>
        <w:jc w:val="both"/>
        <w:rPr>
          <w:bCs/>
          <w:i/>
          <w:iCs/>
          <w:sz w:val="24"/>
          <w:szCs w:val="24"/>
        </w:rPr>
      </w:pPr>
    </w:p>
    <w:p w14:paraId="294ED8B9" w14:textId="77777777" w:rsidR="00243351" w:rsidRPr="00B035E0" w:rsidRDefault="00243351" w:rsidP="00243351">
      <w:pPr>
        <w:pStyle w:val="afb"/>
        <w:widowControl w:val="0"/>
        <w:spacing w:before="60" w:after="0"/>
        <w:ind w:left="0" w:firstLine="709"/>
        <w:jc w:val="both"/>
        <w:rPr>
          <w:bCs/>
          <w:i/>
          <w:iCs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243351" w:rsidRPr="00B035E0" w14:paraId="633DA56A" w14:textId="77777777" w:rsidTr="00243351">
        <w:trPr>
          <w:trHeight w:val="20"/>
        </w:trPr>
        <w:tc>
          <w:tcPr>
            <w:tcW w:w="2433" w:type="pct"/>
          </w:tcPr>
          <w:p w14:paraId="50DCFA43" w14:textId="77777777" w:rsidR="00243351" w:rsidRPr="00B035E0" w:rsidRDefault="00243351" w:rsidP="00243351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879BA00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0E16DCB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6CEDA67F" w14:textId="77777777" w:rsidTr="00243351">
        <w:trPr>
          <w:trHeight w:val="20"/>
        </w:trPr>
        <w:tc>
          <w:tcPr>
            <w:tcW w:w="2433" w:type="pct"/>
          </w:tcPr>
          <w:p w14:paraId="4EFFB4D7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ВИК</w:t>
            </w:r>
          </w:p>
          <w:p w14:paraId="42C97F89" w14:textId="62BB76AA" w:rsidR="00243351" w:rsidRPr="00B035E0" w:rsidRDefault="00243351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472E8608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ED8C3E3" w14:textId="77777777" w:rsidR="00243351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3CDFB348" w14:textId="5102C44E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4466BB65" w14:textId="77777777" w:rsidTr="00243351">
        <w:trPr>
          <w:trHeight w:val="20"/>
        </w:trPr>
        <w:tc>
          <w:tcPr>
            <w:tcW w:w="2433" w:type="pct"/>
          </w:tcPr>
          <w:p w14:paraId="74195211" w14:textId="77777777" w:rsidR="00243351" w:rsidRPr="00B035E0" w:rsidRDefault="00243351" w:rsidP="00243351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0A6E40CD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2B8BE3B" w14:textId="77777777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3F9CD651" w14:textId="77777777" w:rsidTr="00243351">
        <w:trPr>
          <w:trHeight w:val="20"/>
        </w:trPr>
        <w:tc>
          <w:tcPr>
            <w:tcW w:w="2433" w:type="pct"/>
          </w:tcPr>
          <w:p w14:paraId="342FE2FD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ВИК</w:t>
            </w:r>
          </w:p>
          <w:p w14:paraId="2C23E0D3" w14:textId="55AC4B1E" w:rsidR="00243351" w:rsidRPr="00B035E0" w:rsidRDefault="00243351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7774BB1E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43B5E24" w14:textId="77777777" w:rsidR="00243351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049768D1" w14:textId="7168E18B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7EE4E129" w14:textId="3886E2E9" w:rsidR="00243351" w:rsidRDefault="00243351" w:rsidP="002266FC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</w:p>
    <w:p w14:paraId="29BBC4B6" w14:textId="527CFE04" w:rsidR="0088654C" w:rsidRDefault="0088654C">
      <w:pPr>
        <w:spacing w:after="0" w:line="240" w:lineRule="auto"/>
      </w:pPr>
      <w:r>
        <w:br w:type="page"/>
      </w:r>
    </w:p>
    <w:p w14:paraId="019F0739" w14:textId="2AAFF0CF" w:rsidR="002266FC" w:rsidRPr="00243351" w:rsidRDefault="002266FC" w:rsidP="002266FC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  <w:highlight w:val="yellow"/>
        </w:rPr>
      </w:pPr>
      <w:bookmarkStart w:id="48" w:name="_Toc122091309"/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ПРИЛОЖЕНИЕ № </w:t>
      </w:r>
      <w:r w:rsidR="008D5240" w:rsidRPr="00B035E0">
        <w:rPr>
          <w:rFonts w:ascii="Times New Roman" w:eastAsiaTheme="minorHAnsi" w:hAnsi="Times New Roman"/>
          <w:color w:val="auto"/>
          <w:sz w:val="24"/>
          <w:szCs w:val="24"/>
        </w:rPr>
        <w:t>3</w:t>
      </w:r>
      <w:r w:rsidR="00AB0AE6" w:rsidRPr="00B035E0">
        <w:rPr>
          <w:rFonts w:ascii="Times New Roman" w:eastAsiaTheme="minorHAnsi" w:hAnsi="Times New Roman"/>
          <w:sz w:val="24"/>
          <w:szCs w:val="24"/>
        </w:rPr>
        <w:br/>
      </w:r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 </w:t>
      </w:r>
      <w:r w:rsidR="00243351" w:rsidRPr="00B035E0">
        <w:rPr>
          <w:rFonts w:ascii="Times New Roman" w:eastAsiaTheme="minorHAnsi" w:hAnsi="Times New Roman"/>
          <w:color w:val="auto"/>
          <w:sz w:val="24"/>
          <w:szCs w:val="24"/>
        </w:rPr>
        <w:t>Протокол по результатам ультразвуковой толщинометрии</w:t>
      </w:r>
      <w:bookmarkEnd w:id="48"/>
    </w:p>
    <w:p w14:paraId="4CE4CBE1" w14:textId="77777777" w:rsidR="002266FC" w:rsidRPr="00243351" w:rsidRDefault="002266FC" w:rsidP="002266FC">
      <w:pPr>
        <w:pStyle w:val="af8"/>
        <w:jc w:val="right"/>
        <w:rPr>
          <w:rFonts w:ascii="Times New Roman" w:hAnsi="Times New Roman"/>
          <w:b w:val="0"/>
          <w:szCs w:val="24"/>
          <w:highlight w:val="yellow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EF603B" w:rsidRPr="00243351" w14:paraId="66914D51" w14:textId="77777777" w:rsidTr="00E61CB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06E5D18" w14:textId="1FCE50D3" w:rsidR="0088654C" w:rsidRPr="00243351" w:rsidRDefault="00EF603B" w:rsidP="0088654C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b/>
                <w:sz w:val="24"/>
                <w:szCs w:val="24"/>
                <w:lang w:eastAsia="ru-RU"/>
              </w:rPr>
              <w:br w:type="page"/>
            </w:r>
          </w:p>
          <w:p w14:paraId="24F6254E" w14:textId="6BA7BF81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201F509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0221520" w14:textId="6F84BADB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F603B" w:rsidRPr="00243351" w14:paraId="2618297F" w14:textId="77777777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F50192E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E2E41B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155DD51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243351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F603B" w:rsidRPr="00243351" w14:paraId="6242ACE3" w14:textId="77777777" w:rsidTr="00E61CB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1E11641" w14:textId="26F243D1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31F6D11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7A7FA85" w14:textId="70A8C04B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F603B" w:rsidRPr="00243351" w14:paraId="36CC939B" w14:textId="77777777" w:rsidTr="00E61CB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2EF61DF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8A86F3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67D112" w14:textId="77777777" w:rsidR="00EF603B" w:rsidRPr="00243351" w:rsidRDefault="00EF603B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A35DF" w:rsidRPr="00243351" w14:paraId="6529E06D" w14:textId="77777777" w:rsidTr="00E61CB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AA31CA4" w14:textId="0C02C072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8E735B" w14:textId="77777777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9EC313E" w14:textId="674F0ACE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BA35DF" w:rsidRPr="00B035E0" w14:paraId="4FD0A53B" w14:textId="77777777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293ABB0" w14:textId="77777777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2E3C9A" w14:textId="77777777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6D7CC97" w14:textId="5D9595CF" w:rsidR="00BA35DF" w:rsidRPr="00243351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243351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A35DF" w:rsidRPr="00B035E0" w14:paraId="1EB079E2" w14:textId="77777777" w:rsidTr="00E61CB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25FA353" w14:textId="451A52FB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A09674A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5CC6E4E" w14:textId="3601CC9C" w:rsidR="00BA35DF" w:rsidRPr="00B035E0" w:rsidRDefault="00BA35DF" w:rsidP="000D4C6F">
            <w:pPr>
              <w:widowControl w:val="0"/>
              <w:spacing w:after="0" w:line="240" w:lineRule="auto"/>
              <w:ind w:left="-137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86A43" w:rsidRPr="00B035E0" w14:paraId="595B434F" w14:textId="77777777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409AE1" w14:textId="77777777" w:rsidR="00F86A43" w:rsidRPr="00B035E0" w:rsidRDefault="00F86A43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82AA65" w14:textId="77777777" w:rsidR="00F86A43" w:rsidRPr="00B035E0" w:rsidRDefault="00F86A43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FCF9385" w14:textId="77777777" w:rsidR="00F86A43" w:rsidRPr="00B035E0" w:rsidRDefault="00F86A43" w:rsidP="009B07C0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1D32206B" w14:textId="77777777" w:rsidR="002266FC" w:rsidRPr="00B035E0" w:rsidRDefault="002266FC" w:rsidP="002266FC">
      <w:pPr>
        <w:spacing w:before="60"/>
        <w:rPr>
          <w:rFonts w:ascii="Times New Roman" w:eastAsia="Calibri" w:hAnsi="Times New Roman"/>
          <w:sz w:val="24"/>
          <w:szCs w:val="24"/>
          <w:lang w:eastAsia="ru-RU"/>
        </w:rPr>
      </w:pPr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p w14:paraId="06F4ADEE" w14:textId="0C30DC73" w:rsidR="00EF603B" w:rsidRDefault="00243351" w:rsidP="00EF603B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D0FEE">
        <w:rPr>
          <w:rFonts w:ascii="Times New Roman" w:eastAsiaTheme="minorHAnsi" w:hAnsi="Times New Roman"/>
          <w:b/>
          <w:sz w:val="24"/>
          <w:szCs w:val="24"/>
        </w:rPr>
        <w:t>Протокол по результатам ультразвуковой толщинометрии</w:t>
      </w:r>
      <w:r w:rsidRPr="00561418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lang w:eastAsia="ru-RU"/>
        </w:rPr>
        <w:br/>
      </w:r>
      <w:r w:rsidR="00EF603B" w:rsidRPr="00561418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88654C">
        <w:rPr>
          <w:rFonts w:ascii="Times New Roman" w:hAnsi="Times New Roman"/>
          <w:b/>
          <w:sz w:val="24"/>
          <w:szCs w:val="24"/>
          <w:lang w:eastAsia="ru-RU"/>
        </w:rPr>
        <w:t>______________</w:t>
      </w:r>
      <w:r w:rsidR="00156075"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156075" w:rsidRPr="00DA71C0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88654C">
        <w:rPr>
          <w:rFonts w:ascii="Times New Roman" w:hAnsi="Times New Roman"/>
          <w:b/>
          <w:iCs/>
          <w:sz w:val="24"/>
          <w:szCs w:val="24"/>
          <w:lang w:eastAsia="ru-RU"/>
        </w:rPr>
        <w:t>________________</w:t>
      </w:r>
    </w:p>
    <w:p w14:paraId="26984237" w14:textId="77777777" w:rsidR="002D0FEE" w:rsidRPr="00B035E0" w:rsidRDefault="002D0FEE" w:rsidP="00EF603B">
      <w:pPr>
        <w:pStyle w:val="afff4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5A63986F" w14:textId="3A283B83" w:rsidR="00243351" w:rsidRPr="00B035E0" w:rsidRDefault="00243351" w:rsidP="00243351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49" w:name="_Toc35943611"/>
      <w:bookmarkStart w:id="50" w:name="_Toc89339790"/>
      <w:bookmarkStart w:id="51" w:name="_Toc482359079"/>
      <w:bookmarkStart w:id="52" w:name="_Toc487829019"/>
      <w:r w:rsidRPr="00B035E0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39DBBB35" w14:textId="77777777" w:rsidR="00243351" w:rsidRPr="0005282E" w:rsidRDefault="00243351" w:rsidP="00243351">
      <w:pPr>
        <w:widowControl w:val="0"/>
        <w:numPr>
          <w:ilvl w:val="0"/>
          <w:numId w:val="35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05282E">
        <w:rPr>
          <w:rFonts w:ascii="Times New Roman" w:eastAsia="Calibri" w:hAnsi="Times New Roman"/>
          <w:sz w:val="24"/>
          <w:szCs w:val="24"/>
          <w:lang w:eastAsia="ru-RU"/>
        </w:rPr>
        <w:t>ГОСТ Р ИСО 16809-2015. Контроль неразрушающий. Контроль ультразвуковой. Измерение толщины;</w:t>
      </w:r>
    </w:p>
    <w:p w14:paraId="3DA9B4C6" w14:textId="245293A0" w:rsidR="00243351" w:rsidRDefault="002D0FEE" w:rsidP="00243351">
      <w:pPr>
        <w:pStyle w:val="afff4"/>
        <w:numPr>
          <w:ilvl w:val="0"/>
          <w:numId w:val="35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  <w:sz w:val="24"/>
          <w:szCs w:val="24"/>
          <w:lang w:eastAsia="ru-RU"/>
        </w:rPr>
        <w:t>ГОСТ Р 55614-2013. Контроль неразрушающий. Толщиномеры ультразвуковые. Общие технические требования</w:t>
      </w:r>
      <w:r w:rsidR="00243351" w:rsidRPr="0005282E">
        <w:rPr>
          <w:rFonts w:ascii="Times New Roman" w:eastAsia="Calibri" w:hAnsi="Times New Roman"/>
          <w:sz w:val="24"/>
          <w:szCs w:val="24"/>
          <w:lang w:eastAsia="ru-RU"/>
        </w:rPr>
        <w:t>.</w:t>
      </w:r>
    </w:p>
    <w:p w14:paraId="48DC037B" w14:textId="77777777" w:rsidR="00243351" w:rsidRPr="00B035E0" w:rsidRDefault="00243351" w:rsidP="00243351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3B7E5FAC" w14:textId="77777777" w:rsidR="00243351" w:rsidRPr="00B035E0" w:rsidRDefault="00243351" w:rsidP="00243351">
      <w:pPr>
        <w:pStyle w:val="afff4"/>
        <w:spacing w:after="120"/>
        <w:jc w:val="right"/>
        <w:rPr>
          <w:rFonts w:ascii="Times New Roman" w:hAnsi="Times New Roman"/>
          <w:bCs/>
          <w:i/>
          <w:iCs/>
          <w:sz w:val="24"/>
          <w:szCs w:val="24"/>
          <w:highlight w:val="yellow"/>
          <w:lang w:eastAsia="ru-RU"/>
        </w:rPr>
      </w:pPr>
      <w:r w:rsidRPr="00B035E0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243351" w:rsidRPr="00B035E0" w14:paraId="31A7BBC4" w14:textId="77777777" w:rsidTr="00243351">
        <w:tc>
          <w:tcPr>
            <w:tcW w:w="517" w:type="pct"/>
            <w:vAlign w:val="center"/>
          </w:tcPr>
          <w:p w14:paraId="7A292917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181A4EDE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45069B3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5BF3C3B4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243351" w:rsidRPr="00B035E0" w14:paraId="1B98E237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0ADB0CD9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10888E9E" w14:textId="7B191C8D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1D3F633" w14:textId="7789C35F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43351" w:rsidRPr="00B035E0" w14:paraId="388BA839" w14:textId="77777777" w:rsidTr="00243351">
        <w:trPr>
          <w:trHeight w:val="340"/>
        </w:trPr>
        <w:tc>
          <w:tcPr>
            <w:tcW w:w="517" w:type="pct"/>
            <w:vAlign w:val="center"/>
          </w:tcPr>
          <w:p w14:paraId="532B09BB" w14:textId="77777777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35213C27" w14:textId="1D13D19B" w:rsidR="00243351" w:rsidRPr="00B035E0" w:rsidRDefault="00243351" w:rsidP="00243351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570D6940" w14:textId="0D6955F8" w:rsidR="00243351" w:rsidRPr="00B035E0" w:rsidRDefault="00243351" w:rsidP="00243351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484EB124" w14:textId="77777777" w:rsidR="009A4BFB" w:rsidRDefault="009A4BFB" w:rsidP="009A4BFB">
      <w:pPr>
        <w:pStyle w:val="afff4"/>
        <w:spacing w:before="60"/>
        <w:ind w:left="786"/>
        <w:rPr>
          <w:rFonts w:ascii="Times New Roman" w:hAnsi="Times New Roman"/>
          <w:b/>
          <w:sz w:val="24"/>
          <w:szCs w:val="24"/>
          <w:lang w:eastAsia="ru-RU"/>
        </w:rPr>
      </w:pPr>
    </w:p>
    <w:p w14:paraId="67E03ACE" w14:textId="11E861AB" w:rsidR="002F4AA1" w:rsidRDefault="002F4AA1" w:rsidP="00E715EC">
      <w:pPr>
        <w:pStyle w:val="afff4"/>
        <w:numPr>
          <w:ilvl w:val="0"/>
          <w:numId w:val="17"/>
        </w:numPr>
        <w:spacing w:before="6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F4AA1">
        <w:rPr>
          <w:rFonts w:ascii="Times New Roman" w:hAnsi="Times New Roman"/>
          <w:b/>
          <w:sz w:val="24"/>
          <w:szCs w:val="24"/>
          <w:lang w:eastAsia="ru-RU"/>
        </w:rPr>
        <w:t xml:space="preserve">Схемы контроля толщинометрии на </w:t>
      </w:r>
      <w:r w:rsidR="002258A4">
        <w:rPr>
          <w:rFonts w:ascii="Times New Roman" w:hAnsi="Times New Roman"/>
          <w:b/>
          <w:sz w:val="24"/>
          <w:szCs w:val="24"/>
          <w:lang w:eastAsia="ru-RU"/>
        </w:rPr>
        <w:t>_______________</w:t>
      </w:r>
      <w:r w:rsidRPr="002F4AA1">
        <w:rPr>
          <w:rFonts w:ascii="Times New Roman" w:hAnsi="Times New Roman"/>
          <w:b/>
          <w:sz w:val="24"/>
          <w:szCs w:val="24"/>
          <w:lang w:eastAsia="ru-RU"/>
        </w:rPr>
        <w:br/>
      </w:r>
    </w:p>
    <w:p w14:paraId="6F8F1ADD" w14:textId="65972510" w:rsidR="002F4AA1" w:rsidRPr="002F4AA1" w:rsidRDefault="00AD3DF5" w:rsidP="002F4AA1">
      <w:pPr>
        <w:pStyle w:val="afff4"/>
        <w:spacing w:before="60"/>
        <w:ind w:left="786"/>
        <w:jc w:val="center"/>
        <w:rPr>
          <w:rFonts w:ascii="Times New Roman" w:hAnsi="Times New Roman"/>
          <w:sz w:val="24"/>
          <w:szCs w:val="24"/>
          <w:lang w:eastAsia="ru-RU"/>
        </w:rPr>
      </w:pP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Cхема</w:t>
      </w:r>
      <w:proofErr w:type="spellEnd"/>
      <w:r w:rsidR="002F4AA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EA61C4">
        <w:rPr>
          <w:rFonts w:ascii="Times New Roman" w:hAnsi="Times New Roman"/>
          <w:sz w:val="24"/>
          <w:szCs w:val="24"/>
          <w:lang w:eastAsia="ru-RU"/>
        </w:rPr>
        <w:t>№ 2</w:t>
      </w:r>
      <w:r w:rsidR="002F4AA1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88654C">
        <w:rPr>
          <w:rFonts w:ascii="Times New Roman" w:hAnsi="Times New Roman"/>
          <w:sz w:val="24"/>
          <w:szCs w:val="24"/>
          <w:lang w:eastAsia="ru-RU"/>
        </w:rPr>
        <w:t>______</w:t>
      </w:r>
    </w:p>
    <w:p w14:paraId="7E9ACA22" w14:textId="0915F9F0" w:rsidR="002F4AA1" w:rsidRPr="00AD3DF5" w:rsidRDefault="002F4AA1" w:rsidP="002F4AA1">
      <w:pPr>
        <w:pStyle w:val="afff4"/>
        <w:spacing w:before="60"/>
        <w:ind w:left="426"/>
        <w:jc w:val="center"/>
        <w:rPr>
          <w:rFonts w:ascii="Times New Roman" w:hAnsi="Times New Roman"/>
          <w:b/>
          <w:sz w:val="24"/>
          <w:szCs w:val="24"/>
          <w:lang w:eastAsia="ru-RU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F571918" w14:textId="68A95DEF" w:rsidR="002F4AA1" w:rsidRPr="002F4AA1" w:rsidRDefault="00EA61C4" w:rsidP="004666FD">
      <w:pPr>
        <w:pStyle w:val="afff4"/>
        <w:spacing w:before="60"/>
        <w:ind w:left="786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Схема</w:t>
      </w:r>
      <w:r w:rsidR="004666FD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№ </w:t>
      </w:r>
      <w:r w:rsidR="004666FD">
        <w:rPr>
          <w:rFonts w:ascii="Times New Roman" w:hAnsi="Times New Roman"/>
          <w:sz w:val="24"/>
          <w:szCs w:val="24"/>
          <w:lang w:eastAsia="ru-RU"/>
        </w:rPr>
        <w:t xml:space="preserve">3. </w:t>
      </w:r>
      <w:r w:rsidR="0088654C">
        <w:rPr>
          <w:rFonts w:ascii="Times New Roman" w:hAnsi="Times New Roman"/>
          <w:sz w:val="24"/>
          <w:szCs w:val="24"/>
          <w:lang w:eastAsia="ru-RU"/>
        </w:rPr>
        <w:t>_______</w:t>
      </w:r>
    </w:p>
    <w:p w14:paraId="4076253A" w14:textId="2AD6901F" w:rsidR="002F4AA1" w:rsidRDefault="002F4AA1" w:rsidP="002F4AA1">
      <w:pPr>
        <w:pStyle w:val="afff4"/>
        <w:spacing w:before="60"/>
        <w:ind w:left="786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019457A6" w14:textId="77777777" w:rsidR="00243351" w:rsidRPr="00B035E0" w:rsidRDefault="00243351" w:rsidP="00243351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>Результаты контроля</w:t>
      </w:r>
    </w:p>
    <w:p w14:paraId="32F335AD" w14:textId="77777777" w:rsidR="00243351" w:rsidRPr="00B035E0" w:rsidRDefault="00243351" w:rsidP="00243351">
      <w:pPr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7"/>
        <w:gridCol w:w="990"/>
        <w:gridCol w:w="452"/>
        <w:gridCol w:w="451"/>
        <w:gridCol w:w="451"/>
        <w:gridCol w:w="451"/>
        <w:gridCol w:w="451"/>
        <w:gridCol w:w="451"/>
        <w:gridCol w:w="451"/>
        <w:gridCol w:w="451"/>
        <w:gridCol w:w="451"/>
        <w:gridCol w:w="544"/>
        <w:gridCol w:w="544"/>
        <w:gridCol w:w="544"/>
        <w:gridCol w:w="544"/>
        <w:gridCol w:w="544"/>
        <w:gridCol w:w="544"/>
        <w:gridCol w:w="544"/>
      </w:tblGrid>
      <w:tr w:rsidR="003E096C" w14:paraId="7E8E5511" w14:textId="0C4F4655" w:rsidTr="0088654C">
        <w:tc>
          <w:tcPr>
            <w:tcW w:w="487" w:type="dxa"/>
            <w:vAlign w:val="center"/>
          </w:tcPr>
          <w:p w14:paraId="5387B5CD" w14:textId="085CB592" w:rsidR="002E66D2" w:rsidRPr="00D95C15" w:rsidRDefault="002E66D2" w:rsidP="00D21D64">
            <w:pPr>
              <w:widowControl w:val="0"/>
              <w:spacing w:before="60" w:after="0" w:line="240" w:lineRule="auto"/>
              <w:ind w:right="-47"/>
              <w:jc w:val="center"/>
              <w:rPr>
                <w:rFonts w:ascii="Times New Roman" w:eastAsia="Calibri" w:hAnsi="Times New Roman"/>
                <w:sz w:val="20"/>
                <w:szCs w:val="24"/>
                <w:lang w:eastAsia="ru-RU"/>
              </w:rPr>
            </w:pPr>
            <w:r w:rsidRPr="00D95C15">
              <w:rPr>
                <w:rFonts w:ascii="Times New Roman" w:eastAsia="Calibri" w:hAnsi="Times New Roman"/>
                <w:sz w:val="20"/>
                <w:szCs w:val="24"/>
                <w:lang w:eastAsia="ru-RU"/>
              </w:rPr>
              <w:t>№</w:t>
            </w:r>
            <w:r w:rsidRPr="00D95C15">
              <w:rPr>
                <w:rFonts w:ascii="Times New Roman" w:eastAsia="Calibri" w:hAnsi="Times New Roman"/>
                <w:sz w:val="20"/>
                <w:szCs w:val="24"/>
                <w:lang w:eastAsia="ru-RU"/>
              </w:rPr>
              <w:br/>
              <w:t>п/п</w:t>
            </w:r>
          </w:p>
        </w:tc>
        <w:tc>
          <w:tcPr>
            <w:tcW w:w="990" w:type="dxa"/>
            <w:vAlign w:val="center"/>
          </w:tcPr>
          <w:p w14:paraId="185667B2" w14:textId="606C3EFD" w:rsidR="002E66D2" w:rsidRPr="00D95C15" w:rsidRDefault="002E66D2" w:rsidP="00D21D64">
            <w:pPr>
              <w:widowControl w:val="0"/>
              <w:spacing w:before="60" w:after="0" w:line="240" w:lineRule="auto"/>
              <w:ind w:right="-69"/>
              <w:jc w:val="center"/>
              <w:rPr>
                <w:rFonts w:ascii="Times New Roman" w:eastAsia="Calibri" w:hAnsi="Times New Roman"/>
                <w:sz w:val="20"/>
                <w:szCs w:val="24"/>
                <w:lang w:eastAsia="ru-RU"/>
              </w:rPr>
            </w:pPr>
            <w:r w:rsidRPr="00D95C15">
              <w:rPr>
                <w:rFonts w:ascii="Times New Roman" w:eastAsia="Calibri" w:hAnsi="Times New Roman"/>
                <w:sz w:val="20"/>
                <w:szCs w:val="24"/>
                <w:lang w:eastAsia="ru-RU"/>
              </w:rPr>
              <w:t>Номер элемента</w:t>
            </w:r>
          </w:p>
        </w:tc>
        <w:tc>
          <w:tcPr>
            <w:tcW w:w="7868" w:type="dxa"/>
            <w:gridSpan w:val="16"/>
            <w:vAlign w:val="center"/>
          </w:tcPr>
          <w:p w14:paraId="5849E52C" w14:textId="27BA564A" w:rsidR="002E66D2" w:rsidRPr="002D0FEE" w:rsidRDefault="002E66D2" w:rsidP="00D21D64">
            <w:pPr>
              <w:widowControl w:val="0"/>
              <w:spacing w:before="60" w:after="0" w:line="240" w:lineRule="auto"/>
              <w:ind w:right="-181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D21D64">
              <w:rPr>
                <w:rFonts w:ascii="Times New Roman" w:eastAsia="Calibri" w:hAnsi="Times New Roman"/>
                <w:sz w:val="20"/>
                <w:szCs w:val="24"/>
                <w:lang w:eastAsia="ru-RU"/>
              </w:rPr>
              <w:t>Толщина стенки</w:t>
            </w:r>
            <w:r w:rsidR="00D21D64" w:rsidRPr="00D21D64">
              <w:rPr>
                <w:rFonts w:ascii="Times New Roman" w:eastAsia="Calibri" w:hAnsi="Times New Roman"/>
                <w:sz w:val="20"/>
                <w:szCs w:val="24"/>
                <w:lang w:eastAsia="ru-RU"/>
              </w:rPr>
              <w:t>, измеренная в точках мм</w:t>
            </w:r>
          </w:p>
        </w:tc>
      </w:tr>
      <w:tr w:rsidR="00CD5A75" w14:paraId="3FDE9D5E" w14:textId="25E9AEF7" w:rsidTr="0088654C">
        <w:tc>
          <w:tcPr>
            <w:tcW w:w="487" w:type="dxa"/>
            <w:vMerge w:val="restart"/>
            <w:vAlign w:val="center"/>
          </w:tcPr>
          <w:p w14:paraId="371BDBCA" w14:textId="29D683FD" w:rsidR="002D0FEE" w:rsidRPr="00AF523F" w:rsidRDefault="002D0FEE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90" w:type="dxa"/>
            <w:vMerge w:val="restart"/>
            <w:vAlign w:val="center"/>
          </w:tcPr>
          <w:p w14:paraId="42CBA561" w14:textId="68E7A7F8" w:rsidR="002D0FEE" w:rsidRPr="00AF523F" w:rsidRDefault="002D0FEE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199461A4" w14:textId="1C64FA6B" w:rsidR="002D0FEE" w:rsidRPr="00AF523F" w:rsidRDefault="002D0FEE" w:rsidP="00AF523F">
            <w:pPr>
              <w:widowControl w:val="0"/>
              <w:spacing w:before="60" w:after="0" w:line="240" w:lineRule="auto"/>
              <w:ind w:right="-39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3AC49D28" w14:textId="776297C3" w:rsidR="002D0FEE" w:rsidRPr="00AF523F" w:rsidRDefault="002D0FEE" w:rsidP="00AF523F">
            <w:pPr>
              <w:widowControl w:val="0"/>
              <w:spacing w:before="60" w:after="0" w:line="240" w:lineRule="auto"/>
              <w:ind w:right="-40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0C4A61DC" w14:textId="2625134F" w:rsidR="002D0FEE" w:rsidRPr="00AF523F" w:rsidRDefault="002D0FEE" w:rsidP="00AF523F">
            <w:pPr>
              <w:widowControl w:val="0"/>
              <w:spacing w:before="60" w:after="0" w:line="240" w:lineRule="auto"/>
              <w:ind w:right="-122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4BE0E875" w14:textId="549D0065" w:rsidR="002D0FEE" w:rsidRPr="00AF523F" w:rsidRDefault="002D0FEE" w:rsidP="00AF523F">
            <w:pPr>
              <w:widowControl w:val="0"/>
              <w:spacing w:before="60" w:after="0" w:line="240" w:lineRule="auto"/>
              <w:ind w:right="-108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6ED62388" w14:textId="2FB52D70" w:rsidR="002D0FEE" w:rsidRPr="00AF523F" w:rsidRDefault="002D0FEE" w:rsidP="00AF523F">
            <w:pPr>
              <w:widowControl w:val="0"/>
              <w:spacing w:before="60" w:after="0" w:line="240" w:lineRule="auto"/>
              <w:ind w:right="-78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43040468" w14:textId="103DD8DC" w:rsidR="002D0FEE" w:rsidRPr="00AF523F" w:rsidRDefault="002D0FEE" w:rsidP="00AF523F">
            <w:pPr>
              <w:widowControl w:val="0"/>
              <w:spacing w:before="60" w:after="0" w:line="240" w:lineRule="auto"/>
              <w:ind w:right="-49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3236A69C" w14:textId="435E35AC" w:rsidR="002D0FEE" w:rsidRPr="00AF523F" w:rsidRDefault="002D0FEE" w:rsidP="00AF523F">
            <w:pPr>
              <w:widowControl w:val="0"/>
              <w:spacing w:before="60" w:after="0" w:line="240" w:lineRule="auto"/>
              <w:ind w:right="-3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6E8FAA98" w14:textId="0AB1001E" w:rsidR="002D0FEE" w:rsidRPr="00AF523F" w:rsidRDefault="002D0FEE" w:rsidP="00AF523F">
            <w:pPr>
              <w:widowControl w:val="0"/>
              <w:spacing w:before="60" w:after="0" w:line="240" w:lineRule="auto"/>
              <w:ind w:right="-1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46EAF2BD" w14:textId="66BA0DD1" w:rsidR="002D0FEE" w:rsidRPr="00AF523F" w:rsidRDefault="002D0FEE" w:rsidP="00AF523F">
            <w:pPr>
              <w:widowControl w:val="0"/>
              <w:spacing w:before="60" w:after="0" w:line="240" w:lineRule="auto"/>
              <w:ind w:right="-118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181F82BB" w14:textId="4B03AABE" w:rsidR="002D0FEE" w:rsidRPr="00AF523F" w:rsidRDefault="002D0FEE" w:rsidP="00AF523F">
            <w:pPr>
              <w:widowControl w:val="0"/>
              <w:spacing w:before="60" w:after="0" w:line="240" w:lineRule="auto"/>
              <w:ind w:right="-139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029B4CE0" w14:textId="09097615" w:rsidR="002D0FEE" w:rsidRPr="00AF523F" w:rsidRDefault="002D0FEE" w:rsidP="00AF523F">
            <w:pPr>
              <w:widowControl w:val="0"/>
              <w:spacing w:before="60" w:after="0" w:line="240" w:lineRule="auto"/>
              <w:ind w:right="-18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42690992" w14:textId="3D127B1A" w:rsidR="002D0FEE" w:rsidRPr="00AF523F" w:rsidRDefault="002D0FEE" w:rsidP="00AF523F">
            <w:pPr>
              <w:widowControl w:val="0"/>
              <w:spacing w:before="60" w:after="0" w:line="240" w:lineRule="auto"/>
              <w:ind w:right="-40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297C2D34" w14:textId="2262A2F6" w:rsidR="002D0FEE" w:rsidRPr="00AF523F" w:rsidRDefault="002D0FEE" w:rsidP="00AF523F">
            <w:pPr>
              <w:widowControl w:val="0"/>
              <w:spacing w:before="60" w:after="0" w:line="240" w:lineRule="auto"/>
              <w:ind w:right="-61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34B8AC25" w14:textId="587F3009" w:rsidR="002D0FEE" w:rsidRPr="00AF523F" w:rsidRDefault="002D0FEE" w:rsidP="00AF523F">
            <w:pPr>
              <w:widowControl w:val="0"/>
              <w:spacing w:before="60" w:after="0" w:line="240" w:lineRule="auto"/>
              <w:ind w:right="-82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1824664A" w14:textId="2D4F5BBD" w:rsidR="002D0FEE" w:rsidRPr="00AF523F" w:rsidRDefault="002D0FEE" w:rsidP="00AF523F">
            <w:pPr>
              <w:widowControl w:val="0"/>
              <w:spacing w:before="60" w:after="0" w:line="240" w:lineRule="auto"/>
              <w:ind w:right="-88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</w:tcPr>
          <w:p w14:paraId="10E9F560" w14:textId="15BA760C" w:rsidR="002D0FEE" w:rsidRPr="00AF523F" w:rsidRDefault="002D0FEE" w:rsidP="00AF523F">
            <w:pPr>
              <w:widowControl w:val="0"/>
              <w:spacing w:before="60" w:after="0" w:line="240" w:lineRule="auto"/>
              <w:ind w:right="-109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CD5A75" w14:paraId="6947ED77" w14:textId="7A772DD3" w:rsidTr="0088654C">
        <w:tc>
          <w:tcPr>
            <w:tcW w:w="487" w:type="dxa"/>
            <w:vMerge/>
            <w:vAlign w:val="center"/>
          </w:tcPr>
          <w:p w14:paraId="1F517F00" w14:textId="77777777" w:rsidR="002E66D2" w:rsidRPr="00AF523F" w:rsidRDefault="002E66D2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1481DFD8" w14:textId="77777777" w:rsidR="002E66D2" w:rsidRPr="00AF523F" w:rsidRDefault="002E66D2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557527D3" w14:textId="77DE536B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290A30B1" w14:textId="3B2E3CC6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32F86D21" w14:textId="01E14C06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2D996EA2" w14:textId="19BCFA76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238682BC" w14:textId="6D0CA904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3BDD95A7" w14:textId="759EED90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7602EAC7" w14:textId="285590C0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77D5D55E" w14:textId="0DB65E8A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44971701" w14:textId="25140FFF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38289CE4" w14:textId="24E5F5D1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3FE83F54" w14:textId="389AC78B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6F23BFD" w14:textId="1A653B25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5403A8C1" w14:textId="1A250CB5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3C3AF345" w14:textId="3136B0B0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686F1529" w14:textId="6B337C5B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49260292" w14:textId="1A23D1C7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</w:tr>
      <w:tr w:rsidR="00CD5A75" w14:paraId="3AAF6A22" w14:textId="77777777" w:rsidTr="0088654C">
        <w:tc>
          <w:tcPr>
            <w:tcW w:w="487" w:type="dxa"/>
            <w:vMerge w:val="restart"/>
            <w:vAlign w:val="center"/>
          </w:tcPr>
          <w:p w14:paraId="4F3BC8D6" w14:textId="33738E31" w:rsidR="002E66D2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90" w:type="dxa"/>
            <w:vMerge w:val="restart"/>
            <w:vAlign w:val="center"/>
          </w:tcPr>
          <w:p w14:paraId="43948E43" w14:textId="00AE0090" w:rsidR="002E66D2" w:rsidRPr="00AF523F" w:rsidRDefault="002E66D2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352275FC" w14:textId="6471E6BE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06150FA1" w14:textId="490874B4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7105471C" w14:textId="7435A504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72860324" w14:textId="42B9FD42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1A337397" w14:textId="6F3E43C0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42E636E8" w14:textId="0EF1D9D4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14D52DF6" w14:textId="6930C491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5150FB60" w14:textId="19303367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</w:tcPr>
          <w:p w14:paraId="2AC876E1" w14:textId="2F02CAF0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678569E1" w14:textId="16289C59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43BDC45" w14:textId="43EA7F76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77DFC64" w14:textId="621E6A8D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7483A16" w14:textId="77786DEF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78E9027B" w14:textId="05C87D38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1E111422" w14:textId="6E3BC383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103E221D" w14:textId="27331866" w:rsidR="002E66D2" w:rsidRPr="00AF523F" w:rsidRDefault="002E66D2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3E096C" w14:paraId="043FE505" w14:textId="77777777" w:rsidTr="0088654C">
        <w:tc>
          <w:tcPr>
            <w:tcW w:w="487" w:type="dxa"/>
            <w:vMerge/>
            <w:vAlign w:val="center"/>
          </w:tcPr>
          <w:p w14:paraId="4EBE7EFA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7D1A2F3B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7092F8A5" w14:textId="12B1A9E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5159C8DA" w14:textId="00608A9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7C7B3739" w14:textId="771F21C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1E02725B" w14:textId="385D875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5EE9CF38" w14:textId="1C63B68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4ABF8018" w14:textId="5A2D716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2FA1F003" w14:textId="12296C5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72816E04" w14:textId="4E9701B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1" w:type="dxa"/>
            <w:vAlign w:val="bottom"/>
          </w:tcPr>
          <w:p w14:paraId="6A6681DE" w14:textId="6A1F51E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79910992" w14:textId="2D4C7B3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4C2923C5" w14:textId="0BDCB65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614E0E9C" w14:textId="62DE793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A9372E8" w14:textId="5B5EE75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55ABE7E6" w14:textId="567ED93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3EEC568B" w14:textId="09993B2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vAlign w:val="center"/>
          </w:tcPr>
          <w:p w14:paraId="0BC0F33B" w14:textId="2E58394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</w:tr>
      <w:tr w:rsidR="00CD5A75" w14:paraId="459C6CA8" w14:textId="77777777" w:rsidTr="0088654C">
        <w:tc>
          <w:tcPr>
            <w:tcW w:w="487" w:type="dxa"/>
            <w:vMerge w:val="restart"/>
            <w:vAlign w:val="center"/>
          </w:tcPr>
          <w:p w14:paraId="7F6EEAE0" w14:textId="3AD20147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0" w:type="dxa"/>
            <w:vMerge w:val="restart"/>
            <w:vAlign w:val="center"/>
          </w:tcPr>
          <w:p w14:paraId="5D358C9C" w14:textId="3482AF1A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6A60129D" w14:textId="31A8D1B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2B6F7FE" w14:textId="27A2F54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0546E6A" w14:textId="5C544333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21CB99F" w14:textId="09CEC47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309BC77" w14:textId="31CFBE9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78FE172" w14:textId="420E188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5C8B671" w14:textId="4C8FC1E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00BF9B3" w14:textId="45E7114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6770A30" w14:textId="5698FB2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FCEBC30" w14:textId="63E4ABA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91654BB" w14:textId="050675D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8BD54DC" w14:textId="08216AA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26D6E56" w14:textId="2073737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B2EC117" w14:textId="3B64ADFC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BB28643" w14:textId="572ED9C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AD5C2BC" w14:textId="44CF1393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3E096C" w14:paraId="6637E37F" w14:textId="77777777" w:rsidTr="0088654C">
        <w:tc>
          <w:tcPr>
            <w:tcW w:w="487" w:type="dxa"/>
            <w:vMerge/>
            <w:vAlign w:val="center"/>
          </w:tcPr>
          <w:p w14:paraId="20B95FB8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0299C880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60AD81E2" w14:textId="2E0D78E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B5C9B75" w14:textId="7FF3263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AC4DEFA" w14:textId="615B204D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DAADFE1" w14:textId="1081DF2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F5BAA61" w14:textId="6F07923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AA43DCD" w14:textId="105A309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9E3D757" w14:textId="7DADD1E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4C8CD72" w14:textId="6F17C35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67E41AB" w14:textId="0AA8217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4A9F9E3" w14:textId="060F0E6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7E45F38" w14:textId="59BEC16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F25B472" w14:textId="7F39715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4884FBB" w14:textId="6A74003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C679C5E" w14:textId="01DBDB2D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DE6770B" w14:textId="3283B5A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D71EA58" w14:textId="14844CD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11CC279E" w14:textId="77777777" w:rsidTr="0088654C">
        <w:tc>
          <w:tcPr>
            <w:tcW w:w="487" w:type="dxa"/>
            <w:vMerge w:val="restart"/>
            <w:vAlign w:val="center"/>
          </w:tcPr>
          <w:p w14:paraId="17C47C24" w14:textId="57CBD280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0" w:type="dxa"/>
            <w:vMerge w:val="restart"/>
            <w:vAlign w:val="center"/>
          </w:tcPr>
          <w:p w14:paraId="67DB3988" w14:textId="03BBC78D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603B090B" w14:textId="291773A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3D6E7C0" w14:textId="1EE7438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6859B25" w14:textId="2A80812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E9DD7F1" w14:textId="4550094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8724259" w14:textId="5F5B1C0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268054F" w14:textId="3BE8719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BA06B4A" w14:textId="71FE17E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440A337" w14:textId="5FB3061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EC24AB2" w14:textId="68354C0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EB88713" w14:textId="2158D6C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822B9C5" w14:textId="5AD465F9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73D9A8D" w14:textId="0D8FA5B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15EE0D9" w14:textId="022982E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FE4C591" w14:textId="0EEBABC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67C1243" w14:textId="7F2D7B99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0D54BDE" w14:textId="55E2F713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456DDBD0" w14:textId="77777777" w:rsidTr="0088654C">
        <w:tc>
          <w:tcPr>
            <w:tcW w:w="487" w:type="dxa"/>
            <w:vMerge/>
            <w:vAlign w:val="center"/>
          </w:tcPr>
          <w:p w14:paraId="386FC06D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3235E0E7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5801C673" w14:textId="13E9271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726FD06" w14:textId="5FAD3C2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DC5A174" w14:textId="1D7D017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1CFA38C" w14:textId="2863F36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5C22BD8" w14:textId="4794894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518CC38" w14:textId="4215561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635F5682" w14:textId="758673C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B86B515" w14:textId="344FD40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9DDCA22" w14:textId="569885B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CA05C96" w14:textId="564CAD1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F0C9EFE" w14:textId="64EC3F7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23C281A" w14:textId="05CEADC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8DB3F45" w14:textId="183D616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E16FB08" w14:textId="663B9E8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2A927E4" w14:textId="0765C4CD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E6C2254" w14:textId="4102117D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4A8CA826" w14:textId="77777777" w:rsidTr="0088654C">
        <w:tc>
          <w:tcPr>
            <w:tcW w:w="487" w:type="dxa"/>
            <w:vMerge w:val="restart"/>
            <w:vAlign w:val="center"/>
          </w:tcPr>
          <w:p w14:paraId="59B95D50" w14:textId="6FA93FDA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90" w:type="dxa"/>
            <w:vMerge w:val="restart"/>
            <w:vAlign w:val="center"/>
          </w:tcPr>
          <w:p w14:paraId="373DAC1E" w14:textId="1C1A6FAD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5400BD82" w14:textId="2AA6F8E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B73106C" w14:textId="4A93FEE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849E42A" w14:textId="43846E9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5C2EC6F" w14:textId="206AFD4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1F53B9C" w14:textId="4029D8B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7FCAEFC" w14:textId="527A7D6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3D1AED3" w14:textId="13983D7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E2C8DC0" w14:textId="66A6445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E46C1F6" w14:textId="665BB11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B8BD196" w14:textId="44936A2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DF42B75" w14:textId="3051937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B33D150" w14:textId="4B52534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DF1D18A" w14:textId="3C19F82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1006F22" w14:textId="2608D68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8B41038" w14:textId="389E254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EDEF5E7" w14:textId="728D7A6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75B9AF60" w14:textId="77777777" w:rsidTr="0088654C">
        <w:tc>
          <w:tcPr>
            <w:tcW w:w="487" w:type="dxa"/>
            <w:vMerge/>
            <w:vAlign w:val="center"/>
          </w:tcPr>
          <w:p w14:paraId="7197215F" w14:textId="0441E98C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4DE82F4C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5F6B6521" w14:textId="54016C7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361379C2" w14:textId="2F07A99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432C7FE" w14:textId="3303ACC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B2F1DCF" w14:textId="31660CB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6997736D" w14:textId="269B5DB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23405A5" w14:textId="1195459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0C97E1B" w14:textId="4B97975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CF7B2B0" w14:textId="31775F8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58F04D2" w14:textId="7DC609E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AB8C1EE" w14:textId="187C90A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CF4B8E8" w14:textId="55076A0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366500E" w14:textId="2C1C4EC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71A16A2" w14:textId="3FC60E3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EE30DE7" w14:textId="18C7B06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7995AF1" w14:textId="299A1FE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142AB7E" w14:textId="62A6871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79A6C774" w14:textId="77777777" w:rsidTr="0088654C">
        <w:tc>
          <w:tcPr>
            <w:tcW w:w="487" w:type="dxa"/>
            <w:vMerge w:val="restart"/>
            <w:vAlign w:val="center"/>
          </w:tcPr>
          <w:p w14:paraId="733FB537" w14:textId="4D0FEF00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90" w:type="dxa"/>
            <w:vMerge w:val="restart"/>
            <w:vAlign w:val="center"/>
          </w:tcPr>
          <w:p w14:paraId="6E17F0CB" w14:textId="3D3B0E39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277D98A7" w14:textId="5D93BE03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185610B8" w14:textId="3E47A50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8CC1259" w14:textId="60FF540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7E8C052" w14:textId="3EDDE0A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726B10E" w14:textId="7B6077B9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2632074" w14:textId="7271308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FE0EF16" w14:textId="2963BDB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340FD07" w14:textId="657DE269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F37CDCE" w14:textId="4CBC0E5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1ADF56FE" w14:textId="38F2914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5190B32" w14:textId="0292131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2CCF2421" w14:textId="49FCCEB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21A9CAD9" w14:textId="23CEA78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9D7BDE7" w14:textId="5835D239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349CFCF1" w14:textId="0A396DCC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5A081F8" w14:textId="55AA883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37944D8A" w14:textId="77777777" w:rsidTr="0088654C">
        <w:tc>
          <w:tcPr>
            <w:tcW w:w="487" w:type="dxa"/>
            <w:vMerge/>
            <w:vAlign w:val="center"/>
          </w:tcPr>
          <w:p w14:paraId="36AB3FDE" w14:textId="64A5F0B3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62BE084E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2F517E51" w14:textId="5A500D0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6467A511" w14:textId="08E87EA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7346D7E" w14:textId="6C475DD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31595F54" w14:textId="5EC9517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CAAEA5D" w14:textId="1CF7858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3EDCB40" w14:textId="22F7F17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649B2B71" w14:textId="406CA4B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2FDE7C0C" w14:textId="502BEE9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0549A4B7" w14:textId="5923DEE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540B77A" w14:textId="38EC37C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ECBA999" w14:textId="77920C3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6362A2C" w14:textId="189DC4C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6FCC0CA" w14:textId="18FC0D7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97CC0F3" w14:textId="27A250A2" w:rsidR="00565C8D" w:rsidRPr="000D29FC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4" w:type="dxa"/>
            <w:vAlign w:val="center"/>
          </w:tcPr>
          <w:p w14:paraId="420313A0" w14:textId="35DE2E4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B14C9F4" w14:textId="07ED4E3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03A800B5" w14:textId="77777777" w:rsidTr="0088654C">
        <w:tc>
          <w:tcPr>
            <w:tcW w:w="487" w:type="dxa"/>
            <w:vMerge w:val="restart"/>
            <w:vAlign w:val="center"/>
          </w:tcPr>
          <w:p w14:paraId="2098DA93" w14:textId="1C1981C3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90" w:type="dxa"/>
            <w:vMerge w:val="restart"/>
            <w:vAlign w:val="center"/>
          </w:tcPr>
          <w:p w14:paraId="23060B60" w14:textId="1D9D7A66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39EF30C6" w14:textId="69424D8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82F0009" w14:textId="18FAD17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E212686" w14:textId="7C4C5F8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8CFA092" w14:textId="496329E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604FDC3A" w14:textId="5284BD6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2C07914" w14:textId="4E55F42A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CF1F691" w14:textId="47EF9C8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98CEDB8" w14:textId="2B827C8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E888BE7" w14:textId="403E279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176BF184" w14:textId="059F02E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231D0B34" w14:textId="0550BE3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2C4390D9" w14:textId="08321B5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3718AF32" w14:textId="14186D9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905ED40" w14:textId="48C3A18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36B9329" w14:textId="19901D6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50F93661" w14:textId="4C0FE9FB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3B0D208D" w14:textId="77777777" w:rsidTr="0088654C">
        <w:tc>
          <w:tcPr>
            <w:tcW w:w="487" w:type="dxa"/>
            <w:vMerge/>
            <w:vAlign w:val="center"/>
          </w:tcPr>
          <w:p w14:paraId="3E7EA128" w14:textId="2A7D1849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1AF950A7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6997D754" w14:textId="6BF6BF2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12CA85B" w14:textId="7DD192B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94361AF" w14:textId="16E8D8C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19073A03" w14:textId="0C3CE34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5495659" w14:textId="2149187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98280F1" w14:textId="1AD610A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0E996F3A" w14:textId="622404B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2F4CB719" w14:textId="0DA73189" w:rsidR="00565C8D" w:rsidRPr="000D29FC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1" w:type="dxa"/>
            <w:vAlign w:val="center"/>
          </w:tcPr>
          <w:p w14:paraId="2D19084F" w14:textId="6523134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4608A74" w14:textId="2D6A614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6AC501D" w14:textId="228A444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B8A6FC8" w14:textId="7E3DC3B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8EF2041" w14:textId="754F4CA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8B513DD" w14:textId="68D6037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5C7CC3E" w14:textId="0386E39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CF340E4" w14:textId="2FA5B7B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6345F3C8" w14:textId="77777777" w:rsidTr="0088654C">
        <w:tc>
          <w:tcPr>
            <w:tcW w:w="487" w:type="dxa"/>
            <w:vMerge w:val="restart"/>
            <w:vAlign w:val="center"/>
          </w:tcPr>
          <w:p w14:paraId="68C08F46" w14:textId="44C2A1EE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90" w:type="dxa"/>
            <w:vMerge w:val="restart"/>
            <w:vAlign w:val="center"/>
          </w:tcPr>
          <w:p w14:paraId="3E4561A6" w14:textId="3D6D5ECA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06BFE264" w14:textId="5F40E2F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A5CDBF1" w14:textId="085C7D5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76E5636" w14:textId="77BF7E4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EEE2F28" w14:textId="025E53B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293EDB2" w14:textId="53C331E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012892D" w14:textId="71E405E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2255014" w14:textId="5AEA845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6C7DC2BD" w14:textId="7843C50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2FA4C4B3" w14:textId="1FFAEC3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5F1AD121" w14:textId="6FAECCFD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22D5D17B" w14:textId="1A59521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7FD22423" w14:textId="62BD7C6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3BC1455B" w14:textId="021B0C8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08E8A9B" w14:textId="56C5ECD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776807EA" w14:textId="1387AB5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6D049145" w14:textId="740F8C5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46748CE2" w14:textId="77777777" w:rsidTr="0088654C">
        <w:tc>
          <w:tcPr>
            <w:tcW w:w="487" w:type="dxa"/>
            <w:vMerge/>
            <w:vAlign w:val="center"/>
          </w:tcPr>
          <w:p w14:paraId="50C19740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2DD450D0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452CF7E1" w14:textId="7F583B2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692E550B" w14:textId="4AF04A1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31816CD3" w14:textId="2BD5FA4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D38AEB9" w14:textId="2D7991A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1293C168" w14:textId="65489B4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496F7039" w14:textId="5389B74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53311272" w14:textId="79A895D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1C9D9428" w14:textId="4486925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644975DB" w14:textId="549A74F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13B3CA8" w14:textId="63F1F6E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892DAAB" w14:textId="246C25C7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4DB7950" w14:textId="35FF765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2C9A576" w14:textId="2D050E3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CDD90EF" w14:textId="6C69AC5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B0DFE6A" w14:textId="1551565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2E5D6F8" w14:textId="574F392D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2962B8D4" w14:textId="77777777" w:rsidTr="0088654C">
        <w:tc>
          <w:tcPr>
            <w:tcW w:w="487" w:type="dxa"/>
            <w:vMerge w:val="restart"/>
            <w:vAlign w:val="center"/>
          </w:tcPr>
          <w:p w14:paraId="60E1CF3A" w14:textId="5814DA0B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90" w:type="dxa"/>
            <w:vMerge w:val="restart"/>
            <w:vAlign w:val="center"/>
          </w:tcPr>
          <w:p w14:paraId="51D7D2E3" w14:textId="27DA4D04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5FC2411A" w14:textId="15B5156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3A487F34" w14:textId="48C3AC4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A44B1EE" w14:textId="46B5D54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86AA83E" w14:textId="7ED183A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EC50F83" w14:textId="7815FE8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68F10F3F" w14:textId="3770A927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2E2CB11" w14:textId="09164C1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1950339" w14:textId="3A2DC61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CA97674" w14:textId="1F5FD2FC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6C321B53" w14:textId="72CC36D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594F4187" w14:textId="512425D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5091B3FB" w14:textId="174F1D4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0B27928" w14:textId="2CE63A1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59DEA642" w14:textId="1A5AEA9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D9D0AB1" w14:textId="0F21AF9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1CB01001" w14:textId="76E3758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6F6B58AD" w14:textId="77777777" w:rsidTr="0088654C">
        <w:tc>
          <w:tcPr>
            <w:tcW w:w="487" w:type="dxa"/>
            <w:vMerge/>
            <w:vAlign w:val="center"/>
          </w:tcPr>
          <w:p w14:paraId="627FD0DF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5C7CD73F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3C5A7CBB" w14:textId="0726534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66FDA89" w14:textId="40C2AAF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3C1FBA59" w14:textId="156437F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283CB67C" w14:textId="366D2D0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3C3177D5" w14:textId="0D029079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50CEF67A" w14:textId="3DB9691F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2ED286D4" w14:textId="690D491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5D8B4B0E" w14:textId="3C000D5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43CB4256" w14:textId="6BB5E43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7BCA672" w14:textId="058C200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B4A4F03" w14:textId="7D8F827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CC5F9A2" w14:textId="1788FE4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206A9FF" w14:textId="79DC67D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64B47613" w14:textId="45DAE6FE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7A2299F4" w14:textId="37229C82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1C792ACA" w14:textId="5F03FD8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D5A75" w14:paraId="2B2AA0E8" w14:textId="77777777" w:rsidTr="0088654C">
        <w:tc>
          <w:tcPr>
            <w:tcW w:w="487" w:type="dxa"/>
            <w:vMerge w:val="restart"/>
            <w:vAlign w:val="center"/>
          </w:tcPr>
          <w:p w14:paraId="3F5230C0" w14:textId="0C14A24B" w:rsidR="00D21D64" w:rsidRPr="00AF523F" w:rsidRDefault="00D21D64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AF523F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90" w:type="dxa"/>
            <w:vMerge w:val="restart"/>
            <w:vAlign w:val="center"/>
          </w:tcPr>
          <w:p w14:paraId="4F251030" w14:textId="7CC95FED" w:rsidR="00D21D64" w:rsidRPr="00AF523F" w:rsidRDefault="00D21D64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</w:tcPr>
          <w:p w14:paraId="5BEAE47E" w14:textId="6FD4B6FE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D4C948E" w14:textId="39543DD4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5DEC032C" w14:textId="14FFEDD8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24284ED" w14:textId="71B7032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0CF25F0D" w14:textId="487954CC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49353F3A" w14:textId="7BC4D05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1AC7752E" w14:textId="5135107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70E728C5" w14:textId="71E74AF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</w:tcPr>
          <w:p w14:paraId="6F13FD35" w14:textId="0949DE71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6CE5CCF7" w14:textId="541A1FFC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6F52387" w14:textId="1B602FE5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560DF5D" w14:textId="5182A0D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3065CD26" w14:textId="1B20B9BF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C7C06E4" w14:textId="20C0AFB0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4D213BBC" w14:textId="18AF8652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</w:tcPr>
          <w:p w14:paraId="0EFD6C26" w14:textId="64547F96" w:rsidR="00D21D64" w:rsidRPr="00AF523F" w:rsidRDefault="00D21D64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E096C" w14:paraId="37AC19D6" w14:textId="77777777" w:rsidTr="0088654C">
        <w:tc>
          <w:tcPr>
            <w:tcW w:w="487" w:type="dxa"/>
            <w:vMerge/>
            <w:vAlign w:val="center"/>
          </w:tcPr>
          <w:p w14:paraId="633FE802" w14:textId="77777777" w:rsidR="00565C8D" w:rsidRPr="00AF523F" w:rsidRDefault="00565C8D" w:rsidP="00AF523F">
            <w:pPr>
              <w:widowControl w:val="0"/>
              <w:spacing w:before="60"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vAlign w:val="center"/>
          </w:tcPr>
          <w:p w14:paraId="25B48B44" w14:textId="77777777" w:rsidR="00565C8D" w:rsidRPr="00AF523F" w:rsidRDefault="00565C8D" w:rsidP="00AF523F">
            <w:pPr>
              <w:widowControl w:val="0"/>
              <w:spacing w:before="60" w:after="0" w:line="240" w:lineRule="auto"/>
              <w:ind w:left="-161"/>
              <w:jc w:val="center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2" w:type="dxa"/>
            <w:vAlign w:val="bottom"/>
          </w:tcPr>
          <w:p w14:paraId="1A4F70D2" w14:textId="209821A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74A7D5D8" w14:textId="47DDBC93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65C3AA17" w14:textId="2157FEF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1E61207B" w14:textId="5B7E8F9A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F27C649" w14:textId="24012895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bottom"/>
          </w:tcPr>
          <w:p w14:paraId="03EE8975" w14:textId="6DC119A1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711C040D" w14:textId="132E2EA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5AD4498D" w14:textId="127E5276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1D16968B" w14:textId="5D11E4AB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069A10B1" w14:textId="00306EA8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5F7F00A2" w14:textId="2C27714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264838BF" w14:textId="7B63510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BB5AE76" w14:textId="153DB55C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3F2ABC0" w14:textId="58E99D2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4FB3B825" w14:textId="32F41580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vAlign w:val="center"/>
          </w:tcPr>
          <w:p w14:paraId="3CAC43A6" w14:textId="4E7D2B54" w:rsidR="00565C8D" w:rsidRPr="00AF523F" w:rsidRDefault="00565C8D" w:rsidP="00AF523F">
            <w:pPr>
              <w:widowControl w:val="0"/>
              <w:spacing w:before="60" w:after="0" w:line="240" w:lineRule="auto"/>
              <w:ind w:right="-54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05B0081" w14:textId="73A65711" w:rsidR="00243351" w:rsidRDefault="00243351" w:rsidP="00243351">
      <w:pPr>
        <w:widowControl w:val="0"/>
        <w:spacing w:before="60" w:after="0" w:line="240" w:lineRule="auto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14:paraId="6E2F5630" w14:textId="77777777" w:rsidR="00243351" w:rsidRPr="00B035E0" w:rsidRDefault="00243351" w:rsidP="00243351">
      <w:pPr>
        <w:widowControl w:val="0"/>
        <w:numPr>
          <w:ilvl w:val="0"/>
          <w:numId w:val="17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290A5D0F" w14:textId="5BD69B31" w:rsidR="00243351" w:rsidRPr="00A51070" w:rsidRDefault="00AF523F" w:rsidP="00243351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результате проведенного ультразвукового измерения толщины стенок</w:t>
      </w:r>
      <w:r w:rsidR="0088654C">
        <w:rPr>
          <w:rFonts w:ascii="Times New Roman" w:hAnsi="Times New Roman"/>
          <w:bCs/>
          <w:iCs/>
          <w:sz w:val="24"/>
          <w:szCs w:val="24"/>
        </w:rPr>
        <w:t>____________________________</w:t>
      </w:r>
      <w:r w:rsidRPr="00AF523F">
        <w:rPr>
          <w:rFonts w:ascii="Times New Roman" w:eastAsia="Calibri" w:hAnsi="Times New Roman"/>
          <w:sz w:val="24"/>
          <w:szCs w:val="24"/>
        </w:rPr>
        <w:t xml:space="preserve"> </w:t>
      </w:r>
      <w:r w:rsidRPr="00AF523F">
        <w:rPr>
          <w:rFonts w:ascii="Times New Roman" w:hAnsi="Times New Roman"/>
          <w:bCs/>
          <w:sz w:val="24"/>
          <w:szCs w:val="24"/>
        </w:rPr>
        <w:t xml:space="preserve">установленный на </w:t>
      </w:r>
      <w:r w:rsidR="00416999">
        <w:rPr>
          <w:rFonts w:ascii="Times New Roman" w:hAnsi="Times New Roman"/>
          <w:bCs/>
          <w:sz w:val="24"/>
          <w:szCs w:val="24"/>
        </w:rPr>
        <w:t>________________________</w:t>
      </w:r>
      <w:r w:rsidR="00243351" w:rsidRPr="00A5107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43351" w:rsidRPr="00A51070">
        <w:rPr>
          <w:rFonts w:ascii="Times New Roman" w:hAnsi="Times New Roman"/>
          <w:sz w:val="24"/>
          <w:szCs w:val="24"/>
        </w:rPr>
        <w:t>находятся в установленных пределах полей допуска номинальных значений.</w:t>
      </w:r>
    </w:p>
    <w:p w14:paraId="0DA0D867" w14:textId="77777777" w:rsidR="00243351" w:rsidRPr="00B035E0" w:rsidRDefault="00243351" w:rsidP="00243351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243351" w:rsidRPr="00B035E0" w14:paraId="6F0CA646" w14:textId="77777777" w:rsidTr="00243351">
        <w:trPr>
          <w:trHeight w:val="20"/>
        </w:trPr>
        <w:tc>
          <w:tcPr>
            <w:tcW w:w="2433" w:type="pct"/>
          </w:tcPr>
          <w:p w14:paraId="6E9A93A0" w14:textId="77777777" w:rsidR="00243351" w:rsidRPr="00B035E0" w:rsidRDefault="00243351" w:rsidP="00243351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3B1E4169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12C01C5C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0795D88B" w14:textId="77777777" w:rsidTr="00243351">
        <w:trPr>
          <w:trHeight w:val="20"/>
        </w:trPr>
        <w:tc>
          <w:tcPr>
            <w:tcW w:w="2433" w:type="pct"/>
          </w:tcPr>
          <w:p w14:paraId="5353B5C1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УК</w:t>
            </w:r>
          </w:p>
          <w:p w14:paraId="4D707D5C" w14:textId="52E6D38F" w:rsidR="00243351" w:rsidRPr="00B035E0" w:rsidRDefault="00243351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6F8620DD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7A7B473" w14:textId="77777777" w:rsidR="00243351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47C2647D" w14:textId="74A2749C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2474E0AA" w14:textId="77777777" w:rsidTr="00243351">
        <w:trPr>
          <w:trHeight w:val="20"/>
        </w:trPr>
        <w:tc>
          <w:tcPr>
            <w:tcW w:w="2433" w:type="pct"/>
          </w:tcPr>
          <w:p w14:paraId="1AA10AC4" w14:textId="77777777" w:rsidR="00243351" w:rsidRPr="00B035E0" w:rsidRDefault="00243351" w:rsidP="00243351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2F26B282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7A9AECA1" w14:textId="77777777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43351" w:rsidRPr="00B035E0" w14:paraId="5DCD2DB7" w14:textId="77777777" w:rsidTr="00243351">
        <w:trPr>
          <w:trHeight w:val="20"/>
        </w:trPr>
        <w:tc>
          <w:tcPr>
            <w:tcW w:w="2433" w:type="pct"/>
          </w:tcPr>
          <w:p w14:paraId="32DB9D1F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УК</w:t>
            </w:r>
          </w:p>
          <w:p w14:paraId="2E276D0E" w14:textId="5B0D6F06" w:rsidR="00243351" w:rsidRPr="00B035E0" w:rsidRDefault="00243351" w:rsidP="0088654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398F6DCE" w14:textId="77777777" w:rsidR="00243351" w:rsidRPr="00B035E0" w:rsidRDefault="00243351" w:rsidP="00243351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E7448C2" w14:textId="77777777" w:rsidR="00243351" w:rsidRDefault="00243351" w:rsidP="00243351">
            <w:pPr>
              <w:pStyle w:val="afff4"/>
              <w:jc w:val="center"/>
              <w:rPr>
                <w:sz w:val="24"/>
                <w:szCs w:val="24"/>
                <w:lang w:eastAsia="ru-RU"/>
              </w:rPr>
            </w:pPr>
          </w:p>
          <w:p w14:paraId="5E181AE8" w14:textId="3ABC74D8" w:rsidR="00243351" w:rsidRPr="00B035E0" w:rsidRDefault="00243351" w:rsidP="00243351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0999F324" w14:textId="77777777" w:rsidR="00A51070" w:rsidRDefault="00A51070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</w:p>
    <w:p w14:paraId="149090B2" w14:textId="77777777" w:rsidR="00243351" w:rsidRDefault="00243351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0178C77F" w14:textId="56BDBB76" w:rsidR="007500D4" w:rsidRPr="00B035E0" w:rsidRDefault="007500D4" w:rsidP="007500D4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  <w:bookmarkStart w:id="53" w:name="_Toc122091310"/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ПРИЛОЖЕНИЕ № </w:t>
      </w:r>
      <w:r w:rsidR="008D5240" w:rsidRPr="00B035E0">
        <w:rPr>
          <w:rFonts w:ascii="Times New Roman" w:eastAsiaTheme="minorHAnsi" w:hAnsi="Times New Roman"/>
          <w:color w:val="auto"/>
          <w:sz w:val="24"/>
          <w:szCs w:val="24"/>
        </w:rPr>
        <w:t>4</w:t>
      </w:r>
      <w:r w:rsidR="00AB0AE6" w:rsidRPr="00B035E0">
        <w:rPr>
          <w:rFonts w:ascii="Times New Roman" w:eastAsiaTheme="minorHAnsi" w:hAnsi="Times New Roman"/>
          <w:sz w:val="24"/>
          <w:szCs w:val="24"/>
        </w:rPr>
        <w:br/>
      </w:r>
      <w:r w:rsidR="00AB0AE6"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 </w:t>
      </w:r>
      <w:r w:rsidR="001C77CF" w:rsidRPr="00B035E0">
        <w:rPr>
          <w:rFonts w:ascii="Times New Roman" w:eastAsiaTheme="minorHAnsi" w:hAnsi="Times New Roman"/>
          <w:color w:val="auto"/>
          <w:sz w:val="24"/>
          <w:szCs w:val="24"/>
        </w:rPr>
        <w:t>Протокол по результатам контроля твердости</w:t>
      </w:r>
      <w:bookmarkEnd w:id="53"/>
    </w:p>
    <w:p w14:paraId="1189FCA6" w14:textId="77777777" w:rsidR="007500D4" w:rsidRPr="00B035E0" w:rsidRDefault="007500D4" w:rsidP="007500D4">
      <w:pPr>
        <w:pStyle w:val="af8"/>
        <w:jc w:val="right"/>
        <w:rPr>
          <w:rFonts w:ascii="Times New Roman" w:hAnsi="Times New Roman"/>
          <w:b w:val="0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EF603B" w:rsidRPr="00B035E0" w14:paraId="26F9E9DE" w14:textId="77777777" w:rsidTr="007500D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5AE37E8" w14:textId="7F544AEB" w:rsidR="00416999" w:rsidRPr="00B035E0" w:rsidRDefault="00EF603B" w:rsidP="00416999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br w:type="page"/>
            </w:r>
          </w:p>
          <w:p w14:paraId="37A3AF30" w14:textId="5D214221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D8495E3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276E9F4" w14:textId="5A095244" w:rsidR="00EF603B" w:rsidRPr="00B035E0" w:rsidRDefault="00EF603B" w:rsidP="007924A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F603B" w:rsidRPr="00B035E0" w14:paraId="02A01851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C8DB447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349F557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755D384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F603B" w:rsidRPr="00B035E0" w14:paraId="4A2C50E8" w14:textId="77777777" w:rsidTr="007500D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DEAF401" w14:textId="65F9790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9FA361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C4B91FD" w14:textId="7CBD1050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F603B" w:rsidRPr="00B035E0" w14:paraId="06F40FA1" w14:textId="77777777" w:rsidTr="007500D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1289E63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510818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5B0492C" w14:textId="77777777" w:rsidR="00EF603B" w:rsidRPr="00B035E0" w:rsidRDefault="00EF603B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A35DF" w:rsidRPr="00B035E0" w14:paraId="765E9B1D" w14:textId="77777777" w:rsidTr="007500D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418C918" w14:textId="501AAA9B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E76C9F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A3ECD81" w14:textId="11686E01" w:rsidR="00BA35DF" w:rsidRPr="00BA35DF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BA35DF" w:rsidRPr="00B035E0" w14:paraId="0C942298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6718BCB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0C9FB8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583FCC" w14:textId="5EF35CBA" w:rsidR="00BA35DF" w:rsidRPr="00BA35DF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A35DF" w:rsidRPr="00B035E0" w14:paraId="5D1A7DA3" w14:textId="77777777" w:rsidTr="007500D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9FFDE83" w14:textId="30519234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8081165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890264F" w14:textId="26329347" w:rsidR="00BA35DF" w:rsidRPr="00BA35DF" w:rsidRDefault="00BA35DF" w:rsidP="000D4C6F">
            <w:pPr>
              <w:widowControl w:val="0"/>
              <w:spacing w:after="0" w:line="240" w:lineRule="auto"/>
              <w:ind w:left="-137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7500D4" w:rsidRPr="00B035E0" w14:paraId="02950AF0" w14:textId="77777777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C52C75B" w14:textId="77777777" w:rsidR="007500D4" w:rsidRPr="00B035E0" w:rsidRDefault="007500D4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B6D289" w14:textId="77777777" w:rsidR="007500D4" w:rsidRPr="00B035E0" w:rsidRDefault="007500D4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6B7C1DC" w14:textId="77777777" w:rsidR="007500D4" w:rsidRPr="00B035E0" w:rsidRDefault="007500D4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bookmarkEnd w:id="49"/>
    <w:bookmarkEnd w:id="50"/>
    <w:p w14:paraId="2AD14FF6" w14:textId="207CC420" w:rsidR="00AB0AE6" w:rsidRPr="00B035E0" w:rsidRDefault="00AB0AE6" w:rsidP="00220FBB">
      <w:pPr>
        <w:pStyle w:val="afff4"/>
        <w:spacing w:before="24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 xml:space="preserve">Протокол по результатам </w:t>
      </w:r>
      <w:r w:rsidR="001C77CF">
        <w:rPr>
          <w:rFonts w:ascii="Times New Roman" w:hAnsi="Times New Roman"/>
          <w:b/>
          <w:sz w:val="24"/>
          <w:szCs w:val="24"/>
          <w:lang w:eastAsia="ru-RU"/>
        </w:rPr>
        <w:t>контроля твердости</w:t>
      </w:r>
    </w:p>
    <w:p w14:paraId="3AF561BE" w14:textId="1701894A" w:rsidR="00AB0AE6" w:rsidRPr="00A51070" w:rsidRDefault="00157471" w:rsidP="00036F22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A51070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416999">
        <w:rPr>
          <w:rFonts w:ascii="Times New Roman" w:hAnsi="Times New Roman"/>
          <w:b/>
          <w:sz w:val="24"/>
          <w:szCs w:val="24"/>
          <w:lang w:eastAsia="ru-RU"/>
        </w:rPr>
        <w:t>___________</w:t>
      </w:r>
      <w:r w:rsidR="00BE34E5"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BE34E5" w:rsidRPr="00DA71C0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416999">
        <w:rPr>
          <w:rFonts w:ascii="Times New Roman" w:hAnsi="Times New Roman"/>
          <w:b/>
          <w:iCs/>
          <w:sz w:val="24"/>
          <w:szCs w:val="24"/>
          <w:lang w:eastAsia="ru-RU"/>
        </w:rPr>
        <w:t>_______________</w:t>
      </w:r>
    </w:p>
    <w:p w14:paraId="72B38A8A" w14:textId="77777777" w:rsidR="00036F22" w:rsidRPr="00B035E0" w:rsidRDefault="00036F22" w:rsidP="00036F22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425BFF19" w14:textId="00BB4FDD" w:rsidR="00777F42" w:rsidRPr="00B035E0" w:rsidRDefault="00777F42" w:rsidP="00777F42">
      <w:pPr>
        <w:pStyle w:val="afff4"/>
        <w:numPr>
          <w:ilvl w:val="0"/>
          <w:numId w:val="19"/>
        </w:numPr>
        <w:spacing w:before="60"/>
        <w:ind w:left="714" w:hanging="35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54" w:name="_Toc89339792"/>
      <w:r w:rsidRPr="00B035E0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5E564942" w14:textId="10C36421" w:rsidR="00777F42" w:rsidRDefault="00777F42" w:rsidP="00777F42">
      <w:pPr>
        <w:widowControl w:val="0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EF5153">
        <w:rPr>
          <w:rFonts w:ascii="Times New Roman" w:eastAsia="Calibri" w:hAnsi="Times New Roman"/>
          <w:sz w:val="24"/>
          <w:szCs w:val="24"/>
          <w:lang w:eastAsia="ru-RU"/>
        </w:rPr>
        <w:t>ГОСТ 22761-77. Металлы и сплавы. Метод измерения твердости по Бринеллю переносными тве</w:t>
      </w:r>
      <w:r w:rsidR="00416999">
        <w:rPr>
          <w:rFonts w:ascii="Times New Roman" w:eastAsia="Calibri" w:hAnsi="Times New Roman"/>
          <w:sz w:val="24"/>
          <w:szCs w:val="24"/>
          <w:lang w:eastAsia="ru-RU"/>
        </w:rPr>
        <w:t>рдомерами статического действия</w:t>
      </w:r>
    </w:p>
    <w:p w14:paraId="32E4F126" w14:textId="77777777" w:rsidR="00416999" w:rsidRPr="00EF5153" w:rsidRDefault="00416999" w:rsidP="00777F42">
      <w:pPr>
        <w:widowControl w:val="0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</w:p>
    <w:p w14:paraId="1342EE02" w14:textId="77777777" w:rsidR="00777F42" w:rsidRPr="00B035E0" w:rsidRDefault="00777F42" w:rsidP="00777F42">
      <w:pPr>
        <w:pStyle w:val="afff4"/>
        <w:numPr>
          <w:ilvl w:val="0"/>
          <w:numId w:val="19"/>
        </w:numPr>
        <w:spacing w:before="60"/>
        <w:ind w:left="714" w:hanging="35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B035E0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09B187BD" w14:textId="77777777" w:rsidR="00777F42" w:rsidRPr="00B035E0" w:rsidRDefault="00777F42" w:rsidP="00777F42">
      <w:pPr>
        <w:pStyle w:val="afff4"/>
        <w:spacing w:after="120"/>
        <w:jc w:val="right"/>
        <w:rPr>
          <w:rFonts w:ascii="Times New Roman" w:hAnsi="Times New Roman"/>
          <w:bCs/>
          <w:i/>
          <w:iCs/>
          <w:sz w:val="24"/>
          <w:szCs w:val="24"/>
          <w:lang w:eastAsia="ru-RU"/>
        </w:rPr>
      </w:pPr>
      <w:r w:rsidRPr="00B035E0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777F42" w:rsidRPr="00B035E0" w14:paraId="508F0503" w14:textId="77777777" w:rsidTr="00E715EC">
        <w:tc>
          <w:tcPr>
            <w:tcW w:w="517" w:type="pct"/>
            <w:vAlign w:val="center"/>
          </w:tcPr>
          <w:p w14:paraId="7AB11C4C" w14:textId="77777777" w:rsidR="00777F42" w:rsidRPr="00B035E0" w:rsidRDefault="00777F42" w:rsidP="00E715EC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77978A1D" w14:textId="77777777" w:rsidR="00777F42" w:rsidRPr="00B035E0" w:rsidRDefault="00777F42" w:rsidP="00E715EC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0B9A7A24" w14:textId="77777777" w:rsidR="00777F42" w:rsidRPr="00B035E0" w:rsidRDefault="00777F42" w:rsidP="00E715EC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404C7771" w14:textId="77777777" w:rsidR="00777F42" w:rsidRPr="00B035E0" w:rsidRDefault="00777F42" w:rsidP="00E715EC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777F42" w:rsidRPr="00B035E0" w14:paraId="2193D673" w14:textId="77777777" w:rsidTr="00E715EC">
        <w:trPr>
          <w:trHeight w:val="340"/>
        </w:trPr>
        <w:tc>
          <w:tcPr>
            <w:tcW w:w="517" w:type="pct"/>
            <w:vAlign w:val="center"/>
          </w:tcPr>
          <w:p w14:paraId="19C03190" w14:textId="77777777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7D3A233F" w14:textId="3288017D" w:rsidR="00777F42" w:rsidRPr="00B035E0" w:rsidRDefault="00777F42" w:rsidP="00E715E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A672218" w14:textId="293D5F91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77F42" w:rsidRPr="00B035E0" w14:paraId="2D9AE527" w14:textId="77777777" w:rsidTr="00E715EC">
        <w:trPr>
          <w:trHeight w:val="340"/>
        </w:trPr>
        <w:tc>
          <w:tcPr>
            <w:tcW w:w="517" w:type="pct"/>
            <w:vAlign w:val="center"/>
          </w:tcPr>
          <w:p w14:paraId="3F96CA8D" w14:textId="77777777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16E555B9" w14:textId="76A9DBA8" w:rsidR="00777F42" w:rsidRPr="00B035E0" w:rsidRDefault="00777F42" w:rsidP="00E715EC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7164D28" w14:textId="26ADDAA6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77F42" w:rsidRPr="00B035E0" w14:paraId="4280DFE0" w14:textId="77777777" w:rsidTr="00E715EC">
        <w:trPr>
          <w:trHeight w:val="340"/>
        </w:trPr>
        <w:tc>
          <w:tcPr>
            <w:tcW w:w="517" w:type="pct"/>
            <w:vAlign w:val="center"/>
          </w:tcPr>
          <w:p w14:paraId="2A55D91E" w14:textId="77777777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035E0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14:paraId="3A772678" w14:textId="18AE4722" w:rsidR="00777F42" w:rsidRPr="00B035E0" w:rsidRDefault="00777F42" w:rsidP="00E715EC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80BA9E1" w14:textId="6D5CB590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77F42" w:rsidRPr="00B035E0" w14:paraId="72F440B8" w14:textId="77777777" w:rsidTr="00E715EC">
        <w:trPr>
          <w:trHeight w:val="340"/>
        </w:trPr>
        <w:tc>
          <w:tcPr>
            <w:tcW w:w="517" w:type="pct"/>
            <w:vAlign w:val="center"/>
          </w:tcPr>
          <w:p w14:paraId="6519649F" w14:textId="77777777" w:rsidR="00777F42" w:rsidRPr="00B035E0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3185" w:type="pct"/>
            <w:vAlign w:val="center"/>
          </w:tcPr>
          <w:p w14:paraId="1A361635" w14:textId="18879A61" w:rsidR="00777F42" w:rsidRPr="00B035E0" w:rsidRDefault="00777F42" w:rsidP="00E715EC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27FEBF0E" w14:textId="70EB9387" w:rsidR="00777F42" w:rsidRDefault="00777F42" w:rsidP="00E715E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12E732B4" w14:textId="77777777" w:rsidR="0043266A" w:rsidRDefault="0043266A" w:rsidP="0043266A">
      <w:pPr>
        <w:pStyle w:val="ab"/>
        <w:widowControl w:val="0"/>
        <w:spacing w:before="60" w:after="0" w:line="240" w:lineRule="auto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14:paraId="6C1A59AF" w14:textId="7A31FD5F" w:rsidR="00777F42" w:rsidRDefault="00777F42" w:rsidP="00777F42">
      <w:pPr>
        <w:pStyle w:val="ab"/>
        <w:widowControl w:val="0"/>
        <w:numPr>
          <w:ilvl w:val="0"/>
          <w:numId w:val="19"/>
        </w:numPr>
        <w:spacing w:before="60"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2A259E">
        <w:rPr>
          <w:rFonts w:ascii="Times New Roman" w:eastAsia="Calibri" w:hAnsi="Times New Roman"/>
          <w:b/>
          <w:sz w:val="24"/>
          <w:szCs w:val="24"/>
          <w:lang w:eastAsia="ru-RU"/>
        </w:rPr>
        <w:t>С</w:t>
      </w:r>
      <w:r w:rsidR="0043266A">
        <w:rPr>
          <w:rFonts w:ascii="Times New Roman" w:eastAsia="Calibri" w:hAnsi="Times New Roman"/>
          <w:b/>
          <w:sz w:val="24"/>
          <w:szCs w:val="24"/>
          <w:lang w:eastAsia="ru-RU"/>
        </w:rPr>
        <w:t>хем</w:t>
      </w:r>
      <w:r w:rsidR="00EA61C4">
        <w:rPr>
          <w:rFonts w:ascii="Times New Roman" w:eastAsia="Calibri" w:hAnsi="Times New Roman"/>
          <w:b/>
          <w:sz w:val="24"/>
          <w:szCs w:val="24"/>
          <w:lang w:eastAsia="ru-RU"/>
        </w:rPr>
        <w:t>а</w:t>
      </w:r>
      <w:r w:rsidRPr="002A259E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контроля</w:t>
      </w:r>
    </w:p>
    <w:p w14:paraId="5F7D766F" w14:textId="77777777" w:rsidR="0043266A" w:rsidRPr="002A259E" w:rsidRDefault="0043266A" w:rsidP="0043266A">
      <w:pPr>
        <w:pStyle w:val="ab"/>
        <w:widowControl w:val="0"/>
        <w:spacing w:before="60" w:after="0" w:line="240" w:lineRule="auto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14:paraId="6FDAA07A" w14:textId="3B726D58" w:rsidR="00777F42" w:rsidRDefault="00EA61C4" w:rsidP="002A259E">
      <w:pPr>
        <w:pStyle w:val="ab"/>
        <w:widowControl w:val="0"/>
        <w:spacing w:before="60"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br/>
      </w:r>
      <w:r w:rsidRPr="00EA61C4">
        <w:rPr>
          <w:rFonts w:ascii="Times New Roman" w:eastAsia="Calibri" w:hAnsi="Times New Roman"/>
          <w:sz w:val="24"/>
          <w:szCs w:val="24"/>
          <w:lang w:eastAsia="ru-RU"/>
        </w:rPr>
        <w:t xml:space="preserve">Схема № 4. </w:t>
      </w:r>
      <w:r w:rsidR="00416999">
        <w:rPr>
          <w:rFonts w:ascii="Times New Roman" w:eastAsia="Calibri" w:hAnsi="Times New Roman"/>
          <w:sz w:val="24"/>
          <w:szCs w:val="24"/>
          <w:lang w:eastAsia="ru-RU"/>
        </w:rPr>
        <w:t>___________</w:t>
      </w:r>
    </w:p>
    <w:p w14:paraId="411147B8" w14:textId="45F98544" w:rsidR="00777F42" w:rsidRPr="00B035E0" w:rsidRDefault="00EA61C4" w:rsidP="00E715EC">
      <w:pPr>
        <w:pStyle w:val="ab"/>
        <w:widowControl w:val="0"/>
        <w:spacing w:before="60"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br/>
      </w:r>
      <w:r w:rsidR="00777F42"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Результаты контроля:</w:t>
      </w:r>
    </w:p>
    <w:p w14:paraId="4EF924A7" w14:textId="77777777" w:rsidR="00777F42" w:rsidRPr="00B035E0" w:rsidRDefault="00777F42" w:rsidP="00777F42">
      <w:pPr>
        <w:pStyle w:val="afff4"/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B035E0">
        <w:rPr>
          <w:rFonts w:ascii="Times New Roman" w:hAnsi="Times New Roman"/>
          <w:sz w:val="24"/>
          <w:szCs w:val="24"/>
          <w:lang w:eastAsia="ru-RU"/>
        </w:rPr>
        <w:t>Контроль выполнен в соответствии с программой работ и согласно схеме контроля.</w:t>
      </w:r>
    </w:p>
    <w:p w14:paraId="46FFE718" w14:textId="77777777" w:rsidR="00777F42" w:rsidRPr="00B035E0" w:rsidRDefault="00777F42" w:rsidP="00777F42">
      <w:pPr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 2</w:t>
      </w:r>
    </w:p>
    <w:tbl>
      <w:tblPr>
        <w:tblpPr w:leftFromText="180" w:rightFromText="180" w:vertAnchor="text" w:tblpY="1"/>
        <w:tblOverlap w:val="never"/>
        <w:tblW w:w="49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392"/>
        <w:gridCol w:w="733"/>
        <w:gridCol w:w="733"/>
        <w:gridCol w:w="734"/>
        <w:gridCol w:w="734"/>
        <w:gridCol w:w="734"/>
        <w:gridCol w:w="734"/>
        <w:gridCol w:w="734"/>
        <w:gridCol w:w="734"/>
        <w:gridCol w:w="734"/>
        <w:gridCol w:w="735"/>
      </w:tblGrid>
      <w:tr w:rsidR="00267BA2" w:rsidRPr="00B035E0" w14:paraId="0630A96D" w14:textId="17F50F49" w:rsidTr="002A259E">
        <w:trPr>
          <w:trHeight w:val="418"/>
          <w:tblHeader/>
        </w:trPr>
        <w:tc>
          <w:tcPr>
            <w:tcW w:w="1018" w:type="pct"/>
            <w:gridSpan w:val="2"/>
            <w:shd w:val="clear" w:color="auto" w:fill="auto"/>
            <w:vAlign w:val="center"/>
          </w:tcPr>
          <w:p w14:paraId="6251680C" w14:textId="77777777" w:rsidR="00267BA2" w:rsidRPr="00777F42" w:rsidRDefault="00267BA2" w:rsidP="00E715E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  <w:r w:rsidRPr="00777F42">
              <w:rPr>
                <w:rFonts w:ascii="Times New Roman" w:hAnsi="Times New Roman"/>
                <w:sz w:val="20"/>
                <w:szCs w:val="24"/>
                <w:lang w:eastAsia="ru-RU"/>
              </w:rPr>
              <w:t xml:space="preserve">№ точки </w:t>
            </w:r>
          </w:p>
          <w:p w14:paraId="68117683" w14:textId="77777777" w:rsidR="00267BA2" w:rsidRPr="00777F42" w:rsidRDefault="00267BA2" w:rsidP="00E715E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  <w:r w:rsidRPr="00777F42">
              <w:rPr>
                <w:rFonts w:ascii="Times New Roman" w:hAnsi="Times New Roman"/>
                <w:sz w:val="20"/>
                <w:szCs w:val="24"/>
                <w:lang w:eastAsia="ru-RU"/>
              </w:rPr>
              <w:t>измерения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0FC7DD9" w14:textId="0F1DC896" w:rsidR="00267BA2" w:rsidRPr="00267BA2" w:rsidRDefault="00267BA2" w:rsidP="00E715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7FDFB82D" w14:textId="6EAD72E6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38756FDB" w14:textId="35B4A868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41F93B1B" w14:textId="41E628B6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3204DD33" w14:textId="31E539C6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1C6ADE7A" w14:textId="5453E782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34D91B71" w14:textId="0B303AFE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1C48BA16" w14:textId="17CF6A5D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38B83BB0" w14:textId="4F3AA4C1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99" w:type="pct"/>
            <w:vAlign w:val="center"/>
          </w:tcPr>
          <w:p w14:paraId="2F581400" w14:textId="3B65E623" w:rsidR="00267BA2" w:rsidRPr="00267BA2" w:rsidRDefault="00267BA2" w:rsidP="00267B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267BA2" w:rsidRPr="00B035E0" w14:paraId="77B896D8" w14:textId="61040B7B" w:rsidTr="002A259E">
        <w:trPr>
          <w:trHeight w:val="230"/>
          <w:tblHeader/>
        </w:trPr>
        <w:tc>
          <w:tcPr>
            <w:tcW w:w="1018" w:type="pct"/>
            <w:gridSpan w:val="2"/>
            <w:vMerge w:val="restart"/>
            <w:shd w:val="clear" w:color="auto" w:fill="auto"/>
            <w:vAlign w:val="center"/>
          </w:tcPr>
          <w:p w14:paraId="13E07E7C" w14:textId="77777777" w:rsidR="00267BA2" w:rsidRPr="00777F42" w:rsidRDefault="00267BA2" w:rsidP="00E715E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  <w:r w:rsidRPr="00777F42">
              <w:rPr>
                <w:rFonts w:ascii="Times New Roman" w:hAnsi="Times New Roman"/>
                <w:sz w:val="20"/>
                <w:szCs w:val="24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982" w:type="pct"/>
            <w:gridSpan w:val="10"/>
          </w:tcPr>
          <w:p w14:paraId="73395276" w14:textId="722B81D1" w:rsidR="00267BA2" w:rsidRPr="00777F42" w:rsidRDefault="00267BA2" w:rsidP="00E715E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sz w:val="20"/>
                <w:szCs w:val="24"/>
                <w:lang w:eastAsia="ru-RU"/>
              </w:rPr>
              <w:t>Твердость металла, НВ</w:t>
            </w:r>
          </w:p>
        </w:tc>
      </w:tr>
      <w:tr w:rsidR="009A4BFB" w:rsidRPr="00B035E0" w14:paraId="242F796C" w14:textId="791D5E77" w:rsidTr="009A4BFB">
        <w:trPr>
          <w:trHeight w:val="20"/>
          <w:tblHeader/>
        </w:trPr>
        <w:tc>
          <w:tcPr>
            <w:tcW w:w="1018" w:type="pct"/>
            <w:gridSpan w:val="2"/>
            <w:vMerge/>
            <w:shd w:val="clear" w:color="auto" w:fill="auto"/>
            <w:vAlign w:val="center"/>
          </w:tcPr>
          <w:p w14:paraId="7F7FD660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14:paraId="66500F18" w14:textId="1386167A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5A3A1241" w14:textId="3D41772F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70EECDB6" w14:textId="24BE8D5A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44C37C35" w14:textId="42C899BC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6560B15B" w14:textId="6EFEDF47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1C64EC07" w14:textId="597EC2AA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1926D15C" w14:textId="06FAAB00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340BA26E" w14:textId="619AB410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8" w:type="pct"/>
            <w:vAlign w:val="center"/>
          </w:tcPr>
          <w:p w14:paraId="10B99104" w14:textId="3127DECA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  <w:tc>
          <w:tcPr>
            <w:tcW w:w="399" w:type="pct"/>
            <w:vAlign w:val="center"/>
          </w:tcPr>
          <w:p w14:paraId="76BE071E" w14:textId="220B938A" w:rsidR="009A4BFB" w:rsidRPr="009A4BFB" w:rsidRDefault="009A4BFB" w:rsidP="009A4BFB">
            <w:pPr>
              <w:spacing w:after="0" w:line="240" w:lineRule="auto"/>
              <w:ind w:left="-108" w:right="-116"/>
              <w:jc w:val="center"/>
              <w:rPr>
                <w:rFonts w:ascii="Times New Roman" w:hAnsi="Times New Roman"/>
                <w:sz w:val="20"/>
                <w:szCs w:val="24"/>
                <w:lang w:eastAsia="ru-RU"/>
              </w:rPr>
            </w:pPr>
          </w:p>
        </w:tc>
      </w:tr>
      <w:tr w:rsidR="009A4BFB" w:rsidRPr="00B035E0" w14:paraId="6F96F9F6" w14:textId="73240EE5" w:rsidTr="00E715EC">
        <w:trPr>
          <w:trHeight w:val="20"/>
        </w:trPr>
        <w:tc>
          <w:tcPr>
            <w:tcW w:w="806" w:type="pct"/>
            <w:vMerge w:val="restart"/>
            <w:shd w:val="clear" w:color="auto" w:fill="auto"/>
            <w:vAlign w:val="center"/>
          </w:tcPr>
          <w:p w14:paraId="4C51F934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eastAsia="ru-RU"/>
              </w:rPr>
            </w:pPr>
            <w:r w:rsidRPr="00777F42">
              <w:rPr>
                <w:rFonts w:ascii="Times New Roman" w:hAnsi="Times New Roman"/>
                <w:sz w:val="20"/>
                <w:szCs w:val="24"/>
                <w:lang w:eastAsia="ru-RU"/>
              </w:rPr>
              <w:t>Участок контроля согласно схеме контроля</w:t>
            </w:r>
          </w:p>
        </w:tc>
        <w:tc>
          <w:tcPr>
            <w:tcW w:w="213" w:type="pct"/>
            <w:shd w:val="clear" w:color="auto" w:fill="auto"/>
            <w:vAlign w:val="center"/>
          </w:tcPr>
          <w:p w14:paraId="7FD218FA" w14:textId="77777777" w:rsidR="009A4BFB" w:rsidRPr="00267BA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b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398" w:type="pct"/>
            <w:shd w:val="clear" w:color="auto" w:fill="auto"/>
            <w:vAlign w:val="bottom"/>
          </w:tcPr>
          <w:p w14:paraId="3A152DE6" w14:textId="1C9BB10B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  <w:lang w:val="en-US" w:eastAsia="ru-RU"/>
              </w:rPr>
            </w:pPr>
          </w:p>
        </w:tc>
        <w:tc>
          <w:tcPr>
            <w:tcW w:w="398" w:type="pct"/>
            <w:vAlign w:val="bottom"/>
          </w:tcPr>
          <w:p w14:paraId="736DFBFD" w14:textId="1BEE3609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5AE8CD4C" w14:textId="50F32C1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5B3E8B99" w14:textId="5512E54A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6EF075A7" w14:textId="0635B2A4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5A8CE2EB" w14:textId="68AE6A6C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3B255566" w14:textId="26C1823F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20E000A3" w14:textId="270931A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39494E6B" w14:textId="4AA13F6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9" w:type="pct"/>
            <w:vAlign w:val="bottom"/>
          </w:tcPr>
          <w:p w14:paraId="495C50EA" w14:textId="1A18F5FA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</w:tr>
      <w:tr w:rsidR="009A4BFB" w:rsidRPr="00B035E0" w14:paraId="5B6ACEB7" w14:textId="7599063C" w:rsidTr="00E715EC">
        <w:trPr>
          <w:trHeight w:val="20"/>
        </w:trPr>
        <w:tc>
          <w:tcPr>
            <w:tcW w:w="806" w:type="pct"/>
            <w:vMerge/>
            <w:shd w:val="clear" w:color="auto" w:fill="auto"/>
            <w:vAlign w:val="center"/>
          </w:tcPr>
          <w:p w14:paraId="0E003D85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eastAsia="ru-RU"/>
              </w:rPr>
            </w:pPr>
          </w:p>
        </w:tc>
        <w:tc>
          <w:tcPr>
            <w:tcW w:w="213" w:type="pct"/>
            <w:shd w:val="clear" w:color="auto" w:fill="auto"/>
            <w:vAlign w:val="center"/>
          </w:tcPr>
          <w:p w14:paraId="3A44C134" w14:textId="77777777" w:rsidR="009A4BFB" w:rsidRPr="00267BA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b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398" w:type="pct"/>
            <w:shd w:val="clear" w:color="auto" w:fill="auto"/>
            <w:vAlign w:val="bottom"/>
          </w:tcPr>
          <w:p w14:paraId="7AB4AFF8" w14:textId="261D24E6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8" w:type="pct"/>
            <w:vAlign w:val="bottom"/>
          </w:tcPr>
          <w:p w14:paraId="2231FF0D" w14:textId="325C9DC4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3FDCC2C9" w14:textId="3FE7956F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4D352556" w14:textId="540ADDB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06A263B2" w14:textId="3DCBF1DF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5A68672E" w14:textId="793D3FF7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08DB2F7E" w14:textId="694438A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2F5FDD21" w14:textId="47141A5D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07CCA183" w14:textId="07B85EA8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9" w:type="pct"/>
            <w:vAlign w:val="bottom"/>
          </w:tcPr>
          <w:p w14:paraId="0A9114DA" w14:textId="1BE3A833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A4BFB" w:rsidRPr="00B035E0" w14:paraId="6D9E86BF" w14:textId="7AD995C8" w:rsidTr="001677DD">
        <w:trPr>
          <w:trHeight w:val="20"/>
        </w:trPr>
        <w:tc>
          <w:tcPr>
            <w:tcW w:w="806" w:type="pct"/>
            <w:vMerge/>
            <w:shd w:val="clear" w:color="auto" w:fill="auto"/>
            <w:vAlign w:val="center"/>
          </w:tcPr>
          <w:p w14:paraId="2B891F9E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eastAsia="ru-RU"/>
              </w:rPr>
            </w:pPr>
          </w:p>
        </w:tc>
        <w:tc>
          <w:tcPr>
            <w:tcW w:w="213" w:type="pct"/>
            <w:shd w:val="clear" w:color="auto" w:fill="auto"/>
            <w:vAlign w:val="center"/>
          </w:tcPr>
          <w:p w14:paraId="468EC1C5" w14:textId="77777777" w:rsidR="009A4BFB" w:rsidRPr="00267BA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b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398" w:type="pct"/>
            <w:shd w:val="clear" w:color="auto" w:fill="auto"/>
            <w:vAlign w:val="bottom"/>
          </w:tcPr>
          <w:p w14:paraId="6DAC8671" w14:textId="46D592F6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8" w:type="pct"/>
            <w:vAlign w:val="bottom"/>
          </w:tcPr>
          <w:p w14:paraId="244EE47F" w14:textId="7E59671C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36F4A16F" w14:textId="5BD465FC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3BBC2AB7" w14:textId="3B663A39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485BD90C" w14:textId="37866F3D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4B547790" w14:textId="4E088295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7B505E3D" w14:textId="40426424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70D6B350" w14:textId="60733EF0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12419B61" w14:textId="48C59F0B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9" w:type="pct"/>
            <w:vAlign w:val="bottom"/>
          </w:tcPr>
          <w:p w14:paraId="08540867" w14:textId="471D43FA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A4BFB" w:rsidRPr="00B035E0" w14:paraId="65C495B1" w14:textId="1AD31CE1" w:rsidTr="00E715EC">
        <w:trPr>
          <w:trHeight w:val="20"/>
        </w:trPr>
        <w:tc>
          <w:tcPr>
            <w:tcW w:w="806" w:type="pct"/>
            <w:vMerge/>
            <w:shd w:val="clear" w:color="auto" w:fill="auto"/>
            <w:vAlign w:val="center"/>
          </w:tcPr>
          <w:p w14:paraId="75A44319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eastAsia="ru-RU"/>
              </w:rPr>
            </w:pPr>
          </w:p>
        </w:tc>
        <w:tc>
          <w:tcPr>
            <w:tcW w:w="213" w:type="pct"/>
            <w:shd w:val="clear" w:color="auto" w:fill="auto"/>
            <w:vAlign w:val="center"/>
          </w:tcPr>
          <w:p w14:paraId="39AEFDB5" w14:textId="77777777" w:rsidR="009A4BFB" w:rsidRPr="00267BA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b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398" w:type="pct"/>
            <w:shd w:val="clear" w:color="auto" w:fill="auto"/>
            <w:vAlign w:val="bottom"/>
          </w:tcPr>
          <w:p w14:paraId="0947EAB0" w14:textId="76C1A35B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398" w:type="pct"/>
            <w:vAlign w:val="bottom"/>
          </w:tcPr>
          <w:p w14:paraId="0ADCE73E" w14:textId="4CA52678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3226D434" w14:textId="531AF7E6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19F1CE11" w14:textId="6383D1F8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2511E609" w14:textId="15291127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5DD8860B" w14:textId="586AD2E2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054B401E" w14:textId="29B679C9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4FAC1F73" w14:textId="06FCC24B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vAlign w:val="bottom"/>
          </w:tcPr>
          <w:p w14:paraId="6A1A4F50" w14:textId="13217E73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9" w:type="pct"/>
            <w:vAlign w:val="bottom"/>
          </w:tcPr>
          <w:p w14:paraId="3007A5D4" w14:textId="0A73AF87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A4BFB" w:rsidRPr="00B035E0" w14:paraId="1D38A329" w14:textId="3071716F" w:rsidTr="00E715EC">
        <w:trPr>
          <w:trHeight w:val="20"/>
        </w:trPr>
        <w:tc>
          <w:tcPr>
            <w:tcW w:w="806" w:type="pct"/>
            <w:vMerge/>
            <w:shd w:val="clear" w:color="auto" w:fill="auto"/>
            <w:vAlign w:val="center"/>
          </w:tcPr>
          <w:p w14:paraId="41AF99A4" w14:textId="77777777" w:rsidR="009A4BFB" w:rsidRPr="00777F4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4"/>
                <w:lang w:eastAsia="ru-RU"/>
              </w:rPr>
            </w:pPr>
          </w:p>
        </w:tc>
        <w:tc>
          <w:tcPr>
            <w:tcW w:w="213" w:type="pct"/>
            <w:shd w:val="clear" w:color="auto" w:fill="auto"/>
            <w:vAlign w:val="center"/>
          </w:tcPr>
          <w:p w14:paraId="08A60977" w14:textId="77777777" w:rsidR="009A4BFB" w:rsidRPr="00267BA2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ru-RU"/>
              </w:rPr>
            </w:pPr>
            <w:r w:rsidRPr="00267BA2">
              <w:rPr>
                <w:rFonts w:ascii="Times New Roman" w:hAnsi="Times New Roman"/>
                <w:b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398" w:type="pct"/>
            <w:shd w:val="clear" w:color="auto" w:fill="auto"/>
            <w:vAlign w:val="bottom"/>
          </w:tcPr>
          <w:p w14:paraId="64C5C862" w14:textId="094011A7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2AFA165A" w14:textId="07956493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35DEE3B0" w14:textId="5BB69C42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4D8F4493" w14:textId="5BBC23CF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7179FC76" w14:textId="05099595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1E286628" w14:textId="70443DF3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76B3A0AB" w14:textId="7234D7B5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2CDE8697" w14:textId="54D7B483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8" w:type="pct"/>
            <w:vAlign w:val="bottom"/>
          </w:tcPr>
          <w:p w14:paraId="51CE53BE" w14:textId="36116836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399" w:type="pct"/>
            <w:vAlign w:val="bottom"/>
          </w:tcPr>
          <w:p w14:paraId="0B198ABE" w14:textId="7DA4CB1F" w:rsidR="009A4BFB" w:rsidRPr="009A4BFB" w:rsidRDefault="009A4BFB" w:rsidP="009A4B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</w:rPr>
            </w:pPr>
          </w:p>
        </w:tc>
      </w:tr>
    </w:tbl>
    <w:p w14:paraId="4C116550" w14:textId="77777777" w:rsidR="002A259E" w:rsidRPr="00B035E0" w:rsidRDefault="002A259E" w:rsidP="00777F42">
      <w:pPr>
        <w:spacing w:before="60"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5C4B176A" w14:textId="77777777" w:rsidR="00777F42" w:rsidRPr="00B035E0" w:rsidRDefault="00777F42" w:rsidP="00777F42">
      <w:pPr>
        <w:widowControl w:val="0"/>
        <w:numPr>
          <w:ilvl w:val="0"/>
          <w:numId w:val="19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47CE2FEC" w14:textId="25E9B6E5" w:rsidR="00777F42" w:rsidRDefault="00777F42" w:rsidP="0043266A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51070">
        <w:rPr>
          <w:rFonts w:ascii="Times New Roman" w:hAnsi="Times New Roman"/>
          <w:sz w:val="24"/>
          <w:szCs w:val="24"/>
        </w:rPr>
        <w:t xml:space="preserve">По результатам измерения твердости </w:t>
      </w:r>
      <w:r w:rsidR="00F63049">
        <w:rPr>
          <w:rFonts w:ascii="Times New Roman" w:hAnsi="Times New Roman"/>
          <w:sz w:val="24"/>
          <w:szCs w:val="24"/>
        </w:rPr>
        <w:t>элементов</w:t>
      </w:r>
      <w:r w:rsidRPr="00A51070">
        <w:rPr>
          <w:rFonts w:ascii="Times New Roman" w:hAnsi="Times New Roman"/>
          <w:sz w:val="24"/>
          <w:szCs w:val="24"/>
        </w:rPr>
        <w:t xml:space="preserve"> </w:t>
      </w:r>
      <w:r w:rsidR="0043266A" w:rsidRPr="00AF523F">
        <w:rPr>
          <w:rFonts w:ascii="Times New Roman" w:hAnsi="Times New Roman"/>
          <w:sz w:val="24"/>
          <w:szCs w:val="24"/>
        </w:rPr>
        <w:t xml:space="preserve">устройства </w:t>
      </w:r>
      <w:r w:rsidR="00416999">
        <w:rPr>
          <w:rFonts w:ascii="Times New Roman" w:hAnsi="Times New Roman"/>
          <w:sz w:val="24"/>
          <w:szCs w:val="24"/>
        </w:rPr>
        <w:t>_____________________________</w:t>
      </w:r>
      <w:r w:rsidR="0043266A" w:rsidRPr="00AF523F">
        <w:rPr>
          <w:rFonts w:ascii="Times New Roman" w:eastAsia="Calibri" w:hAnsi="Times New Roman"/>
          <w:sz w:val="24"/>
          <w:szCs w:val="24"/>
        </w:rPr>
        <w:t xml:space="preserve"> </w:t>
      </w:r>
      <w:r w:rsidR="0043266A" w:rsidRPr="00AF523F">
        <w:rPr>
          <w:rFonts w:ascii="Times New Roman" w:hAnsi="Times New Roman"/>
          <w:bCs/>
          <w:sz w:val="24"/>
          <w:szCs w:val="24"/>
        </w:rPr>
        <w:t xml:space="preserve">установленный на </w:t>
      </w:r>
      <w:r w:rsidR="00416999">
        <w:rPr>
          <w:rFonts w:ascii="Times New Roman" w:hAnsi="Times New Roman"/>
          <w:bCs/>
          <w:sz w:val="24"/>
          <w:szCs w:val="24"/>
        </w:rPr>
        <w:t>________________________________</w:t>
      </w:r>
      <w:r w:rsidR="0043266A" w:rsidRPr="00AF523F">
        <w:rPr>
          <w:rFonts w:ascii="Times New Roman" w:eastAsia="Calibri" w:hAnsi="Times New Roman"/>
          <w:sz w:val="24"/>
          <w:szCs w:val="24"/>
        </w:rPr>
        <w:t xml:space="preserve"> </w:t>
      </w:r>
      <w:r w:rsidR="00F63049">
        <w:rPr>
          <w:rFonts w:ascii="Times New Roman" w:hAnsi="Times New Roman"/>
          <w:sz w:val="24"/>
          <w:szCs w:val="24"/>
        </w:rPr>
        <w:t>- з</w:t>
      </w:r>
      <w:r w:rsidRPr="00A51070">
        <w:rPr>
          <w:rFonts w:ascii="Times New Roman" w:hAnsi="Times New Roman"/>
          <w:sz w:val="24"/>
          <w:szCs w:val="24"/>
        </w:rPr>
        <w:t>начений, выходящих за пределы допустимых</w:t>
      </w:r>
      <w:r w:rsidRPr="009A4BFB">
        <w:rPr>
          <w:rFonts w:ascii="Times New Roman" w:hAnsi="Times New Roman"/>
          <w:sz w:val="24"/>
          <w:szCs w:val="24"/>
        </w:rPr>
        <w:t>, не</w:t>
      </w:r>
      <w:r w:rsidRPr="00A51070">
        <w:rPr>
          <w:rFonts w:ascii="Times New Roman" w:hAnsi="Times New Roman"/>
          <w:sz w:val="24"/>
          <w:szCs w:val="24"/>
        </w:rPr>
        <w:t xml:space="preserve"> зафиксировано.</w:t>
      </w:r>
      <w:r w:rsidRPr="00A51070">
        <w:rPr>
          <w:rFonts w:ascii="Times New Roman" w:hAnsi="Times New Roman"/>
          <w:noProof/>
          <w:sz w:val="24"/>
          <w:szCs w:val="24"/>
          <w:lang w:eastAsia="ru-RU"/>
        </w:rPr>
        <w:t xml:space="preserve"> </w:t>
      </w:r>
    </w:p>
    <w:p w14:paraId="0A2583C9" w14:textId="77777777" w:rsidR="002A259E" w:rsidRPr="00A51070" w:rsidRDefault="002A259E" w:rsidP="00777F4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2A259E" w:rsidRPr="00B035E0" w14:paraId="732DF36E" w14:textId="77777777" w:rsidTr="00E715EC">
        <w:trPr>
          <w:trHeight w:val="20"/>
        </w:trPr>
        <w:tc>
          <w:tcPr>
            <w:tcW w:w="2433" w:type="pct"/>
          </w:tcPr>
          <w:p w14:paraId="5E9D60E2" w14:textId="77777777" w:rsidR="002A259E" w:rsidRPr="00B035E0" w:rsidRDefault="002A259E" w:rsidP="00E715EC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69AA61A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5E311C9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A259E" w:rsidRPr="00B035E0" w14:paraId="5A7A0A05" w14:textId="77777777" w:rsidTr="00E715EC">
        <w:trPr>
          <w:trHeight w:val="20"/>
        </w:trPr>
        <w:tc>
          <w:tcPr>
            <w:tcW w:w="2433" w:type="pct"/>
          </w:tcPr>
          <w:p w14:paraId="44E0B1A1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УК</w:t>
            </w:r>
          </w:p>
          <w:p w14:paraId="7B0B5243" w14:textId="10666ECC" w:rsidR="002A259E" w:rsidRPr="00B035E0" w:rsidRDefault="002A259E" w:rsidP="00416999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7C5FE04D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52CF5DE" w14:textId="77777777" w:rsidR="002A259E" w:rsidRDefault="002A259E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28E0FDEC" w14:textId="647F3999" w:rsidR="002A259E" w:rsidRPr="00B035E0" w:rsidRDefault="002A259E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A259E" w:rsidRPr="00B035E0" w14:paraId="79E6D1A3" w14:textId="77777777" w:rsidTr="00E715EC">
        <w:trPr>
          <w:trHeight w:val="20"/>
        </w:trPr>
        <w:tc>
          <w:tcPr>
            <w:tcW w:w="2433" w:type="pct"/>
          </w:tcPr>
          <w:p w14:paraId="16DF4001" w14:textId="77777777" w:rsidR="002A259E" w:rsidRPr="00B035E0" w:rsidRDefault="002A259E" w:rsidP="00E715EC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0DA72635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0716970" w14:textId="77777777" w:rsidR="002A259E" w:rsidRPr="00B035E0" w:rsidRDefault="002A259E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2A259E" w:rsidRPr="00B035E0" w14:paraId="412F60A6" w14:textId="77777777" w:rsidTr="00E715EC">
        <w:trPr>
          <w:trHeight w:val="20"/>
        </w:trPr>
        <w:tc>
          <w:tcPr>
            <w:tcW w:w="2433" w:type="pct"/>
          </w:tcPr>
          <w:p w14:paraId="27056642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Специалист 2 уровня УК</w:t>
            </w:r>
          </w:p>
          <w:p w14:paraId="1530B830" w14:textId="4F3CC705" w:rsidR="002A259E" w:rsidRPr="00B035E0" w:rsidRDefault="002A259E" w:rsidP="00416999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B035E0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B035E0">
              <w:rPr>
                <w:rFonts w:eastAsia="Calibri"/>
                <w:sz w:val="24"/>
                <w:szCs w:val="24"/>
                <w:lang w:eastAsia="ru-RU"/>
              </w:rPr>
              <w:t xml:space="preserve">. уд. 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0916C47C" w14:textId="77777777" w:rsidR="002A259E" w:rsidRPr="00B035E0" w:rsidRDefault="002A259E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97C819E" w14:textId="77777777" w:rsidR="002A259E" w:rsidRDefault="002A259E" w:rsidP="00E715EC">
            <w:pPr>
              <w:pStyle w:val="afff4"/>
              <w:jc w:val="center"/>
              <w:rPr>
                <w:sz w:val="24"/>
                <w:szCs w:val="24"/>
                <w:lang w:eastAsia="ru-RU"/>
              </w:rPr>
            </w:pPr>
          </w:p>
          <w:p w14:paraId="4885698F" w14:textId="6E6BC780" w:rsidR="002A259E" w:rsidRPr="00B035E0" w:rsidRDefault="002A259E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1976E61A" w14:textId="77777777" w:rsidR="000D4C6F" w:rsidRDefault="000D4C6F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</w:p>
    <w:p w14:paraId="7E0AA508" w14:textId="77777777" w:rsidR="002A259E" w:rsidRDefault="002A259E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31E0D9C1" w14:textId="5EC0ABFF" w:rsidR="00F579C5" w:rsidRPr="00B035E0" w:rsidRDefault="00F579C5" w:rsidP="00921195">
      <w:pPr>
        <w:pStyle w:val="20"/>
        <w:jc w:val="center"/>
        <w:rPr>
          <w:rFonts w:ascii="Times New Roman" w:hAnsi="Times New Roman"/>
          <w:b w:val="0"/>
          <w:sz w:val="24"/>
          <w:szCs w:val="24"/>
        </w:rPr>
      </w:pPr>
      <w:bookmarkStart w:id="55" w:name="_Toc122091311"/>
      <w:r w:rsidRPr="00B035E0">
        <w:rPr>
          <w:rFonts w:ascii="Times New Roman" w:eastAsiaTheme="minorHAnsi" w:hAnsi="Times New Roman"/>
          <w:color w:val="auto"/>
          <w:sz w:val="24"/>
          <w:szCs w:val="24"/>
        </w:rPr>
        <w:t>ПРИЛОЖЕНИЕ № 5</w:t>
      </w:r>
      <w:r w:rsidRPr="00B035E0">
        <w:rPr>
          <w:rFonts w:ascii="Times New Roman" w:eastAsiaTheme="minorHAnsi" w:hAnsi="Times New Roman"/>
          <w:sz w:val="24"/>
          <w:szCs w:val="24"/>
        </w:rPr>
        <w:br/>
      </w:r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 </w:t>
      </w:r>
      <w:r w:rsidR="00921195"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Протокол по </w:t>
      </w:r>
      <w:r w:rsidR="00FB473B">
        <w:rPr>
          <w:rFonts w:ascii="Times New Roman" w:eastAsiaTheme="minorHAnsi" w:hAnsi="Times New Roman"/>
          <w:color w:val="auto"/>
          <w:sz w:val="24"/>
          <w:szCs w:val="24"/>
        </w:rPr>
        <w:t>капиллярного контроля</w:t>
      </w:r>
      <w:bookmarkEnd w:id="55"/>
      <w:r w:rsidR="003C46BC">
        <w:rPr>
          <w:rFonts w:ascii="Times New Roman" w:eastAsiaTheme="minorHAnsi" w:hAnsi="Times New Roman"/>
          <w:color w:val="auto"/>
          <w:sz w:val="24"/>
          <w:szCs w:val="24"/>
        </w:rPr>
        <w:t xml:space="preserve"> деталей и узлов </w:t>
      </w:r>
      <w:r w:rsidR="00921195" w:rsidRPr="00B035E0">
        <w:rPr>
          <w:rFonts w:ascii="Times New Roman" w:eastAsiaTheme="minorHAnsi" w:hAnsi="Times New Roman"/>
          <w:sz w:val="24"/>
          <w:szCs w:val="24"/>
        </w:rPr>
        <w:br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157471" w:rsidRPr="00B035E0" w14:paraId="74581C8D" w14:textId="77777777" w:rsidTr="00CD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A0E9DBA" w14:textId="5F546EDA" w:rsidR="00766BA2" w:rsidRPr="00B035E0" w:rsidRDefault="00157471" w:rsidP="00766BA2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br w:type="page"/>
            </w:r>
          </w:p>
          <w:p w14:paraId="3DC5AF87" w14:textId="2DFC8D0D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3EBA868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2A879DE" w14:textId="723EA3AC" w:rsidR="00157471" w:rsidRPr="00B035E0" w:rsidRDefault="00157471" w:rsidP="007924A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157471" w:rsidRPr="00B035E0" w14:paraId="0282982A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4C446E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FEA2FDD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63B0D85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57471" w:rsidRPr="00B035E0" w14:paraId="094A1FC0" w14:textId="77777777" w:rsidTr="00CD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AEF79B8" w14:textId="0CB8AB6A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01D46A3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E2B96EF" w14:textId="78F054A3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157471" w:rsidRPr="00B035E0" w14:paraId="51BD8A51" w14:textId="77777777" w:rsidTr="00CD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B0C2D1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2EC35D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098EF0" w14:textId="77777777" w:rsidR="00157471" w:rsidRPr="00B035E0" w:rsidRDefault="00157471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A35DF" w:rsidRPr="00B035E0" w14:paraId="2344936C" w14:textId="77777777" w:rsidTr="00CD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D606EDF" w14:textId="3F88A30B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8A463E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EB57B36" w14:textId="2C8EF3DB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BA35DF" w:rsidRPr="00B035E0" w14:paraId="47B7FF03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8D850AE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D9BF0C3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270429B" w14:textId="19497A3A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A35DF" w:rsidRPr="00B035E0" w14:paraId="6822150D" w14:textId="77777777" w:rsidTr="00CD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8BEF399" w14:textId="356D2CF1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09428CC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EEDE975" w14:textId="1F28BC7A" w:rsidR="00BA35DF" w:rsidRPr="00B035E0" w:rsidRDefault="00BA35DF" w:rsidP="000D4C6F">
            <w:pPr>
              <w:widowControl w:val="0"/>
              <w:spacing w:after="0" w:line="240" w:lineRule="auto"/>
              <w:ind w:left="-137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86A43" w:rsidRPr="00B035E0" w14:paraId="690AAA11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E8E94F8" w14:textId="77777777" w:rsidR="00F86A43" w:rsidRPr="00B035E0" w:rsidRDefault="00F86A43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EF5FAF6" w14:textId="77777777" w:rsidR="00F86A43" w:rsidRPr="00B035E0" w:rsidRDefault="00F86A43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DA9756C" w14:textId="77777777" w:rsidR="00F86A43" w:rsidRPr="00B035E0" w:rsidRDefault="00F86A43" w:rsidP="007802CE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92B3580" w14:textId="77777777" w:rsidR="00F579C5" w:rsidRPr="00B035E0" w:rsidRDefault="00F579C5" w:rsidP="00DD33FE">
      <w:pPr>
        <w:spacing w:before="240"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>ПРОТОКОЛ</w:t>
      </w:r>
    </w:p>
    <w:p w14:paraId="69B05BD8" w14:textId="3E8EFA5B" w:rsidR="00F579C5" w:rsidRDefault="00F579C5" w:rsidP="00F579C5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B035E0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по результатам </w:t>
      </w:r>
      <w:r w:rsidR="00FB473B">
        <w:rPr>
          <w:rFonts w:ascii="Times New Roman" w:eastAsiaTheme="minorHAnsi" w:hAnsi="Times New Roman"/>
          <w:b/>
          <w:sz w:val="24"/>
          <w:szCs w:val="24"/>
        </w:rPr>
        <w:t>капиллярного контроля</w:t>
      </w:r>
      <w:r w:rsidR="003C46BC">
        <w:rPr>
          <w:rFonts w:ascii="Times New Roman" w:eastAsiaTheme="minorHAnsi" w:hAnsi="Times New Roman"/>
          <w:b/>
          <w:sz w:val="24"/>
          <w:szCs w:val="24"/>
        </w:rPr>
        <w:t xml:space="preserve"> деталей и узлов</w:t>
      </w:r>
    </w:p>
    <w:p w14:paraId="2DC06056" w14:textId="4FCBFF2A" w:rsidR="00157471" w:rsidRPr="00B035E0" w:rsidRDefault="00157471" w:rsidP="00157471">
      <w:pPr>
        <w:pStyle w:val="afff4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A51070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766BA2">
        <w:rPr>
          <w:rFonts w:ascii="Times New Roman" w:hAnsi="Times New Roman"/>
          <w:b/>
          <w:sz w:val="24"/>
          <w:szCs w:val="24"/>
          <w:lang w:eastAsia="ru-RU"/>
        </w:rPr>
        <w:t>______________</w:t>
      </w:r>
      <w:r w:rsidR="00BE34E5"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BE34E5" w:rsidRPr="00DA71C0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766BA2">
        <w:rPr>
          <w:rFonts w:ascii="Times New Roman" w:hAnsi="Times New Roman"/>
          <w:b/>
          <w:iCs/>
          <w:sz w:val="24"/>
          <w:szCs w:val="24"/>
          <w:lang w:eastAsia="ru-RU"/>
        </w:rPr>
        <w:t>_____________</w:t>
      </w:r>
    </w:p>
    <w:p w14:paraId="483C882D" w14:textId="77777777" w:rsidR="00F579C5" w:rsidRPr="00B035E0" w:rsidRDefault="00F579C5" w:rsidP="00F579C5">
      <w:pPr>
        <w:spacing w:before="60"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B6C8A19" w14:textId="49536240" w:rsidR="00E715EC" w:rsidRPr="00E715EC" w:rsidRDefault="00E715EC" w:rsidP="00E715EC">
      <w:pPr>
        <w:widowControl w:val="0"/>
        <w:numPr>
          <w:ilvl w:val="0"/>
          <w:numId w:val="42"/>
        </w:numPr>
        <w:spacing w:after="0" w:line="240" w:lineRule="auto"/>
        <w:ind w:left="0" w:firstLine="709"/>
        <w:jc w:val="center"/>
        <w:rPr>
          <w:rFonts w:ascii="Times New Roman" w:hAnsi="Times New Roman"/>
          <w:b/>
          <w:sz w:val="24"/>
          <w:szCs w:val="24"/>
          <w:lang w:eastAsia="x-none"/>
        </w:rPr>
      </w:pPr>
      <w:bookmarkStart w:id="56" w:name="_Toc482359083"/>
      <w:bookmarkStart w:id="57" w:name="_Toc487829023"/>
      <w:bookmarkStart w:id="58" w:name="_Toc35943613"/>
      <w:bookmarkStart w:id="59" w:name="_Toc89339794"/>
      <w:bookmarkEnd w:id="54"/>
      <w:r w:rsidRPr="00E715EC">
        <w:rPr>
          <w:rFonts w:ascii="Times New Roman" w:eastAsia="Times New Roman" w:hAnsi="Times New Roman"/>
          <w:b/>
          <w:sz w:val="24"/>
          <w:szCs w:val="24"/>
          <w:lang w:eastAsia="ru-RU"/>
        </w:rPr>
        <w:t>Документы, используемые при контроле и оценке его результатов</w:t>
      </w:r>
    </w:p>
    <w:p w14:paraId="1EECFD01" w14:textId="77777777" w:rsidR="00E715EC" w:rsidRPr="00E715EC" w:rsidRDefault="00E715EC" w:rsidP="00E715EC">
      <w:pPr>
        <w:widowControl w:val="0"/>
        <w:spacing w:after="0" w:line="240" w:lineRule="auto"/>
        <w:ind w:left="709"/>
        <w:rPr>
          <w:rFonts w:ascii="Times New Roman" w:hAnsi="Times New Roman"/>
          <w:b/>
          <w:sz w:val="24"/>
          <w:szCs w:val="24"/>
          <w:lang w:eastAsia="x-none"/>
        </w:rPr>
      </w:pPr>
    </w:p>
    <w:p w14:paraId="2DFAAF75" w14:textId="12BEDC1D" w:rsidR="00E715EC" w:rsidRPr="00E715EC" w:rsidRDefault="00E715EC" w:rsidP="00E715EC">
      <w:pPr>
        <w:pStyle w:val="ab"/>
        <w:widowControl w:val="0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SimSun" w:hAnsi="Times New Roman"/>
          <w:sz w:val="24"/>
          <w:szCs w:val="24"/>
        </w:rPr>
      </w:pPr>
      <w:r w:rsidRPr="00E715EC">
        <w:rPr>
          <w:rFonts w:ascii="Times New Roman" w:hAnsi="Times New Roman"/>
          <w:sz w:val="24"/>
          <w:szCs w:val="24"/>
        </w:rPr>
        <w:t>ГОСТ 18442-80 «Контроль неразрушающий. Капиллярные методы. Общие требования»</w:t>
      </w:r>
      <w:r w:rsidRPr="00E715EC">
        <w:rPr>
          <w:rFonts w:ascii="Times New Roman" w:eastAsia="SimSun" w:hAnsi="Times New Roman"/>
          <w:sz w:val="24"/>
          <w:szCs w:val="24"/>
        </w:rPr>
        <w:t>;</w:t>
      </w:r>
    </w:p>
    <w:p w14:paraId="0529F532" w14:textId="24E1015D" w:rsidR="00E715EC" w:rsidRPr="00E715EC" w:rsidRDefault="00E715EC" w:rsidP="00E715EC">
      <w:pPr>
        <w:pStyle w:val="ab"/>
        <w:widowControl w:val="0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SimSun" w:hAnsi="Times New Roman"/>
          <w:sz w:val="24"/>
          <w:szCs w:val="24"/>
        </w:rPr>
      </w:pPr>
      <w:r w:rsidRPr="00E715EC">
        <w:rPr>
          <w:rFonts w:ascii="Times New Roman" w:hAnsi="Times New Roman"/>
          <w:sz w:val="24"/>
          <w:szCs w:val="24"/>
        </w:rPr>
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объектах.</w:t>
      </w:r>
    </w:p>
    <w:p w14:paraId="66FE2114" w14:textId="77777777" w:rsidR="00E715EC" w:rsidRPr="00E715EC" w:rsidRDefault="00E715EC" w:rsidP="00E715EC">
      <w:pPr>
        <w:pStyle w:val="ab"/>
        <w:widowControl w:val="0"/>
        <w:spacing w:after="0" w:line="240" w:lineRule="auto"/>
        <w:ind w:left="709"/>
        <w:jc w:val="both"/>
        <w:rPr>
          <w:rFonts w:ascii="Times New Roman" w:eastAsia="SimSun" w:hAnsi="Times New Roman"/>
          <w:sz w:val="24"/>
          <w:szCs w:val="24"/>
        </w:rPr>
      </w:pPr>
    </w:p>
    <w:p w14:paraId="35B042E6" w14:textId="175AC5D3" w:rsidR="00E715EC" w:rsidRPr="00E715EC" w:rsidRDefault="00E715EC" w:rsidP="00E715EC">
      <w:pPr>
        <w:widowControl w:val="0"/>
        <w:numPr>
          <w:ilvl w:val="0"/>
          <w:numId w:val="42"/>
        </w:numPr>
        <w:spacing w:after="0" w:line="240" w:lineRule="auto"/>
        <w:ind w:left="0" w:firstLine="709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E715EC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46035330" w14:textId="77777777" w:rsidR="00E715EC" w:rsidRPr="00E715EC" w:rsidRDefault="00E715EC" w:rsidP="00E715EC">
      <w:pPr>
        <w:spacing w:after="120" w:line="240" w:lineRule="auto"/>
        <w:jc w:val="right"/>
        <w:rPr>
          <w:rFonts w:ascii="Times New Roman" w:hAnsi="Times New Roman"/>
          <w:bCs/>
          <w:iCs/>
          <w:sz w:val="24"/>
          <w:szCs w:val="24"/>
          <w:lang w:eastAsia="ru-RU"/>
        </w:rPr>
      </w:pPr>
      <w:r w:rsidRPr="00E715EC">
        <w:rPr>
          <w:rFonts w:ascii="Times New Roman" w:hAnsi="Times New Roman"/>
          <w:bCs/>
          <w:iCs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E715EC" w:rsidRPr="00E715EC" w14:paraId="66F81BDA" w14:textId="77777777" w:rsidTr="00E715EC">
        <w:tc>
          <w:tcPr>
            <w:tcW w:w="517" w:type="pct"/>
            <w:vAlign w:val="center"/>
          </w:tcPr>
          <w:p w14:paraId="089B25EB" w14:textId="7777777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715EC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430A54CE" w14:textId="7777777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715EC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7E6431A8" w14:textId="7777777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715E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Наименование </w:t>
            </w:r>
            <w:r w:rsidRPr="00E715EC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64D1FD87" w14:textId="7777777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715EC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E715EC" w:rsidRPr="00E715EC" w14:paraId="308105CE" w14:textId="77777777" w:rsidTr="00E715EC">
        <w:trPr>
          <w:trHeight w:val="340"/>
        </w:trPr>
        <w:tc>
          <w:tcPr>
            <w:tcW w:w="517" w:type="pct"/>
            <w:vAlign w:val="center"/>
          </w:tcPr>
          <w:p w14:paraId="5751650B" w14:textId="7777777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715E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689E3195" w14:textId="1A765D76" w:rsidR="00E715EC" w:rsidRPr="00E715EC" w:rsidRDefault="00E715EC" w:rsidP="00E715EC">
            <w:pPr>
              <w:spacing w:after="0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17E11220" w14:textId="1F5EFF57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715EC" w:rsidRPr="00E715EC" w14:paraId="6EF1EEAB" w14:textId="77777777" w:rsidTr="00E715EC">
        <w:trPr>
          <w:trHeight w:val="340"/>
        </w:trPr>
        <w:tc>
          <w:tcPr>
            <w:tcW w:w="517" w:type="pct"/>
            <w:shd w:val="clear" w:color="auto" w:fill="auto"/>
            <w:vAlign w:val="center"/>
          </w:tcPr>
          <w:p w14:paraId="5F98FA31" w14:textId="01992015" w:rsidR="00E715EC" w:rsidRPr="00E715EC" w:rsidRDefault="009A4464" w:rsidP="00E715EC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5" w:type="pct"/>
            <w:shd w:val="clear" w:color="auto" w:fill="auto"/>
            <w:vAlign w:val="center"/>
          </w:tcPr>
          <w:p w14:paraId="0AC304FE" w14:textId="06C00431" w:rsidR="00E715EC" w:rsidRPr="00E715EC" w:rsidRDefault="00E715EC" w:rsidP="00E715EC">
            <w:pPr>
              <w:spacing w:after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shd w:val="clear" w:color="auto" w:fill="auto"/>
            <w:vAlign w:val="center"/>
          </w:tcPr>
          <w:p w14:paraId="76A339EB" w14:textId="49EC3BD4" w:rsidR="00E715EC" w:rsidRPr="00E715EC" w:rsidRDefault="00E715EC" w:rsidP="00E715EC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011C4A4C" w14:textId="77777777" w:rsidR="00E715EC" w:rsidRDefault="00E715EC" w:rsidP="00E715EC">
      <w:pPr>
        <w:pStyle w:val="ab"/>
        <w:widowControl w:val="0"/>
        <w:spacing w:before="60" w:after="0"/>
        <w:ind w:right="-57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25E1187" w14:textId="5E2503B5" w:rsidR="00E715EC" w:rsidRPr="00E715EC" w:rsidRDefault="00E715EC" w:rsidP="00E715EC">
      <w:pPr>
        <w:pStyle w:val="ab"/>
        <w:widowControl w:val="0"/>
        <w:numPr>
          <w:ilvl w:val="0"/>
          <w:numId w:val="42"/>
        </w:numPr>
        <w:spacing w:before="60" w:after="0"/>
        <w:ind w:right="-5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/>
          <w:b/>
          <w:sz w:val="24"/>
          <w:szCs w:val="24"/>
          <w:lang w:eastAsia="ru-RU"/>
        </w:rPr>
        <w:t>Результаты прове</w:t>
      </w:r>
      <w:r w:rsidR="00695D67">
        <w:rPr>
          <w:rFonts w:ascii="Times New Roman" w:eastAsia="Times New Roman" w:hAnsi="Times New Roman"/>
          <w:b/>
          <w:sz w:val="24"/>
          <w:szCs w:val="24"/>
          <w:lang w:eastAsia="ru-RU"/>
        </w:rPr>
        <w:t>дения капиллярного контроля УВИ-250 ТМ</w:t>
      </w:r>
    </w:p>
    <w:p w14:paraId="7DD3482C" w14:textId="77777777" w:rsidR="00E715EC" w:rsidRPr="00E715EC" w:rsidRDefault="00E715EC" w:rsidP="00E715EC">
      <w:pPr>
        <w:widowControl w:val="0"/>
        <w:spacing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/>
          <w:sz w:val="24"/>
          <w:szCs w:val="24"/>
          <w:lang w:eastAsia="ru-RU"/>
        </w:rPr>
        <w:t>Таблица №2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1716"/>
        <w:gridCol w:w="5130"/>
        <w:gridCol w:w="1572"/>
      </w:tblGrid>
      <w:tr w:rsidR="00E715EC" w:rsidRPr="00E715EC" w14:paraId="70147FC6" w14:textId="77777777" w:rsidTr="009A4464">
        <w:trPr>
          <w:cantSplit/>
          <w:trHeight w:val="340"/>
          <w:tblHeader/>
        </w:trPr>
        <w:tc>
          <w:tcPr>
            <w:tcW w:w="496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D84C1E9" w14:textId="48D3137E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91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0FE049" w14:textId="77777777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Наименование </w:t>
            </w:r>
          </w:p>
        </w:tc>
        <w:tc>
          <w:tcPr>
            <w:tcW w:w="2745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11C25CA" w14:textId="77777777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Times New Roman" w:hAnsi="Times New Roman"/>
                <w:iCs/>
                <w:snapToGrid w:val="0"/>
                <w:color w:val="000000"/>
                <w:sz w:val="24"/>
                <w:szCs w:val="24"/>
                <w:lang w:eastAsia="ru-RU"/>
              </w:rPr>
              <w:t>Обнаруженные дефекты (их размеры)</w:t>
            </w:r>
          </w:p>
        </w:tc>
        <w:tc>
          <w:tcPr>
            <w:tcW w:w="841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FE284FC" w14:textId="77777777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  <w:t>Оценка качества объекта</w:t>
            </w:r>
          </w:p>
        </w:tc>
      </w:tr>
      <w:tr w:rsidR="00E715EC" w:rsidRPr="00E715EC" w14:paraId="3CE226D9" w14:textId="77777777" w:rsidTr="009A4464">
        <w:trPr>
          <w:cantSplit/>
          <w:trHeight w:val="340"/>
        </w:trPr>
        <w:tc>
          <w:tcPr>
            <w:tcW w:w="496" w:type="pct"/>
            <w:shd w:val="clear" w:color="auto" w:fill="auto"/>
            <w:vAlign w:val="center"/>
          </w:tcPr>
          <w:p w14:paraId="5D76D307" w14:textId="4581FF65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Calibri" w:hAnsi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328A9660" w14:textId="74AE770B" w:rsidR="00E715EC" w:rsidRPr="00E715EC" w:rsidRDefault="00E715EC" w:rsidP="00E715EC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45" w:type="pct"/>
            <w:shd w:val="clear" w:color="auto" w:fill="auto"/>
            <w:vAlign w:val="center"/>
          </w:tcPr>
          <w:p w14:paraId="09B7AAC2" w14:textId="6922BCB6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1" w:type="pct"/>
            <w:shd w:val="clear" w:color="auto" w:fill="auto"/>
          </w:tcPr>
          <w:p w14:paraId="661E8BB2" w14:textId="1FE68255" w:rsidR="00E715EC" w:rsidRPr="00E715EC" w:rsidRDefault="00E715EC" w:rsidP="00E715EC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</w:pPr>
          </w:p>
        </w:tc>
      </w:tr>
      <w:tr w:rsidR="009A4464" w:rsidRPr="00E715EC" w14:paraId="37F4A4F7" w14:textId="77777777" w:rsidTr="009A4464">
        <w:trPr>
          <w:cantSplit/>
          <w:trHeight w:val="340"/>
        </w:trPr>
        <w:tc>
          <w:tcPr>
            <w:tcW w:w="496" w:type="pct"/>
            <w:shd w:val="clear" w:color="auto" w:fill="auto"/>
            <w:vAlign w:val="center"/>
          </w:tcPr>
          <w:p w14:paraId="3C1D1DA8" w14:textId="113ECA3C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Calibri" w:hAnsi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44078AB3" w14:textId="40FFDD23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45" w:type="pct"/>
            <w:shd w:val="clear" w:color="auto" w:fill="auto"/>
            <w:vAlign w:val="center"/>
          </w:tcPr>
          <w:p w14:paraId="7060D89B" w14:textId="4DFB6934" w:rsidR="009A4464" w:rsidRPr="00E715E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1" w:type="pct"/>
            <w:shd w:val="clear" w:color="auto" w:fill="auto"/>
          </w:tcPr>
          <w:p w14:paraId="4E629B82" w14:textId="6419D489" w:rsidR="009A4464" w:rsidRPr="00E25E2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</w:pPr>
          </w:p>
        </w:tc>
      </w:tr>
      <w:tr w:rsidR="009A4464" w:rsidRPr="00E715EC" w14:paraId="1865986E" w14:textId="77777777" w:rsidTr="009A4464">
        <w:trPr>
          <w:cantSplit/>
          <w:trHeight w:val="340"/>
        </w:trPr>
        <w:tc>
          <w:tcPr>
            <w:tcW w:w="496" w:type="pct"/>
            <w:shd w:val="clear" w:color="auto" w:fill="auto"/>
            <w:vAlign w:val="center"/>
          </w:tcPr>
          <w:p w14:paraId="422E4B66" w14:textId="02CDBE47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Calibri" w:hAnsi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050F6618" w14:textId="501C68C5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45" w:type="pct"/>
            <w:shd w:val="clear" w:color="auto" w:fill="auto"/>
            <w:vAlign w:val="center"/>
          </w:tcPr>
          <w:p w14:paraId="3ACC589F" w14:textId="715B2161" w:rsidR="009A4464" w:rsidRPr="00E715E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1" w:type="pct"/>
            <w:shd w:val="clear" w:color="auto" w:fill="auto"/>
          </w:tcPr>
          <w:p w14:paraId="4C70A48D" w14:textId="32D35B1C" w:rsidR="009A4464" w:rsidRPr="00E25E2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</w:pPr>
          </w:p>
        </w:tc>
      </w:tr>
      <w:tr w:rsidR="009A4464" w:rsidRPr="00E715EC" w14:paraId="49AAFB45" w14:textId="77777777" w:rsidTr="009A4464">
        <w:trPr>
          <w:cantSplit/>
          <w:trHeight w:val="340"/>
        </w:trPr>
        <w:tc>
          <w:tcPr>
            <w:tcW w:w="496" w:type="pct"/>
            <w:shd w:val="clear" w:color="auto" w:fill="auto"/>
            <w:vAlign w:val="center"/>
          </w:tcPr>
          <w:p w14:paraId="3E384351" w14:textId="121E0681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Calibri" w:hAnsi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0F7B5817" w14:textId="1F217D8E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45" w:type="pct"/>
            <w:shd w:val="clear" w:color="auto" w:fill="auto"/>
            <w:vAlign w:val="center"/>
          </w:tcPr>
          <w:p w14:paraId="09EF1FC8" w14:textId="39E19BC4" w:rsidR="009A4464" w:rsidRPr="00E715E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1" w:type="pct"/>
            <w:shd w:val="clear" w:color="auto" w:fill="auto"/>
          </w:tcPr>
          <w:p w14:paraId="35A302B0" w14:textId="6CEC2202" w:rsidR="009A4464" w:rsidRPr="00E25E2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</w:pPr>
          </w:p>
        </w:tc>
      </w:tr>
      <w:tr w:rsidR="009A4464" w:rsidRPr="00E715EC" w14:paraId="702ADB23" w14:textId="77777777" w:rsidTr="009A4464">
        <w:trPr>
          <w:cantSplit/>
          <w:trHeight w:val="340"/>
        </w:trPr>
        <w:tc>
          <w:tcPr>
            <w:tcW w:w="496" w:type="pct"/>
            <w:shd w:val="clear" w:color="auto" w:fill="auto"/>
            <w:vAlign w:val="center"/>
          </w:tcPr>
          <w:p w14:paraId="04503AA4" w14:textId="3A9EF66A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15EC">
              <w:rPr>
                <w:rFonts w:ascii="Times New Roman" w:eastAsia="Calibri" w:hAnsi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14E665B8" w14:textId="7B729F6D" w:rsidR="009A4464" w:rsidRPr="00E715EC" w:rsidRDefault="009A4464" w:rsidP="009A4464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45" w:type="pct"/>
            <w:shd w:val="clear" w:color="auto" w:fill="auto"/>
            <w:vAlign w:val="center"/>
          </w:tcPr>
          <w:p w14:paraId="65D909E6" w14:textId="714B93D1" w:rsidR="009A4464" w:rsidRPr="00E715E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41" w:type="pct"/>
            <w:shd w:val="clear" w:color="auto" w:fill="auto"/>
          </w:tcPr>
          <w:p w14:paraId="525DB663" w14:textId="62DA71C6" w:rsidR="009A4464" w:rsidRPr="00E25E2C" w:rsidRDefault="009A4464" w:rsidP="009A4464">
            <w:pPr>
              <w:widowControl w:val="0"/>
              <w:spacing w:after="0"/>
              <w:ind w:right="-57"/>
              <w:jc w:val="center"/>
              <w:rPr>
                <w:rFonts w:ascii="Times New Roman" w:eastAsia="Times New Roman" w:hAnsi="Times New Roman"/>
                <w:snapToGrid w:val="0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7A3553C" w14:textId="77777777" w:rsidR="00E715EC" w:rsidRPr="00E715EC" w:rsidRDefault="00E715EC" w:rsidP="00E715EC">
      <w:pPr>
        <w:widowControl w:val="0"/>
        <w:spacing w:before="60" w:after="0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09CF0A" w14:textId="04B77C61" w:rsidR="00E715EC" w:rsidRPr="009A4464" w:rsidRDefault="009A4464" w:rsidP="009A4464">
      <w:pPr>
        <w:pStyle w:val="ab"/>
        <w:widowControl w:val="0"/>
        <w:numPr>
          <w:ilvl w:val="0"/>
          <w:numId w:val="42"/>
        </w:numPr>
        <w:spacing w:before="60" w:after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A4464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по результатам контроля</w:t>
      </w:r>
    </w:p>
    <w:p w14:paraId="2358905F" w14:textId="16B6D245" w:rsidR="00E715EC" w:rsidRDefault="00E715EC" w:rsidP="00E715EC">
      <w:pPr>
        <w:widowControl w:val="0"/>
        <w:spacing w:before="60" w:after="0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715EC">
        <w:rPr>
          <w:rFonts w:ascii="Times New Roman" w:eastAsia="Times New Roman" w:hAnsi="Times New Roman"/>
          <w:sz w:val="24"/>
          <w:szCs w:val="24"/>
          <w:lang w:eastAsia="ru-RU"/>
        </w:rPr>
        <w:t xml:space="preserve">По результатам капиллярного контроля </w:t>
      </w:r>
      <w:r w:rsidR="00F63049">
        <w:rPr>
          <w:rFonts w:ascii="Times New Roman" w:eastAsia="Times New Roman" w:hAnsi="Times New Roman"/>
          <w:sz w:val="24"/>
          <w:szCs w:val="24"/>
          <w:lang w:eastAsia="ru-RU"/>
        </w:rPr>
        <w:t xml:space="preserve">элементов </w:t>
      </w:r>
      <w:r w:rsidR="00766BA2">
        <w:rPr>
          <w:rFonts w:ascii="Times New Roman" w:hAnsi="Times New Roman"/>
          <w:sz w:val="24"/>
          <w:szCs w:val="24"/>
        </w:rPr>
        <w:t>______________________________</w:t>
      </w:r>
      <w:r w:rsidR="00F63049" w:rsidRPr="00AF523F">
        <w:rPr>
          <w:rFonts w:ascii="Times New Roman" w:eastAsia="Calibri" w:hAnsi="Times New Roman"/>
          <w:sz w:val="24"/>
          <w:szCs w:val="24"/>
        </w:rPr>
        <w:t xml:space="preserve"> </w:t>
      </w:r>
      <w:r w:rsidR="00F63049" w:rsidRPr="00AF523F">
        <w:rPr>
          <w:rFonts w:ascii="Times New Roman" w:hAnsi="Times New Roman"/>
          <w:bCs/>
          <w:sz w:val="24"/>
          <w:szCs w:val="24"/>
        </w:rPr>
        <w:t xml:space="preserve">установленный на </w:t>
      </w:r>
      <w:r w:rsidR="00766BA2">
        <w:rPr>
          <w:rFonts w:ascii="Times New Roman" w:hAnsi="Times New Roman"/>
          <w:bCs/>
          <w:sz w:val="24"/>
          <w:szCs w:val="24"/>
        </w:rPr>
        <w:t>______________________</w:t>
      </w:r>
      <w:r w:rsidRPr="00E715EC">
        <w:rPr>
          <w:rFonts w:ascii="Times New Roman" w:hAnsi="Times New Roman"/>
          <w:sz w:val="24"/>
          <w:szCs w:val="24"/>
        </w:rPr>
        <w:t>,</w:t>
      </w:r>
      <w:r w:rsidRPr="00E715EC">
        <w:rPr>
          <w:rFonts w:ascii="Times New Roman" w:eastAsia="Times New Roman" w:hAnsi="Times New Roman"/>
          <w:sz w:val="24"/>
          <w:szCs w:val="24"/>
          <w:lang w:eastAsia="ru-RU"/>
        </w:rPr>
        <w:t xml:space="preserve"> не обнаружено, объекты контроля соответствуют требованиям нормативно-технической документации.</w:t>
      </w:r>
    </w:p>
    <w:p w14:paraId="10C6DC20" w14:textId="77777777" w:rsidR="00E715EC" w:rsidRPr="00E715EC" w:rsidRDefault="00E715EC" w:rsidP="00E715EC">
      <w:pPr>
        <w:widowControl w:val="0"/>
        <w:spacing w:before="60" w:after="0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E715EC" w:rsidRPr="00B035E0" w14:paraId="5DA14FA0" w14:textId="77777777" w:rsidTr="00E715EC">
        <w:trPr>
          <w:trHeight w:val="20"/>
        </w:trPr>
        <w:tc>
          <w:tcPr>
            <w:tcW w:w="2433" w:type="pct"/>
          </w:tcPr>
          <w:p w14:paraId="31A6BE1B" w14:textId="77777777" w:rsidR="00E715EC" w:rsidRPr="00F21A47" w:rsidRDefault="00E715EC" w:rsidP="00E715EC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F21A47">
              <w:rPr>
                <w:rFonts w:eastAsia="Calibri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4D7E295" w14:textId="77777777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91C4C20" w14:textId="77777777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715EC" w:rsidRPr="00B035E0" w14:paraId="792E63F2" w14:textId="77777777" w:rsidTr="00E715EC">
        <w:trPr>
          <w:trHeight w:val="20"/>
        </w:trPr>
        <w:tc>
          <w:tcPr>
            <w:tcW w:w="2433" w:type="pct"/>
          </w:tcPr>
          <w:p w14:paraId="10788B77" w14:textId="1D654E08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F21A47">
              <w:rPr>
                <w:rFonts w:eastAsia="Calibri"/>
                <w:sz w:val="24"/>
                <w:szCs w:val="24"/>
                <w:lang w:eastAsia="ru-RU"/>
              </w:rPr>
              <w:t xml:space="preserve">Специалист 2 уровня </w:t>
            </w:r>
            <w:r w:rsidR="00F21A47" w:rsidRPr="00F21A47">
              <w:rPr>
                <w:rFonts w:eastAsia="Calibri"/>
                <w:sz w:val="24"/>
                <w:szCs w:val="24"/>
                <w:lang w:eastAsia="ru-RU"/>
              </w:rPr>
              <w:t>ПВК</w:t>
            </w:r>
          </w:p>
          <w:p w14:paraId="7B8AFBA4" w14:textId="214F6A25" w:rsidR="00E715EC" w:rsidRPr="00F21A47" w:rsidRDefault="00E715EC" w:rsidP="00766BA2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F21A47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F21A47">
              <w:rPr>
                <w:rFonts w:eastAsia="Calibri"/>
                <w:sz w:val="24"/>
                <w:szCs w:val="24"/>
                <w:lang w:eastAsia="ru-RU"/>
              </w:rPr>
              <w:t xml:space="preserve">. уд. </w:t>
            </w:r>
            <w:r w:rsidR="00F21A47" w:rsidRPr="00F21A4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1DE4B140" w14:textId="77777777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970A2AA" w14:textId="77777777" w:rsidR="00E715EC" w:rsidRPr="00F21A47" w:rsidRDefault="00E715EC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211D395D" w14:textId="7463C91B" w:rsidR="00E715EC" w:rsidRPr="00F21A47" w:rsidRDefault="00E715EC" w:rsidP="00F21A4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715EC" w:rsidRPr="00B035E0" w14:paraId="0D1D63BF" w14:textId="77777777" w:rsidTr="00E715EC">
        <w:trPr>
          <w:trHeight w:val="20"/>
        </w:trPr>
        <w:tc>
          <w:tcPr>
            <w:tcW w:w="2433" w:type="pct"/>
          </w:tcPr>
          <w:p w14:paraId="03BD3FD7" w14:textId="77777777" w:rsidR="00E715EC" w:rsidRPr="00F21A47" w:rsidRDefault="00E715EC" w:rsidP="00E715EC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F21A47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0E46D793" w14:textId="77777777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EC8EC48" w14:textId="77777777" w:rsidR="00E715EC" w:rsidRPr="00F21A47" w:rsidRDefault="00E715EC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E715EC" w:rsidRPr="00B035E0" w14:paraId="4BC5F3A7" w14:textId="77777777" w:rsidTr="00E715EC">
        <w:trPr>
          <w:trHeight w:val="20"/>
        </w:trPr>
        <w:tc>
          <w:tcPr>
            <w:tcW w:w="2433" w:type="pct"/>
          </w:tcPr>
          <w:p w14:paraId="3B8844D8" w14:textId="3A9E1264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F21A47">
              <w:rPr>
                <w:rFonts w:eastAsia="Calibri"/>
                <w:sz w:val="24"/>
                <w:szCs w:val="24"/>
                <w:lang w:eastAsia="ru-RU"/>
              </w:rPr>
              <w:t xml:space="preserve">Специалист 2 уровня </w:t>
            </w:r>
            <w:r w:rsidR="00F21A47" w:rsidRPr="00F21A47">
              <w:rPr>
                <w:rFonts w:eastAsia="Calibri"/>
                <w:sz w:val="24"/>
                <w:szCs w:val="24"/>
                <w:lang w:eastAsia="ru-RU"/>
              </w:rPr>
              <w:t>ПВК</w:t>
            </w:r>
          </w:p>
          <w:p w14:paraId="75C5DD9E" w14:textId="3891D4BC" w:rsidR="00E715EC" w:rsidRPr="00F21A47" w:rsidRDefault="00E715EC" w:rsidP="00766BA2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F21A47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F21A47">
              <w:rPr>
                <w:rFonts w:eastAsia="Calibri"/>
                <w:sz w:val="24"/>
                <w:szCs w:val="24"/>
                <w:lang w:eastAsia="ru-RU"/>
              </w:rPr>
              <w:t xml:space="preserve">. уд. </w:t>
            </w:r>
            <w:r w:rsidR="00F21A47" w:rsidRPr="00F21A4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42D3FDB8" w14:textId="77777777" w:rsidR="00E715EC" w:rsidRPr="00F21A47" w:rsidRDefault="00E715EC" w:rsidP="00E715EC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9B9577B" w14:textId="77777777" w:rsidR="00E715EC" w:rsidRPr="00F21A47" w:rsidRDefault="00E715EC" w:rsidP="00E715EC">
            <w:pPr>
              <w:pStyle w:val="afff4"/>
              <w:jc w:val="center"/>
              <w:rPr>
                <w:sz w:val="24"/>
                <w:szCs w:val="24"/>
                <w:lang w:eastAsia="ru-RU"/>
              </w:rPr>
            </w:pPr>
          </w:p>
          <w:p w14:paraId="365DE925" w14:textId="70AA3472" w:rsidR="00E715EC" w:rsidRPr="00F21A47" w:rsidRDefault="00E715EC" w:rsidP="00E715EC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444F6182" w14:textId="77777777" w:rsidR="00EA61C4" w:rsidRDefault="00EA61C4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43E5ACE1" w14:textId="201FC902" w:rsidR="00A8157A" w:rsidRPr="00B035E0" w:rsidRDefault="00F579C5" w:rsidP="00A8157A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  <w:bookmarkStart w:id="60" w:name="_Toc122091312"/>
      <w:r w:rsidRPr="00B035E0">
        <w:rPr>
          <w:rFonts w:ascii="Times New Roman" w:eastAsiaTheme="minorHAnsi" w:hAnsi="Times New Roman"/>
          <w:color w:val="auto"/>
          <w:sz w:val="24"/>
          <w:szCs w:val="24"/>
        </w:rPr>
        <w:t>ПРИЛОЖЕНИЕ № 6</w:t>
      </w:r>
      <w:r w:rsidRPr="00B035E0">
        <w:rPr>
          <w:rFonts w:ascii="Times New Roman" w:eastAsiaTheme="minorHAnsi" w:hAnsi="Times New Roman"/>
          <w:sz w:val="24"/>
          <w:szCs w:val="24"/>
        </w:rPr>
        <w:br/>
      </w:r>
      <w:r w:rsidR="00CD52C9"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Протокол по результатам </w:t>
      </w:r>
      <w:r w:rsidR="00F77976" w:rsidRPr="00F77976">
        <w:rPr>
          <w:rFonts w:ascii="Times New Roman" w:hAnsi="Times New Roman"/>
          <w:color w:val="000000" w:themeColor="text1"/>
          <w:sz w:val="24"/>
          <w:szCs w:val="24"/>
        </w:rPr>
        <w:t>вибродиагностического контроля</w:t>
      </w:r>
      <w:bookmarkEnd w:id="60"/>
    </w:p>
    <w:p w14:paraId="5D2614C5" w14:textId="77777777" w:rsidR="00A8157A" w:rsidRPr="00B035E0" w:rsidRDefault="00A8157A" w:rsidP="00A8157A">
      <w:pPr>
        <w:rPr>
          <w:rFonts w:ascii="Times New Roman" w:hAnsi="Times New Roman"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953"/>
        <w:gridCol w:w="4081"/>
      </w:tblGrid>
      <w:tr w:rsidR="00A8157A" w:rsidRPr="00B035E0" w14:paraId="00804E0B" w14:textId="77777777" w:rsidTr="00CD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8F7AC06" w14:textId="2BC7C753" w:rsidR="00766BA2" w:rsidRPr="00B035E0" w:rsidRDefault="00A8157A" w:rsidP="00766BA2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b/>
                <w:sz w:val="24"/>
                <w:szCs w:val="24"/>
                <w:lang w:eastAsia="ru-RU"/>
              </w:rPr>
              <w:br w:type="page"/>
            </w:r>
          </w:p>
          <w:p w14:paraId="708F2F94" w14:textId="6A2CBD82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02132F5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4ACB3F3" w14:textId="6A443CB9" w:rsidR="00A8157A" w:rsidRPr="00B035E0" w:rsidRDefault="00A8157A" w:rsidP="007924A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A8157A" w:rsidRPr="00B035E0" w14:paraId="6E434FCB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53EAA87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20CF2A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B8668E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B035E0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A8157A" w:rsidRPr="00B035E0" w14:paraId="64A270E7" w14:textId="77777777" w:rsidTr="00CD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CBDF360" w14:textId="087AE1AC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E2E6811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5B24E0" w14:textId="60BB3A20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A8157A" w:rsidRPr="00B035E0" w14:paraId="628C9C1F" w14:textId="77777777" w:rsidTr="00CD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6D22B5A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D608F2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921D8F2" w14:textId="77777777" w:rsidR="00A8157A" w:rsidRPr="00B035E0" w:rsidRDefault="00A8157A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A35DF" w:rsidRPr="00B035E0" w14:paraId="2B9E8BBB" w14:textId="77777777" w:rsidTr="00CD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E25C71E" w14:textId="5BF15362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54919B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962BAA2" w14:textId="76D0BF05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 w:eastAsia="ru-RU"/>
              </w:rPr>
            </w:pPr>
          </w:p>
        </w:tc>
      </w:tr>
      <w:tr w:rsidR="00BA35DF" w:rsidRPr="00B035E0" w14:paraId="66B6D031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C634538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636FB5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CC117B2" w14:textId="0E4A381A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A35DF" w:rsidRPr="00B035E0" w14:paraId="1DDAF9C7" w14:textId="77777777" w:rsidTr="00CD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E5DE16A" w14:textId="387F28C0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29D4B6A" w14:textId="77777777" w:rsidR="00BA35DF" w:rsidRPr="00B035E0" w:rsidRDefault="00BA35DF" w:rsidP="00BA35DF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7630C48" w14:textId="4931DF95" w:rsidR="00BA35DF" w:rsidRPr="00B035E0" w:rsidRDefault="00BA35DF" w:rsidP="000D4C6F">
            <w:pPr>
              <w:widowControl w:val="0"/>
              <w:spacing w:after="0" w:line="240" w:lineRule="auto"/>
              <w:ind w:left="-137" w:right="-111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86A43" w:rsidRPr="00B035E0" w14:paraId="5E5ED2FF" w14:textId="77777777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4AD160A" w14:textId="77777777" w:rsidR="00F86A43" w:rsidRPr="00B035E0" w:rsidRDefault="00F86A43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337A2A" w14:textId="77777777" w:rsidR="00F86A43" w:rsidRPr="00B035E0" w:rsidRDefault="00F86A43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4E272E6" w14:textId="77777777" w:rsidR="00F86A43" w:rsidRPr="00B035E0" w:rsidRDefault="00F86A43" w:rsidP="00161F64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B035E0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6D15A9F" w14:textId="30EF9795" w:rsidR="00CD52C9" w:rsidRPr="00B035E0" w:rsidRDefault="00CD52C9" w:rsidP="00DD33FE">
      <w:pPr>
        <w:pStyle w:val="afff4"/>
        <w:spacing w:before="24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61" w:name="OLE_LINK9"/>
      <w:bookmarkStart w:id="62" w:name="OLE_LINK10"/>
      <w:bookmarkStart w:id="63" w:name="OLE_LINK7"/>
      <w:bookmarkEnd w:id="56"/>
      <w:bookmarkEnd w:id="57"/>
      <w:bookmarkEnd w:id="58"/>
      <w:bookmarkEnd w:id="59"/>
      <w:r w:rsidRPr="00F77976">
        <w:rPr>
          <w:rFonts w:ascii="Times New Roman" w:hAnsi="Times New Roman"/>
          <w:b/>
          <w:sz w:val="24"/>
          <w:szCs w:val="24"/>
          <w:lang w:eastAsia="ru-RU"/>
        </w:rPr>
        <w:t>Протокол по результатам</w:t>
      </w:r>
      <w:r w:rsidR="00F77976" w:rsidRPr="00F77976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F77976" w:rsidRPr="00F77976">
        <w:rPr>
          <w:rFonts w:ascii="Times New Roman" w:hAnsi="Times New Roman"/>
          <w:b/>
          <w:color w:val="000000" w:themeColor="text1"/>
          <w:sz w:val="24"/>
          <w:szCs w:val="24"/>
        </w:rPr>
        <w:t>вибродиагностического</w:t>
      </w:r>
      <w:r w:rsidR="00F77976" w:rsidRPr="00F77976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B035E0">
        <w:rPr>
          <w:rFonts w:ascii="Times New Roman" w:hAnsi="Times New Roman"/>
          <w:b/>
          <w:sz w:val="24"/>
          <w:szCs w:val="24"/>
          <w:lang w:eastAsia="ru-RU"/>
        </w:rPr>
        <w:t xml:space="preserve">контроля </w:t>
      </w:r>
    </w:p>
    <w:p w14:paraId="588E8BBB" w14:textId="5CBCA54E" w:rsidR="00CD52C9" w:rsidRPr="00B035E0" w:rsidRDefault="00911157" w:rsidP="00036F22">
      <w:pPr>
        <w:pStyle w:val="afff4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A51070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766BA2">
        <w:rPr>
          <w:rFonts w:ascii="Times New Roman" w:hAnsi="Times New Roman"/>
          <w:b/>
          <w:sz w:val="24"/>
          <w:szCs w:val="24"/>
          <w:lang w:eastAsia="ru-RU"/>
        </w:rPr>
        <w:t>_____________</w:t>
      </w:r>
      <w:r w:rsidR="00BE34E5" w:rsidRPr="00DA71C0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BE34E5" w:rsidRPr="00DA71C0">
        <w:rPr>
          <w:rFonts w:ascii="Times New Roman" w:hAnsi="Times New Roman"/>
          <w:b/>
          <w:iCs/>
          <w:sz w:val="24"/>
          <w:szCs w:val="24"/>
          <w:lang w:eastAsia="ru-RU"/>
        </w:rPr>
        <w:t xml:space="preserve">от </w:t>
      </w:r>
      <w:r w:rsidR="00766BA2">
        <w:rPr>
          <w:rFonts w:ascii="Times New Roman" w:hAnsi="Times New Roman"/>
          <w:b/>
          <w:iCs/>
          <w:sz w:val="24"/>
          <w:szCs w:val="24"/>
          <w:lang w:eastAsia="ru-RU"/>
        </w:rPr>
        <w:t>__________________</w:t>
      </w:r>
      <w:r w:rsidR="00BE34E5" w:rsidRPr="00DA71C0">
        <w:rPr>
          <w:rFonts w:ascii="Times New Roman" w:hAnsi="Times New Roman"/>
          <w:b/>
          <w:sz w:val="24"/>
          <w:szCs w:val="24"/>
          <w:lang w:eastAsia="ru-RU"/>
        </w:rPr>
        <w:t>.</w:t>
      </w:r>
    </w:p>
    <w:p w14:paraId="6F937C71" w14:textId="77777777" w:rsidR="00911157" w:rsidRPr="00B035E0" w:rsidRDefault="00911157" w:rsidP="00036F22">
      <w:pPr>
        <w:pStyle w:val="afff4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167D30BE" w14:textId="77777777" w:rsidR="00F77976" w:rsidRPr="002E13BF" w:rsidRDefault="00F77976" w:rsidP="00F77976">
      <w:pPr>
        <w:widowControl w:val="0"/>
        <w:numPr>
          <w:ilvl w:val="0"/>
          <w:numId w:val="14"/>
        </w:numPr>
        <w:spacing w:before="6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>ГОСТ 26568-85 Вибрация. Методы и средства защиты. Классификация;</w:t>
      </w:r>
    </w:p>
    <w:p w14:paraId="5BC3A963" w14:textId="77777777" w:rsidR="00F77976" w:rsidRPr="002E13BF" w:rsidRDefault="00F77976" w:rsidP="00F77976">
      <w:pPr>
        <w:widowControl w:val="0"/>
        <w:numPr>
          <w:ilvl w:val="0"/>
          <w:numId w:val="14"/>
        </w:numPr>
        <w:spacing w:before="6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>СТО Газпром РД 1.10-098-2004 Методика проведения комплексного диагностирования трубопроводов и обвязок технологического оборудования газораспределительных станций магистральных газопроводов;</w:t>
      </w:r>
    </w:p>
    <w:p w14:paraId="7C4615ED" w14:textId="77777777" w:rsidR="00F77976" w:rsidRPr="002E13BF" w:rsidRDefault="00F77976" w:rsidP="00F77976">
      <w:pPr>
        <w:widowControl w:val="0"/>
        <w:numPr>
          <w:ilvl w:val="0"/>
          <w:numId w:val="14"/>
        </w:numPr>
        <w:spacing w:before="6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>СТО Газпром 2-3.5-454-2010 Правила эксплуатации магистральных газопроводов;</w:t>
      </w:r>
    </w:p>
    <w:p w14:paraId="27C41292" w14:textId="77777777" w:rsidR="00F77976" w:rsidRPr="002E13BF" w:rsidRDefault="00F77976" w:rsidP="00F77976">
      <w:pPr>
        <w:widowControl w:val="0"/>
        <w:numPr>
          <w:ilvl w:val="0"/>
          <w:numId w:val="14"/>
        </w:numPr>
        <w:spacing w:before="6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>СТО Газпром 2-2.3-1069-2016 Положение о техническом диагностировании газораспределительных станций</w:t>
      </w:r>
      <w:r w:rsidRPr="002E13BF">
        <w:rPr>
          <w:rFonts w:ascii="Times New Roman" w:hAnsi="Times New Roman"/>
          <w:sz w:val="24"/>
          <w:szCs w:val="24"/>
        </w:rPr>
        <w:t>.</w:t>
      </w:r>
    </w:p>
    <w:p w14:paraId="28092D0D" w14:textId="77777777" w:rsidR="00F77976" w:rsidRPr="002E13BF" w:rsidRDefault="00F77976" w:rsidP="00F77976">
      <w:pPr>
        <w:widowControl w:val="0"/>
        <w:numPr>
          <w:ilvl w:val="0"/>
          <w:numId w:val="44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E13BF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оборудование:</w:t>
      </w:r>
    </w:p>
    <w:p w14:paraId="0312268A" w14:textId="77777777" w:rsidR="00F77976" w:rsidRPr="002E13BF" w:rsidRDefault="00F77976" w:rsidP="00F77976">
      <w:pPr>
        <w:widowControl w:val="0"/>
        <w:spacing w:before="60" w:after="0"/>
        <w:jc w:val="right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5953"/>
        <w:gridCol w:w="2426"/>
      </w:tblGrid>
      <w:tr w:rsidR="00F77976" w:rsidRPr="002E13BF" w14:paraId="0C40DD9D" w14:textId="77777777" w:rsidTr="00695D67">
        <w:tc>
          <w:tcPr>
            <w:tcW w:w="517" w:type="pct"/>
            <w:vAlign w:val="center"/>
          </w:tcPr>
          <w:p w14:paraId="6A5D354D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E13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№</w:t>
            </w:r>
          </w:p>
          <w:p w14:paraId="14D2BB85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E13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7370A10C" w14:textId="53F342BD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E13BF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 xml:space="preserve">Наименование </w:t>
            </w:r>
            <w:r w:rsidRPr="002E13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42DF515B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E13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Заводской номер</w:t>
            </w:r>
            <w:r w:rsidRPr="002E13B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2E13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прибора</w:t>
            </w:r>
          </w:p>
        </w:tc>
      </w:tr>
      <w:tr w:rsidR="002E13BF" w:rsidRPr="002E13BF" w14:paraId="4024D4F5" w14:textId="77777777" w:rsidTr="00695D67">
        <w:trPr>
          <w:trHeight w:val="340"/>
        </w:trPr>
        <w:tc>
          <w:tcPr>
            <w:tcW w:w="517" w:type="pct"/>
            <w:vAlign w:val="center"/>
          </w:tcPr>
          <w:p w14:paraId="2F828370" w14:textId="4721B771" w:rsidR="002E13BF" w:rsidRPr="002E13BF" w:rsidRDefault="002E13BF" w:rsidP="002E13BF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3185" w:type="pct"/>
            <w:vAlign w:val="center"/>
          </w:tcPr>
          <w:p w14:paraId="3CF92A64" w14:textId="7954D94F" w:rsidR="002E13BF" w:rsidRPr="002E13BF" w:rsidRDefault="002E13BF" w:rsidP="002E13BF">
            <w:pPr>
              <w:widowControl w:val="0"/>
              <w:spacing w:after="0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3DDC1BD7" w14:textId="46E27950" w:rsidR="002E13BF" w:rsidRPr="002E13BF" w:rsidRDefault="002E13BF" w:rsidP="002E13BF">
            <w:pPr>
              <w:widowControl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600A8A47" w14:textId="77777777" w:rsidR="00F77976" w:rsidRPr="002E13BF" w:rsidRDefault="00F77976" w:rsidP="00F77976">
      <w:pPr>
        <w:widowControl w:val="0"/>
        <w:spacing w:before="60" w:after="0"/>
        <w:rPr>
          <w:rFonts w:ascii="Times New Roman" w:hAnsi="Times New Roman"/>
          <w:b/>
          <w:sz w:val="24"/>
          <w:szCs w:val="24"/>
          <w:lang w:eastAsia="ru-RU"/>
        </w:rPr>
      </w:pPr>
    </w:p>
    <w:p w14:paraId="16668FE3" w14:textId="779B2511" w:rsidR="00F77976" w:rsidRPr="002E13BF" w:rsidRDefault="00F77976" w:rsidP="00F77976">
      <w:pPr>
        <w:widowControl w:val="0"/>
        <w:numPr>
          <w:ilvl w:val="0"/>
          <w:numId w:val="44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E13BF">
        <w:rPr>
          <w:rFonts w:ascii="Times New Roman" w:hAnsi="Times New Roman"/>
          <w:b/>
          <w:sz w:val="24"/>
          <w:szCs w:val="24"/>
          <w:lang w:eastAsia="ru-RU"/>
        </w:rPr>
        <w:t>Результаты контроля</w:t>
      </w:r>
    </w:p>
    <w:p w14:paraId="77AAB73A" w14:textId="77777777" w:rsidR="00F77976" w:rsidRPr="002E13BF" w:rsidRDefault="00F77976" w:rsidP="00F77976">
      <w:pPr>
        <w:widowControl w:val="0"/>
        <w:spacing w:before="60" w:after="0"/>
        <w:jc w:val="right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eastAsia="Times New Roman" w:hAnsi="Times New Roman"/>
          <w:sz w:val="24"/>
          <w:szCs w:val="24"/>
          <w:lang w:eastAsia="ru-RU"/>
        </w:rPr>
        <w:t>Таблица №2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625"/>
        <w:gridCol w:w="2032"/>
        <w:gridCol w:w="1895"/>
        <w:gridCol w:w="1376"/>
        <w:gridCol w:w="2417"/>
      </w:tblGrid>
      <w:tr w:rsidR="00F77976" w:rsidRPr="002E13BF" w14:paraId="07AA809F" w14:textId="77777777" w:rsidTr="00360C9C">
        <w:trPr>
          <w:cantSplit/>
          <w:trHeight w:val="340"/>
          <w:tblHeader/>
        </w:trPr>
        <w:tc>
          <w:tcPr>
            <w:tcW w:w="86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41C03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2837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EF38751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293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AFB60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Оценка уровня</w:t>
            </w: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вибрации в соответствии с</w:t>
            </w: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СТО Газпром РД 1.10-098-2004</w:t>
            </w:r>
          </w:p>
        </w:tc>
      </w:tr>
      <w:tr w:rsidR="00F77976" w:rsidRPr="002E13BF" w14:paraId="50ACA836" w14:textId="77777777" w:rsidTr="00360C9C">
        <w:trPr>
          <w:cantSplit/>
          <w:trHeight w:val="340"/>
          <w:tblHeader/>
        </w:trPr>
        <w:tc>
          <w:tcPr>
            <w:tcW w:w="8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51912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6FA20D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Вертикаль, мм/с</w:t>
            </w:r>
          </w:p>
        </w:tc>
        <w:tc>
          <w:tcPr>
            <w:tcW w:w="10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A8B6C0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Горизонталь, мм/с</w:t>
            </w:r>
          </w:p>
        </w:tc>
        <w:tc>
          <w:tcPr>
            <w:tcW w:w="7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77980D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Осевое,</w:t>
            </w:r>
            <w:r w:rsidRPr="002E13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мм/с</w:t>
            </w:r>
          </w:p>
        </w:tc>
        <w:tc>
          <w:tcPr>
            <w:tcW w:w="1293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10FC52" w14:textId="7777777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77976" w:rsidRPr="002E13BF" w14:paraId="4D01AFAD" w14:textId="77777777" w:rsidTr="00360C9C">
        <w:trPr>
          <w:cantSplit/>
          <w:trHeight w:val="340"/>
        </w:trPr>
        <w:tc>
          <w:tcPr>
            <w:tcW w:w="8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BDF1F8" w14:textId="40FADF31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33F85C1C" w14:textId="12EA48E3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59F26DAB" w14:textId="22AAF0F2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44662E9C" w14:textId="5F2ED4EA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1F16E952" w14:textId="7BAAB6AC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136148C0" w14:textId="77777777" w:rsidTr="00360C9C">
        <w:trPr>
          <w:cantSplit/>
          <w:trHeight w:val="340"/>
        </w:trPr>
        <w:tc>
          <w:tcPr>
            <w:tcW w:w="869" w:type="pct"/>
            <w:shd w:val="clear" w:color="auto" w:fill="auto"/>
            <w:vAlign w:val="center"/>
          </w:tcPr>
          <w:p w14:paraId="54BD653A" w14:textId="43280FF2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00E132B3" w14:textId="69998FA1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5A629B39" w14:textId="58AFC15A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13E9BB45" w14:textId="0D322B31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08C1F1AE" w14:textId="73513383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2CED9DE2" w14:textId="77777777" w:rsidTr="00360C9C">
        <w:trPr>
          <w:cantSplit/>
          <w:trHeight w:val="340"/>
        </w:trPr>
        <w:tc>
          <w:tcPr>
            <w:tcW w:w="869" w:type="pct"/>
            <w:shd w:val="clear" w:color="auto" w:fill="auto"/>
            <w:vAlign w:val="center"/>
          </w:tcPr>
          <w:p w14:paraId="1630AB7E" w14:textId="15878471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642FCE06" w14:textId="2F3168A0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18FFA070" w14:textId="57533BFE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21BA9D84" w14:textId="43240150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0F39869B" w14:textId="72F88570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2F4C9333" w14:textId="77777777" w:rsidTr="00360C9C">
        <w:trPr>
          <w:cantSplit/>
          <w:trHeight w:val="340"/>
        </w:trPr>
        <w:tc>
          <w:tcPr>
            <w:tcW w:w="869" w:type="pct"/>
            <w:shd w:val="clear" w:color="auto" w:fill="auto"/>
            <w:vAlign w:val="center"/>
          </w:tcPr>
          <w:p w14:paraId="32CEBC12" w14:textId="4DE4AC0D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4011D7A1" w14:textId="44E2DA7C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078A1435" w14:textId="48A6DFC1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5735EB20" w14:textId="495E7B24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4A8A1B77" w14:textId="0AF08D04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5CEFA38F" w14:textId="77777777" w:rsidTr="00360C9C">
        <w:trPr>
          <w:cantSplit/>
          <w:trHeight w:val="340"/>
        </w:trPr>
        <w:tc>
          <w:tcPr>
            <w:tcW w:w="869" w:type="pct"/>
            <w:shd w:val="clear" w:color="auto" w:fill="auto"/>
            <w:vAlign w:val="center"/>
          </w:tcPr>
          <w:p w14:paraId="27B7E5BE" w14:textId="00FD6C1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54F5782C" w14:textId="66345713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68101B21" w14:textId="23D9663F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4CEDB773" w14:textId="707717CF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56A39749" w14:textId="58A942DE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27BB3ABA" w14:textId="77777777" w:rsidTr="00360C9C">
        <w:trPr>
          <w:cantSplit/>
          <w:trHeight w:val="340"/>
        </w:trPr>
        <w:tc>
          <w:tcPr>
            <w:tcW w:w="869" w:type="pct"/>
            <w:shd w:val="clear" w:color="auto" w:fill="auto"/>
            <w:vAlign w:val="center"/>
          </w:tcPr>
          <w:p w14:paraId="70628F32" w14:textId="0B1A3D2B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101C60BC" w14:textId="3E562D72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2BB7D19B" w14:textId="73311DEE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45F101D2" w14:textId="4B4362C6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49DFBF50" w14:textId="15286F52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77976" w:rsidRPr="002E13BF" w14:paraId="1F0EA181" w14:textId="77777777" w:rsidTr="00360C9C">
        <w:trPr>
          <w:cantSplit/>
          <w:trHeight w:val="340"/>
        </w:trPr>
        <w:tc>
          <w:tcPr>
            <w:tcW w:w="8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C8C32B" w14:textId="33CFE70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shd w:val="clear" w:color="auto" w:fill="auto"/>
            <w:vAlign w:val="center"/>
          </w:tcPr>
          <w:p w14:paraId="34F41B0B" w14:textId="2F7EF027" w:rsidR="00F77976" w:rsidRPr="002E13BF" w:rsidRDefault="00F77976" w:rsidP="00695D67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13BE4758" w14:textId="47980EDC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05C3C65A" w14:textId="61990D17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  <w:vAlign w:val="center"/>
          </w:tcPr>
          <w:p w14:paraId="429D13D5" w14:textId="08A94A6E" w:rsidR="00F77976" w:rsidRPr="002E13BF" w:rsidRDefault="00F77976" w:rsidP="00695D6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DCB6D3F" w14:textId="77777777" w:rsidR="002C0A72" w:rsidRDefault="002C0A72" w:rsidP="002C0A72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1387FE00" w14:textId="6A52992E" w:rsidR="00F77976" w:rsidRPr="002E13BF" w:rsidRDefault="00F77976" w:rsidP="00F77976">
      <w:pPr>
        <w:widowControl w:val="0"/>
        <w:numPr>
          <w:ilvl w:val="0"/>
          <w:numId w:val="44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E13BF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6327F6A0" w14:textId="1B912BE3" w:rsidR="00F77976" w:rsidRPr="002E13BF" w:rsidRDefault="00F77976" w:rsidP="00F77976">
      <w:pPr>
        <w:widowControl w:val="0"/>
        <w:spacing w:before="60" w:after="0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E13BF">
        <w:rPr>
          <w:rFonts w:ascii="Times New Roman" w:hAnsi="Times New Roman"/>
          <w:sz w:val="24"/>
          <w:szCs w:val="24"/>
          <w:lang w:eastAsia="ru-RU"/>
        </w:rPr>
        <w:t xml:space="preserve">Измеренные среднеквадратичные значения виброскорости не превышают </w:t>
      </w:r>
      <w:r w:rsidR="00766BA2">
        <w:rPr>
          <w:rFonts w:ascii="Times New Roman" w:hAnsi="Times New Roman"/>
          <w:sz w:val="24"/>
          <w:szCs w:val="24"/>
          <w:lang w:eastAsia="ru-RU"/>
        </w:rPr>
        <w:t>_______.</w:t>
      </w:r>
      <w:r w:rsidRPr="002E13BF">
        <w:rPr>
          <w:rFonts w:ascii="Times New Roman" w:hAnsi="Times New Roman"/>
          <w:sz w:val="24"/>
          <w:szCs w:val="24"/>
          <w:lang w:eastAsia="ru-RU"/>
        </w:rPr>
        <w:t xml:space="preserve"> Уровень вибрации в контрольных точках допустим (оценка уровня вибрации – «допустимо»).</w:t>
      </w:r>
    </w:p>
    <w:p w14:paraId="574D4BA4" w14:textId="3B9113C2" w:rsidR="00AE1BAE" w:rsidRPr="002E13BF" w:rsidRDefault="00AE1BAE" w:rsidP="0086170C">
      <w:pPr>
        <w:spacing w:before="60"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47AFD75D" w14:textId="7A00BD29" w:rsidR="00AE1BAE" w:rsidRPr="002E13BF" w:rsidRDefault="00AE1BAE" w:rsidP="0086170C">
      <w:pPr>
        <w:spacing w:before="60"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2260"/>
        <w:gridCol w:w="2543"/>
      </w:tblGrid>
      <w:tr w:rsidR="00F77976" w:rsidRPr="002E13BF" w14:paraId="733C363F" w14:textId="77777777" w:rsidTr="00695D67">
        <w:trPr>
          <w:trHeight w:val="20"/>
        </w:trPr>
        <w:tc>
          <w:tcPr>
            <w:tcW w:w="2433" w:type="pct"/>
          </w:tcPr>
          <w:p w14:paraId="2DA56CAD" w14:textId="77777777" w:rsidR="00F77976" w:rsidRPr="002E13BF" w:rsidRDefault="00F77976" w:rsidP="00695D67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2E13BF">
              <w:rPr>
                <w:rFonts w:eastAsia="Calibri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3E46E517" w14:textId="77777777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0CF7EB1" w14:textId="77777777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77976" w:rsidRPr="002E13BF" w14:paraId="31751A36" w14:textId="77777777" w:rsidTr="00695D67">
        <w:trPr>
          <w:trHeight w:val="20"/>
        </w:trPr>
        <w:tc>
          <w:tcPr>
            <w:tcW w:w="2433" w:type="pct"/>
          </w:tcPr>
          <w:p w14:paraId="67FA08F1" w14:textId="426F98CD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2E13BF">
              <w:rPr>
                <w:rFonts w:eastAsia="Calibri"/>
                <w:sz w:val="24"/>
                <w:szCs w:val="24"/>
                <w:lang w:eastAsia="ru-RU"/>
              </w:rPr>
              <w:t>Специалист 2 уровня ВД</w:t>
            </w:r>
          </w:p>
          <w:p w14:paraId="7E3601B4" w14:textId="03D0BC23" w:rsidR="00F77976" w:rsidRPr="002E13BF" w:rsidRDefault="00F77976" w:rsidP="00766BA2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2E13BF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2E13BF">
              <w:rPr>
                <w:rFonts w:eastAsia="Calibri"/>
                <w:sz w:val="24"/>
                <w:szCs w:val="24"/>
                <w:lang w:eastAsia="ru-RU"/>
              </w:rPr>
              <w:t xml:space="preserve">. уд. </w:t>
            </w:r>
            <w:r w:rsidRPr="002E13BF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78EC55C4" w14:textId="77777777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1DA33851" w14:textId="77777777" w:rsidR="00F77976" w:rsidRPr="002E13BF" w:rsidRDefault="00F77976" w:rsidP="00695D6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19B4357F" w14:textId="24EE6B6C" w:rsidR="00F77976" w:rsidRPr="002E13BF" w:rsidRDefault="00F77976" w:rsidP="00695D6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77976" w:rsidRPr="002E13BF" w14:paraId="66C604A0" w14:textId="77777777" w:rsidTr="00695D67">
        <w:trPr>
          <w:trHeight w:val="20"/>
        </w:trPr>
        <w:tc>
          <w:tcPr>
            <w:tcW w:w="2433" w:type="pct"/>
          </w:tcPr>
          <w:p w14:paraId="747B519F" w14:textId="77777777" w:rsidR="00F77976" w:rsidRPr="002E13BF" w:rsidRDefault="00F77976" w:rsidP="00695D67">
            <w:pPr>
              <w:pStyle w:val="afff4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2E13BF">
              <w:rPr>
                <w:rFonts w:eastAsia="Calibri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39F72FF5" w14:textId="77777777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AF792C2" w14:textId="77777777" w:rsidR="00F77976" w:rsidRPr="002E13BF" w:rsidRDefault="00F77976" w:rsidP="00695D6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77976" w:rsidRPr="002E13BF" w14:paraId="65DA43A8" w14:textId="77777777" w:rsidTr="00695D67">
        <w:trPr>
          <w:trHeight w:val="20"/>
        </w:trPr>
        <w:tc>
          <w:tcPr>
            <w:tcW w:w="2433" w:type="pct"/>
          </w:tcPr>
          <w:p w14:paraId="55AC5A65" w14:textId="2B2F435F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r w:rsidRPr="002E13BF">
              <w:rPr>
                <w:rFonts w:eastAsia="Calibri"/>
                <w:sz w:val="24"/>
                <w:szCs w:val="24"/>
                <w:lang w:eastAsia="ru-RU"/>
              </w:rPr>
              <w:t>Специалист 2 уровня ВД</w:t>
            </w:r>
          </w:p>
          <w:p w14:paraId="5014C096" w14:textId="54DCD028" w:rsidR="00F77976" w:rsidRPr="002E13BF" w:rsidRDefault="00F77976" w:rsidP="00766BA2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 w:rsidRPr="002E13BF">
              <w:rPr>
                <w:rFonts w:eastAsia="Calibri"/>
                <w:sz w:val="24"/>
                <w:szCs w:val="24"/>
                <w:lang w:eastAsia="ru-RU"/>
              </w:rPr>
              <w:t>квал</w:t>
            </w:r>
            <w:proofErr w:type="spellEnd"/>
            <w:r w:rsidRPr="002E13BF">
              <w:rPr>
                <w:rFonts w:eastAsia="Calibri"/>
                <w:sz w:val="24"/>
                <w:szCs w:val="24"/>
                <w:lang w:eastAsia="ru-RU"/>
              </w:rPr>
              <w:t xml:space="preserve">. уд. </w:t>
            </w:r>
            <w:r w:rsidRPr="002E13BF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472D29E9" w14:textId="77777777" w:rsidR="00F77976" w:rsidRPr="002E13BF" w:rsidRDefault="00F77976" w:rsidP="00695D67">
            <w:pPr>
              <w:pStyle w:val="afff4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AADAD4E" w14:textId="77777777" w:rsidR="00F77976" w:rsidRPr="002E13BF" w:rsidRDefault="00F77976" w:rsidP="00695D67">
            <w:pPr>
              <w:pStyle w:val="afff4"/>
              <w:jc w:val="center"/>
              <w:rPr>
                <w:sz w:val="24"/>
                <w:szCs w:val="24"/>
                <w:lang w:eastAsia="ru-RU"/>
              </w:rPr>
            </w:pPr>
          </w:p>
          <w:p w14:paraId="63DE651F" w14:textId="25B16EBD" w:rsidR="00F77976" w:rsidRPr="002E13BF" w:rsidRDefault="00F77976" w:rsidP="00695D67">
            <w:pPr>
              <w:pStyle w:val="afff4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14:paraId="0965D764" w14:textId="4F146C66" w:rsidR="00AE1BAE" w:rsidRDefault="00AE1BAE" w:rsidP="0086170C">
      <w:pPr>
        <w:spacing w:before="60"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bookmarkEnd w:id="61"/>
    <w:bookmarkEnd w:id="62"/>
    <w:bookmarkEnd w:id="63"/>
    <w:p w14:paraId="17B0BD10" w14:textId="6122C5D7" w:rsidR="00766BA2" w:rsidRDefault="00766BA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2848329" w14:textId="0450D9A8" w:rsidR="00EA61C4" w:rsidRPr="00B035E0" w:rsidRDefault="00EA61C4" w:rsidP="00EA61C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64" w:name="_Toc363909286"/>
      <w:bookmarkStart w:id="65" w:name="_Toc389120771"/>
      <w:bookmarkStart w:id="66" w:name="_Toc469472440"/>
      <w:bookmarkStart w:id="67" w:name="_Toc477860990"/>
      <w:bookmarkStart w:id="68" w:name="_Toc522885182"/>
      <w:bookmarkStart w:id="69" w:name="_Toc19004278"/>
      <w:bookmarkStart w:id="70" w:name="_Toc512467889"/>
      <w:bookmarkStart w:id="71" w:name="_Toc482359080"/>
      <w:bookmarkStart w:id="72" w:name="_Toc487829020"/>
      <w:bookmarkStart w:id="73" w:name="_Toc35943612"/>
      <w:bookmarkEnd w:id="51"/>
      <w:bookmarkEnd w:id="52"/>
      <w:r w:rsidRPr="00EA61C4">
        <w:rPr>
          <w:rFonts w:ascii="Times New Roman" w:hAnsi="Times New Roman"/>
          <w:b/>
          <w:sz w:val="24"/>
          <w:szCs w:val="24"/>
        </w:rPr>
        <w:t xml:space="preserve">Схема контроля </w:t>
      </w:r>
      <w:r w:rsidR="00766BA2">
        <w:rPr>
          <w:rFonts w:ascii="Times New Roman" w:hAnsi="Times New Roman"/>
          <w:b/>
          <w:sz w:val="24"/>
          <w:szCs w:val="24"/>
        </w:rPr>
        <w:t>__________________</w:t>
      </w:r>
      <w:r>
        <w:rPr>
          <w:rFonts w:ascii="Times New Roman" w:hAnsi="Times New Roman"/>
          <w:sz w:val="24"/>
          <w:szCs w:val="24"/>
        </w:rPr>
        <w:br/>
      </w:r>
    </w:p>
    <w:p w14:paraId="390C9D2F" w14:textId="77777777" w:rsidR="003A75A6" w:rsidRDefault="003A75A6">
      <w:pPr>
        <w:spacing w:after="0" w:line="24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56ED8916" w14:textId="610B7530" w:rsidR="00E306D1" w:rsidRPr="00B035E0" w:rsidRDefault="00E306D1" w:rsidP="00E306D1">
      <w:pPr>
        <w:pStyle w:val="20"/>
        <w:jc w:val="center"/>
        <w:rPr>
          <w:rFonts w:ascii="Times New Roman" w:eastAsiaTheme="minorHAnsi" w:hAnsi="Times New Roman"/>
          <w:color w:val="auto"/>
          <w:sz w:val="24"/>
          <w:szCs w:val="24"/>
        </w:rPr>
      </w:pPr>
      <w:bookmarkStart w:id="74" w:name="_Toc122091313"/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ПРИЛОЖЕНИЕ № </w:t>
      </w:r>
      <w:r w:rsidR="00B06BB6">
        <w:rPr>
          <w:rFonts w:ascii="Times New Roman" w:eastAsiaTheme="minorHAnsi" w:hAnsi="Times New Roman"/>
          <w:color w:val="auto"/>
          <w:sz w:val="24"/>
          <w:szCs w:val="24"/>
        </w:rPr>
        <w:t>7</w:t>
      </w:r>
      <w:r w:rsidRPr="00B035E0">
        <w:rPr>
          <w:rFonts w:ascii="Times New Roman" w:eastAsiaTheme="minorHAnsi" w:hAnsi="Times New Roman"/>
          <w:sz w:val="24"/>
          <w:szCs w:val="24"/>
        </w:rPr>
        <w:br/>
      </w:r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Перечень </w:t>
      </w:r>
      <w:r w:rsidR="00AB428A" w:rsidRPr="00B035E0">
        <w:rPr>
          <w:rFonts w:ascii="Times New Roman" w:eastAsiaTheme="minorHAnsi" w:hAnsi="Times New Roman"/>
          <w:color w:val="auto"/>
          <w:sz w:val="24"/>
          <w:szCs w:val="24"/>
        </w:rPr>
        <w:t>применяемой</w:t>
      </w:r>
      <w:r w:rsidRPr="00B035E0">
        <w:rPr>
          <w:rFonts w:ascii="Times New Roman" w:eastAsiaTheme="minorHAnsi" w:hAnsi="Times New Roman"/>
          <w:color w:val="auto"/>
          <w:sz w:val="24"/>
          <w:szCs w:val="24"/>
        </w:rPr>
        <w:t xml:space="preserve"> при техническом диагностировании нормативной, технической и методической документации</w:t>
      </w:r>
      <w:bookmarkEnd w:id="64"/>
      <w:bookmarkEnd w:id="65"/>
      <w:bookmarkEnd w:id="66"/>
      <w:bookmarkEnd w:id="67"/>
      <w:bookmarkEnd w:id="68"/>
      <w:bookmarkEnd w:id="69"/>
      <w:bookmarkEnd w:id="74"/>
    </w:p>
    <w:p w14:paraId="71B0F9AA" w14:textId="77777777" w:rsidR="00E306D1" w:rsidRPr="00B035E0" w:rsidRDefault="00E306D1" w:rsidP="00C57C2F">
      <w:pPr>
        <w:spacing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B035E0">
        <w:rPr>
          <w:rFonts w:ascii="Times New Roman" w:hAnsi="Times New Roman"/>
          <w:sz w:val="24"/>
          <w:szCs w:val="24"/>
        </w:rPr>
        <w:t>Таблица № 1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686"/>
      </w:tblGrid>
      <w:tr w:rsidR="00821F1D" w:rsidRPr="00B035E0" w14:paraId="2EA640B7" w14:textId="77777777" w:rsidTr="00E53723">
        <w:tc>
          <w:tcPr>
            <w:tcW w:w="659" w:type="dxa"/>
          </w:tcPr>
          <w:bookmarkEnd w:id="70"/>
          <w:bookmarkEnd w:id="71"/>
          <w:bookmarkEnd w:id="72"/>
          <w:bookmarkEnd w:id="73"/>
          <w:p w14:paraId="1377052B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86" w:type="dxa"/>
          </w:tcPr>
          <w:p w14:paraId="580E10C5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Технический регламент Таможенного союза «О безопасности оборудования, работающего под избыточным давлением» (ТР ТС 32/2013);</w:t>
            </w:r>
          </w:p>
        </w:tc>
      </w:tr>
      <w:tr w:rsidR="00821F1D" w:rsidRPr="00B035E0" w14:paraId="0109C779" w14:textId="77777777" w:rsidTr="00E53723">
        <w:tc>
          <w:tcPr>
            <w:tcW w:w="659" w:type="dxa"/>
          </w:tcPr>
          <w:p w14:paraId="3B0D7C94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686" w:type="dxa"/>
          </w:tcPr>
          <w:p w14:paraId="0F711A47" w14:textId="191A0B4B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Федеральный закон от 21 июля 1997 года № 116 «О промышленной безопасности опа</w:t>
            </w:r>
            <w:r w:rsidR="00E53723">
              <w:rPr>
                <w:rFonts w:ascii="Times New Roman" w:hAnsi="Times New Roman"/>
                <w:sz w:val="24"/>
                <w:szCs w:val="24"/>
              </w:rPr>
              <w:t>сных производственных объектов»;</w:t>
            </w:r>
          </w:p>
        </w:tc>
      </w:tr>
      <w:tr w:rsidR="00821F1D" w:rsidRPr="00B035E0" w14:paraId="515398B2" w14:textId="77777777" w:rsidTr="00E53723">
        <w:tc>
          <w:tcPr>
            <w:tcW w:w="659" w:type="dxa"/>
          </w:tcPr>
          <w:p w14:paraId="6F3630D7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686" w:type="dxa"/>
          </w:tcPr>
          <w:p w14:paraId="0CFC97AE" w14:textId="1A1E4D61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Федеральный закон от 04 марта 2013 года №22 «О внесении изменений в Федеральный закон «О промышленной безопасности опа</w:t>
            </w:r>
            <w:r w:rsidR="00E53723">
              <w:rPr>
                <w:rFonts w:ascii="Times New Roman" w:hAnsi="Times New Roman"/>
                <w:sz w:val="24"/>
                <w:szCs w:val="24"/>
              </w:rPr>
              <w:t>сных производственных объектов»;</w:t>
            </w:r>
          </w:p>
        </w:tc>
      </w:tr>
      <w:tr w:rsidR="00821F1D" w:rsidRPr="00B035E0" w14:paraId="3B6B4BB5" w14:textId="77777777" w:rsidTr="00E53723">
        <w:tc>
          <w:tcPr>
            <w:tcW w:w="659" w:type="dxa"/>
          </w:tcPr>
          <w:p w14:paraId="0F15BE22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686" w:type="dxa"/>
          </w:tcPr>
          <w:p w14:paraId="502BCD2E" w14:textId="2052183D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Приказ Федеральной службы по экологическому, технологическому и атомному надзору от 20 октября 2020г. №</w:t>
            </w:r>
            <w:r w:rsidR="002C0A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2683">
              <w:rPr>
                <w:rFonts w:ascii="Times New Roman" w:hAnsi="Times New Roman"/>
                <w:sz w:val="24"/>
                <w:szCs w:val="24"/>
              </w:rPr>
              <w:t>420 «Об утверждении федеральных норм и правил в области промышленной безопасности «Правила проведения экспер</w:t>
            </w:r>
            <w:r w:rsidR="00E53723">
              <w:rPr>
                <w:rFonts w:ascii="Times New Roman" w:hAnsi="Times New Roman"/>
                <w:sz w:val="24"/>
                <w:szCs w:val="24"/>
              </w:rPr>
              <w:t>тизы промышленной безопасности»;</w:t>
            </w:r>
          </w:p>
        </w:tc>
      </w:tr>
      <w:tr w:rsidR="00821F1D" w:rsidRPr="00B035E0" w14:paraId="1F12BFE7" w14:textId="77777777" w:rsidTr="00E53723">
        <w:tc>
          <w:tcPr>
            <w:tcW w:w="659" w:type="dxa"/>
          </w:tcPr>
          <w:p w14:paraId="1E442B1C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686" w:type="dxa"/>
          </w:tcPr>
          <w:p w14:paraId="3836882C" w14:textId="4878D79B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Федеральные нормы и правила в области промышленной безопасности «Правила безопасности для опасных производственных объект</w:t>
            </w:r>
            <w:r w:rsidR="00E53723">
              <w:rPr>
                <w:rFonts w:ascii="Times New Roman" w:hAnsi="Times New Roman"/>
                <w:sz w:val="24"/>
                <w:szCs w:val="24"/>
              </w:rPr>
              <w:t>ов магистральных трубопроводов»;</w:t>
            </w:r>
          </w:p>
        </w:tc>
      </w:tr>
      <w:tr w:rsidR="00821F1D" w:rsidRPr="00B035E0" w14:paraId="237CEE91" w14:textId="77777777" w:rsidTr="00E53723">
        <w:tc>
          <w:tcPr>
            <w:tcW w:w="659" w:type="dxa"/>
          </w:tcPr>
          <w:p w14:paraId="2D58B213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686" w:type="dxa"/>
          </w:tcPr>
          <w:p w14:paraId="3EB43C5F" w14:textId="310A659A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СП 36.13330.2012 Магистральные трубопроводы. Актуализированная редакция СНиП 2.05.06-85*</w:t>
            </w:r>
            <w:r w:rsidR="002C0A72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7A390868" w14:textId="77777777" w:rsidTr="00E53723">
        <w:tc>
          <w:tcPr>
            <w:tcW w:w="659" w:type="dxa"/>
          </w:tcPr>
          <w:p w14:paraId="0AD8F34A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686" w:type="dxa"/>
          </w:tcPr>
          <w:p w14:paraId="3FFA23B7" w14:textId="7B6E84A4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Р 55614-2013 Контроль неразрушающий. Толщиномеры ультразвуковые. Общие технические требования</w:t>
            </w:r>
            <w:r w:rsidR="002C0A72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49EC5C07" w14:textId="77777777" w:rsidTr="00E53723">
        <w:tc>
          <w:tcPr>
            <w:tcW w:w="659" w:type="dxa"/>
          </w:tcPr>
          <w:p w14:paraId="79047151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686" w:type="dxa"/>
          </w:tcPr>
          <w:p w14:paraId="3A7C343A" w14:textId="3F779113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22761-77 Металлы и сплавы. Метод измерения твердости по Бринеллю переносными твердомерами статического действия</w:t>
            </w:r>
            <w:r w:rsidR="002C0A72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155D7B0F" w14:textId="77777777" w:rsidTr="00E53723">
        <w:tc>
          <w:tcPr>
            <w:tcW w:w="659" w:type="dxa"/>
          </w:tcPr>
          <w:p w14:paraId="0B9352E9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686" w:type="dxa"/>
          </w:tcPr>
          <w:p w14:paraId="2DE06A5F" w14:textId="6B5448E8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9012-59 (ИСО 410-82, ИСО 6506-81) Металлы. Метод измерения твердости по Бринеллю</w:t>
            </w:r>
            <w:r w:rsidR="002C0A72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20A70614" w14:textId="77777777" w:rsidTr="00E53723">
        <w:tc>
          <w:tcPr>
            <w:tcW w:w="659" w:type="dxa"/>
          </w:tcPr>
          <w:p w14:paraId="3E4698EF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8686" w:type="dxa"/>
          </w:tcPr>
          <w:p w14:paraId="3565E24A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12.2.003-91 Система стандартов безопасности труда. Оборудование производственное. Общие требования безопасности;</w:t>
            </w:r>
          </w:p>
        </w:tc>
      </w:tr>
      <w:tr w:rsidR="00821F1D" w:rsidRPr="00B035E0" w14:paraId="2FD08CA5" w14:textId="77777777" w:rsidTr="00E53723">
        <w:tc>
          <w:tcPr>
            <w:tcW w:w="659" w:type="dxa"/>
          </w:tcPr>
          <w:p w14:paraId="42A0F4E6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686" w:type="dxa"/>
          </w:tcPr>
          <w:p w14:paraId="33DFE7E8" w14:textId="40A19FAF" w:rsidR="00821F1D" w:rsidRPr="00B035E0" w:rsidRDefault="002C0A72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СТО Газпром 2-3.5-454-2010 «Правила эксплуатации магистральных газопроводов»;</w:t>
            </w:r>
          </w:p>
        </w:tc>
      </w:tr>
      <w:tr w:rsidR="00821F1D" w:rsidRPr="00B035E0" w14:paraId="43EFDABC" w14:textId="77777777" w:rsidTr="00E53723">
        <w:tc>
          <w:tcPr>
            <w:tcW w:w="659" w:type="dxa"/>
          </w:tcPr>
          <w:p w14:paraId="6EB055DA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8686" w:type="dxa"/>
          </w:tcPr>
          <w:p w14:paraId="7DDA8A12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2789-73 Шероховатость поверхности. Параметры и характеристики (с Изменением № 1);</w:t>
            </w:r>
          </w:p>
        </w:tc>
      </w:tr>
      <w:tr w:rsidR="00821F1D" w:rsidRPr="00B035E0" w14:paraId="3ECA4D6C" w14:textId="77777777" w:rsidTr="00E53723">
        <w:tc>
          <w:tcPr>
            <w:tcW w:w="659" w:type="dxa"/>
          </w:tcPr>
          <w:p w14:paraId="63A7446C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8686" w:type="dxa"/>
          </w:tcPr>
          <w:p w14:paraId="22F8D32E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18661-73 Сталь. Измерение твердости методом ударного отпечатка;</w:t>
            </w:r>
          </w:p>
        </w:tc>
      </w:tr>
      <w:tr w:rsidR="00821F1D" w:rsidRPr="00B035E0" w14:paraId="58B17E23" w14:textId="77777777" w:rsidTr="00E53723">
        <w:tc>
          <w:tcPr>
            <w:tcW w:w="659" w:type="dxa"/>
          </w:tcPr>
          <w:p w14:paraId="72090D89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8686" w:type="dxa"/>
          </w:tcPr>
          <w:p w14:paraId="605930C9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 xml:space="preserve">ГОСТ 20911-89 Техническая </w:t>
            </w:r>
            <w:bookmarkStart w:id="75" w:name="_GoBack"/>
            <w:r w:rsidRPr="00BD2683">
              <w:rPr>
                <w:rFonts w:ascii="Times New Roman" w:hAnsi="Times New Roman"/>
                <w:sz w:val="24"/>
                <w:szCs w:val="24"/>
              </w:rPr>
              <w:t>диагностика</w:t>
            </w:r>
            <w:bookmarkEnd w:id="75"/>
            <w:r w:rsidRPr="00BD2683">
              <w:rPr>
                <w:rFonts w:ascii="Times New Roman" w:hAnsi="Times New Roman"/>
                <w:sz w:val="24"/>
                <w:szCs w:val="24"/>
              </w:rPr>
              <w:t>. Термины и определения;</w:t>
            </w:r>
          </w:p>
        </w:tc>
      </w:tr>
      <w:tr w:rsidR="00821F1D" w:rsidRPr="00B035E0" w14:paraId="118D217C" w14:textId="77777777" w:rsidTr="00E53723">
        <w:tc>
          <w:tcPr>
            <w:tcW w:w="659" w:type="dxa"/>
          </w:tcPr>
          <w:p w14:paraId="2C40ECDE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8686" w:type="dxa"/>
          </w:tcPr>
          <w:p w14:paraId="51CBC68E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9544-2015 Арматура трубопроводная. Нормы герметичности затворов;</w:t>
            </w:r>
          </w:p>
        </w:tc>
      </w:tr>
      <w:tr w:rsidR="00821F1D" w:rsidRPr="00B035E0" w14:paraId="4FAA31BF" w14:textId="77777777" w:rsidTr="00E53723">
        <w:tc>
          <w:tcPr>
            <w:tcW w:w="659" w:type="dxa"/>
          </w:tcPr>
          <w:p w14:paraId="6E4A5B19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8686" w:type="dxa"/>
          </w:tcPr>
          <w:p w14:paraId="3595D21B" w14:textId="2BCA994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ГОСТ Р 58399-2019 Контроль неразрушающий. Мето</w:t>
            </w:r>
            <w:r w:rsidR="002C0A72">
              <w:rPr>
                <w:rFonts w:ascii="Times New Roman" w:hAnsi="Times New Roman"/>
                <w:sz w:val="24"/>
                <w:szCs w:val="24"/>
              </w:rPr>
              <w:t>ды оптические. Общие требования</w:t>
            </w:r>
            <w:r w:rsidRPr="00BD2683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43E49F85" w14:textId="77777777" w:rsidTr="00E53723">
        <w:tc>
          <w:tcPr>
            <w:tcW w:w="659" w:type="dxa"/>
          </w:tcPr>
          <w:p w14:paraId="4F43415B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8686" w:type="dxa"/>
          </w:tcPr>
          <w:p w14:paraId="622F1926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      </w:r>
          </w:p>
        </w:tc>
      </w:tr>
      <w:tr w:rsidR="002C0A72" w:rsidRPr="00B035E0" w14:paraId="39AB93C8" w14:textId="77777777" w:rsidTr="00E53723">
        <w:tc>
          <w:tcPr>
            <w:tcW w:w="659" w:type="dxa"/>
          </w:tcPr>
          <w:p w14:paraId="34C88D8E" w14:textId="77777777" w:rsidR="002C0A72" w:rsidRPr="00B035E0" w:rsidRDefault="002C0A72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8686" w:type="dxa"/>
          </w:tcPr>
          <w:p w14:paraId="0CEB4B11" w14:textId="597E30D2" w:rsidR="002C0A72" w:rsidRPr="00B035E0" w:rsidRDefault="002C0A72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ГОСТ 27.002-2015 </w:t>
            </w:r>
            <w:r w:rsidRPr="00BD268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«Надежность в технике. Термины и определения»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</w:t>
            </w:r>
          </w:p>
        </w:tc>
      </w:tr>
      <w:tr w:rsidR="002C0A72" w:rsidRPr="00B035E0" w14:paraId="4B2E860B" w14:textId="77777777" w:rsidTr="00E53723">
        <w:tc>
          <w:tcPr>
            <w:tcW w:w="659" w:type="dxa"/>
          </w:tcPr>
          <w:p w14:paraId="065139E0" w14:textId="77777777" w:rsidR="002C0A72" w:rsidRPr="00B035E0" w:rsidRDefault="002C0A72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8686" w:type="dxa"/>
          </w:tcPr>
          <w:p w14:paraId="7525EE29" w14:textId="5923DA07" w:rsidR="002C0A72" w:rsidRPr="00B035E0" w:rsidRDefault="002C0A72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Федеральные нормы и правила в области промышленной безопасности от 15 декабря 2020 года № 531 «Правила безопасности сетей газораспределения и газопотребления»;</w:t>
            </w:r>
          </w:p>
        </w:tc>
      </w:tr>
      <w:tr w:rsidR="00821F1D" w:rsidRPr="00B035E0" w14:paraId="76A595E4" w14:textId="77777777" w:rsidTr="00E53723">
        <w:tc>
          <w:tcPr>
            <w:tcW w:w="659" w:type="dxa"/>
          </w:tcPr>
          <w:p w14:paraId="52D9243E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8686" w:type="dxa"/>
          </w:tcPr>
          <w:p w14:paraId="6F504CF7" w14:textId="70E09CA1" w:rsidR="00821F1D" w:rsidRPr="00B035E0" w:rsidRDefault="002C0A72" w:rsidP="00E5372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723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C</w:t>
            </w:r>
            <w:r w:rsidRPr="00E53723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ТО Газпром 2-2.4-083-2006 Инструкция по неразрушающим методам контроля качества сварных соединений при строительстве и ремонте промысловых и магистральный газопроводов;</w:t>
            </w:r>
          </w:p>
        </w:tc>
      </w:tr>
      <w:tr w:rsidR="00821F1D" w:rsidRPr="00B035E0" w14:paraId="46B061DC" w14:textId="77777777" w:rsidTr="00E53723">
        <w:tc>
          <w:tcPr>
            <w:tcW w:w="659" w:type="dxa"/>
          </w:tcPr>
          <w:p w14:paraId="497436E7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686" w:type="dxa"/>
          </w:tcPr>
          <w:p w14:paraId="0A6B0520" w14:textId="3F28FF5B" w:rsidR="00821F1D" w:rsidRPr="00B035E0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723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16037-80 Соединения сварные стальных трубопроводов. Основные типы, конструктивные элементы и размеры</w:t>
            </w: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;</w:t>
            </w:r>
          </w:p>
        </w:tc>
      </w:tr>
      <w:tr w:rsidR="00821F1D" w:rsidRPr="00B035E0" w14:paraId="41475C50" w14:textId="77777777" w:rsidTr="00E53723">
        <w:tc>
          <w:tcPr>
            <w:tcW w:w="659" w:type="dxa"/>
          </w:tcPr>
          <w:p w14:paraId="77A70877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686" w:type="dxa"/>
          </w:tcPr>
          <w:p w14:paraId="5DFCAB60" w14:textId="6334315F" w:rsidR="00821F1D" w:rsidRPr="00B035E0" w:rsidRDefault="00E53723" w:rsidP="00E53723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282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ГОСТ Р ИСО 16809-2015. Контроль неразрушающий. Контроль ультразвуковой. Измерение толщины;</w:t>
            </w:r>
          </w:p>
        </w:tc>
      </w:tr>
      <w:tr w:rsidR="00821F1D" w:rsidRPr="00B035E0" w14:paraId="22707FCC" w14:textId="77777777" w:rsidTr="00E53723">
        <w:tc>
          <w:tcPr>
            <w:tcW w:w="659" w:type="dxa"/>
          </w:tcPr>
          <w:p w14:paraId="69AD4C1E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268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686" w:type="dxa"/>
          </w:tcPr>
          <w:p w14:paraId="384DF9AF" w14:textId="27F0DCBE" w:rsidR="00821F1D" w:rsidRPr="00B035E0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5EC">
              <w:rPr>
                <w:rFonts w:ascii="Times New Roman" w:hAnsi="Times New Roman"/>
                <w:sz w:val="24"/>
                <w:szCs w:val="24"/>
              </w:rPr>
              <w:t>ГОСТ 18442-80 «Контроль неразрушающий. Капиллярные методы. Общие требования»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821F1D" w:rsidRPr="00B035E0" w14:paraId="5908AE5A" w14:textId="77777777" w:rsidTr="00E53723">
        <w:tc>
          <w:tcPr>
            <w:tcW w:w="659" w:type="dxa"/>
          </w:tcPr>
          <w:p w14:paraId="50E38B0D" w14:textId="77777777" w:rsidR="00821F1D" w:rsidRPr="00B035E0" w:rsidRDefault="00821F1D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686" w:type="dxa"/>
          </w:tcPr>
          <w:p w14:paraId="445A58AD" w14:textId="455A611D" w:rsidR="00821F1D" w:rsidRPr="00B035E0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5EC">
              <w:rPr>
                <w:rFonts w:ascii="Times New Roman" w:hAnsi="Times New Roman"/>
                <w:sz w:val="24"/>
                <w:szCs w:val="24"/>
              </w:rPr>
      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2C0A72" w:rsidRPr="00B035E0" w14:paraId="2AA532B1" w14:textId="77777777" w:rsidTr="00E53723">
        <w:trPr>
          <w:trHeight w:val="471"/>
        </w:trPr>
        <w:tc>
          <w:tcPr>
            <w:tcW w:w="659" w:type="dxa"/>
          </w:tcPr>
          <w:p w14:paraId="060AAEAE" w14:textId="390CA729" w:rsidR="002C0A72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686" w:type="dxa"/>
          </w:tcPr>
          <w:p w14:paraId="62DBF079" w14:textId="654F35E3" w:rsidR="002C0A72" w:rsidRPr="00BD2683" w:rsidRDefault="00E53723" w:rsidP="00E537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2E13BF">
              <w:rPr>
                <w:rFonts w:ascii="Times New Roman" w:hAnsi="Times New Roman"/>
                <w:sz w:val="24"/>
                <w:szCs w:val="24"/>
                <w:lang w:eastAsia="ru-RU"/>
              </w:rPr>
              <w:t>ГОСТ 26568-85 Вибрация. Методы и средства защиты. Классификация;</w:t>
            </w:r>
          </w:p>
        </w:tc>
      </w:tr>
      <w:tr w:rsidR="00E53723" w:rsidRPr="00B035E0" w14:paraId="5A0137D7" w14:textId="77777777" w:rsidTr="00E53723">
        <w:tc>
          <w:tcPr>
            <w:tcW w:w="659" w:type="dxa"/>
          </w:tcPr>
          <w:p w14:paraId="4530C7BB" w14:textId="79C08238" w:rsidR="00E53723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8686" w:type="dxa"/>
          </w:tcPr>
          <w:p w14:paraId="7B6B2F44" w14:textId="71EAC482" w:rsidR="00E53723" w:rsidRPr="00BD2683" w:rsidRDefault="00E53723" w:rsidP="00E537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2E13BF">
              <w:rPr>
                <w:rFonts w:ascii="Times New Roman" w:hAnsi="Times New Roman"/>
                <w:sz w:val="24"/>
                <w:szCs w:val="24"/>
                <w:lang w:eastAsia="ru-RU"/>
              </w:rPr>
              <w:t>СТО Газпром РД 1.10-098-2004 Методика проведения комплексного диагностирования трубопроводов и обвязок технологического оборудования газораспределительных станций магистральных газопроводов;</w:t>
            </w:r>
          </w:p>
        </w:tc>
      </w:tr>
      <w:tr w:rsidR="00E53723" w:rsidRPr="00B035E0" w14:paraId="796CA76B" w14:textId="77777777" w:rsidTr="00E53723">
        <w:tc>
          <w:tcPr>
            <w:tcW w:w="659" w:type="dxa"/>
          </w:tcPr>
          <w:p w14:paraId="4F4E35F9" w14:textId="775D083E" w:rsidR="00E53723" w:rsidRDefault="00E53723" w:rsidP="00E53723">
            <w:pPr>
              <w:widowControl w:val="0"/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8686" w:type="dxa"/>
          </w:tcPr>
          <w:p w14:paraId="06796036" w14:textId="14C1882B" w:rsidR="00E53723" w:rsidRPr="00BD2683" w:rsidRDefault="00E53723" w:rsidP="00E537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2E13BF">
              <w:rPr>
                <w:rFonts w:ascii="Times New Roman" w:hAnsi="Times New Roman"/>
                <w:sz w:val="24"/>
                <w:szCs w:val="24"/>
                <w:lang w:eastAsia="ru-RU"/>
              </w:rPr>
              <w:t>СТО Газпром 2-2.3-1069-2016 Положение о техническом диагностировании газораспределительных станций</w:t>
            </w:r>
            <w:r w:rsidRPr="002E13B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BC943F4" w14:textId="77777777" w:rsidR="00E306D1" w:rsidRPr="00B035E0" w:rsidRDefault="00E306D1" w:rsidP="00821F1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E306D1" w:rsidRPr="00B035E0" w:rsidSect="00913979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978CB1" w14:textId="77777777" w:rsidR="001677DD" w:rsidRDefault="001677DD" w:rsidP="00E86031">
      <w:pPr>
        <w:spacing w:after="0" w:line="240" w:lineRule="auto"/>
      </w:pPr>
      <w:r>
        <w:separator/>
      </w:r>
    </w:p>
  </w:endnote>
  <w:endnote w:type="continuationSeparator" w:id="0">
    <w:p w14:paraId="5B795805" w14:textId="77777777" w:rsidR="001677DD" w:rsidRDefault="001677DD" w:rsidP="00E8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Lt">
    <w:altName w:val="Candara"/>
    <w:charset w:val="CC"/>
    <w:family w:val="auto"/>
    <w:pitch w:val="variable"/>
    <w:sig w:usb0="00000001" w:usb1="5000E0FB" w:usb2="00000000" w:usb3="00000000" w:csb0="0000019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angSong_GB2312">
    <w:charset w:val="86"/>
    <w:family w:val="modern"/>
    <w:pitch w:val="fixed"/>
    <w:sig w:usb0="800002BF" w:usb1="38CF7CFA" w:usb2="00000016" w:usb3="00000000" w:csb0="00040001" w:csb1="00000000"/>
  </w:font>
  <w:font w:name="STXihei">
    <w:altName w:val="Arial Unicode MS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768A9" w14:textId="5037D8B7" w:rsidR="001677DD" w:rsidRPr="00F13D19" w:rsidRDefault="001677DD">
    <w:pPr>
      <w:pStyle w:val="a6"/>
      <w:jc w:val="right"/>
      <w:rPr>
        <w:rFonts w:ascii="Times New Roman" w:hAnsi="Times New Roman"/>
        <w:sz w:val="28"/>
        <w:szCs w:val="28"/>
      </w:rPr>
    </w:pPr>
  </w:p>
  <w:p w14:paraId="0F16DEC2" w14:textId="77777777" w:rsidR="001677DD" w:rsidRPr="0036423A" w:rsidRDefault="001677DD" w:rsidP="003642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F92EC6" w14:textId="77777777" w:rsidR="001677DD" w:rsidRDefault="001677DD" w:rsidP="00E86031">
      <w:pPr>
        <w:spacing w:after="0" w:line="240" w:lineRule="auto"/>
      </w:pPr>
      <w:r>
        <w:separator/>
      </w:r>
    </w:p>
  </w:footnote>
  <w:footnote w:type="continuationSeparator" w:id="0">
    <w:p w14:paraId="60A92ECA" w14:textId="77777777" w:rsidR="001677DD" w:rsidRDefault="001677DD" w:rsidP="00E86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3123159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00B22B13" w14:textId="5636A4CF" w:rsidR="001677DD" w:rsidRPr="00913979" w:rsidRDefault="001677DD">
        <w:pPr>
          <w:pStyle w:val="a4"/>
          <w:jc w:val="center"/>
          <w:rPr>
            <w:rFonts w:ascii="Times New Roman" w:hAnsi="Times New Roman"/>
            <w:sz w:val="24"/>
            <w:szCs w:val="24"/>
          </w:rPr>
        </w:pPr>
        <w:r w:rsidRPr="00913979">
          <w:rPr>
            <w:rFonts w:ascii="Times New Roman" w:hAnsi="Times New Roman"/>
            <w:sz w:val="24"/>
            <w:szCs w:val="24"/>
          </w:rPr>
          <w:fldChar w:fldCharType="begin"/>
        </w:r>
        <w:r w:rsidRPr="00913979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913979">
          <w:rPr>
            <w:rFonts w:ascii="Times New Roman" w:hAnsi="Times New Roman"/>
            <w:sz w:val="24"/>
            <w:szCs w:val="24"/>
          </w:rPr>
          <w:fldChar w:fldCharType="separate"/>
        </w:r>
        <w:r w:rsidR="00432184">
          <w:rPr>
            <w:rFonts w:ascii="Times New Roman" w:hAnsi="Times New Roman"/>
            <w:noProof/>
            <w:sz w:val="24"/>
            <w:szCs w:val="24"/>
          </w:rPr>
          <w:t>24</w:t>
        </w:r>
        <w:r w:rsidRPr="00913979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06DF9434" w14:textId="77777777" w:rsidR="001677DD" w:rsidRDefault="001677D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4950E858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882C9B6"/>
    <w:lvl w:ilvl="0">
      <w:start w:val="1"/>
      <w:numFmt w:val="bullet"/>
      <w:pStyle w:val="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7F9850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FFFFFF89"/>
    <w:multiLevelType w:val="singleLevel"/>
    <w:tmpl w:val="AC0E2C7E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00000004"/>
    <w:multiLevelType w:val="multilevel"/>
    <w:tmpl w:val="698A3CEE"/>
    <w:name w:val="WW8Num4"/>
    <w:lvl w:ilvl="0">
      <w:start w:val="1"/>
      <w:numFmt w:val="bullet"/>
      <w:lvlText w:val=""/>
      <w:lvlJc w:val="left"/>
      <w:pPr>
        <w:tabs>
          <w:tab w:val="num" w:pos="-992"/>
        </w:tabs>
        <w:ind w:left="3621" w:hanging="360"/>
      </w:pPr>
      <w:rPr>
        <w:rFonts w:ascii="Symbol" w:hAnsi="Symbol" w:cs="Times New Roman"/>
        <w:b w:val="0"/>
        <w:color w:val="auto"/>
        <w:lang w:val="en-US"/>
      </w:rPr>
    </w:lvl>
    <w:lvl w:ilvl="1">
      <w:start w:val="1"/>
      <w:numFmt w:val="bullet"/>
      <w:lvlText w:val="o"/>
      <w:lvlJc w:val="left"/>
      <w:pPr>
        <w:tabs>
          <w:tab w:val="num" w:pos="-992"/>
        </w:tabs>
        <w:ind w:left="115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992"/>
        </w:tabs>
        <w:ind w:left="1877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-992"/>
        </w:tabs>
        <w:ind w:left="2597" w:hanging="360"/>
      </w:pPr>
      <w:rPr>
        <w:rFonts w:ascii="Symbol" w:hAnsi="Symbol" w:cs="Times New Roman"/>
        <w:b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-992"/>
        </w:tabs>
        <w:ind w:left="331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992"/>
        </w:tabs>
        <w:ind w:left="4037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-992"/>
        </w:tabs>
        <w:ind w:left="4757" w:hanging="360"/>
      </w:pPr>
      <w:rPr>
        <w:rFonts w:ascii="Symbol" w:hAnsi="Symbol" w:cs="Times New Roman"/>
        <w:b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-992"/>
        </w:tabs>
        <w:ind w:left="547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992"/>
        </w:tabs>
        <w:ind w:left="6197" w:hanging="360"/>
      </w:pPr>
      <w:rPr>
        <w:rFonts w:ascii="Wingdings" w:hAnsi="Wingdings" w:cs="Times New Roman"/>
      </w:rPr>
    </w:lvl>
  </w:abstractNum>
  <w:abstractNum w:abstractNumId="6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699"/>
        </w:tabs>
        <w:ind w:left="699" w:hanging="360"/>
      </w:pPr>
      <w:rPr>
        <w:rFonts w:cs="Times New Roman"/>
      </w:rPr>
    </w:lvl>
    <w:lvl w:ilvl="1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7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/>
        <w:b/>
        <w:sz w:val="22"/>
      </w:rPr>
    </w:lvl>
  </w:abstractNum>
  <w:abstractNum w:abstractNumId="9" w15:restartNumberingAfterBreak="0">
    <w:nsid w:val="018A42C2"/>
    <w:multiLevelType w:val="hybridMultilevel"/>
    <w:tmpl w:val="906C0106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E58E0"/>
    <w:multiLevelType w:val="hybridMultilevel"/>
    <w:tmpl w:val="891434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0F95B08"/>
    <w:multiLevelType w:val="hybridMultilevel"/>
    <w:tmpl w:val="492C803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6847DCE"/>
    <w:multiLevelType w:val="hybridMultilevel"/>
    <w:tmpl w:val="02864D4E"/>
    <w:lvl w:ilvl="0" w:tplc="BE929254">
      <w:numFmt w:val="bullet"/>
      <w:lvlText w:val=""/>
      <w:lvlJc w:val="left"/>
      <w:pPr>
        <w:ind w:left="1069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79B3AB8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F258E"/>
    <w:multiLevelType w:val="hybridMultilevel"/>
    <w:tmpl w:val="F8DA7E16"/>
    <w:lvl w:ilvl="0" w:tplc="469E90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06F6789"/>
    <w:multiLevelType w:val="hybridMultilevel"/>
    <w:tmpl w:val="7BFAA928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6549F4"/>
    <w:multiLevelType w:val="hybridMultilevel"/>
    <w:tmpl w:val="D4147C70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75A6C99"/>
    <w:multiLevelType w:val="hybridMultilevel"/>
    <w:tmpl w:val="E79CE5A0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553ED9"/>
    <w:multiLevelType w:val="hybridMultilevel"/>
    <w:tmpl w:val="A746D762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1C1BB1"/>
    <w:multiLevelType w:val="hybridMultilevel"/>
    <w:tmpl w:val="A61CF542"/>
    <w:lvl w:ilvl="0" w:tplc="88FEE17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567D63"/>
    <w:multiLevelType w:val="multilevel"/>
    <w:tmpl w:val="B02C2668"/>
    <w:lvl w:ilvl="0">
      <w:start w:val="1"/>
      <w:numFmt w:val="decimal"/>
      <w:pStyle w:val="-6-1"/>
      <w:lvlText w:val="%1"/>
      <w:lvlJc w:val="left"/>
      <w:pPr>
        <w:tabs>
          <w:tab w:val="num" w:pos="1800"/>
        </w:tabs>
        <w:ind w:left="1800" w:hanging="360"/>
      </w:pPr>
      <w:rPr>
        <w:rFonts w:cs="Times New Roman" w:hint="default"/>
        <w:b/>
      </w:rPr>
    </w:lvl>
    <w:lvl w:ilvl="1">
      <w:start w:val="1"/>
      <w:numFmt w:val="decimal"/>
      <w:pStyle w:val="-7-11"/>
      <w:isLgl/>
      <w:lvlText w:val="%1.%2"/>
      <w:lvlJc w:val="left"/>
      <w:pPr>
        <w:tabs>
          <w:tab w:val="num" w:pos="2520"/>
        </w:tabs>
        <w:ind w:left="22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6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1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36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1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46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1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5760" w:hanging="1440"/>
      </w:pPr>
      <w:rPr>
        <w:rFonts w:cs="Times New Roman" w:hint="default"/>
      </w:rPr>
    </w:lvl>
  </w:abstractNum>
  <w:abstractNum w:abstractNumId="25" w15:restartNumberingAfterBreak="0">
    <w:nsid w:val="3A7277D4"/>
    <w:multiLevelType w:val="hybridMultilevel"/>
    <w:tmpl w:val="C80884C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785997"/>
    <w:multiLevelType w:val="hybridMultilevel"/>
    <w:tmpl w:val="E74AB01A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ADA0A6E"/>
    <w:multiLevelType w:val="hybridMultilevel"/>
    <w:tmpl w:val="0BF863CC"/>
    <w:lvl w:ilvl="0" w:tplc="E55A750E">
      <w:start w:val="1"/>
      <w:numFmt w:val="decimal"/>
      <w:pStyle w:val="-14-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04190019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6A727AD"/>
    <w:multiLevelType w:val="hybridMultilevel"/>
    <w:tmpl w:val="BCB631F6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2C6615"/>
    <w:multiLevelType w:val="hybridMultilevel"/>
    <w:tmpl w:val="5CB02354"/>
    <w:lvl w:ilvl="0" w:tplc="27822FC0">
      <w:start w:val="3"/>
      <w:numFmt w:val="bullet"/>
      <w:lvlText w:val=""/>
      <w:lvlJc w:val="left"/>
      <w:pPr>
        <w:ind w:left="1080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6061C9"/>
    <w:multiLevelType w:val="hybridMultilevel"/>
    <w:tmpl w:val="5734F2E0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9F40B6"/>
    <w:multiLevelType w:val="hybridMultilevel"/>
    <w:tmpl w:val="905EEEA4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F6636A5"/>
    <w:multiLevelType w:val="multilevel"/>
    <w:tmpl w:val="3B9C60A2"/>
    <w:lvl w:ilvl="0">
      <w:start w:val="1"/>
      <w:numFmt w:val="decimal"/>
      <w:pStyle w:val="14127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01D2F23"/>
    <w:multiLevelType w:val="hybridMultilevel"/>
    <w:tmpl w:val="4A5E700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53733691"/>
    <w:multiLevelType w:val="hybridMultilevel"/>
    <w:tmpl w:val="118A6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5C5276"/>
    <w:multiLevelType w:val="hybridMultilevel"/>
    <w:tmpl w:val="066A4EBC"/>
    <w:lvl w:ilvl="0" w:tplc="A0242EA0">
      <w:start w:val="3"/>
      <w:numFmt w:val="bullet"/>
      <w:lvlText w:val=""/>
      <w:lvlJc w:val="left"/>
      <w:pPr>
        <w:ind w:left="720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FD7F55"/>
    <w:multiLevelType w:val="hybridMultilevel"/>
    <w:tmpl w:val="2670DC96"/>
    <w:lvl w:ilvl="0" w:tplc="FFFFFFFF">
      <w:start w:val="1"/>
      <w:numFmt w:val="decimal"/>
      <w:pStyle w:val="-11-"/>
      <w:lvlText w:val="%1"/>
      <w:lvlJc w:val="left"/>
      <w:pPr>
        <w:tabs>
          <w:tab w:val="num" w:pos="1260"/>
        </w:tabs>
        <w:ind w:left="540" w:firstLine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-11"/>
        </w:tabs>
        <w:ind w:left="-11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709"/>
        </w:tabs>
        <w:ind w:left="709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429"/>
        </w:tabs>
        <w:ind w:left="1429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5029"/>
        </w:tabs>
        <w:ind w:left="5029" w:hanging="180"/>
      </w:pPr>
      <w:rPr>
        <w:rFonts w:cs="Times New Roman"/>
      </w:rPr>
    </w:lvl>
  </w:abstractNum>
  <w:abstractNum w:abstractNumId="40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9D2990"/>
    <w:multiLevelType w:val="hybridMultilevel"/>
    <w:tmpl w:val="62409746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8C509D"/>
    <w:multiLevelType w:val="hybridMultilevel"/>
    <w:tmpl w:val="18AA7EDA"/>
    <w:lvl w:ilvl="0" w:tplc="11C62BF0">
      <w:start w:val="1"/>
      <w:numFmt w:val="decimal"/>
      <w:lvlText w:val="%1."/>
      <w:lvlJc w:val="left"/>
      <w:pPr>
        <w:ind w:left="502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6" w15:restartNumberingAfterBreak="0">
    <w:nsid w:val="6D7335D4"/>
    <w:multiLevelType w:val="hybridMultilevel"/>
    <w:tmpl w:val="7A70818E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CD5623"/>
    <w:multiLevelType w:val="hybridMultilevel"/>
    <w:tmpl w:val="68760F98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4C7B80"/>
    <w:multiLevelType w:val="hybridMultilevel"/>
    <w:tmpl w:val="118A6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2"/>
  </w:num>
  <w:num w:numId="6">
    <w:abstractNumId w:val="24"/>
  </w:num>
  <w:num w:numId="7">
    <w:abstractNumId w:val="34"/>
  </w:num>
  <w:num w:numId="8">
    <w:abstractNumId w:val="39"/>
  </w:num>
  <w:num w:numId="9">
    <w:abstractNumId w:val="27"/>
  </w:num>
  <w:num w:numId="10">
    <w:abstractNumId w:val="16"/>
  </w:num>
  <w:num w:numId="11">
    <w:abstractNumId w:val="44"/>
  </w:num>
  <w:num w:numId="12">
    <w:abstractNumId w:val="31"/>
  </w:num>
  <w:num w:numId="13">
    <w:abstractNumId w:val="10"/>
  </w:num>
  <w:num w:numId="14">
    <w:abstractNumId w:val="40"/>
  </w:num>
  <w:num w:numId="15">
    <w:abstractNumId w:val="28"/>
  </w:num>
  <w:num w:numId="16">
    <w:abstractNumId w:val="35"/>
  </w:num>
  <w:num w:numId="17">
    <w:abstractNumId w:val="13"/>
  </w:num>
  <w:num w:numId="18">
    <w:abstractNumId w:val="23"/>
  </w:num>
  <w:num w:numId="19">
    <w:abstractNumId w:val="43"/>
  </w:num>
  <w:num w:numId="20">
    <w:abstractNumId w:val="21"/>
  </w:num>
  <w:num w:numId="21">
    <w:abstractNumId w:val="42"/>
  </w:num>
  <w:num w:numId="22">
    <w:abstractNumId w:val="37"/>
  </w:num>
  <w:num w:numId="23">
    <w:abstractNumId w:val="14"/>
  </w:num>
  <w:num w:numId="24">
    <w:abstractNumId w:val="38"/>
  </w:num>
  <w:num w:numId="25">
    <w:abstractNumId w:val="30"/>
  </w:num>
  <w:num w:numId="26">
    <w:abstractNumId w:val="48"/>
  </w:num>
  <w:num w:numId="27">
    <w:abstractNumId w:val="45"/>
  </w:num>
  <w:num w:numId="28">
    <w:abstractNumId w:val="15"/>
  </w:num>
  <w:num w:numId="29">
    <w:abstractNumId w:val="26"/>
  </w:num>
  <w:num w:numId="30">
    <w:abstractNumId w:val="46"/>
  </w:num>
  <w:num w:numId="31">
    <w:abstractNumId w:val="20"/>
  </w:num>
  <w:num w:numId="32">
    <w:abstractNumId w:val="17"/>
  </w:num>
  <w:num w:numId="33">
    <w:abstractNumId w:val="32"/>
  </w:num>
  <w:num w:numId="34">
    <w:abstractNumId w:val="25"/>
  </w:num>
  <w:num w:numId="35">
    <w:abstractNumId w:val="9"/>
  </w:num>
  <w:num w:numId="36">
    <w:abstractNumId w:val="47"/>
  </w:num>
  <w:num w:numId="37">
    <w:abstractNumId w:val="41"/>
  </w:num>
  <w:num w:numId="38">
    <w:abstractNumId w:val="33"/>
  </w:num>
  <w:num w:numId="39">
    <w:abstractNumId w:val="29"/>
  </w:num>
  <w:num w:numId="40">
    <w:abstractNumId w:val="11"/>
  </w:num>
  <w:num w:numId="41">
    <w:abstractNumId w:val="19"/>
  </w:num>
  <w:num w:numId="42">
    <w:abstractNumId w:val="22"/>
  </w:num>
  <w:num w:numId="43">
    <w:abstractNumId w:val="18"/>
  </w:num>
  <w:num w:numId="44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31"/>
    <w:rsid w:val="00001DEC"/>
    <w:rsid w:val="00005DCB"/>
    <w:rsid w:val="00011214"/>
    <w:rsid w:val="000131BF"/>
    <w:rsid w:val="00014CB6"/>
    <w:rsid w:val="00015521"/>
    <w:rsid w:val="0001692F"/>
    <w:rsid w:val="00020689"/>
    <w:rsid w:val="0002075D"/>
    <w:rsid w:val="00022530"/>
    <w:rsid w:val="0002306A"/>
    <w:rsid w:val="00031805"/>
    <w:rsid w:val="000326AF"/>
    <w:rsid w:val="00033AF9"/>
    <w:rsid w:val="00034061"/>
    <w:rsid w:val="0003543A"/>
    <w:rsid w:val="000358B9"/>
    <w:rsid w:val="00036F22"/>
    <w:rsid w:val="00037BCF"/>
    <w:rsid w:val="00040591"/>
    <w:rsid w:val="0004268C"/>
    <w:rsid w:val="00045148"/>
    <w:rsid w:val="00047130"/>
    <w:rsid w:val="000527FB"/>
    <w:rsid w:val="000528CD"/>
    <w:rsid w:val="00054242"/>
    <w:rsid w:val="00054742"/>
    <w:rsid w:val="00063FBE"/>
    <w:rsid w:val="00067DC1"/>
    <w:rsid w:val="00080B30"/>
    <w:rsid w:val="00081371"/>
    <w:rsid w:val="00085FD7"/>
    <w:rsid w:val="000906B2"/>
    <w:rsid w:val="00093986"/>
    <w:rsid w:val="00093A80"/>
    <w:rsid w:val="000A4DBC"/>
    <w:rsid w:val="000A7325"/>
    <w:rsid w:val="000A7F37"/>
    <w:rsid w:val="000B4E29"/>
    <w:rsid w:val="000B58F2"/>
    <w:rsid w:val="000B5951"/>
    <w:rsid w:val="000B69A3"/>
    <w:rsid w:val="000B7817"/>
    <w:rsid w:val="000C2A6B"/>
    <w:rsid w:val="000C34AF"/>
    <w:rsid w:val="000C553D"/>
    <w:rsid w:val="000C6394"/>
    <w:rsid w:val="000D29FC"/>
    <w:rsid w:val="000D32DC"/>
    <w:rsid w:val="000D3742"/>
    <w:rsid w:val="000D3B50"/>
    <w:rsid w:val="000D4C6F"/>
    <w:rsid w:val="000E0EEB"/>
    <w:rsid w:val="000E39DD"/>
    <w:rsid w:val="000E4793"/>
    <w:rsid w:val="000E49F8"/>
    <w:rsid w:val="000E692D"/>
    <w:rsid w:val="000F1C91"/>
    <w:rsid w:val="000F225B"/>
    <w:rsid w:val="000F5338"/>
    <w:rsid w:val="000F63B0"/>
    <w:rsid w:val="0010273D"/>
    <w:rsid w:val="00102B93"/>
    <w:rsid w:val="0010302C"/>
    <w:rsid w:val="0010323E"/>
    <w:rsid w:val="00103BA0"/>
    <w:rsid w:val="00103F02"/>
    <w:rsid w:val="0010529D"/>
    <w:rsid w:val="001074FD"/>
    <w:rsid w:val="00112B4F"/>
    <w:rsid w:val="00114CD8"/>
    <w:rsid w:val="00117FD6"/>
    <w:rsid w:val="00123272"/>
    <w:rsid w:val="00124DBE"/>
    <w:rsid w:val="00125EE8"/>
    <w:rsid w:val="00127797"/>
    <w:rsid w:val="0013562B"/>
    <w:rsid w:val="00135B17"/>
    <w:rsid w:val="00141377"/>
    <w:rsid w:val="00144B34"/>
    <w:rsid w:val="00147BF6"/>
    <w:rsid w:val="00153148"/>
    <w:rsid w:val="00153B8E"/>
    <w:rsid w:val="001552BB"/>
    <w:rsid w:val="00156075"/>
    <w:rsid w:val="00157471"/>
    <w:rsid w:val="00161C8E"/>
    <w:rsid w:val="00161F64"/>
    <w:rsid w:val="00163AC0"/>
    <w:rsid w:val="00164FA0"/>
    <w:rsid w:val="001656D8"/>
    <w:rsid w:val="001676B2"/>
    <w:rsid w:val="001677DD"/>
    <w:rsid w:val="00175CDF"/>
    <w:rsid w:val="00175CE5"/>
    <w:rsid w:val="001814C4"/>
    <w:rsid w:val="001821BA"/>
    <w:rsid w:val="00182752"/>
    <w:rsid w:val="001832E5"/>
    <w:rsid w:val="00190FF9"/>
    <w:rsid w:val="0019277A"/>
    <w:rsid w:val="0019282E"/>
    <w:rsid w:val="00193BAD"/>
    <w:rsid w:val="00195B1D"/>
    <w:rsid w:val="001A0AD5"/>
    <w:rsid w:val="001A145F"/>
    <w:rsid w:val="001A2B5A"/>
    <w:rsid w:val="001A4B5E"/>
    <w:rsid w:val="001A6745"/>
    <w:rsid w:val="001A75D9"/>
    <w:rsid w:val="001B0811"/>
    <w:rsid w:val="001B2793"/>
    <w:rsid w:val="001B2C59"/>
    <w:rsid w:val="001B73FC"/>
    <w:rsid w:val="001C053D"/>
    <w:rsid w:val="001C1186"/>
    <w:rsid w:val="001C1824"/>
    <w:rsid w:val="001C189E"/>
    <w:rsid w:val="001C2CF5"/>
    <w:rsid w:val="001C5D71"/>
    <w:rsid w:val="001C6A7E"/>
    <w:rsid w:val="001C77CF"/>
    <w:rsid w:val="001D12DF"/>
    <w:rsid w:val="001D262A"/>
    <w:rsid w:val="001D3495"/>
    <w:rsid w:val="001D436D"/>
    <w:rsid w:val="001D4693"/>
    <w:rsid w:val="001D5E9D"/>
    <w:rsid w:val="001D7698"/>
    <w:rsid w:val="001E1063"/>
    <w:rsid w:val="001E2B79"/>
    <w:rsid w:val="001E77EA"/>
    <w:rsid w:val="001F10DD"/>
    <w:rsid w:val="001F1934"/>
    <w:rsid w:val="001F1A99"/>
    <w:rsid w:val="001F200F"/>
    <w:rsid w:val="001F3ADD"/>
    <w:rsid w:val="001F3FC2"/>
    <w:rsid w:val="001F4A0C"/>
    <w:rsid w:val="001F4B02"/>
    <w:rsid w:val="001F6733"/>
    <w:rsid w:val="002010DF"/>
    <w:rsid w:val="00204421"/>
    <w:rsid w:val="002055A9"/>
    <w:rsid w:val="00210C6F"/>
    <w:rsid w:val="00211978"/>
    <w:rsid w:val="002126B2"/>
    <w:rsid w:val="00220FBB"/>
    <w:rsid w:val="002227D9"/>
    <w:rsid w:val="00223362"/>
    <w:rsid w:val="00223555"/>
    <w:rsid w:val="00223ED4"/>
    <w:rsid w:val="00225555"/>
    <w:rsid w:val="002258A4"/>
    <w:rsid w:val="00226207"/>
    <w:rsid w:val="002266FC"/>
    <w:rsid w:val="0023131C"/>
    <w:rsid w:val="00231533"/>
    <w:rsid w:val="0023156C"/>
    <w:rsid w:val="002334B2"/>
    <w:rsid w:val="002345BA"/>
    <w:rsid w:val="0024109A"/>
    <w:rsid w:val="002411B7"/>
    <w:rsid w:val="0024248B"/>
    <w:rsid w:val="0024261E"/>
    <w:rsid w:val="00242AB7"/>
    <w:rsid w:val="00243351"/>
    <w:rsid w:val="00243BC9"/>
    <w:rsid w:val="00246680"/>
    <w:rsid w:val="00246847"/>
    <w:rsid w:val="00247177"/>
    <w:rsid w:val="0025177F"/>
    <w:rsid w:val="00252F5C"/>
    <w:rsid w:val="00261512"/>
    <w:rsid w:val="00261D88"/>
    <w:rsid w:val="00262F5A"/>
    <w:rsid w:val="00265624"/>
    <w:rsid w:val="00266D4B"/>
    <w:rsid w:val="00267BA2"/>
    <w:rsid w:val="002735B3"/>
    <w:rsid w:val="002744F8"/>
    <w:rsid w:val="00274AD9"/>
    <w:rsid w:val="00275DA3"/>
    <w:rsid w:val="00276554"/>
    <w:rsid w:val="002771AC"/>
    <w:rsid w:val="00285DE9"/>
    <w:rsid w:val="00294329"/>
    <w:rsid w:val="0029435F"/>
    <w:rsid w:val="00294D07"/>
    <w:rsid w:val="002956AE"/>
    <w:rsid w:val="0029595A"/>
    <w:rsid w:val="0029799D"/>
    <w:rsid w:val="00297DBE"/>
    <w:rsid w:val="002A1422"/>
    <w:rsid w:val="002A259E"/>
    <w:rsid w:val="002A3D60"/>
    <w:rsid w:val="002A4467"/>
    <w:rsid w:val="002A45CC"/>
    <w:rsid w:val="002A48A6"/>
    <w:rsid w:val="002A7D45"/>
    <w:rsid w:val="002B0E6C"/>
    <w:rsid w:val="002B2A39"/>
    <w:rsid w:val="002B3B5A"/>
    <w:rsid w:val="002C0889"/>
    <w:rsid w:val="002C0A72"/>
    <w:rsid w:val="002C2871"/>
    <w:rsid w:val="002C4FB5"/>
    <w:rsid w:val="002C500A"/>
    <w:rsid w:val="002C5891"/>
    <w:rsid w:val="002C5AE0"/>
    <w:rsid w:val="002C74BB"/>
    <w:rsid w:val="002D0FEE"/>
    <w:rsid w:val="002D3E10"/>
    <w:rsid w:val="002D3EE9"/>
    <w:rsid w:val="002D53DD"/>
    <w:rsid w:val="002D628F"/>
    <w:rsid w:val="002D792B"/>
    <w:rsid w:val="002E0030"/>
    <w:rsid w:val="002E13BF"/>
    <w:rsid w:val="002E51CC"/>
    <w:rsid w:val="002E66D2"/>
    <w:rsid w:val="002F0AA0"/>
    <w:rsid w:val="002F0FE6"/>
    <w:rsid w:val="002F1CE9"/>
    <w:rsid w:val="002F2521"/>
    <w:rsid w:val="002F2E13"/>
    <w:rsid w:val="002F458B"/>
    <w:rsid w:val="002F4AA1"/>
    <w:rsid w:val="002F5C5F"/>
    <w:rsid w:val="002F632B"/>
    <w:rsid w:val="00300BF2"/>
    <w:rsid w:val="0030248B"/>
    <w:rsid w:val="0030479C"/>
    <w:rsid w:val="00306354"/>
    <w:rsid w:val="00310103"/>
    <w:rsid w:val="0031067D"/>
    <w:rsid w:val="00311140"/>
    <w:rsid w:val="003159E7"/>
    <w:rsid w:val="003200EB"/>
    <w:rsid w:val="003308D6"/>
    <w:rsid w:val="0033262F"/>
    <w:rsid w:val="0033434E"/>
    <w:rsid w:val="00335010"/>
    <w:rsid w:val="00337205"/>
    <w:rsid w:val="00337A24"/>
    <w:rsid w:val="00345A33"/>
    <w:rsid w:val="00347D99"/>
    <w:rsid w:val="003510AC"/>
    <w:rsid w:val="00352EB4"/>
    <w:rsid w:val="00353DE9"/>
    <w:rsid w:val="00354B25"/>
    <w:rsid w:val="00360C9C"/>
    <w:rsid w:val="0036327B"/>
    <w:rsid w:val="0036423A"/>
    <w:rsid w:val="00367764"/>
    <w:rsid w:val="003761EB"/>
    <w:rsid w:val="00377979"/>
    <w:rsid w:val="0038000B"/>
    <w:rsid w:val="003800BA"/>
    <w:rsid w:val="00380ACA"/>
    <w:rsid w:val="003830E5"/>
    <w:rsid w:val="00383AB0"/>
    <w:rsid w:val="00383ADF"/>
    <w:rsid w:val="003861A0"/>
    <w:rsid w:val="00393087"/>
    <w:rsid w:val="003942C0"/>
    <w:rsid w:val="003967E1"/>
    <w:rsid w:val="003A2458"/>
    <w:rsid w:val="003A32DF"/>
    <w:rsid w:val="003A75A6"/>
    <w:rsid w:val="003B0686"/>
    <w:rsid w:val="003B187F"/>
    <w:rsid w:val="003B3F32"/>
    <w:rsid w:val="003B6440"/>
    <w:rsid w:val="003B6DB3"/>
    <w:rsid w:val="003C46BC"/>
    <w:rsid w:val="003C4BB1"/>
    <w:rsid w:val="003C7564"/>
    <w:rsid w:val="003D7284"/>
    <w:rsid w:val="003E096C"/>
    <w:rsid w:val="003F27F5"/>
    <w:rsid w:val="003F3038"/>
    <w:rsid w:val="003F3111"/>
    <w:rsid w:val="003F3E25"/>
    <w:rsid w:val="003F5D1B"/>
    <w:rsid w:val="00404B0C"/>
    <w:rsid w:val="00404C1C"/>
    <w:rsid w:val="004054A9"/>
    <w:rsid w:val="004111EB"/>
    <w:rsid w:val="00411A35"/>
    <w:rsid w:val="004134ED"/>
    <w:rsid w:val="00416999"/>
    <w:rsid w:val="004179E2"/>
    <w:rsid w:val="00417A36"/>
    <w:rsid w:val="00417F27"/>
    <w:rsid w:val="00420622"/>
    <w:rsid w:val="00422F9B"/>
    <w:rsid w:val="00425942"/>
    <w:rsid w:val="00432184"/>
    <w:rsid w:val="0043266A"/>
    <w:rsid w:val="0043375F"/>
    <w:rsid w:val="00434B88"/>
    <w:rsid w:val="00435A39"/>
    <w:rsid w:val="00436EE4"/>
    <w:rsid w:val="00440295"/>
    <w:rsid w:val="00440CCB"/>
    <w:rsid w:val="00451DA8"/>
    <w:rsid w:val="004522C4"/>
    <w:rsid w:val="004558C2"/>
    <w:rsid w:val="00455BB1"/>
    <w:rsid w:val="00460A1D"/>
    <w:rsid w:val="00461697"/>
    <w:rsid w:val="00462065"/>
    <w:rsid w:val="00463EFB"/>
    <w:rsid w:val="004666FD"/>
    <w:rsid w:val="00470621"/>
    <w:rsid w:val="004744E2"/>
    <w:rsid w:val="004759E5"/>
    <w:rsid w:val="00480497"/>
    <w:rsid w:val="0048083B"/>
    <w:rsid w:val="00483A9F"/>
    <w:rsid w:val="00490177"/>
    <w:rsid w:val="00491669"/>
    <w:rsid w:val="00491B9C"/>
    <w:rsid w:val="004927EE"/>
    <w:rsid w:val="0049546F"/>
    <w:rsid w:val="00496EE8"/>
    <w:rsid w:val="004A1FD5"/>
    <w:rsid w:val="004A20A5"/>
    <w:rsid w:val="004A2408"/>
    <w:rsid w:val="004A2B3B"/>
    <w:rsid w:val="004A3535"/>
    <w:rsid w:val="004A380C"/>
    <w:rsid w:val="004A3986"/>
    <w:rsid w:val="004A7C55"/>
    <w:rsid w:val="004B595B"/>
    <w:rsid w:val="004B660F"/>
    <w:rsid w:val="004C1487"/>
    <w:rsid w:val="004C6E4D"/>
    <w:rsid w:val="004C7726"/>
    <w:rsid w:val="004D0204"/>
    <w:rsid w:val="004E5FE6"/>
    <w:rsid w:val="004F30E3"/>
    <w:rsid w:val="004F397D"/>
    <w:rsid w:val="004F3B35"/>
    <w:rsid w:val="004F6092"/>
    <w:rsid w:val="004F7559"/>
    <w:rsid w:val="00502B01"/>
    <w:rsid w:val="00503E8B"/>
    <w:rsid w:val="0050474D"/>
    <w:rsid w:val="00504E3D"/>
    <w:rsid w:val="005068E1"/>
    <w:rsid w:val="005126E6"/>
    <w:rsid w:val="005133F8"/>
    <w:rsid w:val="00517810"/>
    <w:rsid w:val="005206B6"/>
    <w:rsid w:val="00523670"/>
    <w:rsid w:val="00524453"/>
    <w:rsid w:val="00524D1D"/>
    <w:rsid w:val="00527710"/>
    <w:rsid w:val="005310DF"/>
    <w:rsid w:val="00535FF9"/>
    <w:rsid w:val="005360E2"/>
    <w:rsid w:val="00536DC1"/>
    <w:rsid w:val="00537BA1"/>
    <w:rsid w:val="00543F7A"/>
    <w:rsid w:val="00544CB2"/>
    <w:rsid w:val="00545AD4"/>
    <w:rsid w:val="00545AFF"/>
    <w:rsid w:val="00561418"/>
    <w:rsid w:val="00562FDE"/>
    <w:rsid w:val="005643A6"/>
    <w:rsid w:val="00565C8D"/>
    <w:rsid w:val="00573AF9"/>
    <w:rsid w:val="00573D18"/>
    <w:rsid w:val="005764F0"/>
    <w:rsid w:val="00580516"/>
    <w:rsid w:val="00581962"/>
    <w:rsid w:val="005838CE"/>
    <w:rsid w:val="00583B59"/>
    <w:rsid w:val="00584C55"/>
    <w:rsid w:val="005855D7"/>
    <w:rsid w:val="00590C8B"/>
    <w:rsid w:val="005979B9"/>
    <w:rsid w:val="005A1DAA"/>
    <w:rsid w:val="005A7F82"/>
    <w:rsid w:val="005B03D1"/>
    <w:rsid w:val="005B0E5B"/>
    <w:rsid w:val="005B2CB7"/>
    <w:rsid w:val="005B3DB3"/>
    <w:rsid w:val="005B444C"/>
    <w:rsid w:val="005B58E4"/>
    <w:rsid w:val="005B652A"/>
    <w:rsid w:val="005C5780"/>
    <w:rsid w:val="005C7BFD"/>
    <w:rsid w:val="005D0364"/>
    <w:rsid w:val="005D4360"/>
    <w:rsid w:val="005D5707"/>
    <w:rsid w:val="005E577E"/>
    <w:rsid w:val="005F1B48"/>
    <w:rsid w:val="005F6846"/>
    <w:rsid w:val="005F6E46"/>
    <w:rsid w:val="00600ADB"/>
    <w:rsid w:val="00602DA2"/>
    <w:rsid w:val="00604709"/>
    <w:rsid w:val="006057BD"/>
    <w:rsid w:val="0060752A"/>
    <w:rsid w:val="006112D9"/>
    <w:rsid w:val="0061267C"/>
    <w:rsid w:val="0061300F"/>
    <w:rsid w:val="00613DA7"/>
    <w:rsid w:val="00614D1A"/>
    <w:rsid w:val="00615C89"/>
    <w:rsid w:val="00616340"/>
    <w:rsid w:val="006205D2"/>
    <w:rsid w:val="006213C9"/>
    <w:rsid w:val="00622AFA"/>
    <w:rsid w:val="00622C70"/>
    <w:rsid w:val="00625CCD"/>
    <w:rsid w:val="00630F85"/>
    <w:rsid w:val="00631CBA"/>
    <w:rsid w:val="00634C5B"/>
    <w:rsid w:val="0063541E"/>
    <w:rsid w:val="006364F7"/>
    <w:rsid w:val="0064194D"/>
    <w:rsid w:val="00641B4C"/>
    <w:rsid w:val="006463EC"/>
    <w:rsid w:val="00646F2A"/>
    <w:rsid w:val="006503B9"/>
    <w:rsid w:val="00650687"/>
    <w:rsid w:val="00651050"/>
    <w:rsid w:val="0065124E"/>
    <w:rsid w:val="00654350"/>
    <w:rsid w:val="00654DB9"/>
    <w:rsid w:val="00654E96"/>
    <w:rsid w:val="00655885"/>
    <w:rsid w:val="00657021"/>
    <w:rsid w:val="006604E9"/>
    <w:rsid w:val="0066090E"/>
    <w:rsid w:val="006614A3"/>
    <w:rsid w:val="006701ED"/>
    <w:rsid w:val="00671968"/>
    <w:rsid w:val="00672929"/>
    <w:rsid w:val="00676350"/>
    <w:rsid w:val="0067641E"/>
    <w:rsid w:val="006769AB"/>
    <w:rsid w:val="00680523"/>
    <w:rsid w:val="006834F5"/>
    <w:rsid w:val="0068632D"/>
    <w:rsid w:val="006872E6"/>
    <w:rsid w:val="00687A45"/>
    <w:rsid w:val="00695D67"/>
    <w:rsid w:val="00696095"/>
    <w:rsid w:val="00696610"/>
    <w:rsid w:val="006966DD"/>
    <w:rsid w:val="00696CF7"/>
    <w:rsid w:val="00697726"/>
    <w:rsid w:val="006A1FE7"/>
    <w:rsid w:val="006A2915"/>
    <w:rsid w:val="006A7308"/>
    <w:rsid w:val="006A7377"/>
    <w:rsid w:val="006B064D"/>
    <w:rsid w:val="006B1688"/>
    <w:rsid w:val="006B42D8"/>
    <w:rsid w:val="006B60EA"/>
    <w:rsid w:val="006B72C0"/>
    <w:rsid w:val="006C2CF4"/>
    <w:rsid w:val="006C3888"/>
    <w:rsid w:val="006C59E2"/>
    <w:rsid w:val="006D0A79"/>
    <w:rsid w:val="006D3B46"/>
    <w:rsid w:val="006E072E"/>
    <w:rsid w:val="006E2910"/>
    <w:rsid w:val="006E384E"/>
    <w:rsid w:val="006E4A07"/>
    <w:rsid w:val="006E53B0"/>
    <w:rsid w:val="006E6CE6"/>
    <w:rsid w:val="006F1A8E"/>
    <w:rsid w:val="006F1B6D"/>
    <w:rsid w:val="006F32F8"/>
    <w:rsid w:val="006F400B"/>
    <w:rsid w:val="006F654F"/>
    <w:rsid w:val="006F68D8"/>
    <w:rsid w:val="006F7956"/>
    <w:rsid w:val="00701292"/>
    <w:rsid w:val="00707F78"/>
    <w:rsid w:val="00712052"/>
    <w:rsid w:val="0071473F"/>
    <w:rsid w:val="007151E9"/>
    <w:rsid w:val="00716263"/>
    <w:rsid w:val="00716B35"/>
    <w:rsid w:val="007178A4"/>
    <w:rsid w:val="00721D0D"/>
    <w:rsid w:val="00723CDB"/>
    <w:rsid w:val="007247B7"/>
    <w:rsid w:val="00725B22"/>
    <w:rsid w:val="00726E7A"/>
    <w:rsid w:val="00727F6B"/>
    <w:rsid w:val="00731ABE"/>
    <w:rsid w:val="00731D52"/>
    <w:rsid w:val="00732346"/>
    <w:rsid w:val="00735549"/>
    <w:rsid w:val="007377A3"/>
    <w:rsid w:val="00741110"/>
    <w:rsid w:val="00742F75"/>
    <w:rsid w:val="00746AAA"/>
    <w:rsid w:val="007500D4"/>
    <w:rsid w:val="0075048B"/>
    <w:rsid w:val="007529D6"/>
    <w:rsid w:val="00752ED4"/>
    <w:rsid w:val="007533A0"/>
    <w:rsid w:val="00754B1F"/>
    <w:rsid w:val="00756FC4"/>
    <w:rsid w:val="0075748E"/>
    <w:rsid w:val="0076186A"/>
    <w:rsid w:val="0076296F"/>
    <w:rsid w:val="0076590A"/>
    <w:rsid w:val="00766545"/>
    <w:rsid w:val="00766A93"/>
    <w:rsid w:val="00766BA2"/>
    <w:rsid w:val="0077450D"/>
    <w:rsid w:val="00775619"/>
    <w:rsid w:val="00777F42"/>
    <w:rsid w:val="007802CE"/>
    <w:rsid w:val="00780A48"/>
    <w:rsid w:val="007810D2"/>
    <w:rsid w:val="00787FEC"/>
    <w:rsid w:val="007906EF"/>
    <w:rsid w:val="007924AF"/>
    <w:rsid w:val="00794508"/>
    <w:rsid w:val="007951B7"/>
    <w:rsid w:val="00796D85"/>
    <w:rsid w:val="0079782B"/>
    <w:rsid w:val="007A2817"/>
    <w:rsid w:val="007A2C34"/>
    <w:rsid w:val="007A2DE3"/>
    <w:rsid w:val="007A31B7"/>
    <w:rsid w:val="007A3EDB"/>
    <w:rsid w:val="007A3FD5"/>
    <w:rsid w:val="007A7120"/>
    <w:rsid w:val="007B06C5"/>
    <w:rsid w:val="007B3537"/>
    <w:rsid w:val="007B3C52"/>
    <w:rsid w:val="007C0611"/>
    <w:rsid w:val="007C0AD5"/>
    <w:rsid w:val="007C35D2"/>
    <w:rsid w:val="007C370A"/>
    <w:rsid w:val="007C3EE3"/>
    <w:rsid w:val="007C5870"/>
    <w:rsid w:val="007C6EA0"/>
    <w:rsid w:val="007D1C6C"/>
    <w:rsid w:val="007D1D89"/>
    <w:rsid w:val="007D20F8"/>
    <w:rsid w:val="007D4DD4"/>
    <w:rsid w:val="007D62A1"/>
    <w:rsid w:val="007E0762"/>
    <w:rsid w:val="007E5F3E"/>
    <w:rsid w:val="007E66EE"/>
    <w:rsid w:val="007E7C5D"/>
    <w:rsid w:val="007E7E03"/>
    <w:rsid w:val="007F0CF2"/>
    <w:rsid w:val="007F10D4"/>
    <w:rsid w:val="007F1BE0"/>
    <w:rsid w:val="007F1D0D"/>
    <w:rsid w:val="007F29B4"/>
    <w:rsid w:val="007F3C5C"/>
    <w:rsid w:val="007F3D1B"/>
    <w:rsid w:val="007F4AD5"/>
    <w:rsid w:val="007F4B70"/>
    <w:rsid w:val="007F5ADA"/>
    <w:rsid w:val="007F7247"/>
    <w:rsid w:val="007F744E"/>
    <w:rsid w:val="007F75FB"/>
    <w:rsid w:val="007F7CA5"/>
    <w:rsid w:val="00804CD1"/>
    <w:rsid w:val="00805336"/>
    <w:rsid w:val="008054A7"/>
    <w:rsid w:val="00805BBE"/>
    <w:rsid w:val="00806C9E"/>
    <w:rsid w:val="00806F57"/>
    <w:rsid w:val="00816D5B"/>
    <w:rsid w:val="008171C5"/>
    <w:rsid w:val="008201E8"/>
    <w:rsid w:val="0082083A"/>
    <w:rsid w:val="00821A16"/>
    <w:rsid w:val="00821B9B"/>
    <w:rsid w:val="00821F1D"/>
    <w:rsid w:val="00823F48"/>
    <w:rsid w:val="00825B32"/>
    <w:rsid w:val="0083037B"/>
    <w:rsid w:val="00832465"/>
    <w:rsid w:val="00833FD3"/>
    <w:rsid w:val="00837EE8"/>
    <w:rsid w:val="00844875"/>
    <w:rsid w:val="008458F5"/>
    <w:rsid w:val="008468A7"/>
    <w:rsid w:val="00847362"/>
    <w:rsid w:val="0085077D"/>
    <w:rsid w:val="008539D5"/>
    <w:rsid w:val="008553CA"/>
    <w:rsid w:val="00855EA7"/>
    <w:rsid w:val="008562B3"/>
    <w:rsid w:val="00860592"/>
    <w:rsid w:val="0086170C"/>
    <w:rsid w:val="0086360B"/>
    <w:rsid w:val="00863CE7"/>
    <w:rsid w:val="008719CE"/>
    <w:rsid w:val="008752AF"/>
    <w:rsid w:val="00875724"/>
    <w:rsid w:val="0087652B"/>
    <w:rsid w:val="00880986"/>
    <w:rsid w:val="00881544"/>
    <w:rsid w:val="00883019"/>
    <w:rsid w:val="00884C43"/>
    <w:rsid w:val="00885B03"/>
    <w:rsid w:val="0088654C"/>
    <w:rsid w:val="008871C4"/>
    <w:rsid w:val="00887A95"/>
    <w:rsid w:val="00890B5A"/>
    <w:rsid w:val="00890EFD"/>
    <w:rsid w:val="00891914"/>
    <w:rsid w:val="00893848"/>
    <w:rsid w:val="00894720"/>
    <w:rsid w:val="00895CBE"/>
    <w:rsid w:val="008A38D5"/>
    <w:rsid w:val="008A48CE"/>
    <w:rsid w:val="008A57D6"/>
    <w:rsid w:val="008A65BA"/>
    <w:rsid w:val="008A7BF6"/>
    <w:rsid w:val="008B231A"/>
    <w:rsid w:val="008B281E"/>
    <w:rsid w:val="008B4FDD"/>
    <w:rsid w:val="008B5988"/>
    <w:rsid w:val="008B7B84"/>
    <w:rsid w:val="008C0E61"/>
    <w:rsid w:val="008C2882"/>
    <w:rsid w:val="008C5A69"/>
    <w:rsid w:val="008D3373"/>
    <w:rsid w:val="008D5240"/>
    <w:rsid w:val="008D6BF9"/>
    <w:rsid w:val="008E47EC"/>
    <w:rsid w:val="008E7655"/>
    <w:rsid w:val="008F217C"/>
    <w:rsid w:val="008F2828"/>
    <w:rsid w:val="008F50A9"/>
    <w:rsid w:val="008F5B91"/>
    <w:rsid w:val="008F67F4"/>
    <w:rsid w:val="008F7374"/>
    <w:rsid w:val="009010C0"/>
    <w:rsid w:val="00902595"/>
    <w:rsid w:val="0090462F"/>
    <w:rsid w:val="0090471F"/>
    <w:rsid w:val="009057A0"/>
    <w:rsid w:val="00911157"/>
    <w:rsid w:val="00911D49"/>
    <w:rsid w:val="0091321E"/>
    <w:rsid w:val="00913979"/>
    <w:rsid w:val="00913B55"/>
    <w:rsid w:val="009156FA"/>
    <w:rsid w:val="009162FD"/>
    <w:rsid w:val="009164AD"/>
    <w:rsid w:val="009209D9"/>
    <w:rsid w:val="00921195"/>
    <w:rsid w:val="009237B2"/>
    <w:rsid w:val="00923B63"/>
    <w:rsid w:val="00923ECD"/>
    <w:rsid w:val="00924A30"/>
    <w:rsid w:val="009251DC"/>
    <w:rsid w:val="00930650"/>
    <w:rsid w:val="00931046"/>
    <w:rsid w:val="0093448C"/>
    <w:rsid w:val="00937FDE"/>
    <w:rsid w:val="00940A7E"/>
    <w:rsid w:val="009448DF"/>
    <w:rsid w:val="009457FE"/>
    <w:rsid w:val="00947123"/>
    <w:rsid w:val="00950925"/>
    <w:rsid w:val="00950EC7"/>
    <w:rsid w:val="00952CD4"/>
    <w:rsid w:val="00962150"/>
    <w:rsid w:val="00963D7F"/>
    <w:rsid w:val="00966E9E"/>
    <w:rsid w:val="00967704"/>
    <w:rsid w:val="0097210B"/>
    <w:rsid w:val="00973BD3"/>
    <w:rsid w:val="0097533C"/>
    <w:rsid w:val="009755CC"/>
    <w:rsid w:val="0097562D"/>
    <w:rsid w:val="00981AD7"/>
    <w:rsid w:val="00984748"/>
    <w:rsid w:val="009870B0"/>
    <w:rsid w:val="009913CF"/>
    <w:rsid w:val="009971DB"/>
    <w:rsid w:val="009A0B5E"/>
    <w:rsid w:val="009A0BB5"/>
    <w:rsid w:val="009A214E"/>
    <w:rsid w:val="009A4464"/>
    <w:rsid w:val="009A4BFB"/>
    <w:rsid w:val="009A61DE"/>
    <w:rsid w:val="009A63C3"/>
    <w:rsid w:val="009B005A"/>
    <w:rsid w:val="009B07C0"/>
    <w:rsid w:val="009B2BE1"/>
    <w:rsid w:val="009B5B79"/>
    <w:rsid w:val="009B7A03"/>
    <w:rsid w:val="009D1115"/>
    <w:rsid w:val="009E0622"/>
    <w:rsid w:val="009E2D8C"/>
    <w:rsid w:val="009E4804"/>
    <w:rsid w:val="009E4E97"/>
    <w:rsid w:val="009E7290"/>
    <w:rsid w:val="009F250F"/>
    <w:rsid w:val="009F26D9"/>
    <w:rsid w:val="009F5B28"/>
    <w:rsid w:val="00A00504"/>
    <w:rsid w:val="00A00EC9"/>
    <w:rsid w:val="00A12FFA"/>
    <w:rsid w:val="00A143A0"/>
    <w:rsid w:val="00A145D5"/>
    <w:rsid w:val="00A17295"/>
    <w:rsid w:val="00A2465C"/>
    <w:rsid w:val="00A253A5"/>
    <w:rsid w:val="00A25760"/>
    <w:rsid w:val="00A265DA"/>
    <w:rsid w:val="00A26C30"/>
    <w:rsid w:val="00A278C8"/>
    <w:rsid w:val="00A35548"/>
    <w:rsid w:val="00A36D29"/>
    <w:rsid w:val="00A37E5B"/>
    <w:rsid w:val="00A41BFD"/>
    <w:rsid w:val="00A41D26"/>
    <w:rsid w:val="00A51070"/>
    <w:rsid w:val="00A5463A"/>
    <w:rsid w:val="00A604CD"/>
    <w:rsid w:val="00A604F9"/>
    <w:rsid w:val="00A6498B"/>
    <w:rsid w:val="00A66A3A"/>
    <w:rsid w:val="00A707D5"/>
    <w:rsid w:val="00A708C2"/>
    <w:rsid w:val="00A70E24"/>
    <w:rsid w:val="00A71350"/>
    <w:rsid w:val="00A76561"/>
    <w:rsid w:val="00A8155A"/>
    <w:rsid w:val="00A8157A"/>
    <w:rsid w:val="00A85BBA"/>
    <w:rsid w:val="00A92195"/>
    <w:rsid w:val="00A935F4"/>
    <w:rsid w:val="00AA08AF"/>
    <w:rsid w:val="00AA19BD"/>
    <w:rsid w:val="00AA697E"/>
    <w:rsid w:val="00AB0AE6"/>
    <w:rsid w:val="00AB1253"/>
    <w:rsid w:val="00AB428A"/>
    <w:rsid w:val="00AB5363"/>
    <w:rsid w:val="00AC35C2"/>
    <w:rsid w:val="00AC3B2B"/>
    <w:rsid w:val="00AD0832"/>
    <w:rsid w:val="00AD1CF4"/>
    <w:rsid w:val="00AD3DF5"/>
    <w:rsid w:val="00AD4B6A"/>
    <w:rsid w:val="00AD58C7"/>
    <w:rsid w:val="00AD7030"/>
    <w:rsid w:val="00AE065E"/>
    <w:rsid w:val="00AE1BAE"/>
    <w:rsid w:val="00AE2DE2"/>
    <w:rsid w:val="00AE447D"/>
    <w:rsid w:val="00AE60CA"/>
    <w:rsid w:val="00AE700E"/>
    <w:rsid w:val="00AF27ED"/>
    <w:rsid w:val="00AF37BA"/>
    <w:rsid w:val="00AF523F"/>
    <w:rsid w:val="00AF608A"/>
    <w:rsid w:val="00AF6653"/>
    <w:rsid w:val="00B00F43"/>
    <w:rsid w:val="00B01BBF"/>
    <w:rsid w:val="00B01D35"/>
    <w:rsid w:val="00B035E0"/>
    <w:rsid w:val="00B03DF4"/>
    <w:rsid w:val="00B04716"/>
    <w:rsid w:val="00B04F8D"/>
    <w:rsid w:val="00B0640A"/>
    <w:rsid w:val="00B06BB6"/>
    <w:rsid w:val="00B11736"/>
    <w:rsid w:val="00B12653"/>
    <w:rsid w:val="00B16EF8"/>
    <w:rsid w:val="00B20284"/>
    <w:rsid w:val="00B2100E"/>
    <w:rsid w:val="00B226B0"/>
    <w:rsid w:val="00B23D70"/>
    <w:rsid w:val="00B24196"/>
    <w:rsid w:val="00B24CD5"/>
    <w:rsid w:val="00B24F08"/>
    <w:rsid w:val="00B341ED"/>
    <w:rsid w:val="00B3683E"/>
    <w:rsid w:val="00B42B89"/>
    <w:rsid w:val="00B45A44"/>
    <w:rsid w:val="00B45E51"/>
    <w:rsid w:val="00B470B7"/>
    <w:rsid w:val="00B477AC"/>
    <w:rsid w:val="00B47DF4"/>
    <w:rsid w:val="00B50665"/>
    <w:rsid w:val="00B50B52"/>
    <w:rsid w:val="00B528DE"/>
    <w:rsid w:val="00B52FB6"/>
    <w:rsid w:val="00B53B77"/>
    <w:rsid w:val="00B55716"/>
    <w:rsid w:val="00B55723"/>
    <w:rsid w:val="00B608D1"/>
    <w:rsid w:val="00B62377"/>
    <w:rsid w:val="00B64401"/>
    <w:rsid w:val="00B6499C"/>
    <w:rsid w:val="00B73B19"/>
    <w:rsid w:val="00B7648D"/>
    <w:rsid w:val="00B76B77"/>
    <w:rsid w:val="00B80349"/>
    <w:rsid w:val="00B817FA"/>
    <w:rsid w:val="00B85F85"/>
    <w:rsid w:val="00B91D2D"/>
    <w:rsid w:val="00B95C8F"/>
    <w:rsid w:val="00BA17D7"/>
    <w:rsid w:val="00BA1AC9"/>
    <w:rsid w:val="00BA35DF"/>
    <w:rsid w:val="00BB02B4"/>
    <w:rsid w:val="00BB05A1"/>
    <w:rsid w:val="00BB1276"/>
    <w:rsid w:val="00BB13B8"/>
    <w:rsid w:val="00BC37D1"/>
    <w:rsid w:val="00BC4DE8"/>
    <w:rsid w:val="00BC4F2F"/>
    <w:rsid w:val="00BC5B9F"/>
    <w:rsid w:val="00BC64DD"/>
    <w:rsid w:val="00BC665C"/>
    <w:rsid w:val="00BC6B5C"/>
    <w:rsid w:val="00BC7D6C"/>
    <w:rsid w:val="00BD2332"/>
    <w:rsid w:val="00BD2642"/>
    <w:rsid w:val="00BD356F"/>
    <w:rsid w:val="00BD48FB"/>
    <w:rsid w:val="00BD4BDA"/>
    <w:rsid w:val="00BE0FA4"/>
    <w:rsid w:val="00BE34E5"/>
    <w:rsid w:val="00BF1469"/>
    <w:rsid w:val="00BF1559"/>
    <w:rsid w:val="00BF2D78"/>
    <w:rsid w:val="00BF450E"/>
    <w:rsid w:val="00C01308"/>
    <w:rsid w:val="00C038E1"/>
    <w:rsid w:val="00C07175"/>
    <w:rsid w:val="00C1243A"/>
    <w:rsid w:val="00C139A0"/>
    <w:rsid w:val="00C1449C"/>
    <w:rsid w:val="00C156BD"/>
    <w:rsid w:val="00C15CA1"/>
    <w:rsid w:val="00C17575"/>
    <w:rsid w:val="00C24476"/>
    <w:rsid w:val="00C24B8F"/>
    <w:rsid w:val="00C26681"/>
    <w:rsid w:val="00C27869"/>
    <w:rsid w:val="00C32CDB"/>
    <w:rsid w:val="00C335AE"/>
    <w:rsid w:val="00C3388F"/>
    <w:rsid w:val="00C34AE7"/>
    <w:rsid w:val="00C35D97"/>
    <w:rsid w:val="00C36C9A"/>
    <w:rsid w:val="00C40CDD"/>
    <w:rsid w:val="00C42267"/>
    <w:rsid w:val="00C426F8"/>
    <w:rsid w:val="00C4414C"/>
    <w:rsid w:val="00C44A4D"/>
    <w:rsid w:val="00C44C68"/>
    <w:rsid w:val="00C46613"/>
    <w:rsid w:val="00C46635"/>
    <w:rsid w:val="00C467C8"/>
    <w:rsid w:val="00C50056"/>
    <w:rsid w:val="00C51BF6"/>
    <w:rsid w:val="00C53BBB"/>
    <w:rsid w:val="00C572E6"/>
    <w:rsid w:val="00C57C2F"/>
    <w:rsid w:val="00C618AD"/>
    <w:rsid w:val="00C628B5"/>
    <w:rsid w:val="00C63D5D"/>
    <w:rsid w:val="00C652CC"/>
    <w:rsid w:val="00C6777D"/>
    <w:rsid w:val="00C7054F"/>
    <w:rsid w:val="00C710A2"/>
    <w:rsid w:val="00C73ED1"/>
    <w:rsid w:val="00C745FB"/>
    <w:rsid w:val="00C80531"/>
    <w:rsid w:val="00C82150"/>
    <w:rsid w:val="00C84055"/>
    <w:rsid w:val="00C84072"/>
    <w:rsid w:val="00C95717"/>
    <w:rsid w:val="00C96678"/>
    <w:rsid w:val="00C9729B"/>
    <w:rsid w:val="00CA0463"/>
    <w:rsid w:val="00CA0539"/>
    <w:rsid w:val="00CA0923"/>
    <w:rsid w:val="00CA4252"/>
    <w:rsid w:val="00CA43F9"/>
    <w:rsid w:val="00CA7BA1"/>
    <w:rsid w:val="00CB2678"/>
    <w:rsid w:val="00CB3316"/>
    <w:rsid w:val="00CB38B4"/>
    <w:rsid w:val="00CB7DE1"/>
    <w:rsid w:val="00CC4664"/>
    <w:rsid w:val="00CC557F"/>
    <w:rsid w:val="00CC6178"/>
    <w:rsid w:val="00CC7EC7"/>
    <w:rsid w:val="00CD360E"/>
    <w:rsid w:val="00CD48EB"/>
    <w:rsid w:val="00CD52C9"/>
    <w:rsid w:val="00CD5361"/>
    <w:rsid w:val="00CD59A2"/>
    <w:rsid w:val="00CD5A75"/>
    <w:rsid w:val="00CD6B26"/>
    <w:rsid w:val="00CE1312"/>
    <w:rsid w:val="00CE3821"/>
    <w:rsid w:val="00CF15C0"/>
    <w:rsid w:val="00CF3462"/>
    <w:rsid w:val="00CF4ABA"/>
    <w:rsid w:val="00CF5237"/>
    <w:rsid w:val="00D02629"/>
    <w:rsid w:val="00D02878"/>
    <w:rsid w:val="00D06E80"/>
    <w:rsid w:val="00D073CA"/>
    <w:rsid w:val="00D13DCC"/>
    <w:rsid w:val="00D14A95"/>
    <w:rsid w:val="00D16597"/>
    <w:rsid w:val="00D171E9"/>
    <w:rsid w:val="00D21D64"/>
    <w:rsid w:val="00D25F85"/>
    <w:rsid w:val="00D274A9"/>
    <w:rsid w:val="00D27D1C"/>
    <w:rsid w:val="00D30CD3"/>
    <w:rsid w:val="00D319DD"/>
    <w:rsid w:val="00D37172"/>
    <w:rsid w:val="00D37980"/>
    <w:rsid w:val="00D40192"/>
    <w:rsid w:val="00D44203"/>
    <w:rsid w:val="00D44F2B"/>
    <w:rsid w:val="00D46CBD"/>
    <w:rsid w:val="00D519B5"/>
    <w:rsid w:val="00D5355E"/>
    <w:rsid w:val="00D54DC5"/>
    <w:rsid w:val="00D57FFA"/>
    <w:rsid w:val="00D64D40"/>
    <w:rsid w:val="00D70A44"/>
    <w:rsid w:val="00D73919"/>
    <w:rsid w:val="00D73A7D"/>
    <w:rsid w:val="00D7414E"/>
    <w:rsid w:val="00D75D71"/>
    <w:rsid w:val="00D76AF4"/>
    <w:rsid w:val="00D77380"/>
    <w:rsid w:val="00D77E6D"/>
    <w:rsid w:val="00D805D9"/>
    <w:rsid w:val="00D8350C"/>
    <w:rsid w:val="00D83D94"/>
    <w:rsid w:val="00D8423D"/>
    <w:rsid w:val="00D846E0"/>
    <w:rsid w:val="00D858ED"/>
    <w:rsid w:val="00D8680C"/>
    <w:rsid w:val="00D877AB"/>
    <w:rsid w:val="00D87F5F"/>
    <w:rsid w:val="00D906F2"/>
    <w:rsid w:val="00D9307F"/>
    <w:rsid w:val="00D95C15"/>
    <w:rsid w:val="00DA71C0"/>
    <w:rsid w:val="00DB140C"/>
    <w:rsid w:val="00DB3090"/>
    <w:rsid w:val="00DB4DB3"/>
    <w:rsid w:val="00DB5BE5"/>
    <w:rsid w:val="00DB6BDB"/>
    <w:rsid w:val="00DC02E4"/>
    <w:rsid w:val="00DC1F19"/>
    <w:rsid w:val="00DC21B9"/>
    <w:rsid w:val="00DC2B67"/>
    <w:rsid w:val="00DC3F43"/>
    <w:rsid w:val="00DC45B1"/>
    <w:rsid w:val="00DD1ADE"/>
    <w:rsid w:val="00DD2772"/>
    <w:rsid w:val="00DD33FE"/>
    <w:rsid w:val="00DD3687"/>
    <w:rsid w:val="00DD36AA"/>
    <w:rsid w:val="00DD3B34"/>
    <w:rsid w:val="00DD5472"/>
    <w:rsid w:val="00DE4146"/>
    <w:rsid w:val="00DE5C92"/>
    <w:rsid w:val="00DE73D8"/>
    <w:rsid w:val="00DF02BA"/>
    <w:rsid w:val="00DF2A7A"/>
    <w:rsid w:val="00DF3810"/>
    <w:rsid w:val="00DF467D"/>
    <w:rsid w:val="00DF4B3C"/>
    <w:rsid w:val="00E002C4"/>
    <w:rsid w:val="00E027A7"/>
    <w:rsid w:val="00E04152"/>
    <w:rsid w:val="00E042CD"/>
    <w:rsid w:val="00E10682"/>
    <w:rsid w:val="00E11191"/>
    <w:rsid w:val="00E11677"/>
    <w:rsid w:val="00E15B4A"/>
    <w:rsid w:val="00E20E2C"/>
    <w:rsid w:val="00E22B43"/>
    <w:rsid w:val="00E24139"/>
    <w:rsid w:val="00E2559C"/>
    <w:rsid w:val="00E2750B"/>
    <w:rsid w:val="00E306D1"/>
    <w:rsid w:val="00E324CA"/>
    <w:rsid w:val="00E3274E"/>
    <w:rsid w:val="00E35189"/>
    <w:rsid w:val="00E36266"/>
    <w:rsid w:val="00E41EA0"/>
    <w:rsid w:val="00E47D98"/>
    <w:rsid w:val="00E50D93"/>
    <w:rsid w:val="00E51653"/>
    <w:rsid w:val="00E51A94"/>
    <w:rsid w:val="00E53723"/>
    <w:rsid w:val="00E60A44"/>
    <w:rsid w:val="00E61479"/>
    <w:rsid w:val="00E61CBB"/>
    <w:rsid w:val="00E62DC4"/>
    <w:rsid w:val="00E63CA5"/>
    <w:rsid w:val="00E70B90"/>
    <w:rsid w:val="00E715EC"/>
    <w:rsid w:val="00E730A0"/>
    <w:rsid w:val="00E7322A"/>
    <w:rsid w:val="00E74143"/>
    <w:rsid w:val="00E8334D"/>
    <w:rsid w:val="00E8368C"/>
    <w:rsid w:val="00E86031"/>
    <w:rsid w:val="00E872B8"/>
    <w:rsid w:val="00E87806"/>
    <w:rsid w:val="00E90142"/>
    <w:rsid w:val="00E90BEB"/>
    <w:rsid w:val="00E93989"/>
    <w:rsid w:val="00E94CDA"/>
    <w:rsid w:val="00E94E72"/>
    <w:rsid w:val="00E954A6"/>
    <w:rsid w:val="00EA1D0A"/>
    <w:rsid w:val="00EA468F"/>
    <w:rsid w:val="00EA61C4"/>
    <w:rsid w:val="00EA6A0F"/>
    <w:rsid w:val="00EA6EA6"/>
    <w:rsid w:val="00EA72AD"/>
    <w:rsid w:val="00EB3F89"/>
    <w:rsid w:val="00EB7A3F"/>
    <w:rsid w:val="00EC01F6"/>
    <w:rsid w:val="00EC04B9"/>
    <w:rsid w:val="00EC1F86"/>
    <w:rsid w:val="00EC2EA3"/>
    <w:rsid w:val="00ED7408"/>
    <w:rsid w:val="00EE0A8F"/>
    <w:rsid w:val="00EE57B3"/>
    <w:rsid w:val="00EE6387"/>
    <w:rsid w:val="00EE6CB0"/>
    <w:rsid w:val="00EF0A2A"/>
    <w:rsid w:val="00EF1DA0"/>
    <w:rsid w:val="00EF236F"/>
    <w:rsid w:val="00EF2512"/>
    <w:rsid w:val="00EF603B"/>
    <w:rsid w:val="00EF6490"/>
    <w:rsid w:val="00EF7B5C"/>
    <w:rsid w:val="00F00DCC"/>
    <w:rsid w:val="00F01169"/>
    <w:rsid w:val="00F05E01"/>
    <w:rsid w:val="00F104EA"/>
    <w:rsid w:val="00F10CF1"/>
    <w:rsid w:val="00F10FF6"/>
    <w:rsid w:val="00F13D19"/>
    <w:rsid w:val="00F21A47"/>
    <w:rsid w:val="00F21AE9"/>
    <w:rsid w:val="00F23069"/>
    <w:rsid w:val="00F253E0"/>
    <w:rsid w:val="00F27122"/>
    <w:rsid w:val="00F33871"/>
    <w:rsid w:val="00F33FC0"/>
    <w:rsid w:val="00F3448D"/>
    <w:rsid w:val="00F35078"/>
    <w:rsid w:val="00F3676A"/>
    <w:rsid w:val="00F36DD7"/>
    <w:rsid w:val="00F378AB"/>
    <w:rsid w:val="00F40153"/>
    <w:rsid w:val="00F42E9D"/>
    <w:rsid w:val="00F43552"/>
    <w:rsid w:val="00F43D35"/>
    <w:rsid w:val="00F44B74"/>
    <w:rsid w:val="00F46789"/>
    <w:rsid w:val="00F526E7"/>
    <w:rsid w:val="00F579C5"/>
    <w:rsid w:val="00F6226C"/>
    <w:rsid w:val="00F63049"/>
    <w:rsid w:val="00F63416"/>
    <w:rsid w:val="00F662DB"/>
    <w:rsid w:val="00F712DE"/>
    <w:rsid w:val="00F73C31"/>
    <w:rsid w:val="00F74318"/>
    <w:rsid w:val="00F748F3"/>
    <w:rsid w:val="00F760BA"/>
    <w:rsid w:val="00F77976"/>
    <w:rsid w:val="00F8095C"/>
    <w:rsid w:val="00F8150C"/>
    <w:rsid w:val="00F81BE0"/>
    <w:rsid w:val="00F82BEA"/>
    <w:rsid w:val="00F84226"/>
    <w:rsid w:val="00F8564D"/>
    <w:rsid w:val="00F85AEB"/>
    <w:rsid w:val="00F86A43"/>
    <w:rsid w:val="00F8750B"/>
    <w:rsid w:val="00F95623"/>
    <w:rsid w:val="00F958EF"/>
    <w:rsid w:val="00F9729F"/>
    <w:rsid w:val="00FA4ADF"/>
    <w:rsid w:val="00FA6D76"/>
    <w:rsid w:val="00FB117B"/>
    <w:rsid w:val="00FB404F"/>
    <w:rsid w:val="00FB473B"/>
    <w:rsid w:val="00FC0A7E"/>
    <w:rsid w:val="00FD1CD7"/>
    <w:rsid w:val="00FD785E"/>
    <w:rsid w:val="00FE2695"/>
    <w:rsid w:val="00FE487E"/>
    <w:rsid w:val="00FE767F"/>
    <w:rsid w:val="00FF17B8"/>
    <w:rsid w:val="00FF27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3CB81F21"/>
  <w15:docId w15:val="{37470767-3DC8-4AD0-AFCC-EA60CD6B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 Lt" w:eastAsia="Proxima Nova Lt" w:hAnsi="Proxima Nova Lt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Корпоративный"/>
    <w:qFormat/>
    <w:rsid w:val="002C4FB5"/>
    <w:pPr>
      <w:spacing w:after="200" w:line="276" w:lineRule="auto"/>
    </w:pPr>
    <w:rPr>
      <w:sz w:val="26"/>
      <w:szCs w:val="22"/>
      <w:lang w:eastAsia="en-US"/>
    </w:rPr>
  </w:style>
  <w:style w:type="paragraph" w:styleId="10">
    <w:name w:val="heading 1"/>
    <w:basedOn w:val="a0"/>
    <w:next w:val="a0"/>
    <w:link w:val="11"/>
    <w:uiPriority w:val="99"/>
    <w:qFormat/>
    <w:rsid w:val="0004268C"/>
    <w:pPr>
      <w:keepNext/>
      <w:keepLines/>
      <w:spacing w:before="480" w:after="0"/>
      <w:outlineLvl w:val="0"/>
    </w:pPr>
    <w:rPr>
      <w:rFonts w:ascii="Proxima Nova Bl" w:eastAsia="Times New Roman" w:hAnsi="Proxima Nova Bl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9"/>
    <w:qFormat/>
    <w:rsid w:val="0004268C"/>
    <w:pPr>
      <w:keepNext/>
      <w:keepLines/>
      <w:spacing w:before="200" w:after="0"/>
      <w:outlineLvl w:val="1"/>
    </w:pPr>
    <w:rPr>
      <w:rFonts w:ascii="Proxima Nova Bl" w:eastAsia="Times New Roman" w:hAnsi="Proxima Nova Bl"/>
      <w:b/>
      <w:bCs/>
      <w:color w:val="4F81BD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3861A0"/>
    <w:pPr>
      <w:keepNext/>
      <w:keepLines/>
      <w:spacing w:before="200" w:after="0"/>
      <w:outlineLvl w:val="2"/>
    </w:pPr>
    <w:rPr>
      <w:rFonts w:ascii="Proxima Nova Bl" w:eastAsia="Times New Roman" w:hAnsi="Proxima Nova Bl"/>
      <w:b/>
      <w:bCs/>
      <w:color w:val="4F81BD"/>
      <w:sz w:val="24"/>
    </w:rPr>
  </w:style>
  <w:style w:type="paragraph" w:styleId="40">
    <w:name w:val="heading 4"/>
    <w:basedOn w:val="a0"/>
    <w:next w:val="a0"/>
    <w:link w:val="41"/>
    <w:uiPriority w:val="99"/>
    <w:qFormat/>
    <w:rsid w:val="006463EC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0">
    <w:name w:val="heading 5"/>
    <w:basedOn w:val="a0"/>
    <w:next w:val="a0"/>
    <w:link w:val="51"/>
    <w:uiPriority w:val="99"/>
    <w:qFormat/>
    <w:rsid w:val="006463EC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6463EC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sz w:val="22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6463EC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6463EC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6463EC"/>
    <w:pPr>
      <w:spacing w:before="240" w:after="60" w:line="240" w:lineRule="auto"/>
      <w:outlineLvl w:val="8"/>
    </w:pPr>
    <w:rPr>
      <w:rFonts w:ascii="Arial" w:eastAsia="Times New Roman" w:hAnsi="Arial" w:cs="Arial"/>
      <w:sz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04268C"/>
    <w:rPr>
      <w:rFonts w:ascii="Proxima Nova Bl" w:hAnsi="Proxima Nova Bl" w:cs="Times New Roman"/>
      <w:b/>
      <w:bCs/>
      <w:color w:val="365F91"/>
      <w:sz w:val="28"/>
      <w:szCs w:val="28"/>
    </w:rPr>
  </w:style>
  <w:style w:type="character" w:customStyle="1" w:styleId="21">
    <w:name w:val="Заголовок 2 Знак"/>
    <w:link w:val="20"/>
    <w:uiPriority w:val="99"/>
    <w:locked/>
    <w:rsid w:val="0004268C"/>
    <w:rPr>
      <w:rFonts w:ascii="Proxima Nova Bl" w:hAnsi="Proxima Nova Bl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3861A0"/>
    <w:rPr>
      <w:rFonts w:ascii="Proxima Nova Bl" w:hAnsi="Proxima Nova Bl" w:cs="Times New Roman"/>
      <w:b/>
      <w:bCs/>
      <w:color w:val="4F81BD"/>
      <w:sz w:val="24"/>
    </w:rPr>
  </w:style>
  <w:style w:type="character" w:customStyle="1" w:styleId="41">
    <w:name w:val="Заголовок 4 Знак"/>
    <w:link w:val="40"/>
    <w:uiPriority w:val="99"/>
    <w:locked/>
    <w:rsid w:val="006463EC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link w:val="50"/>
    <w:uiPriority w:val="99"/>
    <w:locked/>
    <w:rsid w:val="006463EC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6463EC"/>
    <w:rPr>
      <w:rFonts w:ascii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9"/>
    <w:locked/>
    <w:rsid w:val="006463EC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uiPriority w:val="99"/>
    <w:locked/>
    <w:rsid w:val="006463EC"/>
    <w:rPr>
      <w:rFonts w:ascii="Arial" w:hAnsi="Arial" w:cs="Arial"/>
      <w:lang w:eastAsia="ru-RU"/>
    </w:rPr>
  </w:style>
  <w:style w:type="paragraph" w:styleId="a4">
    <w:name w:val="header"/>
    <w:basedOn w:val="a0"/>
    <w:link w:val="a5"/>
    <w:uiPriority w:val="99"/>
    <w:rsid w:val="00E8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link w:val="a4"/>
    <w:uiPriority w:val="99"/>
    <w:locked/>
    <w:rsid w:val="00E86031"/>
    <w:rPr>
      <w:rFonts w:cs="Times New Roman"/>
      <w:sz w:val="26"/>
    </w:rPr>
  </w:style>
  <w:style w:type="paragraph" w:styleId="a6">
    <w:name w:val="footer"/>
    <w:basedOn w:val="a0"/>
    <w:link w:val="a7"/>
    <w:uiPriority w:val="99"/>
    <w:rsid w:val="00E8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E86031"/>
    <w:rPr>
      <w:rFonts w:cs="Times New Roman"/>
      <w:sz w:val="26"/>
    </w:rPr>
  </w:style>
  <w:style w:type="paragraph" w:styleId="a8">
    <w:name w:val="Balloon Text"/>
    <w:basedOn w:val="a0"/>
    <w:link w:val="a9"/>
    <w:uiPriority w:val="99"/>
    <w:semiHidden/>
    <w:rsid w:val="00E86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E86031"/>
    <w:rPr>
      <w:rFonts w:ascii="Tahoma" w:hAnsi="Tahoma" w:cs="Tahoma"/>
      <w:sz w:val="16"/>
      <w:szCs w:val="16"/>
    </w:rPr>
  </w:style>
  <w:style w:type="table" w:styleId="aa">
    <w:name w:val="Table Grid"/>
    <w:aliases w:val="Карман"/>
    <w:basedOn w:val="a2"/>
    <w:uiPriority w:val="59"/>
    <w:rsid w:val="00E8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link w:val="ac"/>
    <w:uiPriority w:val="34"/>
    <w:qFormat/>
    <w:rsid w:val="003861A0"/>
    <w:pPr>
      <w:ind w:left="720"/>
      <w:contextualSpacing/>
    </w:pPr>
  </w:style>
  <w:style w:type="paragraph" w:styleId="ad">
    <w:name w:val="TOC Heading"/>
    <w:basedOn w:val="10"/>
    <w:next w:val="a0"/>
    <w:uiPriority w:val="39"/>
    <w:qFormat/>
    <w:rsid w:val="00D13DCC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rsid w:val="00D13DCC"/>
    <w:pPr>
      <w:spacing w:after="100"/>
    </w:pPr>
  </w:style>
  <w:style w:type="paragraph" w:styleId="22">
    <w:name w:val="toc 2"/>
    <w:basedOn w:val="a0"/>
    <w:next w:val="a0"/>
    <w:autoRedefine/>
    <w:uiPriority w:val="39"/>
    <w:rsid w:val="00B00F43"/>
    <w:pPr>
      <w:tabs>
        <w:tab w:val="right" w:leader="dot" w:pos="9627"/>
      </w:tabs>
      <w:spacing w:after="100" w:line="240" w:lineRule="auto"/>
      <w:ind w:left="261"/>
    </w:pPr>
  </w:style>
  <w:style w:type="paragraph" w:styleId="31">
    <w:name w:val="toc 3"/>
    <w:basedOn w:val="a0"/>
    <w:next w:val="a0"/>
    <w:autoRedefine/>
    <w:uiPriority w:val="39"/>
    <w:rsid w:val="00F85AEB"/>
    <w:pPr>
      <w:tabs>
        <w:tab w:val="right" w:leader="dot" w:pos="9639"/>
      </w:tabs>
      <w:spacing w:after="60" w:line="264" w:lineRule="auto"/>
      <w:ind w:left="284"/>
    </w:pPr>
    <w:rPr>
      <w:rFonts w:ascii="Arial" w:hAnsi="Arial" w:cs="Arial"/>
      <w:noProof/>
    </w:rPr>
  </w:style>
  <w:style w:type="character" w:styleId="ae">
    <w:name w:val="Hyperlink"/>
    <w:uiPriority w:val="99"/>
    <w:rsid w:val="00D13DCC"/>
    <w:rPr>
      <w:rFonts w:cs="Times New Roman"/>
      <w:color w:val="0000FF"/>
      <w:u w:val="single"/>
    </w:rPr>
  </w:style>
  <w:style w:type="character" w:styleId="af">
    <w:name w:val="annotation reference"/>
    <w:uiPriority w:val="99"/>
    <w:rsid w:val="0068632D"/>
    <w:rPr>
      <w:rFonts w:cs="Times New Roman"/>
      <w:sz w:val="16"/>
      <w:szCs w:val="16"/>
    </w:rPr>
  </w:style>
  <w:style w:type="paragraph" w:styleId="af0">
    <w:name w:val="annotation text"/>
    <w:basedOn w:val="a0"/>
    <w:link w:val="af1"/>
    <w:uiPriority w:val="99"/>
    <w:rsid w:val="0068632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locked/>
    <w:rsid w:val="0068632D"/>
    <w:rPr>
      <w:rFonts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rsid w:val="0068632D"/>
    <w:rPr>
      <w:b/>
      <w:bCs/>
    </w:rPr>
  </w:style>
  <w:style w:type="character" w:customStyle="1" w:styleId="af3">
    <w:name w:val="Тема примечания Знак"/>
    <w:link w:val="af2"/>
    <w:uiPriority w:val="99"/>
    <w:locked/>
    <w:rsid w:val="0068632D"/>
    <w:rPr>
      <w:rFonts w:cs="Times New Roman"/>
      <w:b/>
      <w:bCs/>
      <w:sz w:val="20"/>
      <w:szCs w:val="20"/>
    </w:rPr>
  </w:style>
  <w:style w:type="paragraph" w:customStyle="1" w:styleId="af4">
    <w:name w:val="Знак Знак Знак Знак Знак Знак 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-6-1">
    <w:name w:val="(Заключени)-6-Пункт №1"/>
    <w:basedOn w:val="10"/>
    <w:uiPriority w:val="99"/>
    <w:rsid w:val="006463EC"/>
    <w:pPr>
      <w:keepLines w:val="0"/>
      <w:numPr>
        <w:numId w:val="6"/>
      </w:numPr>
      <w:spacing w:before="240" w:after="60" w:line="360" w:lineRule="auto"/>
    </w:pPr>
    <w:rPr>
      <w:rFonts w:ascii="Times New Roman" w:hAnsi="Times New Roman" w:cs="Arial"/>
      <w:color w:val="auto"/>
      <w:kern w:val="32"/>
      <w:szCs w:val="32"/>
      <w:lang w:eastAsia="ru-RU"/>
    </w:rPr>
  </w:style>
  <w:style w:type="paragraph" w:customStyle="1" w:styleId="-7-11">
    <w:name w:val="(Заключение)-7-Пункты №1.1"/>
    <w:basedOn w:val="20"/>
    <w:uiPriority w:val="99"/>
    <w:rsid w:val="006463EC"/>
    <w:pPr>
      <w:keepLines w:val="0"/>
      <w:numPr>
        <w:ilvl w:val="1"/>
        <w:numId w:val="6"/>
      </w:numPr>
      <w:spacing w:before="240" w:after="60" w:line="360" w:lineRule="auto"/>
    </w:pPr>
    <w:rPr>
      <w:rFonts w:ascii="Times New Roman" w:hAnsi="Times New Roman" w:cs="Arial"/>
      <w:iCs/>
      <w:color w:val="auto"/>
      <w:sz w:val="28"/>
      <w:szCs w:val="28"/>
      <w:lang w:eastAsia="ru-RU"/>
    </w:rPr>
  </w:style>
  <w:style w:type="paragraph" w:customStyle="1" w:styleId="af5">
    <w:name w:val="Текст заключения"/>
    <w:basedOn w:val="a0"/>
    <w:next w:val="a0"/>
    <w:uiPriority w:val="99"/>
    <w:rsid w:val="006463EC"/>
    <w:pPr>
      <w:spacing w:after="0" w:line="360" w:lineRule="auto"/>
      <w:ind w:left="720"/>
      <w:jc w:val="both"/>
    </w:pPr>
    <w:rPr>
      <w:rFonts w:ascii="Times New Roman" w:eastAsia="Times New Roman" w:hAnsi="Times New Roman"/>
      <w:iCs/>
      <w:sz w:val="24"/>
      <w:szCs w:val="20"/>
      <w:lang w:eastAsia="ru-RU"/>
    </w:rPr>
  </w:style>
  <w:style w:type="paragraph" w:customStyle="1" w:styleId="14127">
    <w:name w:val="Стиль 14 пт Первая строка:  127 см"/>
    <w:basedOn w:val="a0"/>
    <w:uiPriority w:val="99"/>
    <w:rsid w:val="006463EC"/>
    <w:pPr>
      <w:numPr>
        <w:numId w:val="7"/>
      </w:numPr>
      <w:tabs>
        <w:tab w:val="left" w:pos="5580"/>
      </w:tabs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8-12">
    <w:name w:val="Стиль (Заключение)-8-Основной текст + 12 пт"/>
    <w:basedOn w:val="a0"/>
    <w:link w:val="-8-120"/>
    <w:uiPriority w:val="99"/>
    <w:rsid w:val="006463EC"/>
    <w:pPr>
      <w:tabs>
        <w:tab w:val="left" w:pos="5580"/>
      </w:tabs>
      <w:spacing w:before="120" w:after="12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120">
    <w:name w:val="Стиль (Заключение)-8-Основной текст + 12 пт Знак"/>
    <w:link w:val="-8-12"/>
    <w:uiPriority w:val="99"/>
    <w:locked/>
    <w:rsid w:val="006463EC"/>
    <w:rPr>
      <w:rFonts w:ascii="Times New Roman" w:hAnsi="Times New Roman"/>
      <w:sz w:val="24"/>
      <w:lang w:eastAsia="ru-RU"/>
    </w:rPr>
  </w:style>
  <w:style w:type="character" w:styleId="af6">
    <w:name w:val="page number"/>
    <w:uiPriority w:val="99"/>
    <w:rsid w:val="006463EC"/>
    <w:rPr>
      <w:rFonts w:cs="Times New Roman"/>
    </w:rPr>
  </w:style>
  <w:style w:type="paragraph" w:styleId="af7">
    <w:name w:val="List Number"/>
    <w:basedOn w:val="a0"/>
    <w:uiPriority w:val="99"/>
    <w:rsid w:val="006463EC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17-">
    <w:name w:val="(Заключение)-17-Перечень используемой литературы"/>
    <w:basedOn w:val="52"/>
    <w:autoRedefine/>
    <w:uiPriority w:val="99"/>
    <w:rsid w:val="006463EC"/>
    <w:pPr>
      <w:ind w:left="0" w:firstLine="0"/>
    </w:pPr>
  </w:style>
  <w:style w:type="paragraph" w:styleId="52">
    <w:name w:val="List 5"/>
    <w:basedOn w:val="a0"/>
    <w:uiPriority w:val="99"/>
    <w:rsid w:val="006463EC"/>
    <w:pPr>
      <w:spacing w:after="0" w:line="240" w:lineRule="auto"/>
      <w:ind w:left="1415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8">
    <w:name w:val="Body Text"/>
    <w:basedOn w:val="a0"/>
    <w:link w:val="af9"/>
    <w:uiPriority w:val="99"/>
    <w:rsid w:val="006463EC"/>
    <w:pPr>
      <w:widowControl w:val="0"/>
      <w:tabs>
        <w:tab w:val="left" w:pos="5580"/>
      </w:tabs>
      <w:spacing w:after="0" w:line="240" w:lineRule="auto"/>
      <w:jc w:val="both"/>
    </w:pPr>
    <w:rPr>
      <w:rFonts w:ascii="Arial" w:eastAsia="Times New Roman" w:hAnsi="Arial"/>
      <w:b/>
      <w:i/>
      <w:sz w:val="24"/>
      <w:szCs w:val="20"/>
      <w:lang w:eastAsia="ru-RU"/>
    </w:rPr>
  </w:style>
  <w:style w:type="character" w:customStyle="1" w:styleId="af9">
    <w:name w:val="Основной текст Знак"/>
    <w:link w:val="af8"/>
    <w:uiPriority w:val="99"/>
    <w:locked/>
    <w:rsid w:val="006463EC"/>
    <w:rPr>
      <w:rFonts w:ascii="Arial" w:hAnsi="Arial" w:cs="Times New Roman"/>
      <w:b/>
      <w:i/>
      <w:sz w:val="20"/>
      <w:szCs w:val="20"/>
      <w:lang w:eastAsia="ru-RU"/>
    </w:rPr>
  </w:style>
  <w:style w:type="paragraph" w:customStyle="1" w:styleId="-10-">
    <w:name w:val="(Заключение)-10-Текст Актов!"/>
    <w:basedOn w:val="a0"/>
    <w:autoRedefine/>
    <w:uiPriority w:val="99"/>
    <w:rsid w:val="006463EC"/>
    <w:pPr>
      <w:tabs>
        <w:tab w:val="left" w:pos="360"/>
        <w:tab w:val="left" w:pos="5580"/>
      </w:tabs>
      <w:spacing w:after="0" w:line="360" w:lineRule="auto"/>
      <w:ind w:firstLine="360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-11-">
    <w:name w:val="(Заключение)-11-Конструкция скважины"/>
    <w:basedOn w:val="a0"/>
    <w:link w:val="-11-0"/>
    <w:autoRedefine/>
    <w:uiPriority w:val="99"/>
    <w:rsid w:val="006463EC"/>
    <w:pPr>
      <w:numPr>
        <w:numId w:val="8"/>
      </w:numPr>
      <w:tabs>
        <w:tab w:val="left" w:pos="426"/>
      </w:tabs>
      <w:spacing w:after="0" w:line="360" w:lineRule="auto"/>
      <w:ind w:right="15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-11-0">
    <w:name w:val="(Заключение)-11-Конструкция скважины Знак"/>
    <w:link w:val="-11-"/>
    <w:uiPriority w:val="99"/>
    <w:locked/>
    <w:rsid w:val="006463EC"/>
    <w:rPr>
      <w:rFonts w:ascii="Times New Roman" w:eastAsia="Times New Roman" w:hAnsi="Times New Roman"/>
      <w:sz w:val="28"/>
      <w:szCs w:val="24"/>
    </w:rPr>
  </w:style>
  <w:style w:type="paragraph" w:customStyle="1" w:styleId="-8-">
    <w:name w:val="(Заключение)-8-Основной текст"/>
    <w:basedOn w:val="a0"/>
    <w:link w:val="-8-0"/>
    <w:uiPriority w:val="99"/>
    <w:rsid w:val="006463EC"/>
    <w:pPr>
      <w:tabs>
        <w:tab w:val="left" w:pos="5580"/>
      </w:tabs>
      <w:spacing w:after="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0">
    <w:name w:val="(Заключение)-8-Основной текст Знак"/>
    <w:link w:val="-8-"/>
    <w:uiPriority w:val="99"/>
    <w:locked/>
    <w:rsid w:val="006463EC"/>
    <w:rPr>
      <w:rFonts w:ascii="Times New Roman" w:hAnsi="Times New Roman"/>
      <w:sz w:val="24"/>
      <w:lang w:eastAsia="ru-RU"/>
    </w:rPr>
  </w:style>
  <w:style w:type="character" w:styleId="afa">
    <w:name w:val="FollowedHyperlink"/>
    <w:uiPriority w:val="99"/>
    <w:rsid w:val="006463EC"/>
    <w:rPr>
      <w:rFonts w:cs="Times New Roman"/>
      <w:color w:val="800080"/>
      <w:u w:val="single"/>
    </w:rPr>
  </w:style>
  <w:style w:type="paragraph" w:styleId="23">
    <w:name w:val="Body Text 2"/>
    <w:basedOn w:val="a0"/>
    <w:link w:val="24"/>
    <w:uiPriority w:val="99"/>
    <w:rsid w:val="006463EC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link w:val="23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paragraph" w:styleId="afb">
    <w:name w:val="Body Text Indent"/>
    <w:basedOn w:val="a0"/>
    <w:link w:val="afc"/>
    <w:uiPriority w:val="99"/>
    <w:rsid w:val="006463EC"/>
    <w:pPr>
      <w:spacing w:after="120" w:line="240" w:lineRule="auto"/>
      <w:ind w:left="283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character" w:customStyle="1" w:styleId="afc">
    <w:name w:val="Основной текст с отступом Знак"/>
    <w:link w:val="afb"/>
    <w:uiPriority w:val="99"/>
    <w:locked/>
    <w:rsid w:val="006463EC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fd">
    <w:name w:val="caption"/>
    <w:basedOn w:val="a0"/>
    <w:next w:val="a0"/>
    <w:uiPriority w:val="99"/>
    <w:qFormat/>
    <w:rsid w:val="006463EC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e">
    <w:name w:val="Стиль"/>
    <w:uiPriority w:val="99"/>
    <w:rsid w:val="006463EC"/>
    <w:pPr>
      <w:widowControl w:val="0"/>
    </w:pPr>
    <w:rPr>
      <w:rFonts w:ascii="Times New Roman" w:eastAsia="Times New Roman" w:hAnsi="Times New Roman"/>
    </w:rPr>
  </w:style>
  <w:style w:type="paragraph" w:customStyle="1" w:styleId="-8-1">
    <w:name w:val="(Заключение)-8-Основной текст Знак Знак Знак Знак"/>
    <w:basedOn w:val="a0"/>
    <w:link w:val="-8-2"/>
    <w:uiPriority w:val="99"/>
    <w:rsid w:val="006463EC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2">
    <w:name w:val="(Заключение)-8-Основной текст Знак Знак Знак Знак Знак"/>
    <w:link w:val="-8-1"/>
    <w:uiPriority w:val="99"/>
    <w:locked/>
    <w:rsid w:val="006463EC"/>
    <w:rPr>
      <w:rFonts w:ascii="Times New Roman" w:hAnsi="Times New Roman"/>
      <w:sz w:val="24"/>
      <w:lang w:eastAsia="ru-RU"/>
    </w:rPr>
  </w:style>
  <w:style w:type="paragraph" w:styleId="25">
    <w:name w:val="Body Text Indent 2"/>
    <w:basedOn w:val="a0"/>
    <w:link w:val="26"/>
    <w:uiPriority w:val="99"/>
    <w:rsid w:val="006463EC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link w:val="25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-8-095">
    <w:name w:val="Стиль (Заключение)-8-Основной текст Знак + Первая строка:  095 см... Знак"/>
    <w:basedOn w:val="a0"/>
    <w:link w:val="-8-0950"/>
    <w:uiPriority w:val="99"/>
    <w:rsid w:val="006463EC"/>
    <w:pPr>
      <w:tabs>
        <w:tab w:val="left" w:pos="5760"/>
      </w:tabs>
      <w:spacing w:after="0" w:line="360" w:lineRule="auto"/>
      <w:ind w:firstLine="540"/>
    </w:pPr>
    <w:rPr>
      <w:rFonts w:ascii="Times New Roman" w:hAnsi="Times New Roman"/>
      <w:sz w:val="24"/>
      <w:szCs w:val="20"/>
      <w:lang w:eastAsia="ru-RU"/>
    </w:rPr>
  </w:style>
  <w:style w:type="character" w:customStyle="1" w:styleId="-8-0950">
    <w:name w:val="Стиль (Заключение)-8-Основной текст Знак + Первая строка:  095 см... Знак Знак"/>
    <w:link w:val="-8-095"/>
    <w:uiPriority w:val="99"/>
    <w:locked/>
    <w:rsid w:val="006463EC"/>
    <w:rPr>
      <w:rFonts w:ascii="Times New Roman" w:hAnsi="Times New Roman"/>
      <w:sz w:val="24"/>
      <w:lang w:eastAsia="ru-RU"/>
    </w:rPr>
  </w:style>
  <w:style w:type="paragraph" w:customStyle="1" w:styleId="aff">
    <w:name w:val="Текст таблиц"/>
    <w:basedOn w:val="a0"/>
    <w:link w:val="aff0"/>
    <w:autoRedefine/>
    <w:uiPriority w:val="99"/>
    <w:rsid w:val="006463EC"/>
    <w:pPr>
      <w:tabs>
        <w:tab w:val="left" w:pos="5580"/>
      </w:tabs>
      <w:spacing w:after="0" w:line="360" w:lineRule="auto"/>
    </w:pPr>
    <w:rPr>
      <w:rFonts w:ascii="Times New Roman" w:hAnsi="Times New Roman"/>
      <w:color w:val="000000"/>
      <w:sz w:val="24"/>
      <w:szCs w:val="20"/>
      <w:lang w:eastAsia="ru-RU"/>
    </w:rPr>
  </w:style>
  <w:style w:type="character" w:customStyle="1" w:styleId="aff0">
    <w:name w:val="Текст таблиц Знак"/>
    <w:link w:val="aff"/>
    <w:uiPriority w:val="99"/>
    <w:locked/>
    <w:rsid w:val="006463EC"/>
    <w:rPr>
      <w:rFonts w:ascii="Times New Roman" w:hAnsi="Times New Roman"/>
      <w:color w:val="000000"/>
      <w:sz w:val="24"/>
      <w:lang w:eastAsia="ru-RU"/>
    </w:rPr>
  </w:style>
  <w:style w:type="paragraph" w:customStyle="1" w:styleId="-12-">
    <w:name w:val="(Заключение)-12-Подписи Экспертов"/>
    <w:basedOn w:val="a0"/>
    <w:autoRedefine/>
    <w:uiPriority w:val="99"/>
    <w:rsid w:val="006463EC"/>
    <w:pPr>
      <w:tabs>
        <w:tab w:val="left" w:pos="6120"/>
      </w:tabs>
      <w:spacing w:after="0" w:line="360" w:lineRule="auto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-8-0951">
    <w:name w:val="Стиль (Заключение)-8-Основной текст Знак + Первая строка:  095 см..."/>
    <w:basedOn w:val="a0"/>
    <w:uiPriority w:val="99"/>
    <w:rsid w:val="006463EC"/>
    <w:pPr>
      <w:tabs>
        <w:tab w:val="left" w:pos="5760"/>
      </w:tabs>
      <w:spacing w:after="0" w:line="360" w:lineRule="auto"/>
      <w:ind w:firstLine="540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f1">
    <w:name w:val="Центрированный"/>
    <w:basedOn w:val="a0"/>
    <w:uiPriority w:val="99"/>
    <w:rsid w:val="006463EC"/>
    <w:pPr>
      <w:spacing w:before="60"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-8-3">
    <w:name w:val="(Заключение)-8-Основной текст Знак Знак"/>
    <w:basedOn w:val="a0"/>
    <w:link w:val="-8-4"/>
    <w:uiPriority w:val="99"/>
    <w:rsid w:val="006463EC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8"/>
      <w:szCs w:val="20"/>
      <w:lang w:eastAsia="ru-RU"/>
    </w:rPr>
  </w:style>
  <w:style w:type="character" w:customStyle="1" w:styleId="-8-4">
    <w:name w:val="(Заключение)-8-Основной текст Знак Знак Знак"/>
    <w:link w:val="-8-3"/>
    <w:uiPriority w:val="99"/>
    <w:locked/>
    <w:rsid w:val="006463EC"/>
    <w:rPr>
      <w:rFonts w:ascii="Times New Roman" w:hAnsi="Times New Roman"/>
      <w:sz w:val="28"/>
      <w:lang w:eastAsia="ru-RU"/>
    </w:rPr>
  </w:style>
  <w:style w:type="paragraph" w:customStyle="1" w:styleId="-14-">
    <w:name w:val="(Заключение)-14-Название приложения"/>
    <w:basedOn w:val="20"/>
    <w:autoRedefine/>
    <w:uiPriority w:val="99"/>
    <w:rsid w:val="006463EC"/>
    <w:pPr>
      <w:keepLines w:val="0"/>
      <w:numPr>
        <w:numId w:val="9"/>
      </w:numPr>
      <w:spacing w:before="0" w:line="360" w:lineRule="auto"/>
      <w:jc w:val="center"/>
    </w:pPr>
    <w:rPr>
      <w:rFonts w:ascii="Times New Roman" w:hAnsi="Times New Roman" w:cs="Arial"/>
      <w:iCs/>
      <w:caps/>
      <w:color w:val="auto"/>
      <w:sz w:val="28"/>
      <w:szCs w:val="28"/>
      <w:lang w:eastAsia="ru-RU"/>
    </w:rPr>
  </w:style>
  <w:style w:type="paragraph" w:styleId="32">
    <w:name w:val="Body Text 3"/>
    <w:basedOn w:val="a0"/>
    <w:link w:val="33"/>
    <w:uiPriority w:val="99"/>
    <w:rsid w:val="006463EC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3">
    <w:name w:val="Основной текст 3 Знак"/>
    <w:link w:val="32"/>
    <w:uiPriority w:val="99"/>
    <w:locked/>
    <w:rsid w:val="006463EC"/>
    <w:rPr>
      <w:rFonts w:ascii="Times New Roman" w:hAnsi="Times New Roman" w:cs="Times New Roman"/>
      <w:sz w:val="16"/>
      <w:szCs w:val="16"/>
      <w:lang w:eastAsia="ru-RU"/>
    </w:rPr>
  </w:style>
  <w:style w:type="paragraph" w:customStyle="1" w:styleId="-13-0">
    <w:name w:val="Стиль (Заключение)-13-Название приложения + Первая строка:  0 см"/>
    <w:basedOn w:val="a0"/>
    <w:uiPriority w:val="99"/>
    <w:rsid w:val="006463EC"/>
    <w:pPr>
      <w:keepNext/>
      <w:tabs>
        <w:tab w:val="left" w:pos="1200"/>
      </w:tabs>
      <w:spacing w:after="0" w:line="360" w:lineRule="auto"/>
      <w:jc w:val="center"/>
      <w:outlineLvl w:val="1"/>
    </w:pPr>
    <w:rPr>
      <w:rFonts w:ascii="Times New Roman" w:eastAsia="Times New Roman" w:hAnsi="Times New Roman"/>
      <w:b/>
      <w:bCs/>
      <w:caps/>
      <w:sz w:val="28"/>
      <w:szCs w:val="20"/>
      <w:lang w:eastAsia="ru-RU"/>
    </w:rPr>
  </w:style>
  <w:style w:type="paragraph" w:customStyle="1" w:styleId="210">
    <w:name w:val="Основной текст 21"/>
    <w:basedOn w:val="a0"/>
    <w:uiPriority w:val="99"/>
    <w:rsid w:val="006463EC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paragraph" w:styleId="34">
    <w:name w:val="Body Text Indent 3"/>
    <w:basedOn w:val="a0"/>
    <w:link w:val="35"/>
    <w:uiPriority w:val="99"/>
    <w:rsid w:val="006463EC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5">
    <w:name w:val="Основной текст с отступом 3 Знак"/>
    <w:link w:val="34"/>
    <w:uiPriority w:val="99"/>
    <w:locked/>
    <w:rsid w:val="006463EC"/>
    <w:rPr>
      <w:rFonts w:ascii="Times New Roman" w:hAnsi="Times New Roman" w:cs="Times New Roman"/>
      <w:sz w:val="16"/>
      <w:szCs w:val="16"/>
      <w:lang w:eastAsia="ru-RU"/>
    </w:rPr>
  </w:style>
  <w:style w:type="paragraph" w:customStyle="1" w:styleId="-8-12pt">
    <w:name w:val="Стиль (Заключение)-8-Основной текст Знак + 12 pt"/>
    <w:basedOn w:val="a0"/>
    <w:uiPriority w:val="99"/>
    <w:rsid w:val="006463EC"/>
    <w:pPr>
      <w:spacing w:after="0" w:line="240" w:lineRule="auto"/>
      <w:ind w:firstLine="709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2-">
    <w:name w:val="(Заключение)-2-Титульный лист"/>
    <w:basedOn w:val="a0"/>
    <w:autoRedefine/>
    <w:uiPriority w:val="99"/>
    <w:rsid w:val="006463EC"/>
    <w:pPr>
      <w:tabs>
        <w:tab w:val="left" w:pos="5580"/>
      </w:tabs>
      <w:spacing w:after="0" w:line="360" w:lineRule="auto"/>
      <w:ind w:left="180" w:firstLine="41"/>
      <w:jc w:val="center"/>
    </w:pPr>
    <w:rPr>
      <w:rFonts w:ascii="Times New Roman" w:eastAsia="Times New Roman" w:hAnsi="Times New Roman"/>
      <w:b/>
      <w:sz w:val="32"/>
      <w:szCs w:val="32"/>
      <w:lang w:eastAsia="ru-RU"/>
    </w:rPr>
  </w:style>
  <w:style w:type="paragraph" w:customStyle="1" w:styleId="aff2">
    <w:name w:val="Знак Знак Знак 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220">
    <w:name w:val="22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3TimesNewRoman12">
    <w:name w:val="Стиль Заголовок 3 + Times New Roman 12 пт"/>
    <w:basedOn w:val="3"/>
    <w:uiPriority w:val="99"/>
    <w:rsid w:val="006463EC"/>
    <w:pPr>
      <w:keepLines w:val="0"/>
      <w:spacing w:before="0" w:line="360" w:lineRule="auto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3TimesNewRoman121">
    <w:name w:val="Стиль Заголовок 3 + Times New Roman 12 пт1"/>
    <w:basedOn w:val="3"/>
    <w:uiPriority w:val="99"/>
    <w:rsid w:val="006463EC"/>
    <w:pPr>
      <w:keepLines w:val="0"/>
      <w:spacing w:before="0" w:line="360" w:lineRule="auto"/>
      <w:ind w:left="680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-1-">
    <w:name w:val="(Заключение)-1-ООО&quot;ГЭД&quot;"/>
    <w:basedOn w:val="12"/>
    <w:autoRedefine/>
    <w:uiPriority w:val="99"/>
    <w:rsid w:val="006463EC"/>
    <w:pPr>
      <w:tabs>
        <w:tab w:val="left" w:pos="180"/>
        <w:tab w:val="left" w:pos="900"/>
        <w:tab w:val="right" w:leader="dot" w:pos="9540"/>
        <w:tab w:val="right" w:leader="dot" w:pos="9720"/>
      </w:tabs>
      <w:spacing w:before="60" w:after="60" w:line="240" w:lineRule="auto"/>
      <w:ind w:right="921"/>
      <w:jc w:val="center"/>
    </w:pPr>
    <w:rPr>
      <w:rFonts w:ascii="Times New Roman" w:eastAsia="Times New Roman" w:hAnsi="Times New Roman" w:cs="Arial"/>
      <w:b/>
      <w:bCs/>
      <w:iCs/>
      <w:caps/>
      <w:noProof/>
      <w:spacing w:val="20"/>
      <w:sz w:val="36"/>
      <w:szCs w:val="36"/>
      <w:lang w:eastAsia="ru-RU"/>
    </w:rPr>
  </w:style>
  <w:style w:type="paragraph" w:customStyle="1" w:styleId="aff3">
    <w:name w:val="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1">
    <w:name w:val="Знак Знак Знак Знак Знак Знак Знак1"/>
    <w:next w:val="10"/>
    <w:autoRedefine/>
    <w:uiPriority w:val="99"/>
    <w:semiHidden/>
    <w:rsid w:val="006463EC"/>
    <w:pPr>
      <w:numPr>
        <w:ilvl w:val="1"/>
        <w:numId w:val="10"/>
      </w:numPr>
      <w:snapToGrid w:val="0"/>
      <w:spacing w:line="360" w:lineRule="auto"/>
      <w:jc w:val="both"/>
    </w:pPr>
    <w:rPr>
      <w:rFonts w:ascii="Times New Roman" w:eastAsia="STXihei" w:hAnsi="Times New Roman"/>
      <w:bCs/>
      <w:noProof/>
      <w:sz w:val="22"/>
      <w:szCs w:val="28"/>
      <w:lang w:val="en-US" w:eastAsia="en-US"/>
    </w:rPr>
  </w:style>
  <w:style w:type="paragraph" w:customStyle="1" w:styleId="13">
    <w:name w:val="Знак Знак Знак Знак1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aff4">
    <w:name w:val="Знак Знак Знак Знак Знак Знак Знак Знак Знак Знак Знак Знак Знак Знак Знак Знак"/>
    <w:basedOn w:val="a0"/>
    <w:autoRedefine/>
    <w:uiPriority w:val="99"/>
    <w:rsid w:val="006463EC"/>
    <w:pPr>
      <w:spacing w:after="160" w:line="240" w:lineRule="exact"/>
    </w:pPr>
    <w:rPr>
      <w:rFonts w:ascii="Times New Roman" w:eastAsia="STXihei" w:hAnsi="Times New Roman"/>
      <w:bCs/>
      <w:noProof/>
      <w:sz w:val="22"/>
      <w:szCs w:val="28"/>
      <w:lang w:val="en-US"/>
    </w:rPr>
  </w:style>
  <w:style w:type="paragraph" w:customStyle="1" w:styleId="CharChar">
    <w:name w:val="Char Char"/>
    <w:next w:val="10"/>
    <w:autoRedefine/>
    <w:uiPriority w:val="99"/>
    <w:semiHidden/>
    <w:rsid w:val="006463EC"/>
    <w:pPr>
      <w:tabs>
        <w:tab w:val="num" w:pos="1440"/>
      </w:tabs>
      <w:snapToGrid w:val="0"/>
      <w:spacing w:line="360" w:lineRule="auto"/>
      <w:ind w:left="1440" w:hanging="360"/>
      <w:jc w:val="both"/>
    </w:pPr>
    <w:rPr>
      <w:rFonts w:ascii="Times New Roman" w:eastAsia="STXihei" w:hAnsi="Times New Roman"/>
      <w:bCs/>
      <w:noProof/>
      <w:sz w:val="22"/>
      <w:szCs w:val="28"/>
      <w:lang w:val="en-US" w:eastAsia="en-US"/>
    </w:rPr>
  </w:style>
  <w:style w:type="paragraph" w:customStyle="1" w:styleId="14">
    <w:name w:val="Знак Знак Знак Знак Знак Знак Знак Знак Знак1 Знак"/>
    <w:next w:val="10"/>
    <w:autoRedefine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styleId="aff5">
    <w:name w:val="Document Map"/>
    <w:basedOn w:val="a0"/>
    <w:link w:val="aff6"/>
    <w:uiPriority w:val="99"/>
    <w:semiHidden/>
    <w:rsid w:val="006463EC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f6">
    <w:name w:val="Схема документа Знак"/>
    <w:link w:val="aff5"/>
    <w:uiPriority w:val="99"/>
    <w:semiHidden/>
    <w:locked/>
    <w:rsid w:val="006463EC"/>
    <w:rPr>
      <w:rFonts w:ascii="Tahoma" w:hAnsi="Tahoma" w:cs="Tahoma"/>
      <w:sz w:val="20"/>
      <w:szCs w:val="20"/>
      <w:shd w:val="clear" w:color="auto" w:fill="000080"/>
      <w:lang w:eastAsia="ru-RU"/>
    </w:rPr>
  </w:style>
  <w:style w:type="paragraph" w:styleId="aff7">
    <w:name w:val="Title"/>
    <w:basedOn w:val="a0"/>
    <w:link w:val="aff8"/>
    <w:uiPriority w:val="99"/>
    <w:qFormat/>
    <w:rsid w:val="006463EC"/>
    <w:pPr>
      <w:pBdr>
        <w:bottom w:val="double" w:sz="12" w:space="1" w:color="auto"/>
      </w:pBdr>
      <w:spacing w:before="120"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ru-RU"/>
    </w:rPr>
  </w:style>
  <w:style w:type="character" w:customStyle="1" w:styleId="aff8">
    <w:name w:val="Заголовок Знак"/>
    <w:link w:val="aff7"/>
    <w:uiPriority w:val="99"/>
    <w:locked/>
    <w:rsid w:val="006463EC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f9">
    <w:name w:val="Block Text"/>
    <w:basedOn w:val="a0"/>
    <w:uiPriority w:val="99"/>
    <w:rsid w:val="006463EC"/>
    <w:pPr>
      <w:tabs>
        <w:tab w:val="left" w:pos="8820"/>
      </w:tabs>
      <w:spacing w:before="120" w:after="0" w:line="240" w:lineRule="auto"/>
      <w:ind w:left="425" w:right="991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15">
    <w:name w:val="Цитата1"/>
    <w:basedOn w:val="a0"/>
    <w:uiPriority w:val="99"/>
    <w:rsid w:val="006463EC"/>
    <w:pPr>
      <w:overflowPunct w:val="0"/>
      <w:autoSpaceDE w:val="0"/>
      <w:autoSpaceDN w:val="0"/>
      <w:adjustRightInd w:val="0"/>
      <w:spacing w:after="0" w:line="360" w:lineRule="auto"/>
      <w:ind w:right="-1" w:firstLine="680"/>
      <w:jc w:val="both"/>
      <w:textAlignment w:val="baseline"/>
    </w:pPr>
    <w:rPr>
      <w:rFonts w:ascii="TimesET" w:eastAsia="Times New Roman" w:hAnsi="TimesET"/>
      <w:sz w:val="28"/>
      <w:szCs w:val="20"/>
      <w:lang w:val="en-US" w:eastAsia="ru-RU"/>
    </w:rPr>
  </w:style>
  <w:style w:type="paragraph" w:customStyle="1" w:styleId="-13-">
    <w:name w:val="Стиль (Заключение)-13-Название приложения + не все прописные"/>
    <w:basedOn w:val="a0"/>
    <w:uiPriority w:val="99"/>
    <w:rsid w:val="006463EC"/>
    <w:pPr>
      <w:keepNext/>
      <w:tabs>
        <w:tab w:val="left" w:pos="720"/>
        <w:tab w:val="left" w:pos="1200"/>
        <w:tab w:val="left" w:pos="5580"/>
      </w:tabs>
      <w:spacing w:after="0" w:line="360" w:lineRule="auto"/>
      <w:jc w:val="center"/>
      <w:outlineLvl w:val="1"/>
    </w:pPr>
    <w:rPr>
      <w:rFonts w:ascii="Times New Roman" w:eastAsia="SimSun" w:hAnsi="Times New Roman" w:cs="Arial"/>
      <w:b/>
      <w:bCs/>
      <w:sz w:val="24"/>
      <w:szCs w:val="28"/>
      <w:lang w:eastAsia="ru-RU"/>
    </w:rPr>
  </w:style>
  <w:style w:type="paragraph" w:customStyle="1" w:styleId="affa">
    <w:name w:val="заголовочки без содержания"/>
    <w:basedOn w:val="-8-3"/>
    <w:uiPriority w:val="99"/>
    <w:rsid w:val="006463EC"/>
    <w:pPr>
      <w:tabs>
        <w:tab w:val="clear" w:pos="5580"/>
        <w:tab w:val="left" w:pos="7920"/>
      </w:tabs>
      <w:ind w:left="0" w:firstLine="540"/>
    </w:pPr>
    <w:rPr>
      <w:rFonts w:eastAsia="SimSun"/>
      <w:b/>
      <w:sz w:val="24"/>
      <w:szCs w:val="24"/>
    </w:rPr>
  </w:style>
  <w:style w:type="paragraph" w:customStyle="1" w:styleId="affb">
    <w:name w:val="ЗАГОЛОВОК"/>
    <w:basedOn w:val="10"/>
    <w:uiPriority w:val="99"/>
    <w:rsid w:val="006463EC"/>
    <w:pPr>
      <w:keepLines w:val="0"/>
      <w:widowControl w:val="0"/>
      <w:tabs>
        <w:tab w:val="num" w:pos="360"/>
      </w:tabs>
      <w:spacing w:before="240" w:after="60" w:line="240" w:lineRule="auto"/>
      <w:jc w:val="both"/>
      <w:outlineLvl w:val="9"/>
    </w:pPr>
    <w:rPr>
      <w:rFonts w:ascii="Antiqua" w:hAnsi="Antiqua"/>
      <w:b w:val="0"/>
      <w:bCs w:val="0"/>
      <w:caps/>
      <w:color w:val="auto"/>
      <w:kern w:val="28"/>
      <w:sz w:val="24"/>
      <w:szCs w:val="24"/>
      <w:lang w:eastAsia="ru-RU"/>
    </w:rPr>
  </w:style>
  <w:style w:type="character" w:styleId="affc">
    <w:name w:val="Strong"/>
    <w:uiPriority w:val="99"/>
    <w:qFormat/>
    <w:rsid w:val="006463EC"/>
    <w:rPr>
      <w:rFonts w:cs="Times New Roman"/>
      <w:b/>
    </w:rPr>
  </w:style>
  <w:style w:type="paragraph" w:styleId="affd">
    <w:name w:val="List"/>
    <w:basedOn w:val="a0"/>
    <w:uiPriority w:val="99"/>
    <w:rsid w:val="006463EC"/>
    <w:pPr>
      <w:spacing w:after="0" w:line="240" w:lineRule="auto"/>
      <w:ind w:left="283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7">
    <w:name w:val="List 2"/>
    <w:basedOn w:val="a0"/>
    <w:uiPriority w:val="99"/>
    <w:rsid w:val="006463EC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6">
    <w:name w:val="List 3"/>
    <w:basedOn w:val="a0"/>
    <w:uiPriority w:val="99"/>
    <w:rsid w:val="006463EC"/>
    <w:pPr>
      <w:spacing w:after="0" w:line="240" w:lineRule="auto"/>
      <w:ind w:left="849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2">
    <w:name w:val="List 4"/>
    <w:basedOn w:val="a0"/>
    <w:uiPriority w:val="99"/>
    <w:rsid w:val="006463EC"/>
    <w:pPr>
      <w:spacing w:after="0" w:line="240" w:lineRule="auto"/>
      <w:ind w:left="1132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rsid w:val="006463EC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List Bullet 2"/>
    <w:basedOn w:val="a0"/>
    <w:uiPriority w:val="99"/>
    <w:rsid w:val="006463EC"/>
    <w:pPr>
      <w:numPr>
        <w:numId w:val="2"/>
      </w:numPr>
      <w:tabs>
        <w:tab w:val="clear" w:pos="360"/>
        <w:tab w:val="num" w:pos="643"/>
      </w:tabs>
      <w:spacing w:after="0" w:line="240" w:lineRule="auto"/>
      <w:ind w:left="64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List Bullet 4"/>
    <w:basedOn w:val="a0"/>
    <w:uiPriority w:val="99"/>
    <w:rsid w:val="006463EC"/>
    <w:pPr>
      <w:numPr>
        <w:numId w:val="3"/>
      </w:numPr>
      <w:tabs>
        <w:tab w:val="clear" w:pos="643"/>
        <w:tab w:val="num" w:pos="1209"/>
      </w:tabs>
      <w:spacing w:after="0" w:line="240" w:lineRule="auto"/>
      <w:ind w:left="120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">
    <w:name w:val="List Bullet 5"/>
    <w:basedOn w:val="a0"/>
    <w:uiPriority w:val="99"/>
    <w:rsid w:val="006463EC"/>
    <w:pPr>
      <w:numPr>
        <w:numId w:val="4"/>
      </w:numPr>
      <w:tabs>
        <w:tab w:val="clear" w:pos="1209"/>
        <w:tab w:val="num" w:pos="643"/>
        <w:tab w:val="num" w:pos="1492"/>
      </w:tabs>
      <w:spacing w:after="0" w:line="240" w:lineRule="auto"/>
      <w:ind w:left="1492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7">
    <w:name w:val="List Continue 3"/>
    <w:basedOn w:val="a0"/>
    <w:uiPriority w:val="99"/>
    <w:rsid w:val="006463EC"/>
    <w:pPr>
      <w:spacing w:after="120" w:line="240" w:lineRule="auto"/>
      <w:ind w:left="84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Body Text First Indent"/>
    <w:basedOn w:val="af8"/>
    <w:link w:val="afff"/>
    <w:uiPriority w:val="99"/>
    <w:rsid w:val="006463EC"/>
    <w:pPr>
      <w:widowControl/>
      <w:tabs>
        <w:tab w:val="clear" w:pos="5580"/>
      </w:tabs>
      <w:spacing w:after="120"/>
      <w:ind w:firstLine="210"/>
      <w:jc w:val="left"/>
    </w:pPr>
    <w:rPr>
      <w:rFonts w:ascii="Times New Roman" w:hAnsi="Times New Roman"/>
      <w:b w:val="0"/>
      <w:i w:val="0"/>
      <w:szCs w:val="24"/>
    </w:rPr>
  </w:style>
  <w:style w:type="character" w:customStyle="1" w:styleId="afff">
    <w:name w:val="Красная строка Знак"/>
    <w:link w:val="affe"/>
    <w:uiPriority w:val="99"/>
    <w:locked/>
    <w:rsid w:val="006463EC"/>
    <w:rPr>
      <w:rFonts w:ascii="Times New Roman" w:hAnsi="Times New Roman" w:cs="Times New Roman"/>
      <w:b/>
      <w:i/>
      <w:sz w:val="24"/>
      <w:szCs w:val="24"/>
      <w:lang w:eastAsia="ru-RU"/>
    </w:rPr>
  </w:style>
  <w:style w:type="paragraph" w:styleId="28">
    <w:name w:val="Body Text First Indent 2"/>
    <w:basedOn w:val="afb"/>
    <w:link w:val="29"/>
    <w:uiPriority w:val="99"/>
    <w:rsid w:val="006463EC"/>
    <w:pPr>
      <w:ind w:firstLine="210"/>
    </w:pPr>
    <w:rPr>
      <w:color w:val="auto"/>
      <w:sz w:val="24"/>
      <w:szCs w:val="24"/>
    </w:rPr>
  </w:style>
  <w:style w:type="character" w:customStyle="1" w:styleId="29">
    <w:name w:val="Красная строка 2 Знак"/>
    <w:link w:val="28"/>
    <w:uiPriority w:val="99"/>
    <w:locked/>
    <w:rsid w:val="006463EC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16">
    <w:name w:val="Знак Знак Знак Знак Знак Знак1 Знак Знак Знак Знак"/>
    <w:basedOn w:val="a0"/>
    <w:uiPriority w:val="99"/>
    <w:rsid w:val="006463EC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0">
    <w:name w:val="Фомула"/>
    <w:basedOn w:val="a0"/>
    <w:uiPriority w:val="99"/>
    <w:rsid w:val="006463EC"/>
    <w:pPr>
      <w:tabs>
        <w:tab w:val="center" w:pos="4820"/>
        <w:tab w:val="right" w:pos="10206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10">
    <w:name w:val="Знак Знак Знак Знак Знак Знак1 Знак Знак Знак Знак1"/>
    <w:basedOn w:val="a0"/>
    <w:uiPriority w:val="99"/>
    <w:rsid w:val="006463EC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grame">
    <w:name w:val="grame"/>
    <w:uiPriority w:val="99"/>
    <w:rsid w:val="006463EC"/>
    <w:rPr>
      <w:rFonts w:cs="Times New Roman"/>
    </w:rPr>
  </w:style>
  <w:style w:type="paragraph" w:customStyle="1" w:styleId="a00">
    <w:name w:val="a00"/>
    <w:basedOn w:val="a0"/>
    <w:uiPriority w:val="99"/>
    <w:rsid w:val="006463EC"/>
    <w:pPr>
      <w:spacing w:before="100" w:beforeAutospacing="1" w:after="100" w:afterAutospacing="1" w:line="240" w:lineRule="auto"/>
    </w:pPr>
    <w:rPr>
      <w:rFonts w:ascii="Times New Roman" w:eastAsia="PMingLiU" w:hAnsi="Times New Roman"/>
      <w:sz w:val="24"/>
      <w:szCs w:val="24"/>
      <w:lang w:eastAsia="zh-TW"/>
    </w:rPr>
  </w:style>
  <w:style w:type="table" w:customStyle="1" w:styleId="afff1">
    <w:name w:val="Основной"/>
    <w:uiPriority w:val="99"/>
    <w:rsid w:val="006463EC"/>
    <w:rPr>
      <w:rFonts w:ascii="Times New Roman" w:eastAsia="Times New Roman" w:hAnsi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Знак Знак Знак Знак Знак Знак Знак Знак Знак Знак Знак Знак Знак Знак Знак Знак1"/>
    <w:basedOn w:val="a0"/>
    <w:autoRedefine/>
    <w:uiPriority w:val="99"/>
    <w:rsid w:val="006463EC"/>
    <w:pPr>
      <w:spacing w:after="0" w:line="360" w:lineRule="auto"/>
      <w:ind w:firstLine="709"/>
      <w:jc w:val="both"/>
    </w:pPr>
    <w:rPr>
      <w:rFonts w:ascii="Times New Roman" w:eastAsia="STXihei" w:hAnsi="Times New Roman"/>
      <w:bCs/>
      <w:noProof/>
      <w:sz w:val="24"/>
      <w:szCs w:val="28"/>
      <w:lang w:val="en-US"/>
    </w:rPr>
  </w:style>
  <w:style w:type="paragraph" w:customStyle="1" w:styleId="111">
    <w:name w:val="Обычный11"/>
    <w:uiPriority w:val="99"/>
    <w:rsid w:val="006463EC"/>
    <w:rPr>
      <w:rFonts w:ascii="Times New Roman" w:eastAsia="Times New Roman" w:hAnsi="Times New Roman"/>
    </w:rPr>
  </w:style>
  <w:style w:type="paragraph" w:customStyle="1" w:styleId="211">
    <w:name w:val="Основной текст 211"/>
    <w:basedOn w:val="a0"/>
    <w:uiPriority w:val="99"/>
    <w:rsid w:val="006463EC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character" w:customStyle="1" w:styleId="18">
    <w:name w:val="Основной текст Знак1"/>
    <w:uiPriority w:val="99"/>
    <w:rsid w:val="006463EC"/>
    <w:rPr>
      <w:rFonts w:ascii="Arial" w:hAnsi="Arial"/>
      <w:b/>
      <w:i/>
      <w:sz w:val="24"/>
      <w:lang w:val="ru-RU" w:eastAsia="ru-RU"/>
    </w:rPr>
  </w:style>
  <w:style w:type="character" w:customStyle="1" w:styleId="b">
    <w:name w:val="b"/>
    <w:uiPriority w:val="99"/>
    <w:rsid w:val="006463EC"/>
  </w:style>
  <w:style w:type="character" w:customStyle="1" w:styleId="st">
    <w:name w:val="st"/>
    <w:uiPriority w:val="99"/>
    <w:rsid w:val="006463EC"/>
    <w:rPr>
      <w:rFonts w:cs="Times New Roman"/>
    </w:rPr>
  </w:style>
  <w:style w:type="character" w:styleId="afff2">
    <w:name w:val="Emphasis"/>
    <w:qFormat/>
    <w:rsid w:val="006463EC"/>
    <w:rPr>
      <w:rFonts w:cs="Times New Roman"/>
      <w:i/>
    </w:rPr>
  </w:style>
  <w:style w:type="character" w:customStyle="1" w:styleId="bold">
    <w:name w:val="bold"/>
    <w:uiPriority w:val="99"/>
    <w:rsid w:val="006463EC"/>
    <w:rPr>
      <w:rFonts w:cs="Times New Roman"/>
    </w:rPr>
  </w:style>
  <w:style w:type="paragraph" w:styleId="afff3">
    <w:name w:val="Normal (Web)"/>
    <w:basedOn w:val="a0"/>
    <w:uiPriority w:val="99"/>
    <w:rsid w:val="006463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9">
    <w:name w:val="Обычный1"/>
    <w:uiPriority w:val="99"/>
    <w:rsid w:val="006463EC"/>
    <w:rPr>
      <w:rFonts w:ascii="Times New Roman" w:eastAsia="Times New Roman" w:hAnsi="Times New Roman"/>
    </w:rPr>
  </w:style>
  <w:style w:type="paragraph" w:customStyle="1" w:styleId="38">
    <w:name w:val="Стиль3"/>
    <w:basedOn w:val="a0"/>
    <w:next w:val="a0"/>
    <w:uiPriority w:val="99"/>
    <w:rsid w:val="006463EC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43">
    <w:name w:val="toc 4"/>
    <w:basedOn w:val="a0"/>
    <w:next w:val="a0"/>
    <w:autoRedefine/>
    <w:uiPriority w:val="99"/>
    <w:rsid w:val="006463EC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6463EC"/>
  </w:style>
  <w:style w:type="character" w:customStyle="1" w:styleId="extended-textfull">
    <w:name w:val="extended-text__full"/>
    <w:uiPriority w:val="99"/>
    <w:rsid w:val="003A2458"/>
    <w:rPr>
      <w:rFonts w:cs="Times New Roman"/>
    </w:rPr>
  </w:style>
  <w:style w:type="table" w:customStyle="1" w:styleId="1a">
    <w:name w:val="Карман1"/>
    <w:basedOn w:val="a2"/>
    <w:next w:val="aa"/>
    <w:rsid w:val="00F40153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tactstring1">
    <w:name w:val="contact_string1"/>
    <w:basedOn w:val="a0"/>
    <w:rsid w:val="00F10CF1"/>
    <w:pPr>
      <w:spacing w:before="100" w:beforeAutospacing="1"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b">
    <w:name w:val="Абзац списка1"/>
    <w:basedOn w:val="a0"/>
    <w:rsid w:val="00742F75"/>
    <w:pPr>
      <w:suppressAutoHyphens/>
      <w:ind w:left="720"/>
    </w:pPr>
    <w:rPr>
      <w:lang w:eastAsia="ar-SA"/>
    </w:rPr>
  </w:style>
  <w:style w:type="character" w:customStyle="1" w:styleId="ac">
    <w:name w:val="Абзац списка Знак"/>
    <w:link w:val="ab"/>
    <w:uiPriority w:val="34"/>
    <w:locked/>
    <w:rsid w:val="00823F48"/>
    <w:rPr>
      <w:sz w:val="26"/>
      <w:szCs w:val="22"/>
      <w:lang w:eastAsia="en-US"/>
    </w:rPr>
  </w:style>
  <w:style w:type="paragraph" w:styleId="afff4">
    <w:name w:val="No Spacing"/>
    <w:aliases w:val="Протокол"/>
    <w:link w:val="afff5"/>
    <w:uiPriority w:val="1"/>
    <w:qFormat/>
    <w:rsid w:val="00DC1F19"/>
    <w:rPr>
      <w:sz w:val="26"/>
      <w:szCs w:val="22"/>
      <w:lang w:eastAsia="en-US"/>
    </w:rPr>
  </w:style>
  <w:style w:type="paragraph" w:styleId="afff6">
    <w:name w:val="Subtitle"/>
    <w:basedOn w:val="a0"/>
    <w:next w:val="a0"/>
    <w:link w:val="afff7"/>
    <w:uiPriority w:val="11"/>
    <w:qFormat/>
    <w:locked/>
    <w:rsid w:val="000D3B5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7">
    <w:name w:val="Подзаголовок Знак"/>
    <w:basedOn w:val="a1"/>
    <w:link w:val="afff6"/>
    <w:uiPriority w:val="11"/>
    <w:rsid w:val="000D3B5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customStyle="1" w:styleId="headertext">
    <w:name w:val="headertext"/>
    <w:basedOn w:val="a0"/>
    <w:rsid w:val="003800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5">
    <w:name w:val="Без интервала Знак"/>
    <w:aliases w:val="Протокол Знак"/>
    <w:link w:val="afff4"/>
    <w:uiPriority w:val="1"/>
    <w:rsid w:val="0038000B"/>
    <w:rPr>
      <w:sz w:val="26"/>
      <w:szCs w:val="22"/>
      <w:lang w:eastAsia="en-US"/>
    </w:rPr>
  </w:style>
  <w:style w:type="character" w:customStyle="1" w:styleId="FontStyle118">
    <w:name w:val="Font Style118"/>
    <w:rsid w:val="00E715EC"/>
    <w:rPr>
      <w:rFonts w:ascii="Times New Roman" w:hAnsi="Times New Roman" w:cs="Times New Roman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1680">
                  <w:marLeft w:val="0"/>
                  <w:marRight w:val="0"/>
                  <w:marTop w:val="0"/>
                  <w:marBottom w:val="8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6493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41963-6B72-48A2-A426-AD93DFE2A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2495</TotalTime>
  <Pages>26</Pages>
  <Words>2666</Words>
  <Characters>22712</Characters>
  <Application>Microsoft Office Word</Application>
  <DocSecurity>0</DocSecurity>
  <Lines>189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МБУ "Парк отдыха г. Видное"</Company>
  <LinksUpToDate>false</LinksUpToDate>
  <CharactersWithSpaces>25328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Михайлов В</dc:creator>
  <cp:keywords/>
  <dc:description/>
  <cp:lastModifiedBy>Федоров Александр Александрович</cp:lastModifiedBy>
  <cp:revision>90</cp:revision>
  <cp:lastPrinted>2020-10-01T07:46:00Z</cp:lastPrinted>
  <dcterms:created xsi:type="dcterms:W3CDTF">2022-11-05T05:44:00Z</dcterms:created>
  <dcterms:modified xsi:type="dcterms:W3CDTF">2023-04-13T06:05:00Z</dcterms:modified>
</cp:coreProperties>
</file>