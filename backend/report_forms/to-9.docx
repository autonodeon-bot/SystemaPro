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6BD2E7" w14:textId="6F3C935A" w:rsidR="00373BDB" w:rsidRPr="00FF62C1" w:rsidRDefault="00373BDB" w:rsidP="003036C4">
      <w:pPr>
        <w:widowControl w:val="0"/>
        <w:spacing w:before="0" w:after="0"/>
        <w:jc w:val="center"/>
        <w:rPr>
          <w:sz w:val="28"/>
          <w:szCs w:val="28"/>
          <w:lang w:val="en-US" w:eastAsia="en-US"/>
        </w:rPr>
      </w:pPr>
    </w:p>
    <w:p w14:paraId="6F86A7FB" w14:textId="77777777" w:rsidR="00373BDB" w:rsidRPr="00FF62C1" w:rsidRDefault="00373BDB" w:rsidP="003036C4">
      <w:pPr>
        <w:widowControl w:val="0"/>
        <w:spacing w:before="0" w:after="0"/>
        <w:jc w:val="center"/>
        <w:rPr>
          <w:sz w:val="28"/>
          <w:szCs w:val="28"/>
          <w:lang w:val="en-US" w:eastAsia="en-US"/>
        </w:rPr>
      </w:pPr>
    </w:p>
    <w:p w14:paraId="0ECE9DF6" w14:textId="01EDD777" w:rsidR="00373BDB" w:rsidRPr="00FF62C1" w:rsidRDefault="00373BDB" w:rsidP="003036C4">
      <w:pPr>
        <w:widowControl w:val="0"/>
        <w:spacing w:before="0" w:after="0"/>
        <w:jc w:val="center"/>
      </w:pPr>
    </w:p>
    <w:p w14:paraId="278E8E61" w14:textId="77777777" w:rsidR="00373BDB" w:rsidRPr="00FF62C1" w:rsidRDefault="00373BDB" w:rsidP="003036C4">
      <w:pPr>
        <w:widowControl w:val="0"/>
        <w:spacing w:before="0" w:after="0"/>
        <w:jc w:val="center"/>
        <w:rPr>
          <w:b/>
          <w:sz w:val="28"/>
          <w:szCs w:val="28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600"/>
        <w:gridCol w:w="6605"/>
      </w:tblGrid>
      <w:tr w:rsidR="00373BDB" w:rsidRPr="00FF62C1" w14:paraId="3BB30E9B" w14:textId="77777777" w:rsidTr="0069551B">
        <w:tc>
          <w:tcPr>
            <w:tcW w:w="3600" w:type="dxa"/>
          </w:tcPr>
          <w:p w14:paraId="22F8F8EE" w14:textId="77777777" w:rsidR="00373BDB" w:rsidRPr="00FF62C1" w:rsidRDefault="00373BDB" w:rsidP="0069551B">
            <w:pPr>
              <w:widowControl w:val="0"/>
              <w:snapToGrid w:val="0"/>
              <w:spacing w:before="0" w:after="0"/>
              <w:jc w:val="center"/>
              <w:rPr>
                <w:sz w:val="28"/>
                <w:szCs w:val="28"/>
              </w:rPr>
            </w:pPr>
          </w:p>
        </w:tc>
        <w:tc>
          <w:tcPr>
            <w:tcW w:w="6605" w:type="dxa"/>
          </w:tcPr>
          <w:p w14:paraId="73136900" w14:textId="77777777" w:rsidR="0069551B" w:rsidRPr="007C1A9B" w:rsidRDefault="0069551B" w:rsidP="0069551B">
            <w:pPr>
              <w:tabs>
                <w:tab w:val="left" w:leader="dot" w:pos="9214"/>
              </w:tabs>
              <w:spacing w:before="0" w:after="0"/>
              <w:ind w:left="1730" w:right="593"/>
              <w:jc w:val="right"/>
              <w:rPr>
                <w:b/>
                <w:sz w:val="28"/>
                <w:szCs w:val="28"/>
              </w:rPr>
            </w:pPr>
            <w:r w:rsidRPr="007C1A9B">
              <w:rPr>
                <w:b/>
                <w:sz w:val="28"/>
                <w:szCs w:val="28"/>
              </w:rPr>
              <w:t>УТВЕРЖДАЮ</w:t>
            </w:r>
          </w:p>
          <w:p w14:paraId="7FD1807B" w14:textId="77777777" w:rsidR="00414525" w:rsidRDefault="00414525" w:rsidP="0069551B">
            <w:pPr>
              <w:tabs>
                <w:tab w:val="left" w:leader="dot" w:pos="9214"/>
              </w:tabs>
              <w:spacing w:before="0" w:after="0"/>
              <w:ind w:left="1730" w:right="593"/>
              <w:jc w:val="right"/>
              <w:rPr>
                <w:sz w:val="28"/>
                <w:szCs w:val="28"/>
              </w:rPr>
            </w:pPr>
          </w:p>
          <w:p w14:paraId="247008DF" w14:textId="77777777" w:rsidR="00414525" w:rsidRDefault="00414525" w:rsidP="0069551B">
            <w:pPr>
              <w:tabs>
                <w:tab w:val="left" w:leader="dot" w:pos="9214"/>
              </w:tabs>
              <w:spacing w:before="0" w:after="0"/>
              <w:ind w:left="1730" w:right="593"/>
              <w:jc w:val="right"/>
              <w:rPr>
                <w:sz w:val="28"/>
                <w:szCs w:val="28"/>
              </w:rPr>
            </w:pPr>
          </w:p>
          <w:p w14:paraId="1DB9D502" w14:textId="77777777" w:rsidR="00414525" w:rsidRDefault="00414525" w:rsidP="0069551B">
            <w:pPr>
              <w:tabs>
                <w:tab w:val="left" w:leader="dot" w:pos="9214"/>
              </w:tabs>
              <w:spacing w:before="0" w:after="0"/>
              <w:ind w:left="1730" w:right="593"/>
              <w:jc w:val="right"/>
              <w:rPr>
                <w:sz w:val="28"/>
                <w:szCs w:val="28"/>
              </w:rPr>
            </w:pPr>
          </w:p>
          <w:p w14:paraId="765468C2" w14:textId="79110A02" w:rsidR="0069551B" w:rsidRPr="007C1A9B" w:rsidRDefault="0069551B" w:rsidP="0069551B">
            <w:pPr>
              <w:tabs>
                <w:tab w:val="left" w:leader="dot" w:pos="9214"/>
              </w:tabs>
              <w:spacing w:before="0" w:after="0"/>
              <w:ind w:left="1730" w:right="593"/>
              <w:jc w:val="right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___________ </w:t>
            </w:r>
            <w:r>
              <w:rPr>
                <w:sz w:val="28"/>
                <w:szCs w:val="28"/>
              </w:rPr>
              <w:t>/______________/</w:t>
            </w:r>
          </w:p>
          <w:p w14:paraId="1E4AEEAC" w14:textId="1F43C4CD" w:rsidR="00373BDB" w:rsidRPr="00FF62C1" w:rsidRDefault="0069551B" w:rsidP="0069551B">
            <w:pPr>
              <w:widowControl w:val="0"/>
              <w:spacing w:before="0"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«____» __________  2022</w:t>
            </w:r>
            <w:r w:rsidRPr="007C1A9B">
              <w:rPr>
                <w:sz w:val="28"/>
                <w:szCs w:val="28"/>
              </w:rPr>
              <w:t>г.</w:t>
            </w:r>
          </w:p>
        </w:tc>
      </w:tr>
      <w:tr w:rsidR="00373BDB" w:rsidRPr="00FF62C1" w14:paraId="7E9D9BC8" w14:textId="77777777" w:rsidTr="0069551B">
        <w:tc>
          <w:tcPr>
            <w:tcW w:w="10205" w:type="dxa"/>
            <w:gridSpan w:val="2"/>
          </w:tcPr>
          <w:p w14:paraId="5F442D25" w14:textId="77777777" w:rsidR="00373BDB" w:rsidRPr="00FF62C1" w:rsidRDefault="00373BDB" w:rsidP="003036C4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</w:rPr>
            </w:pPr>
          </w:p>
          <w:p w14:paraId="5584C04D" w14:textId="77777777" w:rsidR="00373BDB" w:rsidRPr="00FF62C1" w:rsidRDefault="003C02D8" w:rsidP="003036C4">
            <w:pPr>
              <w:widowControl w:val="0"/>
              <w:spacing w:before="0" w:after="0"/>
              <w:jc w:val="center"/>
              <w:rPr>
                <w:b/>
                <w:sz w:val="28"/>
                <w:szCs w:val="28"/>
              </w:rPr>
            </w:pPr>
            <w:r w:rsidRPr="00FF62C1">
              <w:rPr>
                <w:b/>
                <w:sz w:val="28"/>
                <w:szCs w:val="28"/>
              </w:rPr>
              <w:t>ТЕХНИЧЕСКИЙ ОТЧЕТ</w:t>
            </w:r>
          </w:p>
          <w:p w14:paraId="60D23E56" w14:textId="77777777" w:rsidR="00373BDB" w:rsidRPr="00FF62C1" w:rsidRDefault="003C02D8" w:rsidP="003036C4">
            <w:pPr>
              <w:widowControl w:val="0"/>
              <w:spacing w:before="0" w:after="0"/>
              <w:jc w:val="center"/>
              <w:rPr>
                <w:sz w:val="28"/>
                <w:szCs w:val="28"/>
              </w:rPr>
            </w:pPr>
            <w:r w:rsidRPr="00FF62C1">
              <w:rPr>
                <w:sz w:val="28"/>
                <w:szCs w:val="28"/>
              </w:rPr>
              <w:t xml:space="preserve">ПО РЕЗУЛЬТАТАМ КОМПЛЕКСНОГО ДИАГНОСТИЧЕСКОГО ОБСЛЕДОВАНИЯ </w:t>
            </w:r>
          </w:p>
          <w:p w14:paraId="7CAE4673" w14:textId="77777777" w:rsidR="00373BDB" w:rsidRPr="00FF62C1" w:rsidRDefault="00373BDB" w:rsidP="003036C4">
            <w:pPr>
              <w:widowControl w:val="0"/>
              <w:spacing w:before="0" w:after="0"/>
              <w:jc w:val="center"/>
              <w:rPr>
                <w:sz w:val="28"/>
                <w:szCs w:val="28"/>
              </w:rPr>
            </w:pPr>
          </w:p>
          <w:tbl>
            <w:tblPr>
              <w:tblW w:w="6364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30"/>
            </w:tblGrid>
            <w:tr w:rsidR="00373BDB" w:rsidRPr="00FF62C1" w14:paraId="2C622043" w14:textId="77777777">
              <w:trPr>
                <w:jc w:val="center"/>
              </w:trPr>
              <w:tc>
                <w:tcPr>
                  <w:tcW w:w="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D1A87B" w14:textId="77777777" w:rsidR="00373BDB" w:rsidRPr="00FF62C1" w:rsidRDefault="003C02D8" w:rsidP="003036C4">
                  <w:pPr>
                    <w:widowControl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  <w:r w:rsidRPr="00FF62C1">
                    <w:rPr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395684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B8EC01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42CB57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7F8E70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88439E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96D1A6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F5B190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A99622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F198BA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7CFF0D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514347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8EE56A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03FF8D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6FC193" w14:textId="77777777" w:rsidR="00373BDB" w:rsidRPr="00FF62C1" w:rsidRDefault="00373BDB" w:rsidP="003036C4">
                  <w:pPr>
                    <w:widowControl w:val="0"/>
                    <w:snapToGrid w:val="0"/>
                    <w:spacing w:before="0" w:after="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B7C678E" w14:textId="77777777" w:rsidR="00373BDB" w:rsidRPr="00FF62C1" w:rsidRDefault="00373BDB" w:rsidP="003036C4">
            <w:pPr>
              <w:widowControl w:val="0"/>
              <w:tabs>
                <w:tab w:val="left" w:pos="1260"/>
                <w:tab w:val="left" w:leader="dot" w:pos="9214"/>
              </w:tabs>
              <w:spacing w:before="0" w:after="0"/>
              <w:jc w:val="center"/>
              <w:rPr>
                <w:sz w:val="28"/>
                <w:szCs w:val="28"/>
                <w:lang w:eastAsia="ru-RU"/>
              </w:rPr>
            </w:pPr>
          </w:p>
        </w:tc>
      </w:tr>
      <w:tr w:rsidR="00373BDB" w:rsidRPr="00FF62C1" w14:paraId="44EA131E" w14:textId="77777777" w:rsidTr="0069551B">
        <w:tc>
          <w:tcPr>
            <w:tcW w:w="10205" w:type="dxa"/>
            <w:gridSpan w:val="2"/>
          </w:tcPr>
          <w:p w14:paraId="7F6E48C1" w14:textId="77777777" w:rsidR="00373BDB" w:rsidRPr="00FF62C1" w:rsidRDefault="00373BDB" w:rsidP="003036C4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  <w:lang w:eastAsia="ru-RU"/>
              </w:rPr>
            </w:pPr>
          </w:p>
        </w:tc>
      </w:tr>
      <w:tr w:rsidR="00373BDB" w:rsidRPr="00FF62C1" w14:paraId="1BA98F18" w14:textId="77777777" w:rsidTr="0069551B">
        <w:tc>
          <w:tcPr>
            <w:tcW w:w="10205" w:type="dxa"/>
            <w:gridSpan w:val="2"/>
          </w:tcPr>
          <w:p w14:paraId="62EC3B3D" w14:textId="77777777" w:rsidR="00373BDB" w:rsidRPr="00FF62C1" w:rsidRDefault="00373BDB" w:rsidP="003036C4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</w:rPr>
            </w:pPr>
          </w:p>
        </w:tc>
      </w:tr>
      <w:tr w:rsidR="00373BDB" w:rsidRPr="00FF62C1" w14:paraId="7146E8DB" w14:textId="77777777" w:rsidTr="0069551B">
        <w:tc>
          <w:tcPr>
            <w:tcW w:w="3600" w:type="dxa"/>
          </w:tcPr>
          <w:p w14:paraId="52E34FD4" w14:textId="77777777" w:rsidR="00373BDB" w:rsidRPr="00FF62C1" w:rsidRDefault="00373BDB" w:rsidP="003036C4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605" w:type="dxa"/>
          </w:tcPr>
          <w:p w14:paraId="757A561F" w14:textId="77777777" w:rsidR="00373BDB" w:rsidRPr="00FF62C1" w:rsidRDefault="00373BDB" w:rsidP="003036C4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</w:rPr>
            </w:pPr>
          </w:p>
        </w:tc>
      </w:tr>
      <w:tr w:rsidR="00373BDB" w:rsidRPr="00FF62C1" w14:paraId="2905A862" w14:textId="77777777" w:rsidTr="0069551B">
        <w:tc>
          <w:tcPr>
            <w:tcW w:w="10205" w:type="dxa"/>
            <w:gridSpan w:val="2"/>
          </w:tcPr>
          <w:p w14:paraId="486014AA" w14:textId="77777777" w:rsidR="00373BDB" w:rsidRPr="00FF62C1" w:rsidRDefault="003C02D8" w:rsidP="003036C4">
            <w:pPr>
              <w:widowControl w:val="0"/>
              <w:spacing w:before="0" w:after="0"/>
              <w:rPr>
                <w:b/>
                <w:sz w:val="28"/>
                <w:szCs w:val="28"/>
              </w:rPr>
            </w:pPr>
            <w:r w:rsidRPr="00FF62C1">
              <w:rPr>
                <w:sz w:val="28"/>
                <w:szCs w:val="28"/>
              </w:rPr>
              <w:t>Объект</w:t>
            </w:r>
            <w:r w:rsidRPr="00FF62C1">
              <w:rPr>
                <w:sz w:val="28"/>
                <w:szCs w:val="28"/>
                <w:lang w:val="en-US"/>
              </w:rPr>
              <w:t> </w:t>
            </w:r>
            <w:r w:rsidRPr="00FF62C1">
              <w:rPr>
                <w:sz w:val="28"/>
                <w:szCs w:val="28"/>
              </w:rPr>
              <w:t>комплексного диагностического обследования:</w:t>
            </w:r>
          </w:p>
        </w:tc>
      </w:tr>
      <w:tr w:rsidR="00373BDB" w:rsidRPr="00FF62C1" w14:paraId="0399E703" w14:textId="77777777" w:rsidTr="0069551B">
        <w:tc>
          <w:tcPr>
            <w:tcW w:w="3600" w:type="dxa"/>
          </w:tcPr>
          <w:p w14:paraId="59197D49" w14:textId="77777777" w:rsidR="00373BDB" w:rsidRPr="00FF62C1" w:rsidRDefault="003C02D8" w:rsidP="003036C4">
            <w:pPr>
              <w:widowControl w:val="0"/>
              <w:spacing w:before="0" w:after="0"/>
              <w:jc w:val="right"/>
              <w:rPr>
                <w:sz w:val="28"/>
                <w:szCs w:val="28"/>
                <w:lang w:eastAsia="ru-RU"/>
              </w:rPr>
            </w:pPr>
            <w:r w:rsidRPr="00FF62C1">
              <w:rPr>
                <w:sz w:val="28"/>
                <w:szCs w:val="28"/>
                <w:lang w:eastAsia="ru-RU"/>
              </w:rPr>
              <w:t>сооружение:</w:t>
            </w:r>
          </w:p>
        </w:tc>
        <w:tc>
          <w:tcPr>
            <w:tcW w:w="6605" w:type="dxa"/>
          </w:tcPr>
          <w:p w14:paraId="41E83083" w14:textId="77777777" w:rsidR="00373BDB" w:rsidRPr="006C2641" w:rsidRDefault="003C02D8" w:rsidP="003036C4">
            <w:pPr>
              <w:widowControl w:val="0"/>
              <w:spacing w:before="0" w:after="0"/>
              <w:rPr>
                <w:i/>
                <w:color w:val="FF0000"/>
                <w:sz w:val="28"/>
                <w:szCs w:val="28"/>
              </w:rPr>
            </w:pPr>
            <w:r w:rsidRPr="006C2641">
              <w:rPr>
                <w:i/>
                <w:color w:val="FF0000"/>
                <w:sz w:val="28"/>
                <w:szCs w:val="28"/>
              </w:rPr>
              <w:t>газораспределительная станция</w:t>
            </w:r>
            <w:r w:rsidR="007D15DE" w:rsidRPr="006C2641">
              <w:rPr>
                <w:i/>
                <w:color w:val="FF0000"/>
                <w:sz w:val="28"/>
                <w:szCs w:val="28"/>
              </w:rPr>
              <w:t xml:space="preserve"> </w:t>
            </w:r>
          </w:p>
        </w:tc>
      </w:tr>
      <w:tr w:rsidR="00380763" w:rsidRPr="00FF62C1" w14:paraId="1AD29AD8" w14:textId="77777777" w:rsidTr="0069551B">
        <w:tc>
          <w:tcPr>
            <w:tcW w:w="3600" w:type="dxa"/>
          </w:tcPr>
          <w:p w14:paraId="46C1D5D1" w14:textId="77777777" w:rsidR="00380763" w:rsidRPr="00FF62C1" w:rsidRDefault="00380763" w:rsidP="00FF62C1">
            <w:pPr>
              <w:widowControl w:val="0"/>
              <w:spacing w:before="0" w:after="0"/>
              <w:jc w:val="right"/>
              <w:rPr>
                <w:b/>
                <w:sz w:val="28"/>
                <w:szCs w:val="28"/>
              </w:rPr>
            </w:pPr>
            <w:r w:rsidRPr="00FF62C1">
              <w:rPr>
                <w:sz w:val="28"/>
                <w:szCs w:val="28"/>
                <w:lang w:eastAsia="ru-RU"/>
              </w:rPr>
              <w:t xml:space="preserve">наименование: </w:t>
            </w:r>
          </w:p>
        </w:tc>
        <w:tc>
          <w:tcPr>
            <w:tcW w:w="6605" w:type="dxa"/>
          </w:tcPr>
          <w:p w14:paraId="153484AD" w14:textId="1FA6FDCD" w:rsidR="00380763" w:rsidRPr="006C2641" w:rsidRDefault="00380763" w:rsidP="00FF62C1">
            <w:pPr>
              <w:widowControl w:val="0"/>
              <w:spacing w:before="0" w:after="0"/>
              <w:rPr>
                <w:i/>
                <w:color w:val="FF0000"/>
                <w:sz w:val="28"/>
                <w:szCs w:val="28"/>
              </w:rPr>
            </w:pPr>
          </w:p>
        </w:tc>
      </w:tr>
      <w:tr w:rsidR="00373BDB" w:rsidRPr="00FF62C1" w14:paraId="193048CA" w14:textId="77777777" w:rsidTr="0069551B">
        <w:tc>
          <w:tcPr>
            <w:tcW w:w="3600" w:type="dxa"/>
          </w:tcPr>
          <w:p w14:paraId="42401443" w14:textId="7A2FD9FF" w:rsidR="00373BDB" w:rsidRPr="00FF62C1" w:rsidRDefault="00380763" w:rsidP="003036C4">
            <w:pPr>
              <w:widowControl w:val="0"/>
              <w:spacing w:before="0" w:after="0"/>
              <w:jc w:val="right"/>
              <w:rPr>
                <w:b/>
                <w:sz w:val="28"/>
                <w:szCs w:val="28"/>
              </w:rPr>
            </w:pPr>
            <w:r w:rsidRPr="00FF62C1">
              <w:rPr>
                <w:sz w:val="28"/>
                <w:szCs w:val="28"/>
                <w:lang w:eastAsia="ru-RU"/>
              </w:rPr>
              <w:t>инвентарный №:</w:t>
            </w:r>
            <w:r w:rsidR="003C02D8" w:rsidRPr="00FF62C1">
              <w:rPr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6605" w:type="dxa"/>
          </w:tcPr>
          <w:p w14:paraId="2F5634B1" w14:textId="64637145" w:rsidR="00373BDB" w:rsidRPr="006C2641" w:rsidRDefault="00373BDB" w:rsidP="003036C4">
            <w:pPr>
              <w:widowControl w:val="0"/>
              <w:spacing w:before="0" w:after="0"/>
              <w:rPr>
                <w:i/>
                <w:color w:val="FF0000"/>
                <w:sz w:val="28"/>
                <w:szCs w:val="28"/>
              </w:rPr>
            </w:pPr>
          </w:p>
        </w:tc>
      </w:tr>
      <w:tr w:rsidR="00380763" w:rsidRPr="00E762CA" w14:paraId="44097CA4" w14:textId="77777777" w:rsidTr="0069551B">
        <w:tc>
          <w:tcPr>
            <w:tcW w:w="3600" w:type="dxa"/>
          </w:tcPr>
          <w:p w14:paraId="5D126F55" w14:textId="44F0B8BD" w:rsidR="00380763" w:rsidRPr="00E762CA" w:rsidRDefault="00380763" w:rsidP="00380763">
            <w:pPr>
              <w:widowControl w:val="0"/>
              <w:spacing w:before="0" w:after="0"/>
              <w:jc w:val="right"/>
              <w:rPr>
                <w:sz w:val="28"/>
                <w:szCs w:val="28"/>
                <w:lang w:eastAsia="ru-RU"/>
              </w:rPr>
            </w:pPr>
            <w:r w:rsidRPr="00E762CA">
              <w:rPr>
                <w:sz w:val="28"/>
                <w:szCs w:val="28"/>
                <w:lang w:eastAsia="ru-RU"/>
              </w:rPr>
              <w:t>регистрационный № ОПО:</w:t>
            </w:r>
          </w:p>
        </w:tc>
        <w:tc>
          <w:tcPr>
            <w:tcW w:w="6605" w:type="dxa"/>
          </w:tcPr>
          <w:p w14:paraId="274603B8" w14:textId="55FD4F10" w:rsidR="00380763" w:rsidRPr="006C2641" w:rsidRDefault="00380763" w:rsidP="00380763">
            <w:pPr>
              <w:widowControl w:val="0"/>
              <w:spacing w:before="0" w:after="0"/>
              <w:rPr>
                <w:i/>
                <w:color w:val="FF0000"/>
                <w:sz w:val="28"/>
                <w:szCs w:val="28"/>
              </w:rPr>
            </w:pPr>
          </w:p>
        </w:tc>
      </w:tr>
      <w:tr w:rsidR="00380763" w:rsidRPr="00E762CA" w14:paraId="2F821CF3" w14:textId="77777777" w:rsidTr="0069551B">
        <w:tc>
          <w:tcPr>
            <w:tcW w:w="3600" w:type="dxa"/>
          </w:tcPr>
          <w:p w14:paraId="6C6522BB" w14:textId="5CA9BF01" w:rsidR="00380763" w:rsidRPr="00E762CA" w:rsidRDefault="00380763" w:rsidP="000F785A">
            <w:pPr>
              <w:widowControl w:val="0"/>
              <w:spacing w:before="0" w:after="0"/>
              <w:jc w:val="right"/>
              <w:rPr>
                <w:b/>
                <w:sz w:val="28"/>
                <w:szCs w:val="28"/>
              </w:rPr>
            </w:pPr>
            <w:r w:rsidRPr="00E762CA">
              <w:rPr>
                <w:sz w:val="28"/>
                <w:szCs w:val="28"/>
                <w:lang w:eastAsia="ru-RU"/>
              </w:rPr>
              <w:t>класс опасности ОПО:</w:t>
            </w:r>
          </w:p>
        </w:tc>
        <w:tc>
          <w:tcPr>
            <w:tcW w:w="6605" w:type="dxa"/>
          </w:tcPr>
          <w:p w14:paraId="7EF2465B" w14:textId="71CF0156" w:rsidR="00380763" w:rsidRPr="006C2641" w:rsidRDefault="00380763" w:rsidP="00380763">
            <w:pPr>
              <w:widowControl w:val="0"/>
              <w:spacing w:before="0" w:after="0"/>
              <w:rPr>
                <w:i/>
                <w:color w:val="FF0000"/>
                <w:sz w:val="28"/>
                <w:szCs w:val="28"/>
                <w:lang w:val="en-US"/>
              </w:rPr>
            </w:pPr>
          </w:p>
        </w:tc>
      </w:tr>
      <w:tr w:rsidR="00380763" w:rsidRPr="00E762CA" w14:paraId="3034336F" w14:textId="77777777" w:rsidTr="0069551B">
        <w:tc>
          <w:tcPr>
            <w:tcW w:w="3600" w:type="dxa"/>
          </w:tcPr>
          <w:p w14:paraId="2D9D74EA" w14:textId="77777777" w:rsidR="00380763" w:rsidRPr="00E762CA" w:rsidRDefault="00380763" w:rsidP="00380763">
            <w:pPr>
              <w:widowControl w:val="0"/>
              <w:snapToGrid w:val="0"/>
              <w:spacing w:before="0" w:after="0"/>
              <w:jc w:val="right"/>
              <w:rPr>
                <w:b/>
                <w:sz w:val="28"/>
                <w:szCs w:val="28"/>
                <w:lang w:eastAsia="ru-RU"/>
              </w:rPr>
            </w:pPr>
          </w:p>
        </w:tc>
        <w:tc>
          <w:tcPr>
            <w:tcW w:w="6605" w:type="dxa"/>
          </w:tcPr>
          <w:p w14:paraId="0C9AF84C" w14:textId="77777777" w:rsidR="00380763" w:rsidRPr="00E762CA" w:rsidRDefault="00380763" w:rsidP="00380763">
            <w:pPr>
              <w:widowControl w:val="0"/>
              <w:snapToGrid w:val="0"/>
              <w:spacing w:before="0" w:after="0"/>
              <w:rPr>
                <w:b/>
                <w:sz w:val="28"/>
                <w:szCs w:val="28"/>
                <w:lang w:eastAsia="ru-RU"/>
              </w:rPr>
            </w:pPr>
          </w:p>
        </w:tc>
      </w:tr>
      <w:tr w:rsidR="00380763" w:rsidRPr="00E762CA" w14:paraId="226782CB" w14:textId="77777777" w:rsidTr="0069551B">
        <w:tc>
          <w:tcPr>
            <w:tcW w:w="3600" w:type="dxa"/>
          </w:tcPr>
          <w:p w14:paraId="5DA5E929" w14:textId="77777777" w:rsidR="00380763" w:rsidRPr="00E762CA" w:rsidRDefault="00380763" w:rsidP="00380763">
            <w:pPr>
              <w:widowControl w:val="0"/>
              <w:spacing w:before="0" w:after="0"/>
              <w:rPr>
                <w:b/>
                <w:sz w:val="28"/>
                <w:szCs w:val="28"/>
              </w:rPr>
            </w:pPr>
            <w:r w:rsidRPr="00E762CA">
              <w:rPr>
                <w:sz w:val="28"/>
                <w:szCs w:val="28"/>
              </w:rPr>
              <w:t>Местонахождение объекта:</w:t>
            </w:r>
          </w:p>
        </w:tc>
        <w:tc>
          <w:tcPr>
            <w:tcW w:w="6605" w:type="dxa"/>
          </w:tcPr>
          <w:p w14:paraId="40EEC0CE" w14:textId="2D4BD84F" w:rsidR="00380763" w:rsidRPr="006C2641" w:rsidRDefault="00380763" w:rsidP="00380763">
            <w:pPr>
              <w:widowControl w:val="0"/>
              <w:spacing w:before="0" w:after="0"/>
              <w:rPr>
                <w:i/>
                <w:color w:val="FF0000"/>
                <w:sz w:val="28"/>
                <w:szCs w:val="28"/>
              </w:rPr>
            </w:pPr>
          </w:p>
        </w:tc>
      </w:tr>
      <w:tr w:rsidR="00380763" w:rsidRPr="00E762CA" w14:paraId="284F0A5B" w14:textId="77777777" w:rsidTr="0069551B">
        <w:tc>
          <w:tcPr>
            <w:tcW w:w="3600" w:type="dxa"/>
          </w:tcPr>
          <w:p w14:paraId="7811650F" w14:textId="77777777" w:rsidR="00380763" w:rsidRPr="00E762CA" w:rsidRDefault="00380763" w:rsidP="00380763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605" w:type="dxa"/>
          </w:tcPr>
          <w:p w14:paraId="4E5EDCF2" w14:textId="77777777" w:rsidR="00380763" w:rsidRPr="00E762CA" w:rsidRDefault="00380763" w:rsidP="00380763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</w:rPr>
            </w:pPr>
          </w:p>
        </w:tc>
      </w:tr>
      <w:tr w:rsidR="00380763" w:rsidRPr="00E762CA" w14:paraId="0FCCB612" w14:textId="77777777" w:rsidTr="0069551B">
        <w:tc>
          <w:tcPr>
            <w:tcW w:w="3600" w:type="dxa"/>
          </w:tcPr>
          <w:p w14:paraId="7B4D01BF" w14:textId="77777777" w:rsidR="00380763" w:rsidRPr="00E762CA" w:rsidRDefault="00380763" w:rsidP="00380763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605" w:type="dxa"/>
          </w:tcPr>
          <w:p w14:paraId="54490189" w14:textId="77777777" w:rsidR="00380763" w:rsidRPr="00E762CA" w:rsidRDefault="00380763" w:rsidP="00380763">
            <w:pPr>
              <w:widowControl w:val="0"/>
              <w:snapToGrid w:val="0"/>
              <w:spacing w:before="0" w:after="0"/>
              <w:rPr>
                <w:b/>
                <w:sz w:val="28"/>
                <w:szCs w:val="28"/>
              </w:rPr>
            </w:pPr>
          </w:p>
        </w:tc>
      </w:tr>
      <w:tr w:rsidR="00380763" w:rsidRPr="00E762CA" w14:paraId="197ED3E0" w14:textId="77777777" w:rsidTr="0069551B">
        <w:tc>
          <w:tcPr>
            <w:tcW w:w="3600" w:type="dxa"/>
          </w:tcPr>
          <w:p w14:paraId="350CC7FE" w14:textId="77777777" w:rsidR="00380763" w:rsidRPr="00E762CA" w:rsidRDefault="00380763" w:rsidP="00380763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605" w:type="dxa"/>
          </w:tcPr>
          <w:p w14:paraId="46613018" w14:textId="77777777" w:rsidR="00380763" w:rsidRPr="00E762CA" w:rsidRDefault="00380763" w:rsidP="00380763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</w:rPr>
            </w:pPr>
          </w:p>
        </w:tc>
      </w:tr>
      <w:tr w:rsidR="00380763" w:rsidRPr="00E762CA" w14:paraId="6016F8A6" w14:textId="77777777" w:rsidTr="0069551B">
        <w:tc>
          <w:tcPr>
            <w:tcW w:w="3600" w:type="dxa"/>
          </w:tcPr>
          <w:p w14:paraId="3192F2F8" w14:textId="77777777" w:rsidR="00380763" w:rsidRPr="00E762CA" w:rsidRDefault="00380763" w:rsidP="00380763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605" w:type="dxa"/>
          </w:tcPr>
          <w:p w14:paraId="6D7FEF94" w14:textId="77777777" w:rsidR="00380763" w:rsidRPr="00E762CA" w:rsidRDefault="00380763" w:rsidP="00380763">
            <w:pPr>
              <w:widowControl w:val="0"/>
              <w:snapToGrid w:val="0"/>
              <w:spacing w:before="0" w:after="0"/>
              <w:jc w:val="center"/>
              <w:rPr>
                <w:b/>
                <w:sz w:val="28"/>
                <w:szCs w:val="28"/>
              </w:rPr>
            </w:pPr>
          </w:p>
        </w:tc>
      </w:tr>
    </w:tbl>
    <w:tbl>
      <w:tblPr>
        <w:tblStyle w:val="affffc"/>
        <w:tblW w:w="472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7"/>
        <w:gridCol w:w="1611"/>
        <w:gridCol w:w="4690"/>
      </w:tblGrid>
      <w:tr w:rsidR="0069551B" w:rsidRPr="007C1A9B" w14:paraId="128C4B67" w14:textId="77777777" w:rsidTr="0069551B">
        <w:tc>
          <w:tcPr>
            <w:tcW w:w="1731" w:type="pct"/>
          </w:tcPr>
          <w:p w14:paraId="669FE0A4" w14:textId="77777777" w:rsidR="0069551B" w:rsidRPr="007C1A9B" w:rsidRDefault="0069551B" w:rsidP="004145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6" w:type="pct"/>
          </w:tcPr>
          <w:p w14:paraId="1E79E446" w14:textId="77777777" w:rsidR="0069551B" w:rsidRPr="007C1A9B" w:rsidRDefault="0069551B" w:rsidP="004145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33" w:type="pct"/>
          </w:tcPr>
          <w:p w14:paraId="45370C19" w14:textId="3CC4D9FC" w:rsidR="0069551B" w:rsidRPr="001E560B" w:rsidRDefault="0069551B" w:rsidP="00414525">
            <w:pPr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</w:p>
          <w:p w14:paraId="6BD7FD89" w14:textId="66EB5B88" w:rsidR="0069551B" w:rsidRPr="001E560B" w:rsidRDefault="0069551B" w:rsidP="00414525">
            <w:pPr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  <w:r w:rsidRPr="001E560B">
              <w:rPr>
                <w:sz w:val="28"/>
                <w:szCs w:val="28"/>
              </w:rPr>
              <w:t xml:space="preserve"> «</w:t>
            </w:r>
            <w:r>
              <w:rPr>
                <w:sz w:val="28"/>
                <w:szCs w:val="28"/>
              </w:rPr>
              <w:t>____________________</w:t>
            </w:r>
            <w:r w:rsidRPr="001E560B">
              <w:rPr>
                <w:sz w:val="28"/>
                <w:szCs w:val="28"/>
              </w:rPr>
              <w:t>»</w:t>
            </w:r>
          </w:p>
          <w:p w14:paraId="58266488" w14:textId="77777777" w:rsidR="0069551B" w:rsidRPr="001E560B" w:rsidRDefault="0069551B" w:rsidP="00414525">
            <w:pPr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 /___________</w:t>
            </w:r>
            <w:r w:rsidRPr="001E560B">
              <w:rPr>
                <w:sz w:val="28"/>
                <w:szCs w:val="28"/>
              </w:rPr>
              <w:t>/</w:t>
            </w:r>
          </w:p>
          <w:p w14:paraId="53EBA7AC" w14:textId="10A0BDA8" w:rsidR="0069551B" w:rsidRPr="007C1A9B" w:rsidRDefault="0069551B" w:rsidP="00414525">
            <w:pPr>
              <w:ind w:right="593"/>
              <w:jc w:val="right"/>
              <w:rPr>
                <w:b/>
                <w:sz w:val="28"/>
                <w:szCs w:val="28"/>
              </w:rPr>
            </w:pPr>
            <w:r w:rsidRPr="001E560B">
              <w:rPr>
                <w:sz w:val="28"/>
                <w:szCs w:val="28"/>
              </w:rPr>
              <w:t xml:space="preserve"> «____» _________ 202</w:t>
            </w:r>
            <w:r w:rsidR="00414525">
              <w:rPr>
                <w:sz w:val="28"/>
                <w:szCs w:val="28"/>
              </w:rPr>
              <w:t xml:space="preserve"> </w:t>
            </w:r>
            <w:r w:rsidRPr="001E560B">
              <w:rPr>
                <w:sz w:val="28"/>
                <w:szCs w:val="28"/>
              </w:rPr>
              <w:t xml:space="preserve"> г</w:t>
            </w:r>
            <w:r w:rsidRPr="007C1A9B">
              <w:rPr>
                <w:sz w:val="28"/>
                <w:szCs w:val="28"/>
              </w:rPr>
              <w:t>.</w:t>
            </w:r>
          </w:p>
        </w:tc>
      </w:tr>
      <w:tr w:rsidR="0069551B" w:rsidRPr="007C1A9B" w14:paraId="19AD09D5" w14:textId="77777777" w:rsidTr="0069551B">
        <w:tc>
          <w:tcPr>
            <w:tcW w:w="1731" w:type="pct"/>
          </w:tcPr>
          <w:p w14:paraId="2B3560B2" w14:textId="77777777" w:rsidR="0069551B" w:rsidRPr="007C1A9B" w:rsidRDefault="0069551B" w:rsidP="004145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39CB61EF" w14:textId="77777777" w:rsidR="0069551B" w:rsidRDefault="0069551B" w:rsidP="00414525">
            <w:pPr>
              <w:jc w:val="center"/>
              <w:rPr>
                <w:b/>
                <w:sz w:val="28"/>
                <w:szCs w:val="28"/>
              </w:rPr>
            </w:pPr>
          </w:p>
          <w:p w14:paraId="4A78DC6C" w14:textId="77777777" w:rsidR="0069551B" w:rsidRPr="007C1A9B" w:rsidRDefault="0069551B" w:rsidP="00414525">
            <w:pPr>
              <w:rPr>
                <w:b/>
                <w:sz w:val="28"/>
                <w:szCs w:val="28"/>
              </w:rPr>
            </w:pPr>
          </w:p>
        </w:tc>
      </w:tr>
    </w:tbl>
    <w:p w14:paraId="39ED9382" w14:textId="6E235914" w:rsidR="0069551B" w:rsidRPr="00F330B4" w:rsidRDefault="0069551B" w:rsidP="0069551B">
      <w:pPr>
        <w:jc w:val="center"/>
        <w:rPr>
          <w:b/>
          <w:bCs/>
          <w:color w:val="365F91"/>
          <w:sz w:val="28"/>
          <w:szCs w:val="28"/>
        </w:rPr>
      </w:pPr>
      <w:r w:rsidRPr="00F330B4">
        <w:rPr>
          <w:sz w:val="28"/>
          <w:szCs w:val="28"/>
        </w:rPr>
        <w:br w:type="page"/>
      </w:r>
    </w:p>
    <w:p w14:paraId="06655148" w14:textId="77777777" w:rsidR="00373BDB" w:rsidRPr="00E762CA" w:rsidRDefault="00373BDB" w:rsidP="003036C4">
      <w:pPr>
        <w:widowControl w:val="0"/>
        <w:spacing w:before="0" w:after="0"/>
        <w:rPr>
          <w:b/>
          <w:bCs/>
          <w:color w:val="365F91"/>
          <w:szCs w:val="24"/>
        </w:rPr>
      </w:pPr>
    </w:p>
    <w:p w14:paraId="77EBE0AA" w14:textId="7803C882" w:rsidR="00373BDB" w:rsidRDefault="003C02D8" w:rsidP="003036C4">
      <w:pPr>
        <w:pStyle w:val="affff"/>
        <w:spacing w:line="240" w:lineRule="auto"/>
        <w:jc w:val="center"/>
        <w:rPr>
          <w:rStyle w:val="afd"/>
          <w:b/>
          <w:i w:val="0"/>
          <w:lang w:val="ru-RU"/>
        </w:rPr>
      </w:pPr>
      <w:r w:rsidRPr="00E762CA">
        <w:rPr>
          <w:rStyle w:val="afd"/>
          <w:b/>
          <w:i w:val="0"/>
          <w:lang w:val="ru-RU"/>
        </w:rPr>
        <w:t>СОДЕРЖАНИЕ</w:t>
      </w:r>
    </w:p>
    <w:p w14:paraId="443013D8" w14:textId="77777777" w:rsidR="000B445F" w:rsidRPr="00E762CA" w:rsidRDefault="000B445F" w:rsidP="003036C4">
      <w:pPr>
        <w:pStyle w:val="affff"/>
        <w:spacing w:line="240" w:lineRule="auto"/>
        <w:jc w:val="center"/>
      </w:pPr>
    </w:p>
    <w:sdt>
      <w:sdtPr>
        <w:id w:val="-1628777436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72821E83" w14:textId="26786160" w:rsidR="000B445F" w:rsidRPr="000B445F" w:rsidRDefault="003C02D8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r w:rsidRPr="000B445F">
            <w:fldChar w:fldCharType="begin"/>
          </w:r>
          <w:r w:rsidRPr="000B445F">
            <w:rPr>
              <w:rStyle w:val="IndexLink"/>
              <w:rFonts w:ascii="Times New Roman" w:hAnsi="Times New Roman" w:cs="Times New Roman"/>
              <w:b w:val="0"/>
              <w:sz w:val="24"/>
              <w:szCs w:val="24"/>
              <w:lang w:val="en-US" w:eastAsia="en-US"/>
            </w:rPr>
            <w:instrText>TOC \o "1-2" \h \z \u</w:instrText>
          </w:r>
          <w:r w:rsidRPr="000B445F">
            <w:rPr>
              <w:rStyle w:val="IndexLink"/>
              <w:rFonts w:ascii="Times New Roman" w:hAnsi="Times New Roman" w:cs="Times New Roman"/>
              <w:b w:val="0"/>
              <w:sz w:val="24"/>
              <w:szCs w:val="24"/>
              <w:lang w:val="en-US" w:eastAsia="en-US"/>
            </w:rPr>
            <w:fldChar w:fldCharType="separate"/>
          </w:r>
          <w:hyperlink w:anchor="_Toc105256652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1. Основания для проведения работ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_Toc105256652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4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D97EBB" w14:textId="721D3228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53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2. Сроки проведения работ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_Toc105256653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4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DF7838" w14:textId="5791FE99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54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3. Перечень нормативных и правовых актов, устанавливающих требования к объекту обследования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_Toc105256654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4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13BD3B" w14:textId="056EEDB5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55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4. Данные о Заказчике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_Toc105256655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4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4F65D0" w14:textId="2A464898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56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5. Сведения об организации, проводившей комплексное диагностическое обследование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_Toc105256656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4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01AD2F" w14:textId="6313C480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57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6. Сведения о специалистах, проводивших обследование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_Toc105256657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5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5DCEFF" w14:textId="367AEC76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58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7. Перечень средств измерения и оборудования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_Toc105256658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5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DAEE32" w14:textId="3FB1240B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59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8. Перечень объектов комплексного диагностического обследования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_Toc105256659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6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F0BAAC" w14:textId="442D4E83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60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9. Краткая характеристика и назначение объектов комплексного диагностического обследования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_Toc105256660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7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362F66" w14:textId="6A4853EE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61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10. Перечень работ, выполненных в процессе комплексного диагностического обследования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_Toc105256661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14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C550DE" w14:textId="51D10D4A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62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11. Сведения о рассмотренных в процессе комплексного диагностического обследования документах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_Toc105256662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14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BC354E" w14:textId="3BD26368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63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12. Анализ результатов предшествующих обследований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_Toc105256663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15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55D74F" w14:textId="60976880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64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13. Результаты комплексного диагностического обследования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_Toc105256664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15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31FA11" w14:textId="4F33734A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65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14. Результаты оценки технического состояния оборудования ГРС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_Toc105256665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16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534E7E" w14:textId="79D98072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66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15. Выводы по результатам комплексного диагностического обследования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_Toc105256666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16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F71C54" w14:textId="50142F66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67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 xml:space="preserve">ПРИЛОЖЕНИЕ № 1 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 xml:space="preserve">Протокол </w:t>
            </w:r>
            <w:r w:rsid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 xml:space="preserve">по результатам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>анализа технической документации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_Toc105256667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17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069337" w14:textId="05EC8422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68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 xml:space="preserve">ПРИЛОЖЕНИЕ № 2 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>Протокол по результатам в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изуального и измерительного контроля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_Toc105256668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19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4A7082" w14:textId="77A40F08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69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 xml:space="preserve">ПРИЛОЖЕНИЕ № 3 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 xml:space="preserve">Протокол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по результатам вибродиагностического контроля ТПО ГРС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_Toc105256669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30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CB08AA" w14:textId="3E0C31A1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70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 xml:space="preserve">ПРИЛОЖЕНИЕ № 4 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>Протокол по результатам ультразвуковой толщинометрии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_Toc105256670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35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1828A4" w14:textId="4C14685A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71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 xml:space="preserve">ПРИЛОЖЕНИЕ № 5 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>Протокол по результатам ультразвукового контроля сварных соединений и околошовной зоны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_Toc105256671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50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BEEF9" w14:textId="1A149545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72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 xml:space="preserve">ПРИЛОЖЕНИЕ № 6 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 xml:space="preserve">Протокол по результатам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контроля твердости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_Toc105256672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57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6BA6AA" w14:textId="155DFE82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73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 xml:space="preserve">ПРИЛОЖЕНИЕ № 7 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>Протокол по результатам магнитопорошкового контроля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_Toc105256673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67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E5AA49" w14:textId="3F9109A1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74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 xml:space="preserve">ПРИЛОЖЕНИЕ № 8 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>Протокол по результатам контроля проникающими веществами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_Toc105256674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71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C2AD41" w14:textId="24F3ADDF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75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ПРИЛОЖЕНИЕ № 9  П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 xml:space="preserve">ротокол по результатам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контроля электрических параметров средств ЭХЗ и состояния изоляционного покрытия подземных трубопроводов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_Toc105256675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75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7D5E78" w14:textId="52C4E50D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76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 xml:space="preserve">ПРИЛОЖЕНИЕ № 10 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>Протокол по результатам контроля изгибных деформаций ТПО ГРС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_Toc105256676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79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9E02DA" w14:textId="583BF4BA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77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 xml:space="preserve">ПРИЛОЖЕНИЕ № 11 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>Протокол по результатам проверки герметичности ТПА акустическим методом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_Toc105256677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81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E03632" w14:textId="5BCC05C2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78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 xml:space="preserve">ПРИЛОЖЕНИЕ № 12  </w:t>
            </w:r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  <w:lang w:eastAsia="ru-RU"/>
              </w:rPr>
              <w:t>Протокол по результатам функциональной (оперативной) диагностики ТПА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_Toc105256678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83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8BDD33" w14:textId="5906EB5F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79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ПРИЛОЖЕНИЕ № 13 Копия актов гидравлических испытаний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_Toc105256679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85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B1E0D8" w14:textId="6D8D3870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80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ПРИЛОЖЕНИЕ № 14 Схемы контроля оборудования ГРС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_Toc105256680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86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0B86EC" w14:textId="3883E53B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81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ПРИЛОЖЕНИЕ № 15 Перечень применяемой при комплексном диагностическом обследовании нормативной, технической и методической документации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_Toc105256681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101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43FE61" w14:textId="0B1DA8C4" w:rsidR="000B445F" w:rsidRPr="000B445F" w:rsidRDefault="00A31160" w:rsidP="000B445F">
          <w:pPr>
            <w:pStyle w:val="28"/>
            <w:tabs>
              <w:tab w:val="right" w:leader="dot" w:pos="1019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05256682" w:history="1">
            <w:r w:rsidR="000B445F" w:rsidRPr="000B445F">
              <w:rPr>
                <w:rStyle w:val="af4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ПРИЛОЖЕНИЕ № 16 Копия акта шурфовки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_Toc105256682 \h </w:instrTex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105</w:t>
            </w:r>
            <w:r w:rsidR="000B445F" w:rsidRPr="000B445F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E88696" w14:textId="3C99C75D" w:rsidR="00373BDB" w:rsidRPr="00FF62C1" w:rsidRDefault="003C02D8" w:rsidP="000B445F">
          <w:pPr>
            <w:pStyle w:val="28"/>
            <w:tabs>
              <w:tab w:val="right" w:leader="dot" w:pos="9627"/>
            </w:tabs>
            <w:spacing w:before="0"/>
            <w:rPr>
              <w:rFonts w:ascii="Times New Roman" w:eastAsia="Times New Roman" w:hAnsi="Times New Roman" w:cs="Times New Roman"/>
              <w:b w:val="0"/>
              <w:sz w:val="28"/>
              <w:szCs w:val="28"/>
              <w:lang w:val="en-US" w:eastAsia="en-US"/>
            </w:rPr>
          </w:pPr>
          <w:r w:rsidRPr="000B445F">
            <w:rPr>
              <w:rStyle w:val="IndexLink"/>
              <w:rFonts w:ascii="Times New Roman" w:hAnsi="Times New Roman" w:cs="Times New Roman"/>
              <w:b w:val="0"/>
              <w:bCs w:val="0"/>
              <w:sz w:val="24"/>
              <w:szCs w:val="24"/>
              <w:lang w:val="en-US" w:eastAsia="en-US"/>
            </w:rPr>
            <w:fldChar w:fldCharType="end"/>
          </w:r>
        </w:p>
      </w:sdtContent>
    </w:sdt>
    <w:p w14:paraId="5380046E" w14:textId="77777777" w:rsidR="00373BDB" w:rsidRPr="00E762CA" w:rsidRDefault="003C02D8" w:rsidP="003036C4">
      <w:pPr>
        <w:pStyle w:val="affff"/>
        <w:spacing w:line="240" w:lineRule="auto"/>
        <w:rPr>
          <w:rStyle w:val="afd"/>
          <w:i w:val="0"/>
          <w:sz w:val="28"/>
          <w:szCs w:val="28"/>
        </w:rPr>
      </w:pPr>
      <w:r w:rsidRPr="00FF62C1">
        <w:br w:type="page"/>
      </w:r>
    </w:p>
    <w:p w14:paraId="107E67CE" w14:textId="77777777" w:rsidR="0069551B" w:rsidRPr="0069551B" w:rsidRDefault="0069551B" w:rsidP="0069551B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  <w:bookmarkStart w:id="0" w:name="_Toc95384013"/>
      <w:r w:rsidRPr="0069551B">
        <w:rPr>
          <w:sz w:val="24"/>
          <w:szCs w:val="24"/>
          <w:lang w:val="ru-RU"/>
        </w:rPr>
        <w:lastRenderedPageBreak/>
        <w:t>1. Основания для проведения работ</w:t>
      </w:r>
      <w:bookmarkEnd w:id="0"/>
    </w:p>
    <w:p w14:paraId="5458BD65" w14:textId="77777777" w:rsidR="00414525" w:rsidRPr="00414525" w:rsidRDefault="00414525" w:rsidP="00414525">
      <w:pPr>
        <w:ind w:firstLine="708"/>
        <w:jc w:val="both"/>
        <w:rPr>
          <w:rFonts w:eastAsia="Times New Roman"/>
          <w:szCs w:val="24"/>
        </w:rPr>
      </w:pPr>
      <w:r w:rsidRPr="00414525">
        <w:rPr>
          <w:rFonts w:eastAsia="Times New Roman"/>
          <w:szCs w:val="24"/>
        </w:rPr>
        <w:t xml:space="preserve">Работы по техническому диагностированию проведены в соответствии с договором между __________________________ от ______ № ____________. между </w:t>
      </w:r>
    </w:p>
    <w:p w14:paraId="6B66ABD2" w14:textId="77777777" w:rsidR="00414525" w:rsidRPr="00414525" w:rsidRDefault="00414525" w:rsidP="00414525">
      <w:pPr>
        <w:ind w:firstLine="708"/>
        <w:jc w:val="both"/>
        <w:rPr>
          <w:rFonts w:eastAsia="Times New Roman"/>
          <w:szCs w:val="24"/>
        </w:rPr>
      </w:pPr>
    </w:p>
    <w:p w14:paraId="5CDA9937" w14:textId="77777777" w:rsidR="00414525" w:rsidRPr="00414525" w:rsidRDefault="00414525" w:rsidP="00414525">
      <w:pPr>
        <w:ind w:firstLine="708"/>
        <w:jc w:val="both"/>
        <w:rPr>
          <w:rFonts w:eastAsia="Times New Roman"/>
          <w:b/>
          <w:szCs w:val="24"/>
        </w:rPr>
      </w:pPr>
      <w:r w:rsidRPr="00414525">
        <w:rPr>
          <w:rFonts w:eastAsia="Times New Roman"/>
          <w:b/>
          <w:szCs w:val="24"/>
        </w:rPr>
        <w:t>2. Сроки проведения работ</w:t>
      </w:r>
    </w:p>
    <w:p w14:paraId="7380D74B" w14:textId="4934AB9F" w:rsidR="00373BDB" w:rsidRPr="00E762CA" w:rsidRDefault="00414525" w:rsidP="00414525">
      <w:pPr>
        <w:ind w:firstLine="708"/>
        <w:jc w:val="both"/>
        <w:rPr>
          <w:szCs w:val="24"/>
        </w:rPr>
      </w:pPr>
      <w:r w:rsidRPr="00414525">
        <w:rPr>
          <w:rFonts w:eastAsia="Times New Roman"/>
          <w:szCs w:val="24"/>
        </w:rPr>
        <w:t>Работы по техническому диагностированию проведены в период с «__» _________ 202_ г. по «__» _________202_ г</w:t>
      </w:r>
      <w:r w:rsidR="003C02D8" w:rsidRPr="00E762CA">
        <w:rPr>
          <w:szCs w:val="24"/>
        </w:rPr>
        <w:t>.</w:t>
      </w:r>
    </w:p>
    <w:p w14:paraId="30D044F8" w14:textId="77777777" w:rsidR="00373BDB" w:rsidRPr="00E762CA" w:rsidRDefault="003C02D8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  <w:bookmarkStart w:id="1" w:name="_Toc105256654"/>
      <w:r w:rsidRPr="00E762CA">
        <w:rPr>
          <w:sz w:val="24"/>
          <w:szCs w:val="24"/>
          <w:lang w:val="ru-RU"/>
        </w:rPr>
        <w:t xml:space="preserve">3. Перечень нормативных и правовых актов, устанавливающих требования к объекту </w:t>
      </w:r>
      <w:r w:rsidR="006C2A00" w:rsidRPr="00E762CA">
        <w:rPr>
          <w:sz w:val="24"/>
          <w:szCs w:val="24"/>
          <w:lang w:val="ru-RU"/>
        </w:rPr>
        <w:t>обследования</w:t>
      </w:r>
      <w:bookmarkEnd w:id="1"/>
    </w:p>
    <w:p w14:paraId="40F2A726" w14:textId="77777777" w:rsidR="00373BDB" w:rsidRPr="00E762CA" w:rsidRDefault="006C2A00" w:rsidP="003036C4">
      <w:pPr>
        <w:pStyle w:val="aff7"/>
        <w:widowControl w:val="0"/>
        <w:spacing w:before="60"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– Федеральный Закон</w:t>
      </w:r>
      <w:r w:rsidR="003C02D8" w:rsidRPr="00E762CA">
        <w:rPr>
          <w:rFonts w:ascii="Times New Roman" w:hAnsi="Times New Roman" w:cs="Times New Roman"/>
          <w:sz w:val="24"/>
          <w:szCs w:val="24"/>
        </w:rPr>
        <w:t xml:space="preserve"> </w:t>
      </w:r>
      <w:r w:rsidR="00603D31" w:rsidRPr="00E762CA">
        <w:rPr>
          <w:rFonts w:ascii="Times New Roman" w:hAnsi="Times New Roman" w:cs="Times New Roman"/>
          <w:sz w:val="24"/>
          <w:szCs w:val="24"/>
        </w:rPr>
        <w:t xml:space="preserve">от 21.07.1997 </w:t>
      </w:r>
      <w:r w:rsidR="003C02D8" w:rsidRPr="00E762CA">
        <w:rPr>
          <w:rFonts w:ascii="Times New Roman" w:hAnsi="Times New Roman" w:cs="Times New Roman"/>
          <w:sz w:val="24"/>
          <w:szCs w:val="24"/>
        </w:rPr>
        <w:t>№116-ФЗ «О промышленной безопасности опа</w:t>
      </w:r>
      <w:r w:rsidRPr="00E762CA">
        <w:rPr>
          <w:rFonts w:ascii="Times New Roman" w:hAnsi="Times New Roman" w:cs="Times New Roman"/>
          <w:sz w:val="24"/>
          <w:szCs w:val="24"/>
        </w:rPr>
        <w:t>сных производственных объектов»;</w:t>
      </w:r>
    </w:p>
    <w:p w14:paraId="38033A77" w14:textId="77777777" w:rsidR="00603D31" w:rsidRPr="00E762CA" w:rsidRDefault="00603D31" w:rsidP="003036C4">
      <w:pPr>
        <w:pStyle w:val="aff7"/>
        <w:widowControl w:val="0"/>
        <w:spacing w:before="60"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– Федеральные нормы и правила в области промышленной безопасности от 20 октября 2020 года N 420 «Правила проведения экспертизы промышленной безопасности»;</w:t>
      </w:r>
    </w:p>
    <w:p w14:paraId="6EE6C304" w14:textId="77777777" w:rsidR="006C2A00" w:rsidRPr="00E762CA" w:rsidRDefault="006C2A00" w:rsidP="003036C4">
      <w:pPr>
        <w:pStyle w:val="aff7"/>
        <w:widowControl w:val="0"/>
        <w:spacing w:before="60"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– </w:t>
      </w:r>
      <w:r w:rsidR="00603D31" w:rsidRPr="00E762CA">
        <w:rPr>
          <w:rFonts w:ascii="Times New Roman" w:hAnsi="Times New Roman" w:cs="Times New Roman"/>
          <w:sz w:val="24"/>
          <w:szCs w:val="24"/>
        </w:rPr>
        <w:t>Федеральные нормы и правила в области промышленной безопасности от 11 декабря 2020 года N 517 «Правила безопасности для опасных производственных объектов магистральных трубопроводов»;</w:t>
      </w:r>
    </w:p>
    <w:p w14:paraId="25D45DDA" w14:textId="77777777" w:rsidR="006C2A00" w:rsidRPr="00E762CA" w:rsidRDefault="006C2A00" w:rsidP="003036C4">
      <w:pPr>
        <w:pStyle w:val="aff7"/>
        <w:widowControl w:val="0"/>
        <w:spacing w:before="60"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–</w:t>
      </w:r>
      <w:r w:rsidR="00603D31" w:rsidRPr="00E762CA">
        <w:rPr>
          <w:rFonts w:ascii="Times New Roman" w:hAnsi="Times New Roman" w:cs="Times New Roman"/>
          <w:sz w:val="24"/>
          <w:szCs w:val="24"/>
        </w:rPr>
        <w:t xml:space="preserve"> Федеральные нормы и правила в области промышленной безопасности от 15 декабря 2020 года N 531 «Правила безопасности сетей газораспределения и </w:t>
      </w:r>
      <w:proofErr w:type="spellStart"/>
      <w:r w:rsidR="00603D31" w:rsidRPr="00E762CA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="00603D31" w:rsidRPr="00E762CA">
        <w:rPr>
          <w:rFonts w:ascii="Times New Roman" w:hAnsi="Times New Roman" w:cs="Times New Roman"/>
          <w:sz w:val="24"/>
          <w:szCs w:val="24"/>
        </w:rPr>
        <w:t>»;</w:t>
      </w:r>
    </w:p>
    <w:p w14:paraId="5F212F2A" w14:textId="77777777" w:rsidR="006C2A00" w:rsidRPr="00E762CA" w:rsidRDefault="006C2A00" w:rsidP="003036C4">
      <w:pPr>
        <w:pStyle w:val="aff7"/>
        <w:widowControl w:val="0"/>
        <w:spacing w:before="60"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–</w:t>
      </w:r>
      <w:r w:rsidR="00603D31" w:rsidRPr="00E762CA">
        <w:rPr>
          <w:rFonts w:ascii="Times New Roman" w:hAnsi="Times New Roman" w:cs="Times New Roman"/>
          <w:sz w:val="24"/>
          <w:szCs w:val="24"/>
        </w:rPr>
        <w:t xml:space="preserve"> Федеральные нормы и правила в области промышленной безопасности от 15 декабря 2020 года N 536 «Правила промышленной безопасности опасных производственных объектов, на которых используется оборудование, работающее под избыточным давлением»;</w:t>
      </w:r>
    </w:p>
    <w:p w14:paraId="171B363A" w14:textId="77777777" w:rsidR="006C2A00" w:rsidRPr="00E762CA" w:rsidRDefault="006C2A00" w:rsidP="003036C4">
      <w:pPr>
        <w:pStyle w:val="aff7"/>
        <w:widowControl w:val="0"/>
        <w:spacing w:before="60"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–</w:t>
      </w:r>
      <w:r w:rsidR="00603D31" w:rsidRPr="00E762CA">
        <w:rPr>
          <w:rFonts w:ascii="Times New Roman" w:hAnsi="Times New Roman" w:cs="Times New Roman"/>
          <w:sz w:val="24"/>
          <w:szCs w:val="24"/>
        </w:rPr>
        <w:t xml:space="preserve"> Федеральные нормы и правила в области промышленной безопасности «основные требования к проведению неразрушающего контроля технических устройств, зданий и сооружений на опасных производственных объектах» утвержденных Приказом от «1» декабря 2020 г. № 478.</w:t>
      </w:r>
    </w:p>
    <w:p w14:paraId="09FC0BFE" w14:textId="77777777" w:rsidR="006C2A00" w:rsidRPr="00E762CA" w:rsidRDefault="006C2A00" w:rsidP="003036C4">
      <w:pPr>
        <w:pStyle w:val="aff7"/>
        <w:widowControl w:val="0"/>
        <w:spacing w:before="60"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64B63D" w14:textId="77777777" w:rsidR="00373BDB" w:rsidRPr="00E762CA" w:rsidRDefault="003C02D8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</w:rPr>
      </w:pPr>
      <w:bookmarkStart w:id="2" w:name="_Toc105256655"/>
      <w:r w:rsidRPr="00E762CA">
        <w:rPr>
          <w:sz w:val="24"/>
          <w:szCs w:val="24"/>
        </w:rPr>
        <w:t xml:space="preserve">4. </w:t>
      </w:r>
      <w:proofErr w:type="spellStart"/>
      <w:r w:rsidRPr="00E762CA">
        <w:rPr>
          <w:sz w:val="24"/>
          <w:szCs w:val="24"/>
        </w:rPr>
        <w:t>Данные</w:t>
      </w:r>
      <w:proofErr w:type="spellEnd"/>
      <w:r w:rsidRPr="00E762CA">
        <w:rPr>
          <w:sz w:val="24"/>
          <w:szCs w:val="24"/>
        </w:rPr>
        <w:t xml:space="preserve"> о </w:t>
      </w:r>
      <w:proofErr w:type="spellStart"/>
      <w:r w:rsidRPr="00E762CA">
        <w:rPr>
          <w:sz w:val="24"/>
          <w:szCs w:val="24"/>
        </w:rPr>
        <w:t>Заказчике</w:t>
      </w:r>
      <w:bookmarkEnd w:id="2"/>
      <w:proofErr w:type="spellEnd"/>
    </w:p>
    <w:p w14:paraId="23B00705" w14:textId="77777777" w:rsidR="00373BDB" w:rsidRPr="00E762CA" w:rsidRDefault="003C02D8" w:rsidP="003036C4">
      <w:pPr>
        <w:widowControl w:val="0"/>
        <w:spacing w:before="60"/>
        <w:jc w:val="right"/>
        <w:rPr>
          <w:szCs w:val="24"/>
        </w:rPr>
      </w:pPr>
      <w:r w:rsidRPr="00E762CA">
        <w:rPr>
          <w:szCs w:val="24"/>
        </w:rPr>
        <w:t>Таблица №1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457"/>
        <w:gridCol w:w="5738"/>
      </w:tblGrid>
      <w:tr w:rsidR="00373BDB" w:rsidRPr="00E762CA" w14:paraId="17060ED4" w14:textId="77777777" w:rsidTr="00655300">
        <w:tc>
          <w:tcPr>
            <w:tcW w:w="2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21E2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Полное наименование организации</w:t>
            </w:r>
          </w:p>
        </w:tc>
        <w:tc>
          <w:tcPr>
            <w:tcW w:w="2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2B77D" w14:textId="284F80B5" w:rsidR="00373BDB" w:rsidRPr="006C2641" w:rsidRDefault="00373BDB" w:rsidP="003036C4">
            <w:pPr>
              <w:widowControl w:val="0"/>
              <w:spacing w:before="0" w:after="0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2C139900" w14:textId="77777777" w:rsidTr="00655300">
        <w:tc>
          <w:tcPr>
            <w:tcW w:w="2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9B61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color w:val="000000"/>
                <w:szCs w:val="24"/>
              </w:rPr>
              <w:t>Руководитель организации</w:t>
            </w:r>
          </w:p>
        </w:tc>
        <w:tc>
          <w:tcPr>
            <w:tcW w:w="2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CB334" w14:textId="0D096A89" w:rsidR="00373BDB" w:rsidRPr="006C2641" w:rsidRDefault="00373BDB" w:rsidP="003036C4">
            <w:pPr>
              <w:widowControl w:val="0"/>
              <w:spacing w:before="0" w:after="0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27545B90" w14:textId="77777777" w:rsidTr="00655300">
        <w:tc>
          <w:tcPr>
            <w:tcW w:w="2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156F1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Юридический адрес</w:t>
            </w:r>
          </w:p>
        </w:tc>
        <w:tc>
          <w:tcPr>
            <w:tcW w:w="2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0909" w14:textId="3D48C7E3" w:rsidR="00373BDB" w:rsidRPr="006C2641" w:rsidRDefault="00373BDB" w:rsidP="003036C4">
            <w:pPr>
              <w:widowControl w:val="0"/>
              <w:spacing w:before="0" w:after="0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7F2A16E4" w14:textId="77777777" w:rsidTr="00655300">
        <w:tc>
          <w:tcPr>
            <w:tcW w:w="2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6D1D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Местонахождение</w:t>
            </w:r>
          </w:p>
        </w:tc>
        <w:tc>
          <w:tcPr>
            <w:tcW w:w="2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EE85" w14:textId="2C291932" w:rsidR="00373BDB" w:rsidRPr="006C2641" w:rsidRDefault="00373BDB" w:rsidP="003036C4">
            <w:pPr>
              <w:widowControl w:val="0"/>
              <w:spacing w:before="0" w:after="0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2D5947E0" w14:textId="77777777" w:rsidTr="00655300">
        <w:tc>
          <w:tcPr>
            <w:tcW w:w="2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D19F9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Телефон</w:t>
            </w:r>
          </w:p>
        </w:tc>
        <w:tc>
          <w:tcPr>
            <w:tcW w:w="2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A23B9" w14:textId="3FB862D0" w:rsidR="00373BDB" w:rsidRPr="006C2641" w:rsidRDefault="00373BDB" w:rsidP="003036C4">
            <w:pPr>
              <w:widowControl w:val="0"/>
              <w:spacing w:before="0" w:after="0"/>
              <w:rPr>
                <w:i/>
                <w:color w:val="FF0000"/>
                <w:szCs w:val="24"/>
                <w:lang w:val="en-US"/>
              </w:rPr>
            </w:pPr>
          </w:p>
        </w:tc>
      </w:tr>
      <w:tr w:rsidR="00373BDB" w:rsidRPr="00E762CA" w14:paraId="3303F7F5" w14:textId="77777777" w:rsidTr="00655300">
        <w:tc>
          <w:tcPr>
            <w:tcW w:w="2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23C8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  <w:lang w:val="en-US"/>
              </w:rPr>
              <w:t>E</w:t>
            </w:r>
            <w:r w:rsidRPr="00E762CA">
              <w:rPr>
                <w:szCs w:val="24"/>
              </w:rPr>
              <w:t>-</w:t>
            </w:r>
            <w:r w:rsidRPr="00E762CA">
              <w:rPr>
                <w:szCs w:val="24"/>
                <w:lang w:val="en-US"/>
              </w:rPr>
              <w:t>mail</w:t>
            </w:r>
            <w:r w:rsidRPr="00E762CA">
              <w:rPr>
                <w:szCs w:val="24"/>
              </w:rPr>
              <w:t xml:space="preserve"> </w:t>
            </w:r>
          </w:p>
        </w:tc>
        <w:tc>
          <w:tcPr>
            <w:tcW w:w="2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8D77" w14:textId="1FB3A2A0" w:rsidR="00373BDB" w:rsidRPr="006C2641" w:rsidRDefault="00373BDB" w:rsidP="003036C4">
            <w:pPr>
              <w:spacing w:before="0" w:after="0"/>
              <w:rPr>
                <w:i/>
                <w:color w:val="FF0000"/>
                <w:szCs w:val="24"/>
                <w:lang w:val="en-US"/>
              </w:rPr>
            </w:pPr>
          </w:p>
        </w:tc>
      </w:tr>
    </w:tbl>
    <w:p w14:paraId="3A4C30CB" w14:textId="77777777" w:rsidR="00373BDB" w:rsidRPr="00E762CA" w:rsidRDefault="003C02D8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  <w:bookmarkStart w:id="3" w:name="_Toc105256656"/>
      <w:r w:rsidRPr="00E762CA">
        <w:rPr>
          <w:sz w:val="24"/>
          <w:szCs w:val="24"/>
          <w:lang w:val="ru-RU"/>
        </w:rPr>
        <w:t xml:space="preserve">5. Сведения об организации, проводившей </w:t>
      </w:r>
      <w:r w:rsidR="000D03AF" w:rsidRPr="00E762CA">
        <w:rPr>
          <w:sz w:val="24"/>
          <w:szCs w:val="24"/>
          <w:lang w:val="ru-RU"/>
        </w:rPr>
        <w:t>комплексное диагностическое обследование</w:t>
      </w:r>
      <w:bookmarkEnd w:id="3"/>
    </w:p>
    <w:p w14:paraId="17F8BDD4" w14:textId="77777777" w:rsidR="00373BDB" w:rsidRPr="00E762CA" w:rsidRDefault="003C02D8" w:rsidP="003036C4">
      <w:pPr>
        <w:widowControl w:val="0"/>
        <w:spacing w:before="60"/>
        <w:jc w:val="right"/>
        <w:rPr>
          <w:szCs w:val="24"/>
        </w:rPr>
      </w:pPr>
      <w:r w:rsidRPr="00E762CA">
        <w:rPr>
          <w:szCs w:val="24"/>
        </w:rPr>
        <w:t>Таблица №2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520"/>
        <w:gridCol w:w="5675"/>
      </w:tblGrid>
      <w:tr w:rsidR="00373BDB" w:rsidRPr="00E762CA" w14:paraId="39526DD6" w14:textId="77777777" w:rsidTr="00655300">
        <w:tc>
          <w:tcPr>
            <w:tcW w:w="2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3EF0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Полное наименование организации</w:t>
            </w:r>
          </w:p>
        </w:tc>
        <w:tc>
          <w:tcPr>
            <w:tcW w:w="27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5DA0" w14:textId="3B70F683" w:rsidR="00373BDB" w:rsidRPr="00E762CA" w:rsidRDefault="00373BDB" w:rsidP="003036C4">
            <w:pPr>
              <w:widowControl w:val="0"/>
              <w:spacing w:before="0" w:after="0"/>
              <w:rPr>
                <w:szCs w:val="24"/>
              </w:rPr>
            </w:pPr>
          </w:p>
        </w:tc>
      </w:tr>
      <w:tr w:rsidR="00373BDB" w:rsidRPr="00E762CA" w14:paraId="587F34E2" w14:textId="77777777" w:rsidTr="00655300">
        <w:tc>
          <w:tcPr>
            <w:tcW w:w="2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C72C0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color w:val="000000"/>
                <w:szCs w:val="24"/>
              </w:rPr>
              <w:t>Руководитель организации</w:t>
            </w:r>
          </w:p>
        </w:tc>
        <w:tc>
          <w:tcPr>
            <w:tcW w:w="27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AF894" w14:textId="77ADD54E" w:rsidR="00373BDB" w:rsidRPr="00E762CA" w:rsidRDefault="00373BDB" w:rsidP="003036C4">
            <w:pPr>
              <w:widowControl w:val="0"/>
              <w:spacing w:before="0" w:after="0"/>
              <w:rPr>
                <w:szCs w:val="24"/>
              </w:rPr>
            </w:pPr>
          </w:p>
        </w:tc>
      </w:tr>
      <w:tr w:rsidR="00373BDB" w:rsidRPr="00E762CA" w14:paraId="5AC3EB36" w14:textId="77777777" w:rsidTr="00655300">
        <w:tc>
          <w:tcPr>
            <w:tcW w:w="2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AA41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Юридический адрес</w:t>
            </w:r>
          </w:p>
        </w:tc>
        <w:tc>
          <w:tcPr>
            <w:tcW w:w="27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C4586" w14:textId="62DD09BE" w:rsidR="00373BDB" w:rsidRPr="00E762CA" w:rsidRDefault="00373BDB" w:rsidP="003036C4">
            <w:pPr>
              <w:widowControl w:val="0"/>
              <w:spacing w:before="0" w:after="0"/>
              <w:rPr>
                <w:szCs w:val="24"/>
              </w:rPr>
            </w:pPr>
          </w:p>
        </w:tc>
      </w:tr>
      <w:tr w:rsidR="00373BDB" w:rsidRPr="00E762CA" w14:paraId="14773A40" w14:textId="77777777" w:rsidTr="00655300">
        <w:tc>
          <w:tcPr>
            <w:tcW w:w="2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660A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Местонахождение</w:t>
            </w:r>
          </w:p>
        </w:tc>
        <w:tc>
          <w:tcPr>
            <w:tcW w:w="27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E44EE" w14:textId="54CBBA54" w:rsidR="00373BDB" w:rsidRPr="00E762CA" w:rsidRDefault="00373BDB" w:rsidP="003036C4">
            <w:pPr>
              <w:widowControl w:val="0"/>
              <w:spacing w:before="0" w:after="0"/>
              <w:rPr>
                <w:szCs w:val="24"/>
              </w:rPr>
            </w:pPr>
          </w:p>
        </w:tc>
      </w:tr>
      <w:tr w:rsidR="00373BDB" w:rsidRPr="00E762CA" w14:paraId="39B4A260" w14:textId="77777777" w:rsidTr="00655300">
        <w:tc>
          <w:tcPr>
            <w:tcW w:w="2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27048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Телефон</w:t>
            </w:r>
          </w:p>
        </w:tc>
        <w:tc>
          <w:tcPr>
            <w:tcW w:w="27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A5B7E" w14:textId="26B80F78" w:rsidR="00373BDB" w:rsidRPr="00E762CA" w:rsidRDefault="00373BDB" w:rsidP="003036C4">
            <w:pPr>
              <w:widowControl w:val="0"/>
              <w:spacing w:before="0" w:after="0"/>
              <w:rPr>
                <w:szCs w:val="24"/>
              </w:rPr>
            </w:pPr>
          </w:p>
        </w:tc>
      </w:tr>
      <w:tr w:rsidR="00373BDB" w:rsidRPr="00E762CA" w14:paraId="25529BC8" w14:textId="77777777" w:rsidTr="00655300">
        <w:tc>
          <w:tcPr>
            <w:tcW w:w="2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62027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  <w:lang w:val="en-US"/>
              </w:rPr>
              <w:t>E</w:t>
            </w:r>
            <w:r w:rsidRPr="00E762CA">
              <w:rPr>
                <w:szCs w:val="24"/>
              </w:rPr>
              <w:t>-</w:t>
            </w:r>
            <w:r w:rsidRPr="00E762CA">
              <w:rPr>
                <w:szCs w:val="24"/>
                <w:lang w:val="en-US"/>
              </w:rPr>
              <w:t>mail</w:t>
            </w:r>
          </w:p>
        </w:tc>
        <w:tc>
          <w:tcPr>
            <w:tcW w:w="27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C6BDC" w14:textId="7E363818" w:rsidR="00373BDB" w:rsidRPr="00FF62C1" w:rsidRDefault="00373BDB" w:rsidP="003036C4">
            <w:pPr>
              <w:widowControl w:val="0"/>
              <w:spacing w:before="0" w:after="0"/>
              <w:rPr>
                <w:szCs w:val="24"/>
              </w:rPr>
            </w:pPr>
          </w:p>
        </w:tc>
      </w:tr>
      <w:tr w:rsidR="00373BDB" w:rsidRPr="00E762CA" w14:paraId="64244EB5" w14:textId="77777777" w:rsidTr="00655300">
        <w:tc>
          <w:tcPr>
            <w:tcW w:w="2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1EB8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7B98" w14:textId="0112F831" w:rsidR="00373BDB" w:rsidRPr="00E762CA" w:rsidRDefault="00373BDB" w:rsidP="003036C4">
            <w:pPr>
              <w:widowControl w:val="0"/>
              <w:spacing w:before="0" w:after="0"/>
              <w:rPr>
                <w:szCs w:val="24"/>
              </w:rPr>
            </w:pPr>
          </w:p>
        </w:tc>
      </w:tr>
    </w:tbl>
    <w:p w14:paraId="4337B751" w14:textId="0D1AA796" w:rsidR="00147D88" w:rsidRDefault="00147D88" w:rsidP="003036C4">
      <w:pPr>
        <w:widowControl w:val="0"/>
        <w:spacing w:before="0" w:after="0"/>
        <w:ind w:firstLine="709"/>
        <w:jc w:val="both"/>
        <w:rPr>
          <w:sz w:val="28"/>
          <w:szCs w:val="28"/>
        </w:rPr>
      </w:pPr>
    </w:p>
    <w:p w14:paraId="529BE003" w14:textId="1AA6B023" w:rsidR="0069551B" w:rsidRDefault="0069551B" w:rsidP="003036C4">
      <w:pPr>
        <w:widowControl w:val="0"/>
        <w:spacing w:before="0" w:after="0"/>
        <w:ind w:firstLine="709"/>
        <w:jc w:val="both"/>
        <w:rPr>
          <w:sz w:val="28"/>
          <w:szCs w:val="28"/>
        </w:rPr>
      </w:pPr>
    </w:p>
    <w:p w14:paraId="07BFE1F8" w14:textId="30AE2B11" w:rsidR="0069551B" w:rsidRDefault="0069551B" w:rsidP="003036C4">
      <w:pPr>
        <w:widowControl w:val="0"/>
        <w:spacing w:before="0" w:after="0"/>
        <w:ind w:firstLine="709"/>
        <w:jc w:val="both"/>
        <w:rPr>
          <w:sz w:val="28"/>
          <w:szCs w:val="28"/>
        </w:rPr>
      </w:pPr>
    </w:p>
    <w:p w14:paraId="24B70983" w14:textId="3DB2128C" w:rsidR="0069551B" w:rsidRDefault="0069551B" w:rsidP="003036C4">
      <w:pPr>
        <w:widowControl w:val="0"/>
        <w:spacing w:before="0" w:after="0"/>
        <w:ind w:firstLine="709"/>
        <w:jc w:val="both"/>
        <w:rPr>
          <w:sz w:val="28"/>
          <w:szCs w:val="28"/>
        </w:rPr>
      </w:pPr>
    </w:p>
    <w:p w14:paraId="737E552E" w14:textId="77777777" w:rsidR="0069551B" w:rsidRPr="00E762CA" w:rsidRDefault="0069551B" w:rsidP="003036C4">
      <w:pPr>
        <w:widowControl w:val="0"/>
        <w:spacing w:before="0" w:after="0"/>
        <w:ind w:firstLine="709"/>
        <w:jc w:val="both"/>
        <w:rPr>
          <w:sz w:val="28"/>
          <w:szCs w:val="28"/>
        </w:rPr>
      </w:pPr>
    </w:p>
    <w:p w14:paraId="0AB0099F" w14:textId="77777777" w:rsidR="00373BDB" w:rsidRPr="00E762CA" w:rsidRDefault="003C02D8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  <w:bookmarkStart w:id="4" w:name="_Toc105256657"/>
      <w:r w:rsidRPr="00E762CA">
        <w:rPr>
          <w:sz w:val="24"/>
          <w:szCs w:val="24"/>
          <w:lang w:val="ru-RU"/>
        </w:rPr>
        <w:lastRenderedPageBreak/>
        <w:t>6. Сведения о специалистах, проводивших обследование</w:t>
      </w:r>
      <w:bookmarkEnd w:id="4"/>
    </w:p>
    <w:p w14:paraId="1E6DE03F" w14:textId="77777777" w:rsidR="00373BDB" w:rsidRPr="00E762CA" w:rsidRDefault="003C02D8" w:rsidP="003036C4">
      <w:pPr>
        <w:widowControl w:val="0"/>
        <w:spacing w:before="60"/>
        <w:jc w:val="right"/>
        <w:rPr>
          <w:szCs w:val="24"/>
        </w:rPr>
      </w:pPr>
      <w:r w:rsidRPr="00E762CA">
        <w:rPr>
          <w:szCs w:val="24"/>
        </w:rPr>
        <w:t xml:space="preserve">Таблица №3 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825"/>
        <w:gridCol w:w="2481"/>
        <w:gridCol w:w="2410"/>
        <w:gridCol w:w="2689"/>
        <w:gridCol w:w="1790"/>
      </w:tblGrid>
      <w:tr w:rsidR="00373BDB" w:rsidRPr="00E762CA" w14:paraId="70D2F384" w14:textId="77777777" w:rsidTr="0069551B">
        <w:trPr>
          <w:jc w:val="center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08F4D" w14:textId="77777777" w:rsidR="00373BDB" w:rsidRPr="00E762CA" w:rsidRDefault="003C02D8" w:rsidP="003036C4">
            <w:pPr>
              <w:widowControl w:val="0"/>
              <w:spacing w:before="0" w:after="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>№</w:t>
            </w:r>
            <w:r w:rsidRPr="00E762CA">
              <w:rPr>
                <w:rFonts w:eastAsia="Times New Roman"/>
                <w:b/>
                <w:bCs/>
                <w:szCs w:val="24"/>
              </w:rPr>
              <w:t xml:space="preserve"> </w:t>
            </w:r>
            <w:r w:rsidRPr="00E762CA">
              <w:rPr>
                <w:b/>
                <w:bCs/>
                <w:szCs w:val="24"/>
              </w:rPr>
              <w:t>п/п</w:t>
            </w:r>
          </w:p>
        </w:tc>
        <w:tc>
          <w:tcPr>
            <w:tcW w:w="1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66293" w14:textId="77777777" w:rsidR="00373BDB" w:rsidRPr="00E762CA" w:rsidRDefault="003C02D8" w:rsidP="003036C4">
            <w:pPr>
              <w:widowControl w:val="0"/>
              <w:spacing w:before="0" w:after="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 xml:space="preserve">Фамилия И.О. </w:t>
            </w:r>
          </w:p>
        </w:tc>
        <w:tc>
          <w:tcPr>
            <w:tcW w:w="1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086EE" w14:textId="77777777" w:rsidR="00373BDB" w:rsidRPr="00E762CA" w:rsidRDefault="003C02D8" w:rsidP="003036C4">
            <w:pPr>
              <w:widowControl w:val="0"/>
              <w:spacing w:before="0" w:after="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>№</w:t>
            </w:r>
            <w:r w:rsidRPr="00E762CA">
              <w:rPr>
                <w:rFonts w:eastAsia="Times New Roman"/>
                <w:b/>
                <w:bCs/>
                <w:szCs w:val="24"/>
              </w:rPr>
              <w:t xml:space="preserve"> </w:t>
            </w:r>
            <w:r w:rsidRPr="00E762CA">
              <w:rPr>
                <w:b/>
                <w:bCs/>
                <w:szCs w:val="24"/>
              </w:rPr>
              <w:t xml:space="preserve">удостоверения 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53705" w14:textId="77777777" w:rsidR="00373BDB" w:rsidRPr="00E762CA" w:rsidRDefault="003C02D8" w:rsidP="003036C4">
            <w:pPr>
              <w:widowControl w:val="0"/>
              <w:spacing w:before="0" w:after="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>Область аттестации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C9D7E" w14:textId="77777777" w:rsidR="00373BDB" w:rsidRPr="00E762CA" w:rsidRDefault="003C02D8" w:rsidP="003036C4">
            <w:pPr>
              <w:widowControl w:val="0"/>
              <w:spacing w:before="0" w:after="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>Срок действия</w:t>
            </w:r>
          </w:p>
        </w:tc>
      </w:tr>
      <w:tr w:rsidR="00373BDB" w:rsidRPr="00E762CA" w14:paraId="797DC68A" w14:textId="77777777" w:rsidTr="0069551B">
        <w:trPr>
          <w:jc w:val="center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4FBD2" w14:textId="225D25B4" w:rsidR="00373BDB" w:rsidRPr="00E762CA" w:rsidRDefault="00FB61E3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</w:t>
            </w:r>
          </w:p>
        </w:tc>
        <w:tc>
          <w:tcPr>
            <w:tcW w:w="1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DA4A4" w14:textId="1826753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2235D" w14:textId="6D774770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35CF5" w14:textId="55FD3216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2095C" w14:textId="7714047D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66B73510" w14:textId="77777777" w:rsidTr="0069551B">
        <w:trPr>
          <w:jc w:val="center"/>
        </w:trPr>
        <w:tc>
          <w:tcPr>
            <w:tcW w:w="40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69E35" w14:textId="38DA2511" w:rsidR="00373BDB" w:rsidRPr="00E762CA" w:rsidRDefault="00FB61E3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2</w:t>
            </w:r>
          </w:p>
        </w:tc>
        <w:tc>
          <w:tcPr>
            <w:tcW w:w="121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3DAE" w14:textId="166B517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8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B21AA" w14:textId="0711DBCC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74E80" w14:textId="588F2882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B52DF" w14:textId="13FC7E8A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125D6A50" w14:textId="77777777" w:rsidTr="0069551B">
        <w:trPr>
          <w:jc w:val="center"/>
        </w:trPr>
        <w:tc>
          <w:tcPr>
            <w:tcW w:w="40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B90EA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1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31C47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09D44" w14:textId="77777777" w:rsidR="00373BDB" w:rsidRPr="006C2641" w:rsidRDefault="00373BDB" w:rsidP="003036C4">
            <w:pPr>
              <w:snapToGrid w:val="0"/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E32DE" w14:textId="0512A416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2171D" w14:textId="5329C90C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6AC48E55" w14:textId="77777777" w:rsidTr="0069551B">
        <w:trPr>
          <w:jc w:val="center"/>
        </w:trPr>
        <w:tc>
          <w:tcPr>
            <w:tcW w:w="40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42A13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1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ED86C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15F95" w14:textId="77777777" w:rsidR="00373BDB" w:rsidRPr="006C2641" w:rsidRDefault="00373BDB" w:rsidP="003036C4">
            <w:pPr>
              <w:snapToGrid w:val="0"/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CA163" w14:textId="67CD534D" w:rsidR="00373BDB" w:rsidRPr="006C2641" w:rsidRDefault="00373BDB" w:rsidP="007A44F3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806AB" w14:textId="372D817C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2B362445" w14:textId="77777777" w:rsidTr="0069551B">
        <w:trPr>
          <w:jc w:val="center"/>
        </w:trPr>
        <w:tc>
          <w:tcPr>
            <w:tcW w:w="40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551C6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1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D09A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57C36" w14:textId="77777777" w:rsidR="00373BDB" w:rsidRPr="006C2641" w:rsidRDefault="00373BDB" w:rsidP="003036C4">
            <w:pPr>
              <w:snapToGrid w:val="0"/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AFC69" w14:textId="19A3AC48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204FD" w14:textId="4B01A855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671751D6" w14:textId="77777777" w:rsidTr="0069551B">
        <w:trPr>
          <w:jc w:val="center"/>
        </w:trPr>
        <w:tc>
          <w:tcPr>
            <w:tcW w:w="40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A340C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1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B870E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8DDA2" w14:textId="70FBC9E4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B5682" w14:textId="3E8AE18E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29E14" w14:textId="3715131C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1FA8DF80" w14:textId="77777777" w:rsidTr="0069551B">
        <w:trPr>
          <w:jc w:val="center"/>
        </w:trPr>
        <w:tc>
          <w:tcPr>
            <w:tcW w:w="4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B6027" w14:textId="056CDA1A" w:rsidR="00373BDB" w:rsidRPr="00E762CA" w:rsidRDefault="00FB61E3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3</w:t>
            </w:r>
          </w:p>
        </w:tc>
        <w:tc>
          <w:tcPr>
            <w:tcW w:w="1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470BD" w14:textId="2E21FD1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5E1D3" w14:textId="3906E42C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502FE" w14:textId="0BC2536B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08B9D" w14:textId="067D30B5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</w:tr>
    </w:tbl>
    <w:p w14:paraId="5F9A589A" w14:textId="77777777" w:rsidR="00716B6D" w:rsidRPr="00E762CA" w:rsidRDefault="00716B6D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</w:p>
    <w:p w14:paraId="6844C716" w14:textId="77777777" w:rsidR="00373BDB" w:rsidRPr="00E762CA" w:rsidRDefault="003C02D8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  <w:bookmarkStart w:id="5" w:name="_Toc105256658"/>
      <w:r w:rsidRPr="00E762CA">
        <w:rPr>
          <w:sz w:val="24"/>
          <w:szCs w:val="24"/>
          <w:lang w:val="ru-RU"/>
        </w:rPr>
        <w:t xml:space="preserve">7. Перечень </w:t>
      </w:r>
      <w:r w:rsidR="007D15DE" w:rsidRPr="00E762CA">
        <w:rPr>
          <w:sz w:val="24"/>
          <w:szCs w:val="24"/>
          <w:lang w:val="ru-RU"/>
        </w:rPr>
        <w:t>средств измерения</w:t>
      </w:r>
      <w:r w:rsidRPr="00E762CA">
        <w:rPr>
          <w:sz w:val="24"/>
          <w:szCs w:val="24"/>
          <w:lang w:val="ru-RU"/>
        </w:rPr>
        <w:t xml:space="preserve"> и оборудования</w:t>
      </w:r>
      <w:bookmarkEnd w:id="5"/>
    </w:p>
    <w:p w14:paraId="3196927A" w14:textId="77777777" w:rsidR="00373BDB" w:rsidRPr="00E762CA" w:rsidRDefault="003C02D8" w:rsidP="003036C4">
      <w:pPr>
        <w:widowControl w:val="0"/>
        <w:spacing w:before="60"/>
        <w:jc w:val="right"/>
        <w:rPr>
          <w:szCs w:val="24"/>
        </w:rPr>
      </w:pPr>
      <w:r w:rsidRPr="00E762CA">
        <w:rPr>
          <w:szCs w:val="24"/>
        </w:rPr>
        <w:t>Таблица №4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638"/>
        <w:gridCol w:w="3332"/>
        <w:gridCol w:w="1815"/>
        <w:gridCol w:w="2192"/>
        <w:gridCol w:w="2218"/>
      </w:tblGrid>
      <w:tr w:rsidR="00373BDB" w:rsidRPr="00E762CA" w14:paraId="13592318" w14:textId="77777777" w:rsidTr="00655300">
        <w:trPr>
          <w:cantSplit/>
          <w:tblHeader/>
        </w:trPr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E12FB" w14:textId="77777777" w:rsidR="00373BDB" w:rsidRPr="00E762CA" w:rsidRDefault="003C02D8" w:rsidP="003036C4">
            <w:pPr>
              <w:widowControl w:val="0"/>
              <w:spacing w:before="6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>№</w:t>
            </w:r>
          </w:p>
          <w:p w14:paraId="17AB1E06" w14:textId="77777777" w:rsidR="00373BDB" w:rsidRPr="00E762CA" w:rsidRDefault="003C02D8" w:rsidP="003036C4">
            <w:pPr>
              <w:widowControl w:val="0"/>
              <w:spacing w:before="6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>п/п</w:t>
            </w:r>
          </w:p>
        </w:tc>
        <w:tc>
          <w:tcPr>
            <w:tcW w:w="1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B82F4" w14:textId="77777777" w:rsidR="00373BDB" w:rsidRPr="00E762CA" w:rsidRDefault="003C02D8" w:rsidP="003036C4">
            <w:pPr>
              <w:widowControl w:val="0"/>
              <w:spacing w:before="60"/>
              <w:jc w:val="center"/>
              <w:rPr>
                <w:szCs w:val="24"/>
              </w:rPr>
            </w:pPr>
            <w:r w:rsidRPr="00E762CA">
              <w:rPr>
                <w:b/>
                <w:bCs/>
                <w:color w:val="000000"/>
                <w:szCs w:val="24"/>
              </w:rPr>
              <w:t xml:space="preserve">Наименование 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B9C03" w14:textId="77777777" w:rsidR="00373BDB" w:rsidRPr="00E762CA" w:rsidRDefault="003C02D8" w:rsidP="003036C4">
            <w:pPr>
              <w:widowControl w:val="0"/>
              <w:spacing w:before="60"/>
              <w:jc w:val="center"/>
              <w:rPr>
                <w:szCs w:val="24"/>
              </w:rPr>
            </w:pPr>
            <w:r w:rsidRPr="00E762CA">
              <w:rPr>
                <w:b/>
                <w:bCs/>
                <w:szCs w:val="24"/>
              </w:rPr>
              <w:t xml:space="preserve">Заводской номер 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D02F8" w14:textId="77777777" w:rsidR="00373BDB" w:rsidRPr="00E762CA" w:rsidRDefault="003C02D8" w:rsidP="003036C4">
            <w:pPr>
              <w:widowControl w:val="0"/>
              <w:spacing w:before="60"/>
              <w:jc w:val="center"/>
              <w:rPr>
                <w:b/>
                <w:bCs/>
                <w:szCs w:val="24"/>
                <w:lang w:val="en-US"/>
              </w:rPr>
            </w:pPr>
            <w:r w:rsidRPr="00E762CA">
              <w:rPr>
                <w:b/>
                <w:bCs/>
                <w:szCs w:val="24"/>
              </w:rPr>
              <w:t>Свидетельство о поверке</w:t>
            </w:r>
            <w:r w:rsidRPr="00E762CA">
              <w:rPr>
                <w:b/>
                <w:bCs/>
                <w:szCs w:val="24"/>
                <w:lang w:val="en-US"/>
              </w:rPr>
              <w:t>*</w:t>
            </w: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7C2CD" w14:textId="77777777" w:rsidR="00373BDB" w:rsidRPr="00E762CA" w:rsidRDefault="003C02D8" w:rsidP="003036C4">
            <w:pPr>
              <w:widowControl w:val="0"/>
              <w:spacing w:before="6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>Действительн</w:t>
            </w:r>
            <w:r w:rsidR="00F5225C" w:rsidRPr="00E762CA">
              <w:rPr>
                <w:b/>
                <w:bCs/>
                <w:szCs w:val="24"/>
              </w:rPr>
              <w:t>о</w:t>
            </w:r>
            <w:r w:rsidRPr="00E762CA">
              <w:rPr>
                <w:b/>
                <w:bCs/>
                <w:szCs w:val="24"/>
              </w:rPr>
              <w:t xml:space="preserve"> до</w:t>
            </w:r>
          </w:p>
        </w:tc>
      </w:tr>
      <w:tr w:rsidR="00373BDB" w:rsidRPr="00E762CA" w14:paraId="6E6717CF" w14:textId="77777777" w:rsidTr="00655300">
        <w:trPr>
          <w:cantSplit/>
          <w:trHeight w:val="340"/>
        </w:trPr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037E" w14:textId="78D48922" w:rsidR="00373BDB" w:rsidRPr="006C2641" w:rsidRDefault="00FB61E3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  <w:r w:rsidRPr="006C2641">
              <w:rPr>
                <w:i/>
                <w:color w:val="FF0000"/>
                <w:szCs w:val="24"/>
              </w:rPr>
              <w:t>1</w:t>
            </w:r>
          </w:p>
        </w:tc>
        <w:tc>
          <w:tcPr>
            <w:tcW w:w="1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E651" w14:textId="1A5854B9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EA0B3" w14:textId="200FD482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79C76" w14:textId="7DBB9353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A45DD" w14:textId="72AD4EF9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0E9E8D2B" w14:textId="77777777" w:rsidTr="00655300">
        <w:trPr>
          <w:cantSplit/>
          <w:trHeight w:val="340"/>
        </w:trPr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948F4" w14:textId="1D77B749" w:rsidR="00373BDB" w:rsidRPr="006C2641" w:rsidRDefault="00FB61E3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  <w:r w:rsidRPr="006C2641">
              <w:rPr>
                <w:i/>
                <w:color w:val="FF0000"/>
                <w:szCs w:val="24"/>
              </w:rPr>
              <w:t>2</w:t>
            </w:r>
          </w:p>
        </w:tc>
        <w:tc>
          <w:tcPr>
            <w:tcW w:w="1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069B7" w14:textId="707A112C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490B6" w14:textId="5535152C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05A13" w14:textId="0BAF0A91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C8171" w14:textId="49B6FA59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3D8D910A" w14:textId="77777777" w:rsidTr="00655300">
        <w:trPr>
          <w:cantSplit/>
          <w:trHeight w:val="340"/>
        </w:trPr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A582D" w14:textId="065F286C" w:rsidR="00373BDB" w:rsidRPr="006C2641" w:rsidRDefault="00FB61E3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  <w:r w:rsidRPr="006C2641">
              <w:rPr>
                <w:i/>
                <w:color w:val="FF0000"/>
                <w:szCs w:val="24"/>
              </w:rPr>
              <w:t>3</w:t>
            </w:r>
          </w:p>
        </w:tc>
        <w:tc>
          <w:tcPr>
            <w:tcW w:w="1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5A0FA" w14:textId="0B9E0FFF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D3637" w14:textId="069E8D44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5B9F1" w14:textId="75F301F2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B3ADA" w14:textId="15F1BD2C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</w:tr>
      <w:tr w:rsidR="00373BDB" w:rsidRPr="00E762CA" w14:paraId="69DB5BF8" w14:textId="77777777" w:rsidTr="00655300">
        <w:trPr>
          <w:cantSplit/>
          <w:trHeight w:val="340"/>
        </w:trPr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21049" w14:textId="54A4D9FD" w:rsidR="00373BDB" w:rsidRPr="006C2641" w:rsidRDefault="00FB61E3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  <w:r w:rsidRPr="006C2641">
              <w:rPr>
                <w:i/>
                <w:color w:val="FF0000"/>
                <w:szCs w:val="24"/>
              </w:rPr>
              <w:t>4</w:t>
            </w:r>
          </w:p>
        </w:tc>
        <w:tc>
          <w:tcPr>
            <w:tcW w:w="1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7B0B1" w14:textId="3853924F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226A2" w14:textId="078299D1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0CE67" w14:textId="0B6D9F3D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AE5B7" w14:textId="49D85625" w:rsidR="00373BDB" w:rsidRPr="006C2641" w:rsidRDefault="00373BDB" w:rsidP="003036C4">
            <w:pPr>
              <w:spacing w:before="0" w:after="0"/>
              <w:jc w:val="center"/>
              <w:rPr>
                <w:i/>
                <w:color w:val="FF0000"/>
                <w:szCs w:val="24"/>
              </w:rPr>
            </w:pPr>
          </w:p>
        </w:tc>
      </w:tr>
    </w:tbl>
    <w:p w14:paraId="5DEA0DBF" w14:textId="77777777" w:rsidR="00373BDB" w:rsidRPr="00E762CA" w:rsidRDefault="003C02D8" w:rsidP="003036C4">
      <w:pPr>
        <w:pStyle w:val="aff7"/>
        <w:spacing w:before="60"/>
        <w:ind w:left="0"/>
        <w:jc w:val="both"/>
        <w:rPr>
          <w:rStyle w:val="afd"/>
          <w:rFonts w:ascii="Times New Roman" w:hAnsi="Times New Roman" w:cs="Times New Roman"/>
          <w:i w:val="0"/>
          <w:sz w:val="24"/>
          <w:szCs w:val="24"/>
        </w:rPr>
      </w:pPr>
      <w:r w:rsidRPr="00E762CA">
        <w:rPr>
          <w:rStyle w:val="afd"/>
          <w:rFonts w:ascii="Times New Roman" w:hAnsi="Times New Roman" w:cs="Times New Roman"/>
          <w:i w:val="0"/>
          <w:sz w:val="24"/>
          <w:szCs w:val="24"/>
        </w:rPr>
        <w:t xml:space="preserve">*- в соответствии с данными электронного реестра </w:t>
      </w:r>
      <w:proofErr w:type="spellStart"/>
      <w:r w:rsidRPr="00E762CA">
        <w:rPr>
          <w:rStyle w:val="afd"/>
          <w:rFonts w:ascii="Times New Roman" w:hAnsi="Times New Roman" w:cs="Times New Roman"/>
          <w:i w:val="0"/>
          <w:sz w:val="24"/>
          <w:szCs w:val="24"/>
        </w:rPr>
        <w:t>Росстандарта</w:t>
      </w:r>
      <w:proofErr w:type="spellEnd"/>
      <w:r w:rsidRPr="00E762CA">
        <w:rPr>
          <w:rStyle w:val="afd"/>
          <w:rFonts w:ascii="Times New Roman" w:hAnsi="Times New Roman" w:cs="Times New Roman"/>
          <w:i w:val="0"/>
          <w:sz w:val="24"/>
          <w:szCs w:val="24"/>
        </w:rPr>
        <w:t xml:space="preserve"> – ФГИС «Аршин»</w:t>
      </w:r>
      <w:r w:rsidR="008D1192" w:rsidRPr="00E762CA">
        <w:rPr>
          <w:rStyle w:val="afd"/>
          <w:rFonts w:ascii="Times New Roman" w:hAnsi="Times New Roman" w:cs="Times New Roman"/>
          <w:i w:val="0"/>
          <w:sz w:val="24"/>
          <w:szCs w:val="24"/>
        </w:rPr>
        <w:t>.</w:t>
      </w:r>
    </w:p>
    <w:p w14:paraId="771E41CF" w14:textId="1D21D42D" w:rsidR="00373BDB" w:rsidRDefault="003C02D8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  <w:bookmarkStart w:id="6" w:name="_Toc105256659"/>
      <w:r w:rsidRPr="00E762CA">
        <w:rPr>
          <w:sz w:val="24"/>
          <w:szCs w:val="24"/>
          <w:lang w:val="ru-RU"/>
        </w:rPr>
        <w:t>8. Перечень объектов комплексного диагностического обследования</w:t>
      </w:r>
      <w:bookmarkEnd w:id="6"/>
    </w:p>
    <w:p w14:paraId="35D576A6" w14:textId="61DD77FE" w:rsidR="00192D88" w:rsidRPr="00192D88" w:rsidRDefault="00192D88" w:rsidP="00192D88">
      <w:pPr>
        <w:jc w:val="right"/>
      </w:pPr>
      <w:r w:rsidRPr="00E762CA">
        <w:rPr>
          <w:szCs w:val="24"/>
        </w:rPr>
        <w:t>Таблица №5</w:t>
      </w:r>
    </w:p>
    <w:tbl>
      <w:tblPr>
        <w:tblStyle w:val="affffc"/>
        <w:tblW w:w="5000" w:type="pct"/>
        <w:tblLook w:val="04A0" w:firstRow="1" w:lastRow="0" w:firstColumn="1" w:lastColumn="0" w:noHBand="0" w:noVBand="1"/>
      </w:tblPr>
      <w:tblGrid>
        <w:gridCol w:w="571"/>
        <w:gridCol w:w="7540"/>
        <w:gridCol w:w="2084"/>
      </w:tblGrid>
      <w:tr w:rsidR="007D4019" w14:paraId="0AB2E77A" w14:textId="77777777" w:rsidTr="00655300">
        <w:tc>
          <w:tcPr>
            <w:tcW w:w="280" w:type="pct"/>
          </w:tcPr>
          <w:p w14:paraId="2177CCCE" w14:textId="77777777" w:rsidR="007D4019" w:rsidRDefault="007D4019" w:rsidP="007D4019">
            <w:pPr>
              <w:spacing w:before="0" w:after="0"/>
              <w:jc w:val="center"/>
            </w:pPr>
            <w:r>
              <w:t>№</w:t>
            </w:r>
          </w:p>
          <w:p w14:paraId="1DCB0CC1" w14:textId="6AAE264F" w:rsidR="007D4019" w:rsidRPr="007D4019" w:rsidRDefault="007D4019" w:rsidP="007D4019">
            <w:pPr>
              <w:spacing w:before="0" w:after="0"/>
              <w:jc w:val="center"/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3697" w:type="pct"/>
          </w:tcPr>
          <w:p w14:paraId="11B5101F" w14:textId="5F05767C" w:rsidR="007D4019" w:rsidRDefault="007D4019" w:rsidP="007D4019">
            <w:pPr>
              <w:spacing w:before="0" w:after="0"/>
              <w:jc w:val="center"/>
            </w:pPr>
            <w:r>
              <w:t>Наименование</w:t>
            </w:r>
          </w:p>
        </w:tc>
        <w:tc>
          <w:tcPr>
            <w:tcW w:w="1022" w:type="pct"/>
          </w:tcPr>
          <w:p w14:paraId="6A383E17" w14:textId="4EF69E0B" w:rsidR="007D4019" w:rsidRDefault="007D4019" w:rsidP="007D4019">
            <w:pPr>
              <w:spacing w:before="0" w:after="0"/>
              <w:jc w:val="center"/>
            </w:pPr>
            <w:r>
              <w:t>Обозначение</w:t>
            </w:r>
          </w:p>
        </w:tc>
      </w:tr>
      <w:tr w:rsidR="007D4019" w14:paraId="3892F450" w14:textId="77777777" w:rsidTr="00655300">
        <w:tc>
          <w:tcPr>
            <w:tcW w:w="280" w:type="pct"/>
          </w:tcPr>
          <w:p w14:paraId="0C66F51C" w14:textId="3ABEC17E" w:rsidR="007D4019" w:rsidRDefault="007D4019" w:rsidP="007D4019">
            <w:pPr>
              <w:spacing w:before="0" w:after="0"/>
              <w:jc w:val="center"/>
            </w:pPr>
            <w:r>
              <w:t>1.</w:t>
            </w:r>
          </w:p>
        </w:tc>
        <w:tc>
          <w:tcPr>
            <w:tcW w:w="3697" w:type="pct"/>
          </w:tcPr>
          <w:p w14:paraId="64D5F914" w14:textId="7722CC80" w:rsidR="007D4019" w:rsidRDefault="007D4019" w:rsidP="007D4019">
            <w:pPr>
              <w:spacing w:before="0" w:after="0"/>
              <w:jc w:val="center"/>
            </w:pPr>
            <w:r w:rsidRPr="00E762CA">
              <w:rPr>
                <w:szCs w:val="24"/>
              </w:rPr>
              <w:t>трубопроводная обвязка, надземные и подземные трубопроводы</w:t>
            </w:r>
          </w:p>
        </w:tc>
        <w:tc>
          <w:tcPr>
            <w:tcW w:w="1022" w:type="pct"/>
          </w:tcPr>
          <w:p w14:paraId="7FC16029" w14:textId="3434BC3D" w:rsidR="007D4019" w:rsidRDefault="007D4019" w:rsidP="007D4019">
            <w:pPr>
              <w:spacing w:before="0" w:after="0"/>
              <w:jc w:val="center"/>
            </w:pPr>
            <w:r>
              <w:t>ТПО</w:t>
            </w:r>
          </w:p>
        </w:tc>
      </w:tr>
      <w:tr w:rsidR="007D4019" w14:paraId="6348E1CB" w14:textId="77777777" w:rsidTr="00655300">
        <w:tc>
          <w:tcPr>
            <w:tcW w:w="280" w:type="pct"/>
          </w:tcPr>
          <w:p w14:paraId="37774EBC" w14:textId="628BAD94" w:rsidR="007D4019" w:rsidRDefault="007D4019" w:rsidP="007D4019">
            <w:pPr>
              <w:spacing w:before="0" w:after="0"/>
              <w:jc w:val="center"/>
            </w:pPr>
            <w:r>
              <w:t>2.</w:t>
            </w:r>
          </w:p>
        </w:tc>
        <w:tc>
          <w:tcPr>
            <w:tcW w:w="3697" w:type="pct"/>
          </w:tcPr>
          <w:p w14:paraId="771466D9" w14:textId="623A675E" w:rsidR="007D4019" w:rsidRDefault="007D4019" w:rsidP="007D4019">
            <w:pPr>
              <w:spacing w:before="0" w:after="0"/>
              <w:jc w:val="center"/>
            </w:pPr>
            <w:r w:rsidRPr="00E762CA">
              <w:rPr>
                <w:szCs w:val="24"/>
              </w:rPr>
              <w:t>трубопроводная арматура</w:t>
            </w:r>
          </w:p>
        </w:tc>
        <w:tc>
          <w:tcPr>
            <w:tcW w:w="1022" w:type="pct"/>
          </w:tcPr>
          <w:p w14:paraId="64BA89E4" w14:textId="417852F8" w:rsidR="007D4019" w:rsidRDefault="007D4019" w:rsidP="007D4019">
            <w:pPr>
              <w:spacing w:before="0" w:after="0"/>
              <w:jc w:val="center"/>
            </w:pPr>
            <w:r>
              <w:t>ТПА</w:t>
            </w:r>
          </w:p>
        </w:tc>
      </w:tr>
      <w:tr w:rsidR="007D4019" w14:paraId="5F53F99C" w14:textId="77777777" w:rsidTr="00655300">
        <w:tc>
          <w:tcPr>
            <w:tcW w:w="280" w:type="pct"/>
          </w:tcPr>
          <w:p w14:paraId="195D07CA" w14:textId="6DFD50E0" w:rsidR="007D4019" w:rsidRDefault="007D4019" w:rsidP="007D4019">
            <w:pPr>
              <w:spacing w:before="0" w:after="0"/>
              <w:jc w:val="center"/>
            </w:pPr>
            <w:r>
              <w:t>3.</w:t>
            </w:r>
          </w:p>
        </w:tc>
        <w:tc>
          <w:tcPr>
            <w:tcW w:w="3697" w:type="pct"/>
          </w:tcPr>
          <w:p w14:paraId="210088A8" w14:textId="03E6580B" w:rsidR="007D4019" w:rsidRDefault="007D4019" w:rsidP="007D4019">
            <w:pPr>
              <w:spacing w:before="0" w:after="0"/>
              <w:jc w:val="center"/>
            </w:pPr>
            <w:r w:rsidRPr="00E762CA">
              <w:rPr>
                <w:szCs w:val="24"/>
              </w:rPr>
              <w:t xml:space="preserve">сосуды, работающие под давлением – фильтра очистки газа, емкость хранения </w:t>
            </w:r>
            <w:proofErr w:type="spellStart"/>
            <w:r w:rsidRPr="00E762CA">
              <w:rPr>
                <w:szCs w:val="24"/>
              </w:rPr>
              <w:t>одоранта</w:t>
            </w:r>
            <w:proofErr w:type="spellEnd"/>
            <w:r w:rsidRPr="00E762CA">
              <w:rPr>
                <w:szCs w:val="24"/>
              </w:rPr>
              <w:t xml:space="preserve">, рабочая емкость </w:t>
            </w:r>
            <w:proofErr w:type="spellStart"/>
            <w:r w:rsidRPr="00E762CA">
              <w:rPr>
                <w:szCs w:val="24"/>
              </w:rPr>
              <w:t>одоранта</w:t>
            </w:r>
            <w:proofErr w:type="spellEnd"/>
          </w:p>
        </w:tc>
        <w:tc>
          <w:tcPr>
            <w:tcW w:w="1022" w:type="pct"/>
          </w:tcPr>
          <w:p w14:paraId="2C875852" w14:textId="3309261A" w:rsidR="007D4019" w:rsidRDefault="007D4019" w:rsidP="007D4019">
            <w:pPr>
              <w:spacing w:before="0" w:after="0"/>
              <w:jc w:val="center"/>
            </w:pPr>
            <w:r>
              <w:t>СРПД</w:t>
            </w:r>
          </w:p>
        </w:tc>
      </w:tr>
      <w:tr w:rsidR="007D4019" w14:paraId="44A2CDFA" w14:textId="77777777" w:rsidTr="00655300">
        <w:tc>
          <w:tcPr>
            <w:tcW w:w="280" w:type="pct"/>
          </w:tcPr>
          <w:p w14:paraId="3B6E2C43" w14:textId="7F75DF9E" w:rsidR="007D4019" w:rsidRDefault="007D4019" w:rsidP="007D4019">
            <w:pPr>
              <w:spacing w:before="0" w:after="0"/>
              <w:jc w:val="center"/>
            </w:pPr>
            <w:r>
              <w:t>4.</w:t>
            </w:r>
          </w:p>
        </w:tc>
        <w:tc>
          <w:tcPr>
            <w:tcW w:w="3697" w:type="pct"/>
          </w:tcPr>
          <w:p w14:paraId="0CA4DF82" w14:textId="6FC5B8C5" w:rsidR="007D4019" w:rsidRDefault="007D4019" w:rsidP="007D4019">
            <w:pPr>
              <w:spacing w:before="0" w:after="0"/>
              <w:jc w:val="center"/>
            </w:pPr>
            <w:r w:rsidRPr="00E762CA">
              <w:rPr>
                <w:szCs w:val="24"/>
              </w:rPr>
              <w:t>узел отбора газа на собственные нужды</w:t>
            </w:r>
          </w:p>
        </w:tc>
        <w:tc>
          <w:tcPr>
            <w:tcW w:w="1022" w:type="pct"/>
          </w:tcPr>
          <w:p w14:paraId="2C1F378C" w14:textId="2213EB36" w:rsidR="007D4019" w:rsidRDefault="007D4019" w:rsidP="007D4019">
            <w:pPr>
              <w:spacing w:before="0" w:after="0"/>
              <w:jc w:val="center"/>
            </w:pPr>
            <w:r>
              <w:t>-</w:t>
            </w:r>
          </w:p>
        </w:tc>
      </w:tr>
      <w:tr w:rsidR="007D4019" w14:paraId="6F81AE10" w14:textId="77777777" w:rsidTr="00655300">
        <w:tc>
          <w:tcPr>
            <w:tcW w:w="280" w:type="pct"/>
          </w:tcPr>
          <w:p w14:paraId="6289BC85" w14:textId="486381E0" w:rsidR="007D4019" w:rsidRDefault="007D4019" w:rsidP="007D4019">
            <w:pPr>
              <w:spacing w:before="0" w:after="0"/>
              <w:jc w:val="center"/>
            </w:pPr>
            <w:r>
              <w:t>5.</w:t>
            </w:r>
          </w:p>
        </w:tc>
        <w:tc>
          <w:tcPr>
            <w:tcW w:w="3697" w:type="pct"/>
          </w:tcPr>
          <w:p w14:paraId="6CA85F21" w14:textId="66769FE7" w:rsidR="007D4019" w:rsidRDefault="007D4019" w:rsidP="007D4019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подогреватель газа автоматический, </w:t>
            </w:r>
          </w:p>
          <w:p w14:paraId="59121DE5" w14:textId="038DA966" w:rsidR="007D4019" w:rsidRPr="00E762CA" w:rsidRDefault="007D4019" w:rsidP="007D4019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с установленным на нем газорегуляторным пунктом</w:t>
            </w:r>
          </w:p>
        </w:tc>
        <w:tc>
          <w:tcPr>
            <w:tcW w:w="1022" w:type="pct"/>
          </w:tcPr>
          <w:p w14:paraId="13AB875E" w14:textId="77777777" w:rsidR="007D4019" w:rsidRDefault="007D4019" w:rsidP="007D4019">
            <w:pPr>
              <w:spacing w:before="0" w:after="0"/>
              <w:jc w:val="center"/>
            </w:pPr>
            <w:r>
              <w:t>ПГА</w:t>
            </w:r>
          </w:p>
          <w:p w14:paraId="2711C364" w14:textId="521F5FE3" w:rsidR="007D4019" w:rsidRDefault="007D4019" w:rsidP="007D4019">
            <w:pPr>
              <w:spacing w:before="0" w:after="0"/>
              <w:jc w:val="center"/>
            </w:pPr>
            <w:r>
              <w:t>ГРП</w:t>
            </w:r>
          </w:p>
        </w:tc>
      </w:tr>
      <w:tr w:rsidR="007D4019" w14:paraId="0DBD07F4" w14:textId="77777777" w:rsidTr="00655300">
        <w:tc>
          <w:tcPr>
            <w:tcW w:w="280" w:type="pct"/>
          </w:tcPr>
          <w:p w14:paraId="548386B1" w14:textId="750DD395" w:rsidR="007D4019" w:rsidRDefault="007D4019" w:rsidP="007D4019">
            <w:pPr>
              <w:spacing w:before="0" w:after="0"/>
              <w:jc w:val="center"/>
            </w:pPr>
            <w:r>
              <w:t>6.</w:t>
            </w:r>
          </w:p>
        </w:tc>
        <w:tc>
          <w:tcPr>
            <w:tcW w:w="3697" w:type="pct"/>
          </w:tcPr>
          <w:p w14:paraId="54D30AD8" w14:textId="1AF4BA31" w:rsidR="007D4019" w:rsidRPr="00E762CA" w:rsidRDefault="007D4019" w:rsidP="007D4019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сужающие устройства ДК-100</w:t>
            </w:r>
          </w:p>
        </w:tc>
        <w:tc>
          <w:tcPr>
            <w:tcW w:w="1022" w:type="pct"/>
          </w:tcPr>
          <w:p w14:paraId="3F53D271" w14:textId="53A9B19D" w:rsidR="007D4019" w:rsidRPr="00192D88" w:rsidRDefault="00192D88" w:rsidP="007D4019">
            <w:pPr>
              <w:spacing w:before="0" w:after="0"/>
              <w:jc w:val="center"/>
            </w:pPr>
            <w:r>
              <w:t>СУ</w:t>
            </w:r>
          </w:p>
        </w:tc>
      </w:tr>
      <w:tr w:rsidR="007D4019" w14:paraId="3D7FC5AE" w14:textId="77777777" w:rsidTr="00655300">
        <w:tc>
          <w:tcPr>
            <w:tcW w:w="280" w:type="pct"/>
          </w:tcPr>
          <w:p w14:paraId="0033FCF6" w14:textId="3D4EA84F" w:rsidR="007D4019" w:rsidRDefault="007D4019" w:rsidP="007D4019">
            <w:pPr>
              <w:spacing w:before="0" w:after="0"/>
              <w:jc w:val="center"/>
            </w:pPr>
            <w:r>
              <w:t>7.</w:t>
            </w:r>
          </w:p>
        </w:tc>
        <w:tc>
          <w:tcPr>
            <w:tcW w:w="3697" w:type="pct"/>
          </w:tcPr>
          <w:p w14:paraId="657C156C" w14:textId="24ED1B29" w:rsidR="007D4019" w:rsidRPr="00E762CA" w:rsidRDefault="007D4019" w:rsidP="007D4019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установка </w:t>
            </w:r>
            <w:proofErr w:type="spellStart"/>
            <w:r w:rsidRPr="00E762CA">
              <w:rPr>
                <w:szCs w:val="24"/>
              </w:rPr>
              <w:t>одоризации</w:t>
            </w:r>
            <w:proofErr w:type="spellEnd"/>
            <w:r w:rsidRPr="00E762CA">
              <w:rPr>
                <w:szCs w:val="24"/>
              </w:rPr>
              <w:t xml:space="preserve"> газа</w:t>
            </w:r>
          </w:p>
        </w:tc>
        <w:tc>
          <w:tcPr>
            <w:tcW w:w="1022" w:type="pct"/>
          </w:tcPr>
          <w:p w14:paraId="644EC8F2" w14:textId="1B22DFC3" w:rsidR="007D4019" w:rsidRDefault="007D4019" w:rsidP="007D4019">
            <w:pPr>
              <w:spacing w:before="0" w:after="0"/>
              <w:jc w:val="center"/>
            </w:pPr>
            <w:r>
              <w:t>УОГ</w:t>
            </w:r>
          </w:p>
        </w:tc>
      </w:tr>
      <w:tr w:rsidR="007D4019" w14:paraId="724E137F" w14:textId="77777777" w:rsidTr="00655300">
        <w:tc>
          <w:tcPr>
            <w:tcW w:w="280" w:type="pct"/>
          </w:tcPr>
          <w:p w14:paraId="5719973A" w14:textId="77CB358C" w:rsidR="007D4019" w:rsidRDefault="007D4019" w:rsidP="007D4019">
            <w:pPr>
              <w:spacing w:before="0" w:after="0"/>
              <w:jc w:val="center"/>
            </w:pPr>
            <w:r>
              <w:t>8.</w:t>
            </w:r>
          </w:p>
        </w:tc>
        <w:tc>
          <w:tcPr>
            <w:tcW w:w="3697" w:type="pct"/>
          </w:tcPr>
          <w:p w14:paraId="0BCB6204" w14:textId="6F7F639B" w:rsidR="007D4019" w:rsidRPr="00E762CA" w:rsidRDefault="007D4019" w:rsidP="007D4019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средства электрохимической защиты</w:t>
            </w:r>
          </w:p>
        </w:tc>
        <w:tc>
          <w:tcPr>
            <w:tcW w:w="1022" w:type="pct"/>
          </w:tcPr>
          <w:p w14:paraId="147BF40B" w14:textId="607B142C" w:rsidR="007D4019" w:rsidRDefault="007D4019" w:rsidP="007D4019">
            <w:pPr>
              <w:spacing w:before="0" w:after="0"/>
              <w:jc w:val="center"/>
            </w:pPr>
            <w:r>
              <w:t>ЭХЗ</w:t>
            </w:r>
          </w:p>
        </w:tc>
      </w:tr>
    </w:tbl>
    <w:p w14:paraId="45D76EC6" w14:textId="255F07BC" w:rsidR="0075737E" w:rsidRDefault="0075737E" w:rsidP="007D4019"/>
    <w:p w14:paraId="49B86B26" w14:textId="77777777" w:rsidR="0075737E" w:rsidRDefault="0075737E">
      <w:pPr>
        <w:spacing w:before="0" w:after="0"/>
      </w:pPr>
      <w:r>
        <w:br w:type="page"/>
      </w:r>
    </w:p>
    <w:p w14:paraId="3B22C022" w14:textId="77777777" w:rsidR="00373BDB" w:rsidRPr="00E762CA" w:rsidRDefault="003C02D8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  <w:bookmarkStart w:id="7" w:name="_Toc105256660"/>
      <w:r w:rsidRPr="00E762CA">
        <w:rPr>
          <w:sz w:val="24"/>
          <w:szCs w:val="24"/>
          <w:lang w:val="ru-RU"/>
        </w:rPr>
        <w:lastRenderedPageBreak/>
        <w:t>9. Краткая характеристика и назначение объектов комплексного диагностического обследования</w:t>
      </w:r>
      <w:bookmarkEnd w:id="7"/>
    </w:p>
    <w:p w14:paraId="715FAA07" w14:textId="0E5F789C" w:rsidR="00373BDB" w:rsidRPr="00E762CA" w:rsidRDefault="003C02D8" w:rsidP="003036C4">
      <w:pPr>
        <w:widowControl w:val="0"/>
        <w:spacing w:before="60"/>
        <w:ind w:firstLine="709"/>
        <w:jc w:val="both"/>
        <w:rPr>
          <w:szCs w:val="24"/>
        </w:rPr>
      </w:pPr>
      <w:r w:rsidRPr="00E762CA">
        <w:rPr>
          <w:szCs w:val="24"/>
        </w:rPr>
        <w:t xml:space="preserve">Краткая характеристика </w:t>
      </w:r>
      <w:r w:rsidR="00147D88" w:rsidRPr="00E762CA">
        <w:rPr>
          <w:szCs w:val="24"/>
        </w:rPr>
        <w:t>газораспределительной станции (далее – ГРС)</w:t>
      </w:r>
      <w:r w:rsidR="00B47200" w:rsidRPr="00E762CA">
        <w:rPr>
          <w:szCs w:val="24"/>
        </w:rPr>
        <w:t xml:space="preserve"> и оборудования, входящего в состав объекта,</w:t>
      </w:r>
      <w:r w:rsidRPr="00E762CA">
        <w:rPr>
          <w:szCs w:val="24"/>
        </w:rPr>
        <w:t xml:space="preserve"> представлена в таблиц</w:t>
      </w:r>
      <w:r w:rsidR="00B47200" w:rsidRPr="00E762CA">
        <w:rPr>
          <w:szCs w:val="24"/>
        </w:rPr>
        <w:t>ах №№</w:t>
      </w:r>
      <w:r w:rsidR="00192D88">
        <w:rPr>
          <w:szCs w:val="24"/>
        </w:rPr>
        <w:t xml:space="preserve"> 6</w:t>
      </w:r>
      <w:r w:rsidR="00B47200" w:rsidRPr="00E762CA">
        <w:rPr>
          <w:szCs w:val="24"/>
        </w:rPr>
        <w:t>-1</w:t>
      </w:r>
      <w:r w:rsidR="00192D88">
        <w:rPr>
          <w:szCs w:val="24"/>
        </w:rPr>
        <w:t>7</w:t>
      </w:r>
      <w:r w:rsidRPr="00E762CA">
        <w:rPr>
          <w:szCs w:val="24"/>
        </w:rPr>
        <w:t>.</w:t>
      </w:r>
    </w:p>
    <w:p w14:paraId="6D40B030" w14:textId="5FE53896" w:rsidR="00373BDB" w:rsidRPr="00E762CA" w:rsidRDefault="00192D88" w:rsidP="003036C4">
      <w:pPr>
        <w:widowControl w:val="0"/>
        <w:spacing w:before="60"/>
        <w:ind w:firstLine="709"/>
        <w:jc w:val="right"/>
        <w:rPr>
          <w:szCs w:val="24"/>
        </w:rPr>
      </w:pPr>
      <w:r>
        <w:rPr>
          <w:szCs w:val="24"/>
        </w:rPr>
        <w:t>Таблица №6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6"/>
        <w:gridCol w:w="1756"/>
        <w:gridCol w:w="2736"/>
        <w:gridCol w:w="2747"/>
      </w:tblGrid>
      <w:tr w:rsidR="00373BDB" w:rsidRPr="00E762CA" w14:paraId="25D5DFB0" w14:textId="77777777" w:rsidTr="00655300">
        <w:trPr>
          <w:cantSplit/>
          <w:tblHeader/>
          <w:jc w:val="center"/>
        </w:trPr>
        <w:tc>
          <w:tcPr>
            <w:tcW w:w="2311" w:type="pct"/>
            <w:gridSpan w:val="2"/>
            <w:vAlign w:val="center"/>
          </w:tcPr>
          <w:p w14:paraId="65B4201A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 xml:space="preserve">Наименование </w:t>
            </w:r>
          </w:p>
        </w:tc>
        <w:tc>
          <w:tcPr>
            <w:tcW w:w="2689" w:type="pct"/>
            <w:gridSpan w:val="2"/>
            <w:vAlign w:val="center"/>
          </w:tcPr>
          <w:p w14:paraId="4A407503" w14:textId="26E5B9D4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117376" w:rsidRPr="00E762CA" w14:paraId="13E24AEC" w14:textId="77777777" w:rsidTr="00655300">
        <w:trPr>
          <w:cantSplit/>
          <w:tblHeader/>
          <w:jc w:val="center"/>
        </w:trPr>
        <w:tc>
          <w:tcPr>
            <w:tcW w:w="2311" w:type="pct"/>
            <w:gridSpan w:val="2"/>
            <w:vAlign w:val="center"/>
          </w:tcPr>
          <w:p w14:paraId="32BF6459" w14:textId="25195423" w:rsidR="00117376" w:rsidRPr="00E762CA" w:rsidRDefault="00117376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Назначение</w:t>
            </w:r>
          </w:p>
        </w:tc>
        <w:tc>
          <w:tcPr>
            <w:tcW w:w="2689" w:type="pct"/>
            <w:gridSpan w:val="2"/>
            <w:vAlign w:val="center"/>
          </w:tcPr>
          <w:p w14:paraId="737969F1" w14:textId="5616D308" w:rsidR="00117376" w:rsidRPr="00E762CA" w:rsidRDefault="00117376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0D0C714F" w14:textId="77777777" w:rsidTr="00655300">
        <w:trPr>
          <w:cantSplit/>
          <w:jc w:val="center"/>
        </w:trPr>
        <w:tc>
          <w:tcPr>
            <w:tcW w:w="2311" w:type="pct"/>
            <w:gridSpan w:val="2"/>
            <w:vAlign w:val="center"/>
          </w:tcPr>
          <w:p w14:paraId="18F3367C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Инвентарный номер</w:t>
            </w:r>
          </w:p>
        </w:tc>
        <w:tc>
          <w:tcPr>
            <w:tcW w:w="2689" w:type="pct"/>
            <w:gridSpan w:val="2"/>
            <w:vAlign w:val="center"/>
          </w:tcPr>
          <w:p w14:paraId="457DFAD4" w14:textId="44AAABA7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2BE16918" w14:textId="77777777" w:rsidTr="00655300">
        <w:trPr>
          <w:cantSplit/>
          <w:jc w:val="center"/>
        </w:trPr>
        <w:tc>
          <w:tcPr>
            <w:tcW w:w="2311" w:type="pct"/>
            <w:gridSpan w:val="2"/>
            <w:vAlign w:val="center"/>
          </w:tcPr>
          <w:p w14:paraId="31639275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 xml:space="preserve">Тип </w:t>
            </w:r>
          </w:p>
        </w:tc>
        <w:tc>
          <w:tcPr>
            <w:tcW w:w="2689" w:type="pct"/>
            <w:gridSpan w:val="2"/>
            <w:vAlign w:val="center"/>
          </w:tcPr>
          <w:p w14:paraId="53F6532B" w14:textId="62880606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15FF7E90" w14:textId="77777777" w:rsidTr="00655300">
        <w:trPr>
          <w:cantSplit/>
          <w:jc w:val="center"/>
        </w:trPr>
        <w:tc>
          <w:tcPr>
            <w:tcW w:w="2311" w:type="pct"/>
            <w:gridSpan w:val="2"/>
            <w:vAlign w:val="center"/>
          </w:tcPr>
          <w:p w14:paraId="01899AB5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Организация, эксплуатирующая ГРС</w:t>
            </w:r>
          </w:p>
        </w:tc>
        <w:tc>
          <w:tcPr>
            <w:tcW w:w="2689" w:type="pct"/>
            <w:gridSpan w:val="2"/>
            <w:vAlign w:val="center"/>
          </w:tcPr>
          <w:p w14:paraId="1700D531" w14:textId="175C04A6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273BC0AE" w14:textId="77777777" w:rsidTr="00655300">
        <w:trPr>
          <w:cantSplit/>
          <w:jc w:val="center"/>
        </w:trPr>
        <w:tc>
          <w:tcPr>
            <w:tcW w:w="2311" w:type="pct"/>
            <w:gridSpan w:val="2"/>
            <w:vAlign w:val="center"/>
          </w:tcPr>
          <w:p w14:paraId="05A71D6A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Место установки</w:t>
            </w:r>
          </w:p>
        </w:tc>
        <w:tc>
          <w:tcPr>
            <w:tcW w:w="2689" w:type="pct"/>
            <w:gridSpan w:val="2"/>
            <w:vAlign w:val="center"/>
          </w:tcPr>
          <w:p w14:paraId="77202516" w14:textId="402B206F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1EDCC3F4" w14:textId="77777777" w:rsidTr="00655300">
        <w:trPr>
          <w:cantSplit/>
          <w:jc w:val="center"/>
        </w:trPr>
        <w:tc>
          <w:tcPr>
            <w:tcW w:w="2311" w:type="pct"/>
            <w:gridSpan w:val="2"/>
            <w:vAlign w:val="center"/>
          </w:tcPr>
          <w:p w14:paraId="3A5BA2DC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Год ввода в эксплуатацию</w:t>
            </w:r>
          </w:p>
        </w:tc>
        <w:tc>
          <w:tcPr>
            <w:tcW w:w="2689" w:type="pct"/>
            <w:gridSpan w:val="2"/>
            <w:vAlign w:val="center"/>
          </w:tcPr>
          <w:p w14:paraId="6883AEFB" w14:textId="51880AC7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3C1C6983" w14:textId="77777777" w:rsidTr="00655300">
        <w:trPr>
          <w:cantSplit/>
          <w:jc w:val="center"/>
        </w:trPr>
        <w:tc>
          <w:tcPr>
            <w:tcW w:w="2311" w:type="pct"/>
            <w:gridSpan w:val="2"/>
            <w:vMerge w:val="restart"/>
            <w:vAlign w:val="center"/>
          </w:tcPr>
          <w:p w14:paraId="16562948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Характеристика рабочей среды</w:t>
            </w:r>
          </w:p>
        </w:tc>
        <w:tc>
          <w:tcPr>
            <w:tcW w:w="1342" w:type="pct"/>
            <w:vAlign w:val="center"/>
          </w:tcPr>
          <w:p w14:paraId="027A6722" w14:textId="3C03B538" w:rsidR="00373BDB" w:rsidRPr="00E762CA" w:rsidRDefault="00373BDB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</w:p>
        </w:tc>
        <w:tc>
          <w:tcPr>
            <w:tcW w:w="1347" w:type="pct"/>
            <w:vAlign w:val="center"/>
          </w:tcPr>
          <w:p w14:paraId="2CD32AC4" w14:textId="6B1266EE" w:rsidR="00373BDB" w:rsidRPr="00E762CA" w:rsidRDefault="00373BDB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</w:p>
        </w:tc>
      </w:tr>
      <w:tr w:rsidR="00373BDB" w:rsidRPr="00E762CA" w14:paraId="7D758194" w14:textId="77777777" w:rsidTr="00655300">
        <w:trPr>
          <w:cantSplit/>
          <w:jc w:val="center"/>
        </w:trPr>
        <w:tc>
          <w:tcPr>
            <w:tcW w:w="2311" w:type="pct"/>
            <w:gridSpan w:val="2"/>
            <w:vMerge/>
            <w:vAlign w:val="center"/>
          </w:tcPr>
          <w:p w14:paraId="29089BEF" w14:textId="77777777" w:rsidR="00373BDB" w:rsidRPr="00E762CA" w:rsidRDefault="00373BDB" w:rsidP="003036C4">
            <w:pPr>
              <w:widowControl w:val="0"/>
              <w:tabs>
                <w:tab w:val="left" w:leader="underscore" w:pos="8789"/>
              </w:tabs>
              <w:snapToGrid w:val="0"/>
              <w:spacing w:before="0" w:after="0"/>
              <w:ind w:right="-57"/>
              <w:rPr>
                <w:szCs w:val="24"/>
              </w:rPr>
            </w:pPr>
          </w:p>
        </w:tc>
        <w:tc>
          <w:tcPr>
            <w:tcW w:w="1342" w:type="pct"/>
            <w:vAlign w:val="center"/>
          </w:tcPr>
          <w:p w14:paraId="4A52F564" w14:textId="7C47E53F" w:rsidR="00373BDB" w:rsidRPr="00E762CA" w:rsidRDefault="00373BDB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</w:p>
        </w:tc>
        <w:tc>
          <w:tcPr>
            <w:tcW w:w="1347" w:type="pct"/>
            <w:vAlign w:val="center"/>
          </w:tcPr>
          <w:p w14:paraId="6B9CE7CD" w14:textId="754BE973" w:rsidR="00373BDB" w:rsidRPr="00E762CA" w:rsidRDefault="00373BDB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</w:p>
        </w:tc>
      </w:tr>
      <w:tr w:rsidR="00373BDB" w:rsidRPr="00E762CA" w14:paraId="0CC12AF0" w14:textId="77777777" w:rsidTr="00655300">
        <w:trPr>
          <w:cantSplit/>
          <w:jc w:val="center"/>
        </w:trPr>
        <w:tc>
          <w:tcPr>
            <w:tcW w:w="2311" w:type="pct"/>
            <w:gridSpan w:val="2"/>
            <w:vMerge/>
            <w:vAlign w:val="center"/>
          </w:tcPr>
          <w:p w14:paraId="1FF9105D" w14:textId="77777777" w:rsidR="00373BDB" w:rsidRPr="00E762CA" w:rsidRDefault="00373BDB" w:rsidP="003036C4">
            <w:pPr>
              <w:widowControl w:val="0"/>
              <w:tabs>
                <w:tab w:val="left" w:leader="underscore" w:pos="8789"/>
              </w:tabs>
              <w:snapToGrid w:val="0"/>
              <w:spacing w:before="0" w:after="0"/>
              <w:ind w:right="-57"/>
              <w:rPr>
                <w:szCs w:val="24"/>
              </w:rPr>
            </w:pPr>
          </w:p>
        </w:tc>
        <w:tc>
          <w:tcPr>
            <w:tcW w:w="1342" w:type="pct"/>
            <w:vAlign w:val="center"/>
          </w:tcPr>
          <w:p w14:paraId="30F59488" w14:textId="4B5014CA" w:rsidR="00373BDB" w:rsidRPr="00E762CA" w:rsidRDefault="00373BDB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</w:p>
        </w:tc>
        <w:tc>
          <w:tcPr>
            <w:tcW w:w="1347" w:type="pct"/>
            <w:vAlign w:val="center"/>
          </w:tcPr>
          <w:p w14:paraId="584FE997" w14:textId="6D32A77B" w:rsidR="00373BDB" w:rsidRPr="00E762CA" w:rsidRDefault="00373BDB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</w:p>
        </w:tc>
      </w:tr>
      <w:tr w:rsidR="00373BDB" w:rsidRPr="00E762CA" w14:paraId="1F3DFE5F" w14:textId="77777777" w:rsidTr="00655300">
        <w:trPr>
          <w:cantSplit/>
          <w:jc w:val="center"/>
        </w:trPr>
        <w:tc>
          <w:tcPr>
            <w:tcW w:w="1450" w:type="pct"/>
            <w:vMerge w:val="restart"/>
            <w:vAlign w:val="center"/>
          </w:tcPr>
          <w:p w14:paraId="6998EDEF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Проектное давление, МПа</w:t>
            </w:r>
          </w:p>
        </w:tc>
        <w:tc>
          <w:tcPr>
            <w:tcW w:w="861" w:type="pct"/>
            <w:vAlign w:val="center"/>
          </w:tcPr>
          <w:p w14:paraId="2AECE53C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на входе</w:t>
            </w:r>
          </w:p>
        </w:tc>
        <w:tc>
          <w:tcPr>
            <w:tcW w:w="2689" w:type="pct"/>
            <w:gridSpan w:val="2"/>
            <w:vAlign w:val="center"/>
          </w:tcPr>
          <w:p w14:paraId="5D22E87D" w14:textId="5A3A7401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3F8E890B" w14:textId="77777777" w:rsidTr="00655300">
        <w:trPr>
          <w:cantSplit/>
          <w:jc w:val="center"/>
        </w:trPr>
        <w:tc>
          <w:tcPr>
            <w:tcW w:w="1450" w:type="pct"/>
            <w:vMerge/>
            <w:vAlign w:val="center"/>
          </w:tcPr>
          <w:p w14:paraId="285438C3" w14:textId="77777777" w:rsidR="00373BDB" w:rsidRPr="00E762CA" w:rsidRDefault="00373BDB" w:rsidP="003036C4">
            <w:pPr>
              <w:widowControl w:val="0"/>
              <w:tabs>
                <w:tab w:val="left" w:leader="underscore" w:pos="8789"/>
              </w:tabs>
              <w:snapToGrid w:val="0"/>
              <w:spacing w:before="0" w:after="0"/>
              <w:ind w:right="-57"/>
              <w:rPr>
                <w:szCs w:val="24"/>
              </w:rPr>
            </w:pPr>
          </w:p>
        </w:tc>
        <w:tc>
          <w:tcPr>
            <w:tcW w:w="861" w:type="pct"/>
            <w:vAlign w:val="center"/>
          </w:tcPr>
          <w:p w14:paraId="421257CC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 xml:space="preserve">на выходе </w:t>
            </w:r>
          </w:p>
        </w:tc>
        <w:tc>
          <w:tcPr>
            <w:tcW w:w="2689" w:type="pct"/>
            <w:gridSpan w:val="2"/>
            <w:vAlign w:val="center"/>
          </w:tcPr>
          <w:p w14:paraId="54BF0779" w14:textId="0F81366A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0245AC78" w14:textId="77777777" w:rsidTr="00655300">
        <w:trPr>
          <w:cantSplit/>
          <w:jc w:val="center"/>
        </w:trPr>
        <w:tc>
          <w:tcPr>
            <w:tcW w:w="1450" w:type="pct"/>
            <w:vMerge w:val="restart"/>
            <w:vAlign w:val="center"/>
          </w:tcPr>
          <w:p w14:paraId="5A2C4DE6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Разрешенное рабочее давление, МПа</w:t>
            </w:r>
          </w:p>
        </w:tc>
        <w:tc>
          <w:tcPr>
            <w:tcW w:w="861" w:type="pct"/>
            <w:vAlign w:val="center"/>
          </w:tcPr>
          <w:p w14:paraId="70B567C3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на входе</w:t>
            </w:r>
          </w:p>
        </w:tc>
        <w:tc>
          <w:tcPr>
            <w:tcW w:w="2689" w:type="pct"/>
            <w:gridSpan w:val="2"/>
            <w:vAlign w:val="center"/>
          </w:tcPr>
          <w:p w14:paraId="7A5AA3AA" w14:textId="6B113122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28390FE5" w14:textId="77777777" w:rsidTr="00655300">
        <w:trPr>
          <w:cantSplit/>
          <w:jc w:val="center"/>
        </w:trPr>
        <w:tc>
          <w:tcPr>
            <w:tcW w:w="1450" w:type="pct"/>
            <w:vMerge/>
            <w:vAlign w:val="center"/>
          </w:tcPr>
          <w:p w14:paraId="45F626E0" w14:textId="77777777" w:rsidR="00373BDB" w:rsidRPr="00E762CA" w:rsidRDefault="00373BDB" w:rsidP="003036C4">
            <w:pPr>
              <w:widowControl w:val="0"/>
              <w:tabs>
                <w:tab w:val="left" w:leader="underscore" w:pos="8789"/>
              </w:tabs>
              <w:snapToGrid w:val="0"/>
              <w:spacing w:before="0" w:after="0"/>
              <w:ind w:right="-57"/>
              <w:rPr>
                <w:szCs w:val="24"/>
              </w:rPr>
            </w:pPr>
          </w:p>
        </w:tc>
        <w:tc>
          <w:tcPr>
            <w:tcW w:w="861" w:type="pct"/>
            <w:vAlign w:val="center"/>
          </w:tcPr>
          <w:p w14:paraId="0F3E2A75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 xml:space="preserve">на выходе </w:t>
            </w:r>
          </w:p>
        </w:tc>
        <w:tc>
          <w:tcPr>
            <w:tcW w:w="2689" w:type="pct"/>
            <w:gridSpan w:val="2"/>
            <w:vAlign w:val="center"/>
          </w:tcPr>
          <w:p w14:paraId="5EEF9522" w14:textId="0D96E123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60A0AC77" w14:textId="77777777" w:rsidTr="00655300">
        <w:trPr>
          <w:cantSplit/>
          <w:jc w:val="center"/>
        </w:trPr>
        <w:tc>
          <w:tcPr>
            <w:tcW w:w="1450" w:type="pct"/>
            <w:vMerge w:val="restart"/>
            <w:vAlign w:val="center"/>
          </w:tcPr>
          <w:p w14:paraId="3023962A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Производительность, тыс. м</w:t>
            </w:r>
            <w:r w:rsidRPr="00E762CA">
              <w:rPr>
                <w:szCs w:val="24"/>
                <w:vertAlign w:val="superscript"/>
              </w:rPr>
              <w:t>3</w:t>
            </w:r>
            <w:r w:rsidRPr="00E762CA">
              <w:rPr>
                <w:szCs w:val="24"/>
              </w:rPr>
              <w:t xml:space="preserve">/ч </w:t>
            </w:r>
          </w:p>
        </w:tc>
        <w:tc>
          <w:tcPr>
            <w:tcW w:w="861" w:type="pct"/>
            <w:vAlign w:val="center"/>
          </w:tcPr>
          <w:p w14:paraId="60449828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Проектная</w:t>
            </w:r>
          </w:p>
        </w:tc>
        <w:tc>
          <w:tcPr>
            <w:tcW w:w="2689" w:type="pct"/>
            <w:gridSpan w:val="2"/>
            <w:vAlign w:val="center"/>
          </w:tcPr>
          <w:p w14:paraId="428E1AA3" w14:textId="7047B1E3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4D32AF23" w14:textId="77777777" w:rsidTr="00655300">
        <w:trPr>
          <w:cantSplit/>
          <w:jc w:val="center"/>
        </w:trPr>
        <w:tc>
          <w:tcPr>
            <w:tcW w:w="1450" w:type="pct"/>
            <w:vMerge/>
            <w:vAlign w:val="center"/>
          </w:tcPr>
          <w:p w14:paraId="0F05357D" w14:textId="77777777" w:rsidR="00373BDB" w:rsidRPr="00E762CA" w:rsidRDefault="00373BDB" w:rsidP="003036C4">
            <w:pPr>
              <w:widowControl w:val="0"/>
              <w:tabs>
                <w:tab w:val="left" w:leader="underscore" w:pos="8789"/>
              </w:tabs>
              <w:snapToGrid w:val="0"/>
              <w:spacing w:before="0" w:after="0"/>
              <w:ind w:right="-57"/>
              <w:rPr>
                <w:szCs w:val="24"/>
              </w:rPr>
            </w:pPr>
          </w:p>
        </w:tc>
        <w:tc>
          <w:tcPr>
            <w:tcW w:w="861" w:type="pct"/>
            <w:vAlign w:val="center"/>
          </w:tcPr>
          <w:p w14:paraId="55E1B13C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Фактическая</w:t>
            </w:r>
          </w:p>
        </w:tc>
        <w:tc>
          <w:tcPr>
            <w:tcW w:w="2689" w:type="pct"/>
            <w:gridSpan w:val="2"/>
            <w:vAlign w:val="center"/>
          </w:tcPr>
          <w:p w14:paraId="4E5926CF" w14:textId="098037D2" w:rsidR="00373BDB" w:rsidRPr="00E762CA" w:rsidRDefault="00373BDB" w:rsidP="003036C4">
            <w:pPr>
              <w:spacing w:before="0" w:after="0"/>
              <w:rPr>
                <w:szCs w:val="24"/>
                <w:lang w:val="en-US"/>
              </w:rPr>
            </w:pPr>
          </w:p>
        </w:tc>
      </w:tr>
      <w:tr w:rsidR="00373BDB" w:rsidRPr="00E762CA" w14:paraId="62F13279" w14:textId="77777777" w:rsidTr="00655300">
        <w:trPr>
          <w:cantSplit/>
          <w:jc w:val="center"/>
        </w:trPr>
        <w:tc>
          <w:tcPr>
            <w:tcW w:w="2311" w:type="pct"/>
            <w:gridSpan w:val="2"/>
            <w:vAlign w:val="center"/>
          </w:tcPr>
          <w:p w14:paraId="2C75A6AF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Количество входных ниток, диаметр (мм)</w:t>
            </w:r>
          </w:p>
        </w:tc>
        <w:tc>
          <w:tcPr>
            <w:tcW w:w="2689" w:type="pct"/>
            <w:gridSpan w:val="2"/>
            <w:vAlign w:val="center"/>
          </w:tcPr>
          <w:p w14:paraId="388860AA" w14:textId="16EA2B90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36D5128C" w14:textId="77777777" w:rsidTr="00655300">
        <w:trPr>
          <w:cantSplit/>
          <w:jc w:val="center"/>
        </w:trPr>
        <w:tc>
          <w:tcPr>
            <w:tcW w:w="2311" w:type="pct"/>
            <w:gridSpan w:val="2"/>
            <w:vAlign w:val="center"/>
          </w:tcPr>
          <w:p w14:paraId="5A2A2831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Количество выходных ниток, диаметр (мм)</w:t>
            </w:r>
          </w:p>
        </w:tc>
        <w:tc>
          <w:tcPr>
            <w:tcW w:w="2689" w:type="pct"/>
            <w:gridSpan w:val="2"/>
            <w:vAlign w:val="center"/>
          </w:tcPr>
          <w:p w14:paraId="1E54D0A5" w14:textId="3095F699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53931FDF" w14:textId="77777777" w:rsidTr="00655300">
        <w:trPr>
          <w:cantSplit/>
          <w:jc w:val="center"/>
        </w:trPr>
        <w:tc>
          <w:tcPr>
            <w:tcW w:w="2311" w:type="pct"/>
            <w:gridSpan w:val="2"/>
            <w:vAlign w:val="center"/>
          </w:tcPr>
          <w:p w14:paraId="27355F13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Данные о проектной организации</w:t>
            </w:r>
          </w:p>
        </w:tc>
        <w:tc>
          <w:tcPr>
            <w:tcW w:w="2689" w:type="pct"/>
            <w:gridSpan w:val="2"/>
            <w:vAlign w:val="center"/>
          </w:tcPr>
          <w:p w14:paraId="458D2A0D" w14:textId="042229C5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15F96341" w14:textId="77777777" w:rsidTr="00655300">
        <w:trPr>
          <w:cantSplit/>
          <w:jc w:val="center"/>
        </w:trPr>
        <w:tc>
          <w:tcPr>
            <w:tcW w:w="2311" w:type="pct"/>
            <w:gridSpan w:val="2"/>
            <w:vAlign w:val="center"/>
          </w:tcPr>
          <w:p w14:paraId="4E3A7E1C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Форма обслуживания ГРС</w:t>
            </w:r>
          </w:p>
        </w:tc>
        <w:tc>
          <w:tcPr>
            <w:tcW w:w="2689" w:type="pct"/>
            <w:gridSpan w:val="2"/>
            <w:vAlign w:val="center"/>
          </w:tcPr>
          <w:p w14:paraId="3504D8AE" w14:textId="2DA92A68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  <w:tr w:rsidR="00373BDB" w:rsidRPr="00E762CA" w14:paraId="318DD7FD" w14:textId="77777777" w:rsidTr="00655300">
        <w:trPr>
          <w:cantSplit/>
          <w:jc w:val="center"/>
        </w:trPr>
        <w:tc>
          <w:tcPr>
            <w:tcW w:w="2311" w:type="pct"/>
            <w:gridSpan w:val="2"/>
            <w:vAlign w:val="center"/>
          </w:tcPr>
          <w:p w14:paraId="1B617880" w14:textId="77777777" w:rsidR="00373BDB" w:rsidRPr="00E762CA" w:rsidRDefault="003C02D8" w:rsidP="003036C4">
            <w:pPr>
              <w:widowControl w:val="0"/>
              <w:tabs>
                <w:tab w:val="left" w:leader="underscore" w:pos="8789"/>
              </w:tabs>
              <w:spacing w:before="0" w:after="0"/>
              <w:ind w:right="-57"/>
              <w:rPr>
                <w:szCs w:val="24"/>
              </w:rPr>
            </w:pPr>
            <w:r w:rsidRPr="00E762CA">
              <w:rPr>
                <w:szCs w:val="24"/>
              </w:rPr>
              <w:t>Количество операторов</w:t>
            </w:r>
          </w:p>
        </w:tc>
        <w:tc>
          <w:tcPr>
            <w:tcW w:w="2689" w:type="pct"/>
            <w:gridSpan w:val="2"/>
            <w:vAlign w:val="center"/>
          </w:tcPr>
          <w:p w14:paraId="05588FB5" w14:textId="4DCCA854" w:rsidR="00373BDB" w:rsidRPr="00E762CA" w:rsidRDefault="00373BDB" w:rsidP="003036C4">
            <w:pPr>
              <w:spacing w:before="0" w:after="0"/>
              <w:rPr>
                <w:szCs w:val="24"/>
              </w:rPr>
            </w:pPr>
          </w:p>
        </w:tc>
      </w:tr>
    </w:tbl>
    <w:p w14:paraId="005D748A" w14:textId="77777777" w:rsidR="007D4019" w:rsidRDefault="007D4019">
      <w:pPr>
        <w:spacing w:before="0" w:after="0"/>
        <w:rPr>
          <w:rFonts w:eastAsia="Times New Roman"/>
          <w:b/>
          <w:szCs w:val="24"/>
        </w:rPr>
      </w:pPr>
      <w:r>
        <w:rPr>
          <w:szCs w:val="24"/>
        </w:rPr>
        <w:br w:type="page"/>
      </w:r>
    </w:p>
    <w:p w14:paraId="0DB3C84A" w14:textId="77777777" w:rsidR="00B47200" w:rsidRPr="00E762CA" w:rsidRDefault="00B47200" w:rsidP="003036C4">
      <w:pPr>
        <w:widowControl w:val="0"/>
        <w:spacing w:before="60" w:after="0"/>
        <w:ind w:left="1069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lastRenderedPageBreak/>
        <w:t>Сведения об основных элементах ТПО и оборудовании ГРС</w:t>
      </w:r>
    </w:p>
    <w:p w14:paraId="5CEA5EAB" w14:textId="5E158856" w:rsidR="00655300" w:rsidRPr="00E762CA" w:rsidRDefault="00192D88" w:rsidP="00655300">
      <w:pPr>
        <w:widowControl w:val="0"/>
        <w:spacing w:before="60" w:after="0"/>
        <w:ind w:left="1069"/>
        <w:jc w:val="righ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№7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2064"/>
        <w:gridCol w:w="2290"/>
        <w:gridCol w:w="2310"/>
        <w:gridCol w:w="1472"/>
        <w:gridCol w:w="2059"/>
      </w:tblGrid>
      <w:tr w:rsidR="00B47200" w:rsidRPr="00E762CA" w14:paraId="14507429" w14:textId="77777777" w:rsidTr="00655300">
        <w:trPr>
          <w:cantSplit/>
          <w:trHeight w:val="23"/>
          <w:tblHeader/>
          <w:jc w:val="center"/>
        </w:trPr>
        <w:tc>
          <w:tcPr>
            <w:tcW w:w="10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C4452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Привязка элемента к сварным соединениям</w:t>
            </w:r>
          </w:p>
        </w:tc>
        <w:tc>
          <w:tcPr>
            <w:tcW w:w="11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5BE74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Наименование</w:t>
            </w:r>
            <w:r w:rsidRPr="00E762CA">
              <w:rPr>
                <w:szCs w:val="24"/>
              </w:rPr>
              <w:br/>
              <w:t>элемента</w:t>
            </w: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8389E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Наружный диаметр, номинальная толщина, мм</w:t>
            </w:r>
          </w:p>
        </w:tc>
        <w:tc>
          <w:tcPr>
            <w:tcW w:w="7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0BC06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Марка стали</w:t>
            </w:r>
          </w:p>
        </w:tc>
        <w:tc>
          <w:tcPr>
            <w:tcW w:w="1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9F59D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ГОСТ, ТУ</w:t>
            </w:r>
          </w:p>
        </w:tc>
      </w:tr>
      <w:tr w:rsidR="00B47200" w:rsidRPr="00E762CA" w14:paraId="23A60D03" w14:textId="77777777" w:rsidTr="00655300">
        <w:trPr>
          <w:cantSplit/>
          <w:trHeight w:val="23"/>
          <w:jc w:val="center"/>
        </w:trPr>
        <w:tc>
          <w:tcPr>
            <w:tcW w:w="10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5007D" w14:textId="26739A3B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0B313" w14:textId="71961A15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29686" w14:textId="6D1FA1FB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57C7B" w14:textId="73505D7E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54072" w14:textId="6D1FAD83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B47200" w:rsidRPr="00E762CA" w14:paraId="4E322EBF" w14:textId="77777777" w:rsidTr="00655300">
        <w:trPr>
          <w:cantSplit/>
          <w:trHeight w:val="23"/>
          <w:jc w:val="center"/>
        </w:trPr>
        <w:tc>
          <w:tcPr>
            <w:tcW w:w="10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DFD63" w14:textId="350F2592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E9BE1" w14:textId="3B51329B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EC334" w14:textId="5D6D0B23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39222" w14:textId="176A207D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A0016" w14:textId="3BF093FD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B47200" w:rsidRPr="00E762CA" w14:paraId="27C41C6E" w14:textId="77777777" w:rsidTr="00655300">
        <w:trPr>
          <w:cantSplit/>
          <w:trHeight w:val="23"/>
          <w:jc w:val="center"/>
        </w:trPr>
        <w:tc>
          <w:tcPr>
            <w:tcW w:w="10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83EA8" w14:textId="4EEAACDF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8BB19" w14:textId="7D7364B0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EA8E4" w14:textId="0F925FD7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0180" w14:textId="11D0BA93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08111" w14:textId="212133E6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B47200" w:rsidRPr="00E762CA" w14:paraId="6AC6442A" w14:textId="77777777" w:rsidTr="00655300">
        <w:trPr>
          <w:cantSplit/>
          <w:trHeight w:val="23"/>
          <w:jc w:val="center"/>
        </w:trPr>
        <w:tc>
          <w:tcPr>
            <w:tcW w:w="10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364BB" w14:textId="7BE97F25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C1953" w14:textId="7692E1B3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45241" w14:textId="03CD506C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45DED" w14:textId="654E317C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456E4" w14:textId="1BF6C772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461D3830" w14:textId="77777777" w:rsidR="00B47200" w:rsidRPr="00E762CA" w:rsidRDefault="00B47200" w:rsidP="003036C4">
      <w:pPr>
        <w:widowControl w:val="0"/>
        <w:spacing w:before="60" w:after="0"/>
        <w:rPr>
          <w:szCs w:val="24"/>
        </w:rPr>
      </w:pPr>
      <w:r w:rsidRPr="00E762CA">
        <w:rPr>
          <w:szCs w:val="24"/>
        </w:rPr>
        <w:t>Сведения об установленной трубопроводной арматуре</w:t>
      </w:r>
    </w:p>
    <w:p w14:paraId="18B5AD43" w14:textId="07326E5A" w:rsidR="00F750B5" w:rsidRPr="00E762CA" w:rsidRDefault="00F750B5" w:rsidP="00655300">
      <w:pPr>
        <w:widowControl w:val="0"/>
        <w:spacing w:before="60" w:after="0"/>
        <w:rPr>
          <w:szCs w:val="24"/>
        </w:rPr>
      </w:pPr>
    </w:p>
    <w:p w14:paraId="6A016825" w14:textId="070C5E70" w:rsidR="00B47200" w:rsidRPr="00E762CA" w:rsidRDefault="00192D88" w:rsidP="003036C4">
      <w:pPr>
        <w:widowControl w:val="0"/>
        <w:spacing w:before="60" w:after="0"/>
        <w:jc w:val="right"/>
        <w:rPr>
          <w:szCs w:val="24"/>
        </w:rPr>
      </w:pPr>
      <w:r>
        <w:rPr>
          <w:szCs w:val="24"/>
        </w:rPr>
        <w:t>Таблица №8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746"/>
        <w:gridCol w:w="1433"/>
        <w:gridCol w:w="1169"/>
        <w:gridCol w:w="591"/>
        <w:gridCol w:w="573"/>
        <w:gridCol w:w="1170"/>
        <w:gridCol w:w="1171"/>
        <w:gridCol w:w="1173"/>
        <w:gridCol w:w="1472"/>
        <w:gridCol w:w="697"/>
      </w:tblGrid>
      <w:tr w:rsidR="00B47200" w:rsidRPr="00E762CA" w14:paraId="3B77E73C" w14:textId="77777777" w:rsidTr="0069551B">
        <w:trPr>
          <w:cantSplit/>
          <w:trHeight w:val="340"/>
          <w:tblHeader/>
          <w:jc w:val="center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5440F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szCs w:val="24"/>
              </w:rPr>
              <w:t>Техн</w:t>
            </w:r>
            <w:proofErr w:type="spellEnd"/>
            <w:r w:rsidRPr="00E762CA">
              <w:rPr>
                <w:szCs w:val="24"/>
              </w:rPr>
              <w:t>.№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10CD84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szCs w:val="24"/>
              </w:rPr>
              <w:t>Наимено-вание</w:t>
            </w:r>
            <w:proofErr w:type="spellEnd"/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A9012A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szCs w:val="24"/>
              </w:rPr>
              <w:t>Услов-ное</w:t>
            </w:r>
            <w:proofErr w:type="spellEnd"/>
            <w:r w:rsidRPr="00E762CA">
              <w:rPr>
                <w:szCs w:val="24"/>
              </w:rPr>
              <w:t xml:space="preserve"> </w:t>
            </w:r>
            <w:proofErr w:type="spellStart"/>
            <w:r w:rsidRPr="00E762CA">
              <w:rPr>
                <w:szCs w:val="24"/>
              </w:rPr>
              <w:t>обозна-чение</w:t>
            </w:r>
            <w:proofErr w:type="spellEnd"/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9E9BA6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  <w:lang w:val="en-US"/>
              </w:rPr>
              <w:t>D</w:t>
            </w:r>
            <w:r w:rsidRPr="00E762CA">
              <w:rPr>
                <w:szCs w:val="24"/>
              </w:rPr>
              <w:t>у, мм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C5FEA7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  <w:lang w:val="en-US"/>
              </w:rPr>
              <w:t>P</w:t>
            </w:r>
            <w:r w:rsidRPr="00E762CA">
              <w:rPr>
                <w:szCs w:val="24"/>
              </w:rPr>
              <w:t>у,</w:t>
            </w:r>
            <w:r w:rsidRPr="00E762CA">
              <w:rPr>
                <w:szCs w:val="24"/>
              </w:rPr>
              <w:br/>
              <w:t>кгс/см</w:t>
            </w:r>
            <w:r w:rsidRPr="00E762CA">
              <w:rPr>
                <w:szCs w:val="24"/>
                <w:vertAlign w:val="superscript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C73439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Тип</w:t>
            </w:r>
            <w:r w:rsidRPr="00E762CA">
              <w:rPr>
                <w:szCs w:val="24"/>
              </w:rPr>
              <w:br/>
              <w:t>привода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2B233C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Тип</w:t>
            </w:r>
            <w:r w:rsidRPr="00E762CA">
              <w:rPr>
                <w:szCs w:val="24"/>
              </w:rPr>
              <w:br/>
              <w:t>установки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F374F0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Тип</w:t>
            </w:r>
            <w:r w:rsidRPr="00E762CA">
              <w:rPr>
                <w:szCs w:val="24"/>
              </w:rPr>
              <w:br/>
            </w:r>
            <w:proofErr w:type="spellStart"/>
            <w:r w:rsidRPr="00E762CA">
              <w:rPr>
                <w:szCs w:val="24"/>
              </w:rPr>
              <w:t>присо</w:t>
            </w:r>
            <w:proofErr w:type="spellEnd"/>
            <w:r w:rsidRPr="00E762CA">
              <w:rPr>
                <w:szCs w:val="24"/>
              </w:rPr>
              <w:t>-единения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D9E13E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Завод</w:t>
            </w:r>
            <w:r w:rsidRPr="00E762CA">
              <w:rPr>
                <w:szCs w:val="24"/>
              </w:rPr>
              <w:br/>
              <w:t>изготовитель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A3015B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Зав. №</w:t>
            </w:r>
          </w:p>
        </w:tc>
      </w:tr>
      <w:tr w:rsidR="00B47200" w:rsidRPr="00E762CA" w14:paraId="3B254D55" w14:textId="77777777" w:rsidTr="0069551B">
        <w:trPr>
          <w:cantSplit/>
          <w:trHeight w:val="340"/>
          <w:jc w:val="center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EC736" w14:textId="641C9E1D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D1100" w14:textId="01EC5F9C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1F130" w14:textId="46C15526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E9428" w14:textId="31F608EE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69494" w14:textId="1A43B150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EC7A3" w14:textId="73658F9F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D71D6" w14:textId="59001655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EC5D" w14:textId="6B7740DC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CB2E2" w14:textId="5502E77B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74EC3" w14:textId="4C1ECF48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B47200" w:rsidRPr="00E762CA" w14:paraId="275D2DF4" w14:textId="77777777" w:rsidTr="0069551B">
        <w:trPr>
          <w:cantSplit/>
          <w:trHeight w:val="340"/>
          <w:jc w:val="center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147C17" w14:textId="6D7544ED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E93967" w14:textId="659A59D6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4BDCFC" w14:textId="1D65CDF1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69B512" w14:textId="23415BA7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544164" w14:textId="2596BF9B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5D689A" w14:textId="2E5247BC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82BC87" w14:textId="0B1B387A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87660D" w14:textId="334F7A7F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62E6D9" w14:textId="1ECCD68C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3F02D9" w14:textId="38EAB274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B47200" w:rsidRPr="00E762CA" w14:paraId="033F75B0" w14:textId="77777777" w:rsidTr="0069551B">
        <w:trPr>
          <w:cantSplit/>
          <w:trHeight w:val="340"/>
          <w:jc w:val="center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8AB6E" w14:textId="51D9E08E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9560DF" w14:textId="4756391D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B2108B" w14:textId="20F08CCC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3193EB" w14:textId="33280264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0455AA" w14:textId="2968C3B0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75CE9" w14:textId="6FCD1342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941DC0" w14:textId="7F9AC6E4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6370D" w14:textId="0A051246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BAC191" w14:textId="6BB14085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A0BB54" w14:textId="46E21E4D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5D3AC9F5" w14:textId="77777777" w:rsidR="00147D88" w:rsidRPr="00E762CA" w:rsidRDefault="00147D88" w:rsidP="003036C4">
      <w:pPr>
        <w:widowControl w:val="0"/>
        <w:tabs>
          <w:tab w:val="left" w:pos="2626"/>
        </w:tabs>
        <w:spacing w:before="60" w:after="0"/>
        <w:rPr>
          <w:szCs w:val="24"/>
        </w:rPr>
      </w:pPr>
    </w:p>
    <w:p w14:paraId="410CE633" w14:textId="6C890ABC" w:rsidR="00B47200" w:rsidRPr="00E762CA" w:rsidRDefault="00B47200" w:rsidP="003036C4">
      <w:pPr>
        <w:widowControl w:val="0"/>
        <w:tabs>
          <w:tab w:val="left" w:pos="2626"/>
        </w:tabs>
        <w:spacing w:before="60" w:after="0"/>
        <w:rPr>
          <w:szCs w:val="24"/>
        </w:rPr>
      </w:pPr>
      <w:r w:rsidRPr="00E762CA">
        <w:rPr>
          <w:szCs w:val="24"/>
        </w:rPr>
        <w:t>Краткая характеристика предохранительно-регулирующих устройств</w:t>
      </w:r>
    </w:p>
    <w:p w14:paraId="26E812D0" w14:textId="3C8E52FF" w:rsidR="00B47200" w:rsidRPr="00E762CA" w:rsidRDefault="00192D88" w:rsidP="003036C4">
      <w:pPr>
        <w:widowControl w:val="0"/>
        <w:spacing w:before="60" w:after="0"/>
        <w:jc w:val="right"/>
        <w:rPr>
          <w:szCs w:val="24"/>
        </w:rPr>
      </w:pPr>
      <w:r>
        <w:rPr>
          <w:szCs w:val="24"/>
        </w:rPr>
        <w:t>Таблица №9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40"/>
        <w:gridCol w:w="1145"/>
        <w:gridCol w:w="2467"/>
        <w:gridCol w:w="1499"/>
        <w:gridCol w:w="1414"/>
        <w:gridCol w:w="1543"/>
        <w:gridCol w:w="1587"/>
      </w:tblGrid>
      <w:tr w:rsidR="00B47200" w:rsidRPr="00E762CA" w14:paraId="0E4D0E28" w14:textId="77777777" w:rsidTr="00FD1BD3">
        <w:trPr>
          <w:cantSplit/>
          <w:trHeight w:val="340"/>
          <w:tblHeader/>
          <w:jc w:val="center"/>
        </w:trPr>
        <w:tc>
          <w:tcPr>
            <w:tcW w:w="2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678B3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№</w:t>
            </w:r>
            <w:r w:rsidRPr="00E762CA">
              <w:rPr>
                <w:rFonts w:eastAsia="Times New Roman"/>
                <w:szCs w:val="24"/>
              </w:rPr>
              <w:t xml:space="preserve"> </w:t>
            </w:r>
            <w:r w:rsidRPr="00E762CA">
              <w:rPr>
                <w:szCs w:val="24"/>
              </w:rPr>
              <w:t>п/п</w:t>
            </w:r>
          </w:p>
        </w:tc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13B46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szCs w:val="24"/>
              </w:rPr>
              <w:t>Техн</w:t>
            </w:r>
            <w:proofErr w:type="spellEnd"/>
            <w:r w:rsidRPr="00E762CA">
              <w:rPr>
                <w:szCs w:val="24"/>
              </w:rPr>
              <w:t>. №</w:t>
            </w:r>
          </w:p>
        </w:tc>
        <w:tc>
          <w:tcPr>
            <w:tcW w:w="1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BDAE0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Наименование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8932D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Условное обозначение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2E9FB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Заводской номер</w:t>
            </w:r>
          </w:p>
        </w:tc>
        <w:tc>
          <w:tcPr>
            <w:tcW w:w="7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72AB6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Условный проход </w:t>
            </w:r>
            <w:proofErr w:type="spellStart"/>
            <w:r w:rsidRPr="00E762CA">
              <w:rPr>
                <w:szCs w:val="24"/>
              </w:rPr>
              <w:t>Dy</w:t>
            </w:r>
            <w:proofErr w:type="spellEnd"/>
            <w:r w:rsidRPr="00E762CA">
              <w:rPr>
                <w:szCs w:val="24"/>
              </w:rPr>
              <w:t>, мм</w:t>
            </w: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E4A82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Условное давление </w:t>
            </w:r>
            <w:proofErr w:type="spellStart"/>
            <w:r w:rsidRPr="00E762CA">
              <w:rPr>
                <w:szCs w:val="24"/>
              </w:rPr>
              <w:t>Ру</w:t>
            </w:r>
            <w:proofErr w:type="spellEnd"/>
            <w:r w:rsidRPr="00E762CA">
              <w:rPr>
                <w:szCs w:val="24"/>
              </w:rPr>
              <w:t>, кгс/см</w:t>
            </w:r>
            <w:r w:rsidRPr="00E762CA">
              <w:rPr>
                <w:szCs w:val="24"/>
                <w:vertAlign w:val="superscript"/>
              </w:rPr>
              <w:t>2</w:t>
            </w:r>
          </w:p>
        </w:tc>
      </w:tr>
      <w:tr w:rsidR="00B47200" w:rsidRPr="00E762CA" w14:paraId="50D7A0A7" w14:textId="77777777" w:rsidTr="00FD1BD3">
        <w:trPr>
          <w:cantSplit/>
          <w:trHeight w:val="340"/>
          <w:jc w:val="center"/>
        </w:trPr>
        <w:tc>
          <w:tcPr>
            <w:tcW w:w="2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4DF76" w14:textId="77777777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</w:t>
            </w:r>
          </w:p>
        </w:tc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D7DEB" w14:textId="6E6A4318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48839" w14:textId="0AC97A6C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AC31B" w14:textId="7635D8C2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BB8D4" w14:textId="32BC2074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E6492" w14:textId="02813ADF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520CA" w14:textId="1A1714AF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B47200" w:rsidRPr="00E762CA" w14:paraId="253B24BE" w14:textId="77777777" w:rsidTr="00FD1BD3">
        <w:trPr>
          <w:cantSplit/>
          <w:trHeight w:val="340"/>
          <w:jc w:val="center"/>
        </w:trPr>
        <w:tc>
          <w:tcPr>
            <w:tcW w:w="2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AF424" w14:textId="77777777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2</w:t>
            </w:r>
          </w:p>
        </w:tc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5023D" w14:textId="09B22A9F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3AD0E" w14:textId="5FA9A1D4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2FC8E" w14:textId="572FCBC8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FA0D7" w14:textId="6AB259E6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A15FE" w14:textId="06BBB8EF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AB2D3" w14:textId="7D9CE2F4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B47200" w:rsidRPr="00E762CA" w14:paraId="49996DB2" w14:textId="77777777" w:rsidTr="00FD1BD3">
        <w:trPr>
          <w:cantSplit/>
          <w:trHeight w:val="340"/>
          <w:jc w:val="center"/>
        </w:trPr>
        <w:tc>
          <w:tcPr>
            <w:tcW w:w="2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D4990" w14:textId="77777777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3</w:t>
            </w:r>
          </w:p>
        </w:tc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C1086" w14:textId="08988F10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2BE24" w14:textId="64400F51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566A2" w14:textId="3E97E52F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F42EC" w14:textId="6FA596D2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2B22" w14:textId="5CD19748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E7132" w14:textId="1319B8C2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B47200" w:rsidRPr="00E762CA" w14:paraId="6B2D4299" w14:textId="77777777" w:rsidTr="00FD1BD3">
        <w:trPr>
          <w:cantSplit/>
          <w:trHeight w:val="340"/>
          <w:jc w:val="center"/>
        </w:trPr>
        <w:tc>
          <w:tcPr>
            <w:tcW w:w="2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21A09" w14:textId="77777777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4</w:t>
            </w:r>
          </w:p>
        </w:tc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D92FA" w14:textId="7B91BE5D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5423" w14:textId="13533E82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4C252" w14:textId="28AD16DF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F8413" w14:textId="1C6D5045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AC744" w14:textId="422EE754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2091" w14:textId="5FB51D38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2EA11065" w14:textId="77777777" w:rsidR="00655300" w:rsidRDefault="00655300" w:rsidP="003036C4">
      <w:pPr>
        <w:widowControl w:val="0"/>
        <w:spacing w:before="60" w:after="0"/>
        <w:rPr>
          <w:szCs w:val="24"/>
        </w:rPr>
      </w:pPr>
    </w:p>
    <w:p w14:paraId="4260E550" w14:textId="7BD828C5" w:rsidR="00B47200" w:rsidRPr="00E762CA" w:rsidRDefault="00B47200" w:rsidP="003036C4">
      <w:pPr>
        <w:widowControl w:val="0"/>
        <w:spacing w:before="60" w:after="0"/>
        <w:rPr>
          <w:szCs w:val="24"/>
        </w:rPr>
      </w:pPr>
      <w:r w:rsidRPr="00E762CA">
        <w:rPr>
          <w:szCs w:val="24"/>
        </w:rPr>
        <w:t xml:space="preserve">Краткая характеристика </w:t>
      </w:r>
      <w:r w:rsidR="00147D88" w:rsidRPr="00E762CA">
        <w:rPr>
          <w:szCs w:val="24"/>
        </w:rPr>
        <w:t>узла отбора газа на собственные нужды</w:t>
      </w:r>
    </w:p>
    <w:p w14:paraId="1A4A001D" w14:textId="05D28681" w:rsidR="00B47200" w:rsidRPr="00E762CA" w:rsidRDefault="00192D88" w:rsidP="003036C4">
      <w:pPr>
        <w:widowControl w:val="0"/>
        <w:spacing w:before="60" w:after="0"/>
        <w:jc w:val="right"/>
        <w:rPr>
          <w:szCs w:val="24"/>
          <w:lang w:val="en-US"/>
        </w:rPr>
      </w:pPr>
      <w:r>
        <w:rPr>
          <w:szCs w:val="24"/>
        </w:rPr>
        <w:t>Таблица №10</w:t>
      </w:r>
    </w:p>
    <w:tbl>
      <w:tblPr>
        <w:tblpPr w:leftFromText="180" w:rightFromText="180" w:vertAnchor="text" w:tblpXSpec="center" w:tblpY="1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27"/>
        <w:gridCol w:w="1607"/>
        <w:gridCol w:w="2096"/>
        <w:gridCol w:w="1003"/>
        <w:gridCol w:w="3162"/>
      </w:tblGrid>
      <w:tr w:rsidR="00B47200" w:rsidRPr="00E762CA" w14:paraId="120E6DBE" w14:textId="77777777" w:rsidTr="00855AAD">
        <w:trPr>
          <w:trHeight w:val="624"/>
          <w:tblHeader/>
          <w:jc w:val="center"/>
        </w:trPr>
        <w:tc>
          <w:tcPr>
            <w:tcW w:w="1141" w:type="pct"/>
            <w:vAlign w:val="center"/>
          </w:tcPr>
          <w:p w14:paraId="23F3080B" w14:textId="77777777" w:rsidR="00B47200" w:rsidRPr="00E762CA" w:rsidRDefault="00B47200" w:rsidP="003036C4">
            <w:pPr>
              <w:autoSpaceDE w:val="0"/>
              <w:autoSpaceDN w:val="0"/>
              <w:adjustRightInd w:val="0"/>
              <w:spacing w:before="0" w:after="0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Тип оборудования</w:t>
            </w:r>
          </w:p>
        </w:tc>
        <w:tc>
          <w:tcPr>
            <w:tcW w:w="788" w:type="pct"/>
            <w:vAlign w:val="center"/>
          </w:tcPr>
          <w:p w14:paraId="3D88479E" w14:textId="77777777" w:rsidR="00B47200" w:rsidRPr="00E762CA" w:rsidRDefault="00B47200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Количество, шт.</w:t>
            </w:r>
          </w:p>
        </w:tc>
        <w:tc>
          <w:tcPr>
            <w:tcW w:w="1028" w:type="pct"/>
            <w:vAlign w:val="center"/>
          </w:tcPr>
          <w:p w14:paraId="30304607" w14:textId="77777777" w:rsidR="00B47200" w:rsidRPr="00E762CA" w:rsidRDefault="00B47200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Марка</w:t>
            </w:r>
          </w:p>
        </w:tc>
        <w:tc>
          <w:tcPr>
            <w:tcW w:w="492" w:type="pct"/>
            <w:vAlign w:val="center"/>
          </w:tcPr>
          <w:p w14:paraId="46FB34E9" w14:textId="77777777" w:rsidR="00B47200" w:rsidRPr="00E762CA" w:rsidRDefault="00B47200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  <w:proofErr w:type="spellStart"/>
            <w:r w:rsidRPr="00E762CA">
              <w:rPr>
                <w:bCs/>
                <w:szCs w:val="24"/>
              </w:rPr>
              <w:t>Dу</w:t>
            </w:r>
            <w:proofErr w:type="spellEnd"/>
            <w:r w:rsidRPr="00E762CA">
              <w:rPr>
                <w:bCs/>
                <w:szCs w:val="24"/>
              </w:rPr>
              <w:t>, (мм)</w:t>
            </w:r>
          </w:p>
        </w:tc>
        <w:tc>
          <w:tcPr>
            <w:tcW w:w="1551" w:type="pct"/>
            <w:vAlign w:val="center"/>
          </w:tcPr>
          <w:p w14:paraId="2E29BB97" w14:textId="77777777" w:rsidR="00B47200" w:rsidRPr="00E762CA" w:rsidRDefault="00B47200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Заводские/технологические номера</w:t>
            </w:r>
          </w:p>
        </w:tc>
      </w:tr>
      <w:tr w:rsidR="00B47200" w:rsidRPr="00E762CA" w14:paraId="5CF682F8" w14:textId="77777777" w:rsidTr="00855AAD">
        <w:trPr>
          <w:trHeight w:val="624"/>
          <w:tblHeader/>
          <w:jc w:val="center"/>
        </w:trPr>
        <w:tc>
          <w:tcPr>
            <w:tcW w:w="1141" w:type="pct"/>
            <w:vAlign w:val="center"/>
          </w:tcPr>
          <w:p w14:paraId="4E94DC5A" w14:textId="77777777" w:rsidR="00B47200" w:rsidRPr="00E762CA" w:rsidRDefault="00B47200" w:rsidP="003036C4">
            <w:pPr>
              <w:autoSpaceDE w:val="0"/>
              <w:autoSpaceDN w:val="0"/>
              <w:adjustRightInd w:val="0"/>
              <w:spacing w:before="0" w:after="0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 xml:space="preserve">Газопровод на собственные нужды </w:t>
            </w:r>
          </w:p>
        </w:tc>
        <w:tc>
          <w:tcPr>
            <w:tcW w:w="788" w:type="pct"/>
            <w:vAlign w:val="center"/>
          </w:tcPr>
          <w:p w14:paraId="3FD649BA" w14:textId="77A8366C" w:rsidR="00B47200" w:rsidRPr="00E762CA" w:rsidRDefault="00B47200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</w:p>
        </w:tc>
        <w:tc>
          <w:tcPr>
            <w:tcW w:w="1028" w:type="pct"/>
            <w:vAlign w:val="center"/>
          </w:tcPr>
          <w:p w14:paraId="1AD74707" w14:textId="10B72DB3" w:rsidR="00B47200" w:rsidRPr="00E762CA" w:rsidRDefault="00B47200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</w:p>
        </w:tc>
        <w:tc>
          <w:tcPr>
            <w:tcW w:w="492" w:type="pct"/>
            <w:vAlign w:val="center"/>
          </w:tcPr>
          <w:p w14:paraId="4FCCA4F1" w14:textId="4E2230CE" w:rsidR="00B47200" w:rsidRPr="00E762CA" w:rsidRDefault="00B47200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</w:p>
        </w:tc>
        <w:tc>
          <w:tcPr>
            <w:tcW w:w="1551" w:type="pct"/>
            <w:vAlign w:val="center"/>
          </w:tcPr>
          <w:p w14:paraId="78E0A3BD" w14:textId="006C19B0" w:rsidR="00B47200" w:rsidRPr="00E762CA" w:rsidRDefault="00B47200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</w:p>
        </w:tc>
      </w:tr>
      <w:tr w:rsidR="00B47200" w:rsidRPr="00E762CA" w14:paraId="62C6C652" w14:textId="77777777" w:rsidTr="00FD1BD3">
        <w:trPr>
          <w:trHeight w:val="415"/>
          <w:tblHeader/>
          <w:jc w:val="center"/>
        </w:trPr>
        <w:tc>
          <w:tcPr>
            <w:tcW w:w="5000" w:type="pct"/>
            <w:gridSpan w:val="5"/>
            <w:vAlign w:val="center"/>
          </w:tcPr>
          <w:p w14:paraId="780B40ED" w14:textId="77777777" w:rsidR="00B47200" w:rsidRPr="00E762CA" w:rsidRDefault="001200C2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Узел отбора газа на собственные нужды</w:t>
            </w:r>
          </w:p>
        </w:tc>
      </w:tr>
      <w:tr w:rsidR="00B47200" w:rsidRPr="00E762CA" w14:paraId="3B512E28" w14:textId="77777777" w:rsidTr="00855AAD">
        <w:trPr>
          <w:trHeight w:val="347"/>
          <w:jc w:val="center"/>
        </w:trPr>
        <w:tc>
          <w:tcPr>
            <w:tcW w:w="1141" w:type="pct"/>
            <w:vAlign w:val="center"/>
          </w:tcPr>
          <w:p w14:paraId="7EB32C4D" w14:textId="77777777" w:rsidR="00B47200" w:rsidRPr="00E762CA" w:rsidRDefault="00676BC8" w:rsidP="003036C4">
            <w:pPr>
              <w:autoSpaceDE w:val="0"/>
              <w:autoSpaceDN w:val="0"/>
              <w:adjustRightInd w:val="0"/>
              <w:spacing w:before="0" w:after="0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Регулятор давления</w:t>
            </w:r>
          </w:p>
        </w:tc>
        <w:tc>
          <w:tcPr>
            <w:tcW w:w="788" w:type="pct"/>
            <w:vAlign w:val="center"/>
          </w:tcPr>
          <w:p w14:paraId="3AB7711F" w14:textId="5B6FF03B" w:rsidR="00B47200" w:rsidRPr="00E762CA" w:rsidRDefault="00B47200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</w:p>
        </w:tc>
        <w:tc>
          <w:tcPr>
            <w:tcW w:w="1028" w:type="pct"/>
            <w:vAlign w:val="center"/>
          </w:tcPr>
          <w:p w14:paraId="2A7B8283" w14:textId="4C7263EA" w:rsidR="00B47200" w:rsidRPr="00E762CA" w:rsidRDefault="00B47200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  <w:tc>
          <w:tcPr>
            <w:tcW w:w="492" w:type="pct"/>
            <w:vAlign w:val="center"/>
          </w:tcPr>
          <w:p w14:paraId="5F4AA3AB" w14:textId="4A62D42B" w:rsidR="00B47200" w:rsidRPr="00E762CA" w:rsidRDefault="00B47200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  <w:tc>
          <w:tcPr>
            <w:tcW w:w="1551" w:type="pct"/>
            <w:vAlign w:val="center"/>
          </w:tcPr>
          <w:p w14:paraId="4D75CD48" w14:textId="3ECC9AFE" w:rsidR="00B47200" w:rsidRPr="00E762CA" w:rsidRDefault="00B47200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</w:tr>
      <w:tr w:rsidR="005F3509" w:rsidRPr="00E762CA" w14:paraId="4357C106" w14:textId="77777777" w:rsidTr="00855AAD">
        <w:trPr>
          <w:trHeight w:val="364"/>
          <w:jc w:val="center"/>
        </w:trPr>
        <w:tc>
          <w:tcPr>
            <w:tcW w:w="1141" w:type="pct"/>
            <w:vAlign w:val="center"/>
          </w:tcPr>
          <w:p w14:paraId="31290EDE" w14:textId="0250638C" w:rsidR="005F3509" w:rsidRPr="00E762CA" w:rsidRDefault="001E5BEC" w:rsidP="003036C4">
            <w:pPr>
              <w:spacing w:before="0" w:after="0" w:line="360" w:lineRule="auto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Кран шарово</w:t>
            </w:r>
            <w:r w:rsidR="005F3509" w:rsidRPr="00E762CA">
              <w:rPr>
                <w:bCs/>
                <w:szCs w:val="24"/>
              </w:rPr>
              <w:t>й</w:t>
            </w:r>
          </w:p>
        </w:tc>
        <w:tc>
          <w:tcPr>
            <w:tcW w:w="788" w:type="pct"/>
            <w:vAlign w:val="center"/>
          </w:tcPr>
          <w:p w14:paraId="0F2C35C4" w14:textId="42CE6693" w:rsidR="005F3509" w:rsidRPr="00E762CA" w:rsidRDefault="005F3509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  <w:tc>
          <w:tcPr>
            <w:tcW w:w="1028" w:type="pct"/>
            <w:vAlign w:val="center"/>
          </w:tcPr>
          <w:p w14:paraId="2E174EE3" w14:textId="52E553D8" w:rsidR="005F3509" w:rsidRPr="00E762CA" w:rsidRDefault="005F3509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  <w:tc>
          <w:tcPr>
            <w:tcW w:w="492" w:type="pct"/>
            <w:vAlign w:val="center"/>
          </w:tcPr>
          <w:p w14:paraId="4F3A1429" w14:textId="2D208043" w:rsidR="005F3509" w:rsidRPr="00E762CA" w:rsidRDefault="005F3509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  <w:tc>
          <w:tcPr>
            <w:tcW w:w="1551" w:type="pct"/>
          </w:tcPr>
          <w:p w14:paraId="02243D7E" w14:textId="705FFAAC" w:rsidR="005F3509" w:rsidRPr="00E762CA" w:rsidRDefault="005F3509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</w:tr>
    </w:tbl>
    <w:p w14:paraId="206A2A00" w14:textId="77777777" w:rsidR="00192D88" w:rsidRDefault="00192D88" w:rsidP="003036C4">
      <w:pPr>
        <w:widowControl w:val="0"/>
        <w:spacing w:before="60" w:after="0"/>
        <w:rPr>
          <w:szCs w:val="24"/>
        </w:rPr>
      </w:pPr>
    </w:p>
    <w:p w14:paraId="7980D9AE" w14:textId="77777777" w:rsidR="0069551B" w:rsidRDefault="0069551B" w:rsidP="003036C4">
      <w:pPr>
        <w:widowControl w:val="0"/>
        <w:spacing w:before="60" w:after="0"/>
        <w:rPr>
          <w:szCs w:val="24"/>
        </w:rPr>
      </w:pPr>
    </w:p>
    <w:p w14:paraId="095EC9BA" w14:textId="77777777" w:rsidR="0069551B" w:rsidRDefault="0069551B" w:rsidP="003036C4">
      <w:pPr>
        <w:widowControl w:val="0"/>
        <w:spacing w:before="60" w:after="0"/>
        <w:rPr>
          <w:szCs w:val="24"/>
        </w:rPr>
      </w:pPr>
    </w:p>
    <w:p w14:paraId="798DA57D" w14:textId="77777777" w:rsidR="0069551B" w:rsidRDefault="0069551B" w:rsidP="003036C4">
      <w:pPr>
        <w:widowControl w:val="0"/>
        <w:spacing w:before="60" w:after="0"/>
        <w:rPr>
          <w:szCs w:val="24"/>
        </w:rPr>
      </w:pPr>
    </w:p>
    <w:p w14:paraId="0D455476" w14:textId="77777777" w:rsidR="0069551B" w:rsidRDefault="0069551B" w:rsidP="003036C4">
      <w:pPr>
        <w:widowControl w:val="0"/>
        <w:spacing w:before="60" w:after="0"/>
        <w:rPr>
          <w:szCs w:val="24"/>
        </w:rPr>
      </w:pPr>
    </w:p>
    <w:p w14:paraId="3B0FEEB7" w14:textId="6EC817C8" w:rsidR="00B47200" w:rsidRPr="00E762CA" w:rsidRDefault="00B47200" w:rsidP="003036C4">
      <w:pPr>
        <w:widowControl w:val="0"/>
        <w:spacing w:before="60" w:after="0"/>
        <w:rPr>
          <w:szCs w:val="24"/>
        </w:rPr>
      </w:pPr>
      <w:r w:rsidRPr="00E762CA">
        <w:rPr>
          <w:szCs w:val="24"/>
        </w:rPr>
        <w:lastRenderedPageBreak/>
        <w:t xml:space="preserve">Краткая характеристика </w:t>
      </w:r>
      <w:r w:rsidR="005F3509" w:rsidRPr="00E762CA">
        <w:rPr>
          <w:szCs w:val="24"/>
        </w:rPr>
        <w:t>ПГА</w:t>
      </w:r>
    </w:p>
    <w:p w14:paraId="6D45B87F" w14:textId="3F600EA9" w:rsidR="00B47200" w:rsidRPr="00E762CA" w:rsidRDefault="00B47200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</w:t>
      </w:r>
      <w:r w:rsidR="00192D88">
        <w:rPr>
          <w:szCs w:val="24"/>
        </w:rPr>
        <w:t xml:space="preserve"> №11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641"/>
        <w:gridCol w:w="5302"/>
        <w:gridCol w:w="4252"/>
      </w:tblGrid>
      <w:tr w:rsidR="00B47200" w:rsidRPr="00E762CA" w14:paraId="64838DB7" w14:textId="77777777" w:rsidTr="002020FF">
        <w:trPr>
          <w:trHeight w:val="340"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3CE0F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№</w:t>
            </w:r>
            <w:r w:rsidRPr="00E762CA">
              <w:rPr>
                <w:color w:val="000000"/>
                <w:szCs w:val="24"/>
              </w:rPr>
              <w:br/>
              <w:t>п/п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4DAE8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Наименование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EDEBB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Условное обозначение</w:t>
            </w:r>
          </w:p>
        </w:tc>
      </w:tr>
      <w:tr w:rsidR="00B47200" w:rsidRPr="00E762CA" w14:paraId="04E05C77" w14:textId="77777777" w:rsidTr="002020FF">
        <w:trPr>
          <w:trHeight w:val="340"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080E5" w14:textId="77777777" w:rsidR="00B47200" w:rsidRPr="00E762CA" w:rsidRDefault="00B47200" w:rsidP="003036C4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1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D9BBF" w14:textId="77777777" w:rsidR="00B47200" w:rsidRPr="00E762CA" w:rsidRDefault="00B47200" w:rsidP="003036C4">
            <w:pPr>
              <w:widowControl w:val="0"/>
              <w:spacing w:before="0" w:after="0"/>
              <w:ind w:right="-57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Подогреватель газа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CBDF5" w14:textId="32835C78" w:rsidR="00B47200" w:rsidRPr="00E762CA" w:rsidRDefault="00B47200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B47200" w:rsidRPr="00E762CA" w14:paraId="333A6CB9" w14:textId="77777777" w:rsidTr="002020FF">
        <w:trPr>
          <w:trHeight w:val="340"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E978" w14:textId="77777777" w:rsidR="00B47200" w:rsidRPr="00E762CA" w:rsidRDefault="00B47200" w:rsidP="003036C4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2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68D4" w14:textId="77777777" w:rsidR="00B47200" w:rsidRPr="00E762CA" w:rsidRDefault="00B47200" w:rsidP="003036C4">
            <w:pPr>
              <w:widowControl w:val="0"/>
              <w:spacing w:before="0" w:after="0"/>
              <w:ind w:right="-57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Способ нагрева газа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64463" w14:textId="747F3F68" w:rsidR="00B47200" w:rsidRPr="00E762CA" w:rsidRDefault="00B47200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B47200" w:rsidRPr="00E762CA" w14:paraId="36ABC8CA" w14:textId="77777777" w:rsidTr="002020FF">
        <w:trPr>
          <w:trHeight w:val="340"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9B81E" w14:textId="77777777" w:rsidR="00B47200" w:rsidRPr="00E762CA" w:rsidRDefault="00B47200" w:rsidP="003036C4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3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9389A" w14:textId="77777777" w:rsidR="00B47200" w:rsidRPr="00E762CA" w:rsidRDefault="00B47200" w:rsidP="003036C4">
            <w:pPr>
              <w:widowControl w:val="0"/>
              <w:spacing w:before="0" w:after="0"/>
              <w:ind w:right="-57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Год ввода в эксплуатацию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D66C0" w14:textId="50B0747D" w:rsidR="00B47200" w:rsidRPr="00E762CA" w:rsidRDefault="00B47200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B47200" w:rsidRPr="00E762CA" w14:paraId="61C62AEB" w14:textId="77777777" w:rsidTr="002020FF">
        <w:trPr>
          <w:trHeight w:val="340"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BC94" w14:textId="77777777" w:rsidR="00B47200" w:rsidRPr="00E762CA" w:rsidRDefault="00B47200" w:rsidP="003036C4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4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979BE" w14:textId="77777777" w:rsidR="00B47200" w:rsidRPr="00E762CA" w:rsidRDefault="00B47200" w:rsidP="003036C4">
            <w:pPr>
              <w:widowControl w:val="0"/>
              <w:spacing w:before="0" w:after="0"/>
              <w:ind w:right="-57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Количество, шт.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05127" w14:textId="1C71B50E" w:rsidR="00B47200" w:rsidRPr="00E762CA" w:rsidRDefault="00B47200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B47200" w:rsidRPr="00E762CA" w14:paraId="58B33100" w14:textId="77777777" w:rsidTr="002020FF">
        <w:trPr>
          <w:trHeight w:val="340"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96CD7" w14:textId="77777777" w:rsidR="00B47200" w:rsidRPr="00E762CA" w:rsidRDefault="00B47200" w:rsidP="003036C4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5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12410" w14:textId="77777777" w:rsidR="00B47200" w:rsidRPr="00E762CA" w:rsidRDefault="00B47200" w:rsidP="003036C4">
            <w:pPr>
              <w:widowControl w:val="0"/>
              <w:spacing w:before="0" w:after="0"/>
              <w:ind w:right="-57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Производитель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136E1" w14:textId="513BA52A" w:rsidR="00B47200" w:rsidRPr="00E762CA" w:rsidRDefault="00B47200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B47200" w:rsidRPr="00E762CA" w14:paraId="3D32AE8A" w14:textId="77777777" w:rsidTr="002020FF">
        <w:trPr>
          <w:trHeight w:val="340"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BAFFA" w14:textId="77777777" w:rsidR="00B47200" w:rsidRPr="00E762CA" w:rsidRDefault="00B47200" w:rsidP="003036C4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6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B0800" w14:textId="77777777" w:rsidR="00B47200" w:rsidRPr="00E762CA" w:rsidRDefault="00B47200" w:rsidP="003036C4">
            <w:pPr>
              <w:widowControl w:val="0"/>
              <w:spacing w:before="0" w:after="0"/>
              <w:ind w:right="-57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Заводской номер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EBD57" w14:textId="783C163E" w:rsidR="00B47200" w:rsidRPr="00E762CA" w:rsidRDefault="00B47200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B47200" w:rsidRPr="00E762CA" w14:paraId="32D23F11" w14:textId="77777777" w:rsidTr="002020FF">
        <w:trPr>
          <w:trHeight w:val="340"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EA864" w14:textId="77777777" w:rsidR="00B47200" w:rsidRPr="00E762CA" w:rsidRDefault="00B47200" w:rsidP="003036C4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7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EF060" w14:textId="64257DF6" w:rsidR="00B47200" w:rsidRPr="00E762CA" w:rsidRDefault="00242CE7" w:rsidP="003036C4">
            <w:pPr>
              <w:widowControl w:val="0"/>
              <w:spacing w:before="0" w:after="0"/>
              <w:ind w:right="-57"/>
              <w:rPr>
                <w:color w:val="000000"/>
                <w:szCs w:val="24"/>
              </w:rPr>
            </w:pPr>
            <w:r w:rsidRPr="00E762CA">
              <w:rPr>
                <w:color w:val="000000"/>
                <w:szCs w:val="24"/>
              </w:rPr>
              <w:t>Технологический номер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69DE" w14:textId="342E4E7F" w:rsidR="00B47200" w:rsidRPr="00E762CA" w:rsidRDefault="00B47200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</w:tbl>
    <w:p w14:paraId="6D074EFF" w14:textId="5961CFC5" w:rsidR="009F2AD7" w:rsidRDefault="009F2AD7" w:rsidP="003036C4">
      <w:pPr>
        <w:widowControl w:val="0"/>
        <w:spacing w:before="60" w:after="0"/>
        <w:rPr>
          <w:szCs w:val="24"/>
        </w:rPr>
      </w:pPr>
    </w:p>
    <w:p w14:paraId="186C8B84" w14:textId="0AB624EC" w:rsidR="00655300" w:rsidRDefault="00655300" w:rsidP="003036C4">
      <w:pPr>
        <w:widowControl w:val="0"/>
        <w:spacing w:before="60" w:after="0"/>
        <w:rPr>
          <w:szCs w:val="24"/>
        </w:rPr>
      </w:pPr>
    </w:p>
    <w:p w14:paraId="5AF67888" w14:textId="34D7193B" w:rsidR="00655300" w:rsidRPr="00E762CA" w:rsidRDefault="00655300" w:rsidP="003036C4">
      <w:pPr>
        <w:widowControl w:val="0"/>
        <w:spacing w:before="60" w:after="0"/>
        <w:rPr>
          <w:szCs w:val="24"/>
        </w:rPr>
      </w:pPr>
    </w:p>
    <w:p w14:paraId="5E0ACF2B" w14:textId="517736CD" w:rsidR="002020FF" w:rsidRPr="00E762CA" w:rsidRDefault="002020FF" w:rsidP="003036C4">
      <w:pPr>
        <w:widowControl w:val="0"/>
        <w:spacing w:before="60" w:after="0"/>
        <w:rPr>
          <w:szCs w:val="24"/>
        </w:rPr>
      </w:pPr>
      <w:r w:rsidRPr="00E762CA">
        <w:rPr>
          <w:szCs w:val="24"/>
        </w:rPr>
        <w:t xml:space="preserve">Краткая характеристика ГРП </w:t>
      </w:r>
      <w:r w:rsidR="005F3509" w:rsidRPr="00E762CA">
        <w:rPr>
          <w:szCs w:val="24"/>
        </w:rPr>
        <w:t>ПГА</w:t>
      </w:r>
    </w:p>
    <w:p w14:paraId="5FBA82CE" w14:textId="6478759D" w:rsidR="002020FF" w:rsidRPr="00E762CA" w:rsidRDefault="00192D88" w:rsidP="003036C4">
      <w:pPr>
        <w:widowControl w:val="0"/>
        <w:spacing w:before="60" w:after="0"/>
        <w:jc w:val="right"/>
        <w:rPr>
          <w:szCs w:val="24"/>
        </w:rPr>
      </w:pPr>
      <w:r>
        <w:rPr>
          <w:szCs w:val="24"/>
        </w:rPr>
        <w:t>Таблица №12</w:t>
      </w:r>
    </w:p>
    <w:tbl>
      <w:tblPr>
        <w:tblpPr w:leftFromText="180" w:rightFromText="180" w:vertAnchor="text" w:tblpXSpec="center" w:tblpY="1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27"/>
        <w:gridCol w:w="1608"/>
        <w:gridCol w:w="2097"/>
        <w:gridCol w:w="1003"/>
        <w:gridCol w:w="3160"/>
      </w:tblGrid>
      <w:tr w:rsidR="002020FF" w:rsidRPr="00E762CA" w14:paraId="29CACABB" w14:textId="77777777" w:rsidTr="00455511">
        <w:trPr>
          <w:trHeight w:val="624"/>
          <w:tblHeader/>
          <w:jc w:val="center"/>
        </w:trPr>
        <w:tc>
          <w:tcPr>
            <w:tcW w:w="1141" w:type="pct"/>
            <w:vAlign w:val="center"/>
          </w:tcPr>
          <w:p w14:paraId="1138FF0B" w14:textId="77777777" w:rsidR="002020FF" w:rsidRPr="00E762CA" w:rsidRDefault="002020FF" w:rsidP="003036C4">
            <w:pPr>
              <w:autoSpaceDE w:val="0"/>
              <w:autoSpaceDN w:val="0"/>
              <w:adjustRightInd w:val="0"/>
              <w:spacing w:before="0" w:after="0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Тип оборудования</w:t>
            </w:r>
          </w:p>
        </w:tc>
        <w:tc>
          <w:tcPr>
            <w:tcW w:w="788" w:type="pct"/>
            <w:vAlign w:val="center"/>
          </w:tcPr>
          <w:p w14:paraId="529CF32E" w14:textId="77777777" w:rsidR="002020FF" w:rsidRPr="00E762CA" w:rsidRDefault="002020FF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Количество, шт.</w:t>
            </w:r>
          </w:p>
        </w:tc>
        <w:tc>
          <w:tcPr>
            <w:tcW w:w="1028" w:type="pct"/>
            <w:vAlign w:val="center"/>
          </w:tcPr>
          <w:p w14:paraId="6A2A0FAA" w14:textId="4FC6285F" w:rsidR="002020FF" w:rsidRPr="00E762CA" w:rsidRDefault="00455511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Тип</w:t>
            </w:r>
          </w:p>
        </w:tc>
        <w:tc>
          <w:tcPr>
            <w:tcW w:w="492" w:type="pct"/>
            <w:vAlign w:val="center"/>
          </w:tcPr>
          <w:p w14:paraId="6AA7D26F" w14:textId="77777777" w:rsidR="002020FF" w:rsidRPr="00E762CA" w:rsidRDefault="002020FF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  <w:proofErr w:type="spellStart"/>
            <w:r w:rsidRPr="00E762CA">
              <w:rPr>
                <w:bCs/>
                <w:szCs w:val="24"/>
              </w:rPr>
              <w:t>Dу</w:t>
            </w:r>
            <w:proofErr w:type="spellEnd"/>
            <w:r w:rsidRPr="00E762CA">
              <w:rPr>
                <w:bCs/>
                <w:szCs w:val="24"/>
              </w:rPr>
              <w:t>, (мм)</w:t>
            </w:r>
          </w:p>
        </w:tc>
        <w:tc>
          <w:tcPr>
            <w:tcW w:w="1550" w:type="pct"/>
            <w:vAlign w:val="center"/>
          </w:tcPr>
          <w:p w14:paraId="4340D8D2" w14:textId="77777777" w:rsidR="002020FF" w:rsidRPr="00E762CA" w:rsidRDefault="002020FF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Заводские/технологические номера</w:t>
            </w:r>
          </w:p>
        </w:tc>
      </w:tr>
      <w:tr w:rsidR="002020FF" w:rsidRPr="00E762CA" w14:paraId="450690F9" w14:textId="77777777" w:rsidTr="00455511">
        <w:trPr>
          <w:trHeight w:val="347"/>
          <w:jc w:val="center"/>
        </w:trPr>
        <w:tc>
          <w:tcPr>
            <w:tcW w:w="1141" w:type="pct"/>
            <w:vAlign w:val="center"/>
          </w:tcPr>
          <w:p w14:paraId="4681DF25" w14:textId="13F736F1" w:rsidR="002020FF" w:rsidRPr="00E762CA" w:rsidRDefault="002020FF" w:rsidP="003036C4">
            <w:pPr>
              <w:autoSpaceDE w:val="0"/>
              <w:autoSpaceDN w:val="0"/>
              <w:adjustRightInd w:val="0"/>
              <w:spacing w:before="0" w:after="0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Регулятор давления топливного газа</w:t>
            </w:r>
          </w:p>
        </w:tc>
        <w:tc>
          <w:tcPr>
            <w:tcW w:w="788" w:type="pct"/>
            <w:vAlign w:val="center"/>
          </w:tcPr>
          <w:p w14:paraId="7F5A7A5F" w14:textId="213A9C4B" w:rsidR="002020FF" w:rsidRPr="00E762CA" w:rsidRDefault="002020FF" w:rsidP="003036C4">
            <w:pPr>
              <w:autoSpaceDE w:val="0"/>
              <w:autoSpaceDN w:val="0"/>
              <w:adjustRightInd w:val="0"/>
              <w:spacing w:before="0" w:after="0"/>
              <w:jc w:val="center"/>
              <w:rPr>
                <w:bCs/>
                <w:szCs w:val="24"/>
              </w:rPr>
            </w:pPr>
          </w:p>
        </w:tc>
        <w:tc>
          <w:tcPr>
            <w:tcW w:w="1028" w:type="pct"/>
            <w:vAlign w:val="center"/>
          </w:tcPr>
          <w:p w14:paraId="4D1594A2" w14:textId="22F4B7C4" w:rsidR="002020FF" w:rsidRPr="00E762CA" w:rsidRDefault="002020FF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  <w:tc>
          <w:tcPr>
            <w:tcW w:w="492" w:type="pct"/>
            <w:vAlign w:val="center"/>
          </w:tcPr>
          <w:p w14:paraId="4FF3EA16" w14:textId="0DB63AA6" w:rsidR="002020FF" w:rsidRPr="00E762CA" w:rsidRDefault="002020FF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  <w:tc>
          <w:tcPr>
            <w:tcW w:w="1550" w:type="pct"/>
            <w:vAlign w:val="center"/>
          </w:tcPr>
          <w:p w14:paraId="5B6822A9" w14:textId="43E6F0F2" w:rsidR="002020FF" w:rsidRPr="00E762CA" w:rsidRDefault="002020FF" w:rsidP="00BC0D2A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</w:tr>
      <w:tr w:rsidR="002020FF" w:rsidRPr="00E762CA" w14:paraId="269964F8" w14:textId="77777777" w:rsidTr="00455511">
        <w:trPr>
          <w:trHeight w:val="364"/>
          <w:jc w:val="center"/>
        </w:trPr>
        <w:tc>
          <w:tcPr>
            <w:tcW w:w="1141" w:type="pct"/>
            <w:vAlign w:val="center"/>
          </w:tcPr>
          <w:p w14:paraId="27F489A8" w14:textId="77777777" w:rsidR="002020FF" w:rsidRPr="00E762CA" w:rsidRDefault="002020FF" w:rsidP="003036C4">
            <w:pPr>
              <w:spacing w:before="0" w:after="0" w:line="360" w:lineRule="auto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Кран пробковый</w:t>
            </w:r>
          </w:p>
        </w:tc>
        <w:tc>
          <w:tcPr>
            <w:tcW w:w="788" w:type="pct"/>
            <w:vAlign w:val="center"/>
          </w:tcPr>
          <w:p w14:paraId="6B51CCC4" w14:textId="396708B5" w:rsidR="002020FF" w:rsidRPr="00E762CA" w:rsidRDefault="002020FF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  <w:tc>
          <w:tcPr>
            <w:tcW w:w="1028" w:type="pct"/>
            <w:vAlign w:val="center"/>
          </w:tcPr>
          <w:p w14:paraId="3C297A22" w14:textId="2C8D078A" w:rsidR="002020FF" w:rsidRPr="00E762CA" w:rsidRDefault="002020FF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  <w:tc>
          <w:tcPr>
            <w:tcW w:w="492" w:type="pct"/>
            <w:vAlign w:val="center"/>
          </w:tcPr>
          <w:p w14:paraId="1E3F38CE" w14:textId="41DBE92C" w:rsidR="002020FF" w:rsidRPr="00E762CA" w:rsidRDefault="002020FF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  <w:tc>
          <w:tcPr>
            <w:tcW w:w="1550" w:type="pct"/>
          </w:tcPr>
          <w:p w14:paraId="7A72F120" w14:textId="608AA4AA" w:rsidR="002020FF" w:rsidRPr="00E762CA" w:rsidRDefault="002020FF" w:rsidP="003036C4">
            <w:pPr>
              <w:spacing w:before="0" w:after="0" w:line="360" w:lineRule="auto"/>
              <w:jc w:val="center"/>
              <w:rPr>
                <w:bCs/>
                <w:szCs w:val="24"/>
              </w:rPr>
            </w:pPr>
          </w:p>
        </w:tc>
      </w:tr>
    </w:tbl>
    <w:p w14:paraId="36B2EF1E" w14:textId="77777777" w:rsidR="00455511" w:rsidRPr="00E762CA" w:rsidRDefault="00455511" w:rsidP="003036C4">
      <w:pPr>
        <w:widowControl w:val="0"/>
        <w:spacing w:before="60" w:after="0"/>
        <w:rPr>
          <w:szCs w:val="24"/>
        </w:rPr>
      </w:pPr>
    </w:p>
    <w:p w14:paraId="46CA4BB6" w14:textId="4CEF10AB" w:rsidR="00B47200" w:rsidRPr="00E762CA" w:rsidRDefault="00B47200" w:rsidP="003036C4">
      <w:pPr>
        <w:widowControl w:val="0"/>
        <w:spacing w:before="60" w:after="0"/>
        <w:rPr>
          <w:szCs w:val="24"/>
        </w:rPr>
      </w:pPr>
      <w:r w:rsidRPr="00E762CA">
        <w:rPr>
          <w:szCs w:val="24"/>
        </w:rPr>
        <w:t xml:space="preserve">Краткая характеристика </w:t>
      </w:r>
      <w:r w:rsidR="00C74C62" w:rsidRPr="00E762CA">
        <w:rPr>
          <w:szCs w:val="24"/>
        </w:rPr>
        <w:t>фильтров очистки газа</w:t>
      </w:r>
    </w:p>
    <w:p w14:paraId="59C76B78" w14:textId="36C7AD82" w:rsidR="00B47200" w:rsidRPr="00E762CA" w:rsidRDefault="00B47200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 №1</w:t>
      </w:r>
      <w:r w:rsidR="00192D88">
        <w:rPr>
          <w:szCs w:val="24"/>
        </w:rPr>
        <w:t>3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802"/>
        <w:gridCol w:w="1473"/>
        <w:gridCol w:w="1352"/>
        <w:gridCol w:w="1049"/>
        <w:gridCol w:w="1322"/>
        <w:gridCol w:w="1911"/>
        <w:gridCol w:w="2286"/>
      </w:tblGrid>
      <w:tr w:rsidR="00B47200" w:rsidRPr="00E762CA" w14:paraId="05889C19" w14:textId="77777777" w:rsidTr="001A0A66">
        <w:trPr>
          <w:cantSplit/>
          <w:trHeight w:val="340"/>
          <w:tblHeader/>
          <w:jc w:val="center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2B914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№</w:t>
            </w:r>
            <w:r w:rsidRPr="00E762CA">
              <w:rPr>
                <w:rFonts w:eastAsia="Times New Roman"/>
                <w:szCs w:val="24"/>
              </w:rPr>
              <w:t xml:space="preserve"> </w:t>
            </w:r>
            <w:r w:rsidRPr="00E762CA">
              <w:rPr>
                <w:szCs w:val="24"/>
              </w:rPr>
              <w:t>п/п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30FFB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Тип (марка)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8D03F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Регистра-</w:t>
            </w:r>
            <w:proofErr w:type="spellStart"/>
            <w:r w:rsidRPr="00E762CA">
              <w:rPr>
                <w:szCs w:val="24"/>
              </w:rPr>
              <w:t>ционный</w:t>
            </w:r>
            <w:proofErr w:type="spellEnd"/>
            <w:r w:rsidRPr="00E762CA">
              <w:rPr>
                <w:szCs w:val="24"/>
              </w:rPr>
              <w:t xml:space="preserve"> номер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9E657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Объем</w:t>
            </w:r>
          </w:p>
          <w:p w14:paraId="5EE66F32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V, м</w:t>
            </w:r>
            <w:r w:rsidRPr="00E762CA">
              <w:rPr>
                <w:szCs w:val="24"/>
                <w:vertAlign w:val="superscript"/>
              </w:rPr>
              <w:t>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4B7F7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Диаметр</w:t>
            </w:r>
          </w:p>
          <w:p w14:paraId="6C5260A9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szCs w:val="24"/>
              </w:rPr>
              <w:t>Dу</w:t>
            </w:r>
            <w:proofErr w:type="spellEnd"/>
            <w:r w:rsidRPr="00E762CA">
              <w:rPr>
                <w:szCs w:val="24"/>
              </w:rPr>
              <w:t>, мм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31CBF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Год ввода в эксплуатацию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28DDA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Производитель, зав. номер</w:t>
            </w:r>
          </w:p>
        </w:tc>
      </w:tr>
      <w:tr w:rsidR="00B47200" w:rsidRPr="00E762CA" w14:paraId="5F0D653D" w14:textId="77777777" w:rsidTr="001A0A66">
        <w:trPr>
          <w:cantSplit/>
          <w:trHeight w:val="340"/>
          <w:jc w:val="center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90B86" w14:textId="77777777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0678" w14:textId="002FAE3F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10DEB" w14:textId="43A731D6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FF8F8" w14:textId="220C0EF9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EFAAA" w14:textId="323B2520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32AEA" w14:textId="729AA865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24713" w14:textId="03F53FBB" w:rsidR="00B47200" w:rsidRPr="00E762CA" w:rsidRDefault="00B47200" w:rsidP="00FB61E3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B47200" w:rsidRPr="00E762CA" w14:paraId="320960D8" w14:textId="77777777" w:rsidTr="001A0A66">
        <w:trPr>
          <w:cantSplit/>
          <w:trHeight w:val="340"/>
          <w:jc w:val="center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1BDFD" w14:textId="77777777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2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24ACF" w14:textId="37ED9049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CAE02" w14:textId="0D0C9CF1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C4F28" w14:textId="3F21C197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56F7E" w14:textId="76FC10E9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33D4A" w14:textId="64C865F3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33E4A" w14:textId="403C4FA6" w:rsidR="00B47200" w:rsidRPr="00E762CA" w:rsidRDefault="00B47200" w:rsidP="00FB61E3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403CC437" w14:textId="77777777" w:rsidR="00147D88" w:rsidRPr="00E762CA" w:rsidRDefault="00147D88" w:rsidP="003036C4">
      <w:pPr>
        <w:widowControl w:val="0"/>
        <w:tabs>
          <w:tab w:val="left" w:pos="8788"/>
        </w:tabs>
        <w:spacing w:before="60" w:after="0"/>
        <w:rPr>
          <w:szCs w:val="24"/>
        </w:rPr>
      </w:pPr>
    </w:p>
    <w:p w14:paraId="2CD50EA5" w14:textId="1D704F64" w:rsidR="007D1873" w:rsidRPr="00E762CA" w:rsidRDefault="007D1873" w:rsidP="003036C4">
      <w:pPr>
        <w:widowControl w:val="0"/>
        <w:tabs>
          <w:tab w:val="left" w:pos="8788"/>
        </w:tabs>
        <w:spacing w:before="60" w:after="0"/>
        <w:rPr>
          <w:szCs w:val="24"/>
        </w:rPr>
      </w:pPr>
      <w:r w:rsidRPr="00E762CA">
        <w:rPr>
          <w:szCs w:val="24"/>
        </w:rPr>
        <w:t xml:space="preserve">Краткая характеристика </w:t>
      </w:r>
      <w:r w:rsidR="00D56914" w:rsidRPr="00E762CA">
        <w:rPr>
          <w:szCs w:val="24"/>
        </w:rPr>
        <w:t>сужающих устройств</w:t>
      </w:r>
    </w:p>
    <w:p w14:paraId="049F910F" w14:textId="77CD77DB" w:rsidR="007D1873" w:rsidRPr="00E762CA" w:rsidRDefault="007D1873" w:rsidP="003036C4">
      <w:pPr>
        <w:widowControl w:val="0"/>
        <w:tabs>
          <w:tab w:val="left" w:pos="8788"/>
        </w:tabs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 №1</w:t>
      </w:r>
      <w:r w:rsidR="00192D88">
        <w:rPr>
          <w:szCs w:val="24"/>
        </w:rPr>
        <w:t>4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00" w:firstRow="0" w:lastRow="0" w:firstColumn="0" w:lastColumn="0" w:noHBand="0" w:noVBand="0"/>
      </w:tblPr>
      <w:tblGrid>
        <w:gridCol w:w="4573"/>
        <w:gridCol w:w="5612"/>
      </w:tblGrid>
      <w:tr w:rsidR="007D1873" w:rsidRPr="00E762CA" w14:paraId="396869AB" w14:textId="77777777" w:rsidTr="0097369F">
        <w:trPr>
          <w:trHeight w:val="20"/>
        </w:trPr>
        <w:tc>
          <w:tcPr>
            <w:tcW w:w="2245" w:type="pct"/>
            <w:shd w:val="clear" w:color="auto" w:fill="auto"/>
            <w:vAlign w:val="center"/>
          </w:tcPr>
          <w:p w14:paraId="788C9A01" w14:textId="77777777" w:rsidR="007D1873" w:rsidRPr="00E762CA" w:rsidRDefault="007D1873" w:rsidP="003036C4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Наименование объекта:</w:t>
            </w:r>
          </w:p>
        </w:tc>
        <w:tc>
          <w:tcPr>
            <w:tcW w:w="2755" w:type="pct"/>
            <w:vAlign w:val="center"/>
          </w:tcPr>
          <w:p w14:paraId="44FD02FC" w14:textId="00024D35" w:rsidR="007D1873" w:rsidRPr="00E762CA" w:rsidRDefault="007D1873" w:rsidP="003036C4">
            <w:pPr>
              <w:spacing w:before="0" w:after="0"/>
              <w:jc w:val="center"/>
              <w:rPr>
                <w:szCs w:val="24"/>
                <w:lang w:val="en-US"/>
              </w:rPr>
            </w:pPr>
          </w:p>
        </w:tc>
      </w:tr>
      <w:tr w:rsidR="007D1873" w:rsidRPr="00E762CA" w14:paraId="48D1BA15" w14:textId="77777777" w:rsidTr="0097369F">
        <w:trPr>
          <w:trHeight w:val="20"/>
        </w:trPr>
        <w:tc>
          <w:tcPr>
            <w:tcW w:w="2245" w:type="pct"/>
            <w:shd w:val="clear" w:color="auto" w:fill="auto"/>
            <w:vAlign w:val="center"/>
          </w:tcPr>
          <w:p w14:paraId="75AAA314" w14:textId="77777777" w:rsidR="007D1873" w:rsidRPr="00E762CA" w:rsidRDefault="007D1873" w:rsidP="003036C4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Заводской №:</w:t>
            </w:r>
          </w:p>
        </w:tc>
        <w:tc>
          <w:tcPr>
            <w:tcW w:w="2755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E3F2DED" w14:textId="7358976F" w:rsidR="007D1873" w:rsidRPr="00E762CA" w:rsidRDefault="007D1873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56914" w:rsidRPr="00E762CA" w14:paraId="61623D7A" w14:textId="77777777" w:rsidTr="0097369F">
        <w:trPr>
          <w:trHeight w:val="20"/>
        </w:trPr>
        <w:tc>
          <w:tcPr>
            <w:tcW w:w="2245" w:type="pct"/>
            <w:shd w:val="clear" w:color="auto" w:fill="auto"/>
            <w:vAlign w:val="center"/>
          </w:tcPr>
          <w:p w14:paraId="293F5AEA" w14:textId="51BF1916" w:rsidR="00D56914" w:rsidRPr="00E762CA" w:rsidRDefault="00D56914" w:rsidP="003036C4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Технологический №:</w:t>
            </w:r>
          </w:p>
        </w:tc>
        <w:tc>
          <w:tcPr>
            <w:tcW w:w="2755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E8F7AAD" w14:textId="28B66B79" w:rsidR="00D56914" w:rsidRPr="00E762CA" w:rsidRDefault="00D56914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7D1873" w:rsidRPr="00E762CA" w14:paraId="2B8676CE" w14:textId="77777777" w:rsidTr="0097369F">
        <w:trPr>
          <w:trHeight w:val="20"/>
        </w:trPr>
        <w:tc>
          <w:tcPr>
            <w:tcW w:w="2245" w:type="pct"/>
            <w:shd w:val="clear" w:color="auto" w:fill="auto"/>
            <w:vAlign w:val="center"/>
          </w:tcPr>
          <w:p w14:paraId="30DCA16E" w14:textId="77777777" w:rsidR="007D1873" w:rsidRPr="00E762CA" w:rsidRDefault="007D1873" w:rsidP="003036C4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Год ввода в эксплуатацию:</w:t>
            </w:r>
          </w:p>
        </w:tc>
        <w:tc>
          <w:tcPr>
            <w:tcW w:w="2755" w:type="pct"/>
            <w:vAlign w:val="center"/>
          </w:tcPr>
          <w:p w14:paraId="1B29BEB9" w14:textId="7945C2D1" w:rsidR="007D1873" w:rsidRPr="00E762CA" w:rsidRDefault="007D1873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7D1873" w:rsidRPr="00E762CA" w14:paraId="29086C2C" w14:textId="77777777" w:rsidTr="0097369F">
        <w:trPr>
          <w:trHeight w:val="20"/>
        </w:trPr>
        <w:tc>
          <w:tcPr>
            <w:tcW w:w="2245" w:type="pct"/>
            <w:shd w:val="clear" w:color="auto" w:fill="auto"/>
            <w:vAlign w:val="center"/>
          </w:tcPr>
          <w:p w14:paraId="60888E22" w14:textId="77777777" w:rsidR="007D1873" w:rsidRPr="00E762CA" w:rsidRDefault="007D1873" w:rsidP="003036C4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Наименование завода изготовителя:</w:t>
            </w:r>
          </w:p>
        </w:tc>
        <w:tc>
          <w:tcPr>
            <w:tcW w:w="2755" w:type="pct"/>
            <w:vAlign w:val="center"/>
          </w:tcPr>
          <w:p w14:paraId="71C18B43" w14:textId="044FBF2B" w:rsidR="007D1873" w:rsidRPr="00E762CA" w:rsidRDefault="007D1873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7D1873" w:rsidRPr="00E762CA" w14:paraId="11C91DB9" w14:textId="77777777" w:rsidTr="0097369F">
        <w:trPr>
          <w:trHeight w:val="20"/>
        </w:trPr>
        <w:tc>
          <w:tcPr>
            <w:tcW w:w="2245" w:type="pct"/>
            <w:shd w:val="clear" w:color="auto" w:fill="auto"/>
            <w:vAlign w:val="center"/>
          </w:tcPr>
          <w:p w14:paraId="432A9DF0" w14:textId="77777777" w:rsidR="007D1873" w:rsidRPr="00E762CA" w:rsidRDefault="007D1873" w:rsidP="003036C4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 xml:space="preserve">Условный проход </w:t>
            </w:r>
            <w:proofErr w:type="spellStart"/>
            <w:r w:rsidRPr="00E762CA">
              <w:rPr>
                <w:szCs w:val="24"/>
              </w:rPr>
              <w:t>Ду</w:t>
            </w:r>
            <w:proofErr w:type="spellEnd"/>
            <w:r w:rsidRPr="00E762CA">
              <w:rPr>
                <w:szCs w:val="24"/>
              </w:rPr>
              <w:t>, мм</w:t>
            </w:r>
          </w:p>
        </w:tc>
        <w:tc>
          <w:tcPr>
            <w:tcW w:w="2755" w:type="pct"/>
            <w:vAlign w:val="center"/>
          </w:tcPr>
          <w:p w14:paraId="54F9E4BE" w14:textId="02659630" w:rsidR="007D1873" w:rsidRPr="00E762CA" w:rsidRDefault="007D1873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7D1873" w:rsidRPr="00E762CA" w14:paraId="27406D41" w14:textId="77777777" w:rsidTr="0097369F">
        <w:trPr>
          <w:trHeight w:val="20"/>
        </w:trPr>
        <w:tc>
          <w:tcPr>
            <w:tcW w:w="2245" w:type="pct"/>
            <w:shd w:val="clear" w:color="auto" w:fill="auto"/>
            <w:vAlign w:val="center"/>
          </w:tcPr>
          <w:p w14:paraId="6B860DBB" w14:textId="77777777" w:rsidR="007D1873" w:rsidRPr="00E762CA" w:rsidRDefault="007D1873" w:rsidP="003036C4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Проектное рабочее давление, МПа</w:t>
            </w:r>
          </w:p>
        </w:tc>
        <w:tc>
          <w:tcPr>
            <w:tcW w:w="2755" w:type="pct"/>
            <w:vAlign w:val="center"/>
          </w:tcPr>
          <w:p w14:paraId="10C9C2BC" w14:textId="0E3F6072" w:rsidR="007D1873" w:rsidRPr="00E762CA" w:rsidRDefault="007D1873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7D1873" w:rsidRPr="00E762CA" w14:paraId="00452144" w14:textId="77777777" w:rsidTr="0097369F">
        <w:trPr>
          <w:trHeight w:val="20"/>
        </w:trPr>
        <w:tc>
          <w:tcPr>
            <w:tcW w:w="2245" w:type="pct"/>
            <w:shd w:val="clear" w:color="auto" w:fill="auto"/>
            <w:vAlign w:val="center"/>
          </w:tcPr>
          <w:p w14:paraId="6DAC30F9" w14:textId="77777777" w:rsidR="007D1873" w:rsidRPr="00E762CA" w:rsidRDefault="007D1873" w:rsidP="003036C4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Измеряемая среда</w:t>
            </w:r>
          </w:p>
        </w:tc>
        <w:tc>
          <w:tcPr>
            <w:tcW w:w="2755" w:type="pct"/>
            <w:vAlign w:val="center"/>
          </w:tcPr>
          <w:p w14:paraId="01DFC2E9" w14:textId="3063A0F3" w:rsidR="007D1873" w:rsidRPr="00E762CA" w:rsidRDefault="007D1873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7D1873" w:rsidRPr="00E762CA" w14:paraId="3DBC66B1" w14:textId="77777777" w:rsidTr="0097369F">
        <w:trPr>
          <w:trHeight w:val="20"/>
        </w:trPr>
        <w:tc>
          <w:tcPr>
            <w:tcW w:w="2245" w:type="pct"/>
            <w:shd w:val="clear" w:color="auto" w:fill="auto"/>
            <w:vAlign w:val="center"/>
          </w:tcPr>
          <w:p w14:paraId="7719DF28" w14:textId="77777777" w:rsidR="007D1873" w:rsidRPr="00E762CA" w:rsidRDefault="007D1873" w:rsidP="003036C4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Материал корпуса</w:t>
            </w:r>
          </w:p>
        </w:tc>
        <w:tc>
          <w:tcPr>
            <w:tcW w:w="2755" w:type="pct"/>
            <w:vAlign w:val="center"/>
          </w:tcPr>
          <w:p w14:paraId="3692EDDF" w14:textId="79226935" w:rsidR="007D1873" w:rsidRPr="00E762CA" w:rsidRDefault="007D1873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7AD8C71C" w14:textId="6C0DE6AC" w:rsidR="007D4019" w:rsidRDefault="007D4019">
      <w:pPr>
        <w:spacing w:before="0" w:after="0"/>
        <w:rPr>
          <w:szCs w:val="24"/>
        </w:rPr>
      </w:pPr>
    </w:p>
    <w:p w14:paraId="6C5737D6" w14:textId="00217447" w:rsidR="0069551B" w:rsidRDefault="0069551B">
      <w:pPr>
        <w:spacing w:before="0" w:after="0"/>
        <w:rPr>
          <w:szCs w:val="24"/>
        </w:rPr>
      </w:pPr>
    </w:p>
    <w:p w14:paraId="1E768503" w14:textId="0B6399DA" w:rsidR="0069551B" w:rsidRDefault="0069551B">
      <w:pPr>
        <w:spacing w:before="0" w:after="0"/>
        <w:rPr>
          <w:szCs w:val="24"/>
        </w:rPr>
      </w:pPr>
    </w:p>
    <w:p w14:paraId="0711ED88" w14:textId="51733AE7" w:rsidR="0069551B" w:rsidRDefault="0069551B">
      <w:pPr>
        <w:spacing w:before="0" w:after="0"/>
        <w:rPr>
          <w:szCs w:val="24"/>
        </w:rPr>
      </w:pPr>
    </w:p>
    <w:p w14:paraId="4CA78017" w14:textId="77777777" w:rsidR="0069551B" w:rsidRDefault="0069551B">
      <w:pPr>
        <w:spacing w:before="0" w:after="0"/>
        <w:rPr>
          <w:szCs w:val="24"/>
        </w:rPr>
      </w:pPr>
    </w:p>
    <w:p w14:paraId="4C0858DC" w14:textId="182B41D8" w:rsidR="00B47200" w:rsidRPr="00E762CA" w:rsidRDefault="00B47200" w:rsidP="003036C4">
      <w:pPr>
        <w:widowControl w:val="0"/>
        <w:tabs>
          <w:tab w:val="left" w:pos="8788"/>
        </w:tabs>
        <w:spacing w:before="60" w:after="0"/>
        <w:rPr>
          <w:szCs w:val="24"/>
        </w:rPr>
      </w:pPr>
      <w:r w:rsidRPr="00E762CA">
        <w:rPr>
          <w:szCs w:val="24"/>
        </w:rPr>
        <w:lastRenderedPageBreak/>
        <w:t xml:space="preserve">Характеристика узла </w:t>
      </w:r>
      <w:proofErr w:type="spellStart"/>
      <w:r w:rsidRPr="00E762CA">
        <w:rPr>
          <w:szCs w:val="24"/>
        </w:rPr>
        <w:t>одоризации</w:t>
      </w:r>
      <w:proofErr w:type="spellEnd"/>
      <w:r w:rsidRPr="00E762CA">
        <w:rPr>
          <w:szCs w:val="24"/>
        </w:rPr>
        <w:t xml:space="preserve"> газа</w:t>
      </w:r>
    </w:p>
    <w:p w14:paraId="7745C929" w14:textId="10053E80" w:rsidR="00B47200" w:rsidRPr="00E762CA" w:rsidRDefault="00B47200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</w:t>
      </w:r>
      <w:r w:rsidR="00C74C62" w:rsidRPr="00E762CA">
        <w:rPr>
          <w:szCs w:val="24"/>
        </w:rPr>
        <w:t xml:space="preserve"> </w:t>
      </w:r>
      <w:r w:rsidR="007D1873" w:rsidRPr="00E762CA">
        <w:rPr>
          <w:szCs w:val="24"/>
        </w:rPr>
        <w:t>№1</w:t>
      </w:r>
      <w:r w:rsidR="00192D88">
        <w:rPr>
          <w:szCs w:val="24"/>
        </w:rPr>
        <w:t>5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1609"/>
        <w:gridCol w:w="2039"/>
        <w:gridCol w:w="2146"/>
        <w:gridCol w:w="2247"/>
        <w:gridCol w:w="2154"/>
      </w:tblGrid>
      <w:tr w:rsidR="00B47200" w:rsidRPr="00E762CA" w14:paraId="72137BAF" w14:textId="77777777" w:rsidTr="001A0A66">
        <w:trPr>
          <w:trHeight w:val="340"/>
          <w:tblHeader/>
          <w:jc w:val="center"/>
        </w:trPr>
        <w:tc>
          <w:tcPr>
            <w:tcW w:w="1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3108C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Тип (марка)</w:t>
            </w:r>
          </w:p>
        </w:tc>
        <w:tc>
          <w:tcPr>
            <w:tcW w:w="3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E9F00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 xml:space="preserve">Способ </w:t>
            </w: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одоризации</w:t>
            </w:r>
            <w:proofErr w:type="spellEnd"/>
          </w:p>
        </w:tc>
        <w:tc>
          <w:tcPr>
            <w:tcW w:w="21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6C288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 xml:space="preserve">Количество </w:t>
            </w: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одоризационных</w:t>
            </w:r>
            <w:proofErr w:type="spellEnd"/>
            <w:r w:rsidRPr="00E762CA">
              <w:rPr>
                <w:rFonts w:eastAsia="Times New Roman"/>
                <w:szCs w:val="24"/>
                <w:lang w:eastAsia="ru-RU"/>
              </w:rPr>
              <w:t xml:space="preserve"> установок, шт.</w:t>
            </w:r>
          </w:p>
        </w:tc>
        <w:tc>
          <w:tcPr>
            <w:tcW w:w="2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194BB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Производитель, серийный номер</w:t>
            </w:r>
          </w:p>
        </w:tc>
      </w:tr>
      <w:tr w:rsidR="00B47200" w:rsidRPr="00E762CA" w14:paraId="75F447BB" w14:textId="77777777" w:rsidTr="001A0A66">
        <w:trPr>
          <w:trHeight w:val="340"/>
          <w:tblHeader/>
          <w:jc w:val="center"/>
        </w:trPr>
        <w:tc>
          <w:tcPr>
            <w:tcW w:w="1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CD9CA" w14:textId="77777777" w:rsidR="00B47200" w:rsidRPr="00E762CA" w:rsidRDefault="00B47200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C05E9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ручной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B61EF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автоматический</w:t>
            </w:r>
          </w:p>
        </w:tc>
        <w:tc>
          <w:tcPr>
            <w:tcW w:w="2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8E0B3" w14:textId="77777777" w:rsidR="00B47200" w:rsidRPr="00E762CA" w:rsidRDefault="00B47200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0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0EDEC" w14:textId="77777777" w:rsidR="00B47200" w:rsidRPr="00E762CA" w:rsidRDefault="00B47200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B47200" w:rsidRPr="00E762CA" w14:paraId="53819828" w14:textId="77777777" w:rsidTr="001A0A66">
        <w:trPr>
          <w:trHeight w:val="340"/>
          <w:jc w:val="center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0B856" w14:textId="0A61E6D8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C8831" w14:textId="2E26F0D6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1AE8B" w14:textId="48FD07F4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1F651" w14:textId="31DB66A1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369E0" w14:textId="27CB0068" w:rsidR="00B47200" w:rsidRPr="00E762CA" w:rsidRDefault="00B47200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2DB711F2" w14:textId="77777777" w:rsidR="00B47200" w:rsidRPr="00E762CA" w:rsidRDefault="00B47200" w:rsidP="003036C4">
      <w:pPr>
        <w:widowControl w:val="0"/>
        <w:spacing w:before="60" w:after="0"/>
        <w:rPr>
          <w:rFonts w:eastAsia="Times New Roman"/>
          <w:szCs w:val="24"/>
        </w:rPr>
      </w:pPr>
      <w:r w:rsidRPr="00E762CA">
        <w:rPr>
          <w:rFonts w:eastAsia="Times New Roman"/>
          <w:szCs w:val="24"/>
        </w:rPr>
        <w:t xml:space="preserve">Краткая характеристика </w:t>
      </w:r>
      <w:r w:rsidR="00C74C62" w:rsidRPr="00E762CA">
        <w:rPr>
          <w:rFonts w:eastAsia="Times New Roman"/>
          <w:szCs w:val="24"/>
        </w:rPr>
        <w:t>е</w:t>
      </w:r>
      <w:r w:rsidRPr="00E762CA">
        <w:rPr>
          <w:rFonts w:eastAsia="Times New Roman"/>
          <w:szCs w:val="24"/>
        </w:rPr>
        <w:t xml:space="preserve">мкостей </w:t>
      </w:r>
      <w:proofErr w:type="spellStart"/>
      <w:r w:rsidRPr="00E762CA">
        <w:rPr>
          <w:rFonts w:eastAsia="Times New Roman"/>
          <w:szCs w:val="24"/>
        </w:rPr>
        <w:t>одоранта</w:t>
      </w:r>
      <w:proofErr w:type="spellEnd"/>
    </w:p>
    <w:p w14:paraId="63383B77" w14:textId="05EC0FFA" w:rsidR="00B47200" w:rsidRPr="00E762CA" w:rsidRDefault="00B47200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C74C62" w:rsidRPr="00E762CA">
        <w:rPr>
          <w:rFonts w:eastAsia="Times New Roman"/>
          <w:szCs w:val="24"/>
          <w:lang w:eastAsia="ru-RU"/>
        </w:rPr>
        <w:t>1</w:t>
      </w:r>
      <w:r w:rsidR="00192D88">
        <w:rPr>
          <w:rFonts w:eastAsia="Times New Roman"/>
          <w:szCs w:val="24"/>
          <w:lang w:eastAsia="ru-RU"/>
        </w:rPr>
        <w:t>6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355"/>
        <w:gridCol w:w="2875"/>
        <w:gridCol w:w="2965"/>
      </w:tblGrid>
      <w:tr w:rsidR="00B47200" w:rsidRPr="00E762CA" w14:paraId="48F09014" w14:textId="77777777" w:rsidTr="00655300">
        <w:trPr>
          <w:trHeight w:val="340"/>
          <w:tblHeader/>
        </w:trPr>
        <w:tc>
          <w:tcPr>
            <w:tcW w:w="213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E3A2A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 параметра</w:t>
            </w:r>
          </w:p>
        </w:tc>
        <w:tc>
          <w:tcPr>
            <w:tcW w:w="28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A59B6" w14:textId="77777777" w:rsidR="00B47200" w:rsidRPr="00E762CA" w:rsidRDefault="00B4720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Значение параметра</w:t>
            </w:r>
          </w:p>
        </w:tc>
      </w:tr>
      <w:tr w:rsidR="00B47200" w:rsidRPr="00E762CA" w14:paraId="5F8F397F" w14:textId="77777777" w:rsidTr="00655300">
        <w:trPr>
          <w:trHeight w:val="340"/>
          <w:tblHeader/>
        </w:trPr>
        <w:tc>
          <w:tcPr>
            <w:tcW w:w="213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43DEF" w14:textId="77777777" w:rsidR="00B47200" w:rsidRPr="00E762CA" w:rsidRDefault="00B47200" w:rsidP="003036C4">
            <w:pPr>
              <w:widowControl w:val="0"/>
              <w:snapToGrid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8DE88" w14:textId="77777777" w:rsidR="00B47200" w:rsidRPr="00E762CA" w:rsidRDefault="00B47200" w:rsidP="003036C4">
            <w:pPr>
              <w:widowControl w:val="0"/>
              <w:spacing w:before="6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</w:rPr>
              <w:t xml:space="preserve">Подземная емкость </w:t>
            </w:r>
            <w:proofErr w:type="spellStart"/>
            <w:r w:rsidRPr="00E762CA">
              <w:rPr>
                <w:rFonts w:eastAsia="Times New Roman"/>
                <w:szCs w:val="24"/>
              </w:rPr>
              <w:t>одоранта</w:t>
            </w:r>
            <w:proofErr w:type="spellEnd"/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DBFAE" w14:textId="77777777" w:rsidR="00B47200" w:rsidRPr="00E762CA" w:rsidRDefault="00B47200" w:rsidP="003036C4">
            <w:pPr>
              <w:widowControl w:val="0"/>
              <w:spacing w:before="6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</w:rPr>
              <w:t xml:space="preserve">Рабочая емкость </w:t>
            </w:r>
            <w:proofErr w:type="spellStart"/>
            <w:r w:rsidRPr="00E762CA">
              <w:rPr>
                <w:rFonts w:eastAsia="Times New Roman"/>
                <w:szCs w:val="24"/>
              </w:rPr>
              <w:t>одоранта</w:t>
            </w:r>
            <w:proofErr w:type="spellEnd"/>
          </w:p>
        </w:tc>
      </w:tr>
      <w:tr w:rsidR="00B47200" w:rsidRPr="00E762CA" w14:paraId="428CAA52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D9B53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Заводской номер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C7EFD" w14:textId="7AA27ED6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0A6D2" w14:textId="24FC35A3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  <w:tr w:rsidR="00B47200" w:rsidRPr="00E762CA" w14:paraId="3BA2BAD3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ED213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Регистрационный номер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DE4EB" w14:textId="6A80D563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BFD2" w14:textId="46E8C2AA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  <w:tr w:rsidR="00B47200" w:rsidRPr="00E762CA" w14:paraId="0B6D458F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5FAD4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Год ввода в эксплуатацию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49079" w14:textId="3B81F3A2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75CBA" w14:textId="6B872ACD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  <w:tr w:rsidR="00B47200" w:rsidRPr="00E762CA" w14:paraId="33ABC176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22755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Завод-изготовитель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BE469" w14:textId="6F2F15DA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665CA" w14:textId="036C5CC1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  <w:tr w:rsidR="00B47200" w:rsidRPr="00E762CA" w14:paraId="523A808A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9A5DB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Давление рабочее, МПа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CA22A" w14:textId="79AACC86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61CC4" w14:textId="7C663FCE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  <w:tr w:rsidR="00B47200" w:rsidRPr="00E762CA" w14:paraId="701CFA19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21935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Давление пробное, МПа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DCF63" w14:textId="3423115D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9C73C" w14:textId="28753947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  <w:tr w:rsidR="00B47200" w:rsidRPr="00E762CA" w14:paraId="3B4C7209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37EDB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Рабочая температура среды, °С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64F14" w14:textId="7097409D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4A2F6" w14:textId="405DFBF2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  <w:tr w:rsidR="00B47200" w:rsidRPr="00E762CA" w14:paraId="0A7630E7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FA5B9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Расчетная температура стенки, °С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5B4FA" w14:textId="30BA4B1F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C9D95" w14:textId="7596AEBC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  <w:tr w:rsidR="00B47200" w:rsidRPr="00E762CA" w14:paraId="3D10D247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EC43D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Минимально допустимая отрицательная температура стенки, °С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B4C73" w14:textId="4A96355B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0AE05" w14:textId="75E0C298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  <w:tr w:rsidR="00B47200" w:rsidRPr="00E762CA" w14:paraId="2F97E0D8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FCD2D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Рабочая среда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F19F3" w14:textId="656BCE03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380FB" w14:textId="7F89D2E0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  <w:tr w:rsidR="00B47200" w:rsidRPr="00E762CA" w14:paraId="69923F3E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99921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Диаметр наружный, мм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47EF3" w14:textId="5849199B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702C7" w14:textId="73CB45FE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  <w:tr w:rsidR="00B47200" w:rsidRPr="00E762CA" w14:paraId="4D1CBDF2" w14:textId="77777777" w:rsidTr="00655300">
        <w:trPr>
          <w:cantSplit/>
          <w:trHeight w:val="340"/>
        </w:trPr>
        <w:tc>
          <w:tcPr>
            <w:tcW w:w="2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11B25" w14:textId="77777777" w:rsidR="00B47200" w:rsidRPr="00E762CA" w:rsidRDefault="00B47200" w:rsidP="003036C4">
            <w:pPr>
              <w:widowControl w:val="0"/>
              <w:spacing w:before="0" w:after="0"/>
              <w:rPr>
                <w:rFonts w:eastAsia="Times New Roman"/>
                <w:szCs w:val="24"/>
              </w:rPr>
            </w:pPr>
            <w:r w:rsidRPr="00E762CA">
              <w:rPr>
                <w:rFonts w:eastAsia="Times New Roman"/>
                <w:szCs w:val="24"/>
              </w:rPr>
              <w:t>Внутренний объем, м</w:t>
            </w:r>
            <w:r w:rsidRPr="00E762CA">
              <w:rPr>
                <w:rFonts w:eastAsia="Times New Roman"/>
                <w:szCs w:val="24"/>
                <w:vertAlign w:val="superscript"/>
              </w:rPr>
              <w:t>3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B2A51" w14:textId="462138E2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33107" w14:textId="076844BA" w:rsidR="00B47200" w:rsidRPr="00E762CA" w:rsidRDefault="00B47200" w:rsidP="003036C4">
            <w:pPr>
              <w:spacing w:before="0"/>
              <w:jc w:val="center"/>
              <w:rPr>
                <w:szCs w:val="24"/>
              </w:rPr>
            </w:pPr>
          </w:p>
        </w:tc>
      </w:tr>
    </w:tbl>
    <w:p w14:paraId="62AFD609" w14:textId="65345C3D" w:rsidR="00C74C62" w:rsidRPr="00E762CA" w:rsidRDefault="00C74C62" w:rsidP="003036C4">
      <w:pPr>
        <w:widowControl w:val="0"/>
        <w:spacing w:before="60" w:after="0"/>
        <w:rPr>
          <w:rFonts w:eastAsia="Times New Roman"/>
          <w:szCs w:val="24"/>
        </w:rPr>
      </w:pPr>
      <w:r w:rsidRPr="00E762CA">
        <w:rPr>
          <w:rFonts w:eastAsia="Times New Roman"/>
          <w:szCs w:val="24"/>
        </w:rPr>
        <w:t>Краткая характеристика оборудования электрохимической защиты</w:t>
      </w:r>
    </w:p>
    <w:p w14:paraId="0EB31168" w14:textId="62BC1FD2" w:rsidR="00C74C62" w:rsidRPr="00E762CA" w:rsidRDefault="00676BC8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№1</w:t>
      </w:r>
      <w:r w:rsidR="00192D88">
        <w:rPr>
          <w:rFonts w:eastAsia="Times New Roman"/>
          <w:szCs w:val="24"/>
          <w:lang w:eastAsia="ru-RU"/>
        </w:rPr>
        <w:t>7</w:t>
      </w:r>
    </w:p>
    <w:tbl>
      <w:tblPr>
        <w:tblpPr w:leftFromText="180" w:rightFromText="180" w:vertAnchor="text" w:tblpX="1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21"/>
        <w:gridCol w:w="3874"/>
      </w:tblGrid>
      <w:tr w:rsidR="00C74C62" w:rsidRPr="00E762CA" w14:paraId="0398D88B" w14:textId="77777777" w:rsidTr="00655300">
        <w:tc>
          <w:tcPr>
            <w:tcW w:w="3100" w:type="pct"/>
          </w:tcPr>
          <w:p w14:paraId="06AF791C" w14:textId="77777777" w:rsidR="00C74C62" w:rsidRPr="00E762CA" w:rsidRDefault="00C74C62" w:rsidP="00655300">
            <w:pPr>
              <w:tabs>
                <w:tab w:val="left" w:pos="6090"/>
              </w:tabs>
              <w:spacing w:before="0" w:after="0"/>
              <w:jc w:val="both"/>
              <w:rPr>
                <w:szCs w:val="24"/>
                <w:lang w:val="en-US"/>
              </w:rPr>
            </w:pPr>
            <w:r w:rsidRPr="00E762CA">
              <w:rPr>
                <w:szCs w:val="24"/>
              </w:rPr>
              <w:t>Модель</w:t>
            </w:r>
          </w:p>
        </w:tc>
        <w:tc>
          <w:tcPr>
            <w:tcW w:w="1900" w:type="pct"/>
          </w:tcPr>
          <w:p w14:paraId="14C5CEBD" w14:textId="08211116" w:rsidR="00C74C62" w:rsidRPr="00E762CA" w:rsidRDefault="00C74C62" w:rsidP="00655300">
            <w:pPr>
              <w:spacing w:before="0" w:after="0"/>
              <w:jc w:val="center"/>
              <w:rPr>
                <w:bCs/>
                <w:szCs w:val="24"/>
              </w:rPr>
            </w:pPr>
          </w:p>
        </w:tc>
      </w:tr>
      <w:tr w:rsidR="00C74C62" w:rsidRPr="00E762CA" w14:paraId="4AAED68D" w14:textId="77777777" w:rsidTr="00655300">
        <w:tc>
          <w:tcPr>
            <w:tcW w:w="3100" w:type="pct"/>
          </w:tcPr>
          <w:p w14:paraId="19B80299" w14:textId="77777777" w:rsidR="00C74C62" w:rsidRPr="00E762CA" w:rsidRDefault="00C74C62" w:rsidP="00655300">
            <w:pPr>
              <w:tabs>
                <w:tab w:val="left" w:pos="6090"/>
              </w:tabs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Год выпуска</w:t>
            </w:r>
          </w:p>
        </w:tc>
        <w:tc>
          <w:tcPr>
            <w:tcW w:w="1900" w:type="pct"/>
          </w:tcPr>
          <w:p w14:paraId="4348609A" w14:textId="7799250C" w:rsidR="00C74C62" w:rsidRPr="00E762CA" w:rsidRDefault="00C74C62" w:rsidP="00655300">
            <w:pPr>
              <w:spacing w:before="0" w:after="0"/>
              <w:jc w:val="center"/>
              <w:rPr>
                <w:bCs/>
                <w:szCs w:val="24"/>
              </w:rPr>
            </w:pPr>
          </w:p>
        </w:tc>
      </w:tr>
      <w:tr w:rsidR="00C74C62" w:rsidRPr="00E762CA" w14:paraId="66E7F03F" w14:textId="77777777" w:rsidTr="00655300">
        <w:tc>
          <w:tcPr>
            <w:tcW w:w="3100" w:type="pct"/>
          </w:tcPr>
          <w:p w14:paraId="3069BA90" w14:textId="77777777" w:rsidR="00C74C62" w:rsidRPr="00E762CA" w:rsidRDefault="00C74C62" w:rsidP="00655300">
            <w:pPr>
              <w:tabs>
                <w:tab w:val="left" w:pos="6090"/>
              </w:tabs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Заводской №</w:t>
            </w:r>
          </w:p>
        </w:tc>
        <w:tc>
          <w:tcPr>
            <w:tcW w:w="1900" w:type="pct"/>
          </w:tcPr>
          <w:p w14:paraId="6326E9E5" w14:textId="492F3612" w:rsidR="00C74C62" w:rsidRPr="00E762CA" w:rsidRDefault="00C74C62" w:rsidP="00655300">
            <w:pPr>
              <w:tabs>
                <w:tab w:val="left" w:pos="6090"/>
              </w:tabs>
              <w:spacing w:before="0" w:after="0"/>
              <w:jc w:val="center"/>
              <w:rPr>
                <w:szCs w:val="24"/>
              </w:rPr>
            </w:pPr>
          </w:p>
        </w:tc>
      </w:tr>
      <w:tr w:rsidR="00C74C62" w:rsidRPr="00E762CA" w14:paraId="54014305" w14:textId="77777777" w:rsidTr="00655300">
        <w:tc>
          <w:tcPr>
            <w:tcW w:w="3100" w:type="pct"/>
          </w:tcPr>
          <w:p w14:paraId="6AF89CF7" w14:textId="77777777" w:rsidR="00C74C62" w:rsidRPr="00E762CA" w:rsidRDefault="00C74C62" w:rsidP="00655300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Выходная мощность преобразователя</w:t>
            </w:r>
          </w:p>
        </w:tc>
        <w:tc>
          <w:tcPr>
            <w:tcW w:w="1900" w:type="pct"/>
          </w:tcPr>
          <w:p w14:paraId="5EAAA824" w14:textId="333A1BFE" w:rsidR="00C74C62" w:rsidRPr="00E762CA" w:rsidRDefault="00C74C62" w:rsidP="00655300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74C62" w:rsidRPr="00E762CA" w14:paraId="45CBEBA5" w14:textId="77777777" w:rsidTr="00655300">
        <w:tc>
          <w:tcPr>
            <w:tcW w:w="3100" w:type="pct"/>
          </w:tcPr>
          <w:p w14:paraId="4F74FDC4" w14:textId="77777777" w:rsidR="00C74C62" w:rsidRPr="00E762CA" w:rsidRDefault="00C74C62" w:rsidP="00655300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Номинальный ток</w:t>
            </w:r>
          </w:p>
        </w:tc>
        <w:tc>
          <w:tcPr>
            <w:tcW w:w="1900" w:type="pct"/>
          </w:tcPr>
          <w:p w14:paraId="56383812" w14:textId="5750B5BD" w:rsidR="00C74C62" w:rsidRPr="00E762CA" w:rsidRDefault="00C74C62" w:rsidP="00655300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74C62" w:rsidRPr="00E762CA" w14:paraId="0571DD2B" w14:textId="77777777" w:rsidTr="00655300">
        <w:tc>
          <w:tcPr>
            <w:tcW w:w="3100" w:type="pct"/>
          </w:tcPr>
          <w:p w14:paraId="3B1C025E" w14:textId="77777777" w:rsidR="00C74C62" w:rsidRPr="00E762CA" w:rsidRDefault="00C74C62" w:rsidP="00655300">
            <w:pPr>
              <w:spacing w:before="0" w:after="0"/>
              <w:jc w:val="both"/>
              <w:rPr>
                <w:szCs w:val="24"/>
              </w:rPr>
            </w:pPr>
            <w:r w:rsidRPr="00E762CA">
              <w:rPr>
                <w:szCs w:val="24"/>
              </w:rPr>
              <w:t>Номинальное напряжение</w:t>
            </w:r>
          </w:p>
        </w:tc>
        <w:tc>
          <w:tcPr>
            <w:tcW w:w="1900" w:type="pct"/>
          </w:tcPr>
          <w:p w14:paraId="3C93996E" w14:textId="4E590507" w:rsidR="00C74C62" w:rsidRPr="00E762CA" w:rsidRDefault="00C74C62" w:rsidP="00655300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39002363" w14:textId="5A8FE24D" w:rsidR="00192D88" w:rsidRDefault="00192D88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</w:p>
    <w:p w14:paraId="5C083A13" w14:textId="24C1C71B" w:rsidR="00373BDB" w:rsidRPr="00E762CA" w:rsidRDefault="003C02D8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  <w:bookmarkStart w:id="8" w:name="_Toc105256661"/>
      <w:r w:rsidRPr="00E762CA">
        <w:rPr>
          <w:sz w:val="24"/>
          <w:szCs w:val="24"/>
          <w:lang w:val="ru-RU"/>
        </w:rPr>
        <w:t>10. Перечень работ, выполненных в процессе комплексного диагностического обследования</w:t>
      </w:r>
      <w:bookmarkEnd w:id="8"/>
    </w:p>
    <w:p w14:paraId="42A8CBDC" w14:textId="635FCB8D" w:rsidR="00373BDB" w:rsidRPr="00E762CA" w:rsidRDefault="003C02D8" w:rsidP="003036C4">
      <w:pPr>
        <w:widowControl w:val="0"/>
        <w:spacing w:before="60"/>
        <w:ind w:firstLine="709"/>
        <w:jc w:val="right"/>
        <w:rPr>
          <w:szCs w:val="24"/>
        </w:rPr>
      </w:pPr>
      <w:r w:rsidRPr="00E762CA">
        <w:rPr>
          <w:szCs w:val="24"/>
        </w:rPr>
        <w:t>Таблица №</w:t>
      </w:r>
      <w:r w:rsidR="00586BA0" w:rsidRPr="00E762CA">
        <w:rPr>
          <w:szCs w:val="24"/>
        </w:rPr>
        <w:t>1</w:t>
      </w:r>
      <w:r w:rsidR="00192D88">
        <w:rPr>
          <w:szCs w:val="24"/>
        </w:rPr>
        <w:t>8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9"/>
        <w:gridCol w:w="5212"/>
        <w:gridCol w:w="3864"/>
      </w:tblGrid>
      <w:tr w:rsidR="00F44499" w:rsidRPr="00E762CA" w14:paraId="2FB54BDF" w14:textId="77777777" w:rsidTr="003E206F">
        <w:trPr>
          <w:trHeight w:val="399"/>
          <w:tblHeader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19268" w14:textId="77777777" w:rsidR="00F44499" w:rsidRPr="00E762CA" w:rsidRDefault="00F44499" w:rsidP="003036C4">
            <w:pPr>
              <w:widowControl w:val="0"/>
              <w:spacing w:before="6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№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A97AB" w14:textId="77777777" w:rsidR="00F44499" w:rsidRPr="00E762CA" w:rsidRDefault="00F44499" w:rsidP="003036C4">
            <w:pPr>
              <w:widowControl w:val="0"/>
              <w:spacing w:before="6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Наименование работ</w:t>
            </w:r>
          </w:p>
        </w:tc>
        <w:tc>
          <w:tcPr>
            <w:tcW w:w="1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94693" w14:textId="77777777" w:rsidR="00F44499" w:rsidRPr="00E762CA" w:rsidRDefault="00F44499" w:rsidP="003036C4">
            <w:pPr>
              <w:widowControl w:val="0"/>
              <w:spacing w:before="6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Объем контроля</w:t>
            </w:r>
          </w:p>
        </w:tc>
      </w:tr>
      <w:tr w:rsidR="00AB64F8" w:rsidRPr="00E762CA" w14:paraId="0E92169E" w14:textId="77777777" w:rsidTr="003E206F">
        <w:trPr>
          <w:trHeight w:val="199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C7504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ED7A" w14:textId="77777777" w:rsidR="00AB64F8" w:rsidRPr="00E762CA" w:rsidRDefault="00AB64F8" w:rsidP="003036C4">
            <w:pPr>
              <w:widowControl w:val="0"/>
              <w:spacing w:before="0" w:after="0"/>
              <w:ind w:left="169"/>
              <w:rPr>
                <w:szCs w:val="24"/>
              </w:rPr>
            </w:pPr>
            <w:r w:rsidRPr="00E762CA">
              <w:rPr>
                <w:szCs w:val="24"/>
              </w:rPr>
              <w:t>Анализ технической документации</w:t>
            </w:r>
          </w:p>
        </w:tc>
        <w:tc>
          <w:tcPr>
            <w:tcW w:w="189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B616B6" w14:textId="3E2117B3" w:rsidR="00AB64F8" w:rsidRPr="00E762CA" w:rsidRDefault="00AB64F8" w:rsidP="0069551B">
            <w:pPr>
              <w:widowControl w:val="0"/>
              <w:spacing w:before="0" w:after="0" w:line="360" w:lineRule="auto"/>
              <w:jc w:val="center"/>
              <w:rPr>
                <w:szCs w:val="24"/>
              </w:rPr>
            </w:pPr>
          </w:p>
        </w:tc>
      </w:tr>
      <w:tr w:rsidR="00AB64F8" w:rsidRPr="00E762CA" w14:paraId="7739E48D" w14:textId="77777777" w:rsidTr="003E206F">
        <w:trPr>
          <w:trHeight w:val="26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A5E5A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2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69F5" w14:textId="77777777" w:rsidR="00AB64F8" w:rsidRPr="00E762CA" w:rsidRDefault="00AB64F8" w:rsidP="003036C4">
            <w:pPr>
              <w:widowControl w:val="0"/>
              <w:spacing w:before="0" w:after="0"/>
              <w:ind w:left="169"/>
              <w:rPr>
                <w:szCs w:val="24"/>
              </w:rPr>
            </w:pPr>
            <w:r w:rsidRPr="00E762CA">
              <w:rPr>
                <w:szCs w:val="24"/>
              </w:rPr>
              <w:t>Визуальный и измерительный контроль</w:t>
            </w:r>
          </w:p>
        </w:tc>
        <w:tc>
          <w:tcPr>
            <w:tcW w:w="189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278584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</w:tr>
      <w:tr w:rsidR="00AB64F8" w:rsidRPr="00E762CA" w14:paraId="22D37266" w14:textId="77777777" w:rsidTr="003E206F">
        <w:trPr>
          <w:trHeight w:val="16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1FFFE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3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67608" w14:textId="77777777" w:rsidR="00AB64F8" w:rsidRPr="00E762CA" w:rsidRDefault="00AB64F8" w:rsidP="003036C4">
            <w:pPr>
              <w:widowControl w:val="0"/>
              <w:spacing w:before="0" w:after="0"/>
              <w:ind w:left="169"/>
              <w:rPr>
                <w:szCs w:val="24"/>
              </w:rPr>
            </w:pPr>
            <w:proofErr w:type="spellStart"/>
            <w:r w:rsidRPr="00E762CA">
              <w:rPr>
                <w:szCs w:val="24"/>
              </w:rPr>
              <w:t>Вибродиагностический</w:t>
            </w:r>
            <w:proofErr w:type="spellEnd"/>
            <w:r w:rsidRPr="00E762CA">
              <w:rPr>
                <w:szCs w:val="24"/>
              </w:rPr>
              <w:t xml:space="preserve"> контроль</w:t>
            </w:r>
          </w:p>
        </w:tc>
        <w:tc>
          <w:tcPr>
            <w:tcW w:w="189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EAB0B0B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</w:tr>
      <w:tr w:rsidR="00AB64F8" w:rsidRPr="00E762CA" w14:paraId="307B4E28" w14:textId="77777777" w:rsidTr="003E206F">
        <w:trPr>
          <w:trHeight w:val="16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87EE2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4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8770D" w14:textId="77777777" w:rsidR="00AB64F8" w:rsidRPr="00E762CA" w:rsidRDefault="00AB64F8" w:rsidP="003036C4">
            <w:pPr>
              <w:widowControl w:val="0"/>
              <w:spacing w:before="0" w:after="0"/>
              <w:ind w:left="169"/>
              <w:rPr>
                <w:szCs w:val="24"/>
              </w:rPr>
            </w:pPr>
            <w:r w:rsidRPr="00E762CA">
              <w:rPr>
                <w:szCs w:val="24"/>
              </w:rPr>
              <w:t xml:space="preserve">Ультразвуковая </w:t>
            </w:r>
            <w:proofErr w:type="spellStart"/>
            <w:r w:rsidRPr="00E762CA">
              <w:rPr>
                <w:szCs w:val="24"/>
              </w:rPr>
              <w:t>толщинометрия</w:t>
            </w:r>
            <w:proofErr w:type="spellEnd"/>
          </w:p>
        </w:tc>
        <w:tc>
          <w:tcPr>
            <w:tcW w:w="189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4BE41F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</w:tr>
      <w:tr w:rsidR="00AB64F8" w:rsidRPr="00E762CA" w14:paraId="7E3B1691" w14:textId="77777777" w:rsidTr="003E206F">
        <w:trPr>
          <w:trHeight w:val="16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226A8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5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B182" w14:textId="77777777" w:rsidR="00AB64F8" w:rsidRPr="00E762CA" w:rsidRDefault="00AB64F8" w:rsidP="003036C4">
            <w:pPr>
              <w:widowControl w:val="0"/>
              <w:spacing w:before="0" w:after="0"/>
              <w:ind w:left="169"/>
              <w:rPr>
                <w:szCs w:val="24"/>
              </w:rPr>
            </w:pPr>
            <w:r w:rsidRPr="00E762CA">
              <w:rPr>
                <w:szCs w:val="24"/>
              </w:rPr>
              <w:t>Ультразвуковой контроль</w:t>
            </w:r>
          </w:p>
        </w:tc>
        <w:tc>
          <w:tcPr>
            <w:tcW w:w="189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437DB9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</w:tr>
      <w:tr w:rsidR="00AB64F8" w:rsidRPr="00E762CA" w14:paraId="2D617337" w14:textId="77777777" w:rsidTr="003E206F">
        <w:trPr>
          <w:trHeight w:val="16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DBC53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6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9B89" w14:textId="77777777" w:rsidR="00AB64F8" w:rsidRPr="00E762CA" w:rsidRDefault="00AB64F8" w:rsidP="003036C4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 твердости</w:t>
            </w:r>
          </w:p>
        </w:tc>
        <w:tc>
          <w:tcPr>
            <w:tcW w:w="189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F1B960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</w:tr>
      <w:tr w:rsidR="00AB64F8" w:rsidRPr="00E762CA" w14:paraId="2093997B" w14:textId="77777777" w:rsidTr="003E206F">
        <w:trPr>
          <w:trHeight w:val="16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DC892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7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4365E" w14:textId="77777777" w:rsidR="00AB64F8" w:rsidRPr="00E762CA" w:rsidRDefault="00AB64F8" w:rsidP="003036C4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Магнитопорошковый контроль</w:t>
            </w:r>
          </w:p>
        </w:tc>
        <w:tc>
          <w:tcPr>
            <w:tcW w:w="189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B6B03A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</w:tr>
      <w:tr w:rsidR="00AB64F8" w:rsidRPr="00E762CA" w14:paraId="4926A478" w14:textId="77777777" w:rsidTr="003E206F">
        <w:trPr>
          <w:trHeight w:val="16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3D98D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lastRenderedPageBreak/>
              <w:t>8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DD635" w14:textId="77777777" w:rsidR="00AB64F8" w:rsidRPr="00E762CA" w:rsidRDefault="00AB64F8" w:rsidP="003036C4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Цветная дефектоскопия или контроль проникающими веществами</w:t>
            </w:r>
          </w:p>
        </w:tc>
        <w:tc>
          <w:tcPr>
            <w:tcW w:w="189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BF7CE2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</w:tr>
      <w:tr w:rsidR="00AB64F8" w:rsidRPr="00E762CA" w14:paraId="208EE67A" w14:textId="77777777" w:rsidTr="003E206F">
        <w:trPr>
          <w:trHeight w:val="16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07C8A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9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69804" w14:textId="77777777" w:rsidR="00AB64F8" w:rsidRPr="00E762CA" w:rsidRDefault="00AB64F8" w:rsidP="003036C4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hAnsi="Times New Roman" w:cs="Times New Roman"/>
                <w:sz w:val="24"/>
                <w:szCs w:val="24"/>
              </w:rPr>
              <w:t>Контроль электрических параметров средств ЭХЗ и состояния изоляционного покрытия подземных трубопроводов</w:t>
            </w:r>
          </w:p>
        </w:tc>
        <w:tc>
          <w:tcPr>
            <w:tcW w:w="189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72C225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</w:tr>
      <w:tr w:rsidR="00AB64F8" w:rsidRPr="00E762CA" w14:paraId="7D6BA41A" w14:textId="77777777" w:rsidTr="003E206F">
        <w:trPr>
          <w:trHeight w:val="16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C927D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10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C99C8" w14:textId="77777777" w:rsidR="00AB64F8" w:rsidRPr="00E762CA" w:rsidRDefault="00AB64F8" w:rsidP="003036C4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 изгибных деформаций</w:t>
            </w:r>
          </w:p>
        </w:tc>
        <w:tc>
          <w:tcPr>
            <w:tcW w:w="189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A4555D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</w:tr>
      <w:tr w:rsidR="00AB64F8" w:rsidRPr="00E762CA" w14:paraId="287E341D" w14:textId="77777777" w:rsidTr="003E206F">
        <w:trPr>
          <w:trHeight w:val="16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790D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11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7A816" w14:textId="77777777" w:rsidR="00AB64F8" w:rsidRPr="00E762CA" w:rsidRDefault="00AB64F8" w:rsidP="003036C4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герметичности акустическим методом</w:t>
            </w:r>
          </w:p>
        </w:tc>
        <w:tc>
          <w:tcPr>
            <w:tcW w:w="189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882EF4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</w:tr>
      <w:tr w:rsidR="00AB64F8" w:rsidRPr="00E762CA" w14:paraId="0BDABACC" w14:textId="77777777" w:rsidTr="003E206F">
        <w:trPr>
          <w:trHeight w:val="16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1FE7A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12</w:t>
            </w:r>
          </w:p>
        </w:tc>
        <w:tc>
          <w:tcPr>
            <w:tcW w:w="2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3BCD" w14:textId="77777777" w:rsidR="00AB64F8" w:rsidRPr="00E762CA" w:rsidRDefault="00AB64F8" w:rsidP="003036C4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Функциональная (оперативная) диагностика</w:t>
            </w:r>
          </w:p>
        </w:tc>
        <w:tc>
          <w:tcPr>
            <w:tcW w:w="189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F0B21" w14:textId="77777777" w:rsidR="00AB64F8" w:rsidRPr="00E762CA" w:rsidRDefault="00AB64F8" w:rsidP="003036C4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</w:tr>
    </w:tbl>
    <w:p w14:paraId="6F5A525F" w14:textId="77777777" w:rsidR="006C2641" w:rsidRDefault="006C2641">
      <w:pPr>
        <w:spacing w:before="0" w:after="0"/>
        <w:rPr>
          <w:rFonts w:eastAsia="Times New Roman"/>
          <w:b/>
          <w:szCs w:val="24"/>
        </w:rPr>
      </w:pPr>
      <w:bookmarkStart w:id="9" w:name="_Toc105256662"/>
      <w:r>
        <w:rPr>
          <w:szCs w:val="24"/>
        </w:rPr>
        <w:br w:type="page"/>
      </w:r>
    </w:p>
    <w:p w14:paraId="613CD45D" w14:textId="616C6457" w:rsidR="00373BDB" w:rsidRPr="00E762CA" w:rsidRDefault="003C02D8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  <w:r w:rsidRPr="00E762CA">
        <w:rPr>
          <w:sz w:val="24"/>
          <w:szCs w:val="24"/>
          <w:lang w:val="ru-RU"/>
        </w:rPr>
        <w:lastRenderedPageBreak/>
        <w:t>11. Сведения о рассмотренных в процессе комплексного диагностического обследования документах</w:t>
      </w:r>
      <w:bookmarkEnd w:id="9"/>
    </w:p>
    <w:p w14:paraId="75ABCCB9" w14:textId="4FB447F7" w:rsidR="00373BDB" w:rsidRPr="00E762CA" w:rsidRDefault="003C02D8" w:rsidP="003036C4">
      <w:pPr>
        <w:widowControl w:val="0"/>
        <w:spacing w:before="60"/>
        <w:ind w:firstLine="709"/>
        <w:jc w:val="right"/>
        <w:rPr>
          <w:szCs w:val="24"/>
        </w:rPr>
      </w:pPr>
      <w:r w:rsidRPr="00E762CA">
        <w:rPr>
          <w:szCs w:val="24"/>
        </w:rPr>
        <w:t>Таблица №</w:t>
      </w:r>
      <w:r w:rsidR="00F426A3" w:rsidRPr="00E762CA">
        <w:rPr>
          <w:szCs w:val="24"/>
        </w:rPr>
        <w:t>1</w:t>
      </w:r>
      <w:r w:rsidR="00192D88">
        <w:rPr>
          <w:szCs w:val="24"/>
        </w:rPr>
        <w:t>9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58"/>
        <w:gridCol w:w="4808"/>
        <w:gridCol w:w="3087"/>
        <w:gridCol w:w="1842"/>
      </w:tblGrid>
      <w:tr w:rsidR="00373BDB" w:rsidRPr="00E762CA" w14:paraId="7CFE0F65" w14:textId="77777777" w:rsidTr="003E206F">
        <w:trPr>
          <w:cantSplit/>
          <w:trHeight w:val="23"/>
          <w:tblHeader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9C659" w14:textId="77777777" w:rsidR="00373BDB" w:rsidRPr="00E762CA" w:rsidRDefault="003C02D8" w:rsidP="003036C4">
            <w:pPr>
              <w:widowControl w:val="0"/>
              <w:autoSpaceDE w:val="0"/>
              <w:spacing w:before="60"/>
              <w:jc w:val="center"/>
              <w:rPr>
                <w:b/>
                <w:color w:val="000000"/>
                <w:szCs w:val="24"/>
                <w:lang w:eastAsia="ru-RU"/>
              </w:rPr>
            </w:pPr>
            <w:r w:rsidRPr="00E762CA">
              <w:rPr>
                <w:b/>
                <w:color w:val="000000"/>
                <w:szCs w:val="24"/>
                <w:lang w:eastAsia="ru-RU"/>
              </w:rPr>
              <w:t>№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B28F5" w14:textId="77777777" w:rsidR="00373BDB" w:rsidRPr="00E762CA" w:rsidRDefault="003C02D8" w:rsidP="003036C4">
            <w:pPr>
              <w:widowControl w:val="0"/>
              <w:autoSpaceDE w:val="0"/>
              <w:spacing w:before="60"/>
              <w:jc w:val="center"/>
              <w:rPr>
                <w:b/>
                <w:color w:val="000000"/>
                <w:szCs w:val="24"/>
                <w:lang w:eastAsia="ru-RU"/>
              </w:rPr>
            </w:pPr>
            <w:r w:rsidRPr="00E762CA">
              <w:rPr>
                <w:b/>
                <w:color w:val="000000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F3D09" w14:textId="77777777" w:rsidR="00373BDB" w:rsidRPr="00E762CA" w:rsidRDefault="003C02D8" w:rsidP="003036C4">
            <w:pPr>
              <w:widowControl w:val="0"/>
              <w:autoSpaceDE w:val="0"/>
              <w:spacing w:before="60"/>
              <w:jc w:val="center"/>
              <w:rPr>
                <w:b/>
                <w:color w:val="000000"/>
                <w:szCs w:val="24"/>
                <w:lang w:eastAsia="ru-RU"/>
              </w:rPr>
            </w:pPr>
            <w:r w:rsidRPr="00E762CA">
              <w:rPr>
                <w:b/>
                <w:color w:val="000000"/>
                <w:szCs w:val="24"/>
                <w:lang w:eastAsia="ru-RU"/>
              </w:rPr>
              <w:t>Идентификационный номер документа</w:t>
            </w: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49D3" w14:textId="77777777" w:rsidR="00373BDB" w:rsidRPr="00E762CA" w:rsidRDefault="003C02D8" w:rsidP="003036C4">
            <w:pPr>
              <w:widowControl w:val="0"/>
              <w:autoSpaceDE w:val="0"/>
              <w:spacing w:before="60"/>
              <w:jc w:val="center"/>
              <w:rPr>
                <w:b/>
                <w:color w:val="000000"/>
                <w:szCs w:val="24"/>
                <w:lang w:eastAsia="ru-RU"/>
              </w:rPr>
            </w:pPr>
            <w:r w:rsidRPr="00E762CA">
              <w:rPr>
                <w:b/>
                <w:color w:val="000000"/>
                <w:szCs w:val="24"/>
                <w:lang w:eastAsia="ru-RU"/>
              </w:rPr>
              <w:t>Объём документа, листов</w:t>
            </w:r>
          </w:p>
        </w:tc>
      </w:tr>
      <w:tr w:rsidR="00373BDB" w:rsidRPr="00E762CA" w14:paraId="7F10F17E" w14:textId="77777777" w:rsidTr="003E206F">
        <w:trPr>
          <w:cantSplit/>
          <w:trHeight w:val="23"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9D8A" w14:textId="77777777" w:rsidR="00373BDB" w:rsidRPr="00E762CA" w:rsidRDefault="003C02D8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76C0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Технический паспорт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95F65" w14:textId="4FD56555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D6FA5" w14:textId="014F073D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01D82C10" w14:textId="77777777" w:rsidTr="003E206F">
        <w:trPr>
          <w:cantSplit/>
          <w:trHeight w:val="23"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D65D6" w14:textId="77777777" w:rsidR="00373BDB" w:rsidRPr="00E762CA" w:rsidRDefault="003C02D8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2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8E58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Технологическая схема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9AA5F" w14:textId="56B54562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9E7A3" w14:textId="489D543B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0944A7E3" w14:textId="77777777" w:rsidTr="003E206F">
        <w:trPr>
          <w:cantSplit/>
          <w:trHeight w:val="23"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1F1A" w14:textId="77777777" w:rsidR="00373BDB" w:rsidRPr="00E762CA" w:rsidRDefault="003C02D8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3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189E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Технический регламент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22CA8" w14:textId="6CCCFD53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7F8E8" w14:textId="0333944D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53E96B38" w14:textId="77777777" w:rsidTr="003E206F">
        <w:trPr>
          <w:cantSplit/>
          <w:trHeight w:val="23"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96D82" w14:textId="77777777" w:rsidR="00373BDB" w:rsidRPr="00E762CA" w:rsidRDefault="003C02D8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4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D6FC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Проектная документация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67BAE" w14:textId="3F88EE2F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39F0D" w14:textId="0F1F5191" w:rsidR="00373BDB" w:rsidRPr="00E762CA" w:rsidRDefault="00373BDB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0C26DBB2" w14:textId="77777777" w:rsidTr="003E206F">
        <w:trPr>
          <w:cantSplit/>
          <w:trHeight w:val="332"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337B5" w14:textId="77777777" w:rsidR="00373BDB" w:rsidRPr="00E762CA" w:rsidRDefault="003C02D8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5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CF7F7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Исполнительная документация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19712" w14:textId="710A79B8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D6D4C" w14:textId="032657FF" w:rsidR="00373BDB" w:rsidRPr="00E762CA" w:rsidRDefault="00373BDB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63F2FCBC" w14:textId="77777777" w:rsidTr="003E206F">
        <w:trPr>
          <w:cantSplit/>
          <w:trHeight w:val="23"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70265" w14:textId="77777777" w:rsidR="00373BDB" w:rsidRPr="00E762CA" w:rsidRDefault="003C02D8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6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3C883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Эксплуатационная документация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03209" w14:textId="4331B157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C8B90" w14:textId="39EC8EDE" w:rsidR="00373BDB" w:rsidRPr="00E762CA" w:rsidRDefault="00373BDB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244BCC6A" w14:textId="77777777" w:rsidTr="003E206F">
        <w:trPr>
          <w:cantSplit/>
          <w:trHeight w:val="23"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6A7F0" w14:textId="77777777" w:rsidR="00373BDB" w:rsidRPr="00E762CA" w:rsidRDefault="003C02D8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7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594C0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Сведения о выполненных ремонтных работах и аварийных ситуациях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87F9E" w14:textId="4CD12C9C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4793C" w14:textId="646D3683" w:rsidR="00373BDB" w:rsidRPr="00E762CA" w:rsidRDefault="00373BDB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42675330" w14:textId="77777777" w:rsidTr="003E206F">
        <w:trPr>
          <w:cantSplit/>
          <w:trHeight w:val="23"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DBB47" w14:textId="77777777" w:rsidR="00373BDB" w:rsidRPr="00E762CA" w:rsidRDefault="003C02D8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8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522E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Сведения о предыдущих обследованиях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BA22E" w14:textId="6B439E40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96EAA" w14:textId="0FA94187" w:rsidR="00373BDB" w:rsidRPr="00E762CA" w:rsidRDefault="00373BDB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4326E7AC" w14:textId="77777777" w:rsidTr="003E206F">
        <w:trPr>
          <w:cantSplit/>
          <w:trHeight w:val="23"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F33B4" w14:textId="77777777" w:rsidR="00373BDB" w:rsidRPr="00E762CA" w:rsidRDefault="003C02D8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9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F3D02" w14:textId="77777777" w:rsidR="00373BDB" w:rsidRPr="00E762CA" w:rsidRDefault="003C02D8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Паспорта на запорно-регулирующую арматуру и оборудование, сертификаты заводов-изготовителей на элементы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44D8B" w14:textId="4DDCB1F7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FA2D8" w14:textId="1C1ADEA9" w:rsidR="00373BDB" w:rsidRPr="00E762CA" w:rsidRDefault="00373BDB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F426A3" w:rsidRPr="00E762CA" w14:paraId="4F6141E1" w14:textId="77777777" w:rsidTr="003E206F">
        <w:trPr>
          <w:cantSplit/>
          <w:trHeight w:val="23"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29BF5" w14:textId="77777777" w:rsidR="00F426A3" w:rsidRPr="00E762CA" w:rsidRDefault="00F426A3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10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E41E" w14:textId="77777777" w:rsidR="00F426A3" w:rsidRPr="00E762CA" w:rsidRDefault="00F426A3" w:rsidP="003036C4">
            <w:pPr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Паспорт УКЗ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D0BC5" w14:textId="03CE0B88" w:rsidR="00F426A3" w:rsidRPr="00E762CA" w:rsidRDefault="00F426A3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9593C" w14:textId="26A42FE4" w:rsidR="00F426A3" w:rsidRPr="00E762CA" w:rsidRDefault="00F426A3" w:rsidP="003036C4">
            <w:pPr>
              <w:autoSpaceDE w:val="0"/>
              <w:spacing w:before="0" w:after="0"/>
              <w:jc w:val="center"/>
              <w:rPr>
                <w:szCs w:val="24"/>
              </w:rPr>
            </w:pPr>
          </w:p>
        </w:tc>
      </w:tr>
      <w:tr w:rsidR="00F426A3" w:rsidRPr="00E762CA" w14:paraId="21739693" w14:textId="77777777" w:rsidTr="003E206F">
        <w:trPr>
          <w:cantSplit/>
          <w:trHeight w:val="23"/>
        </w:trPr>
        <w:tc>
          <w:tcPr>
            <w:tcW w:w="2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92642" w14:textId="77777777" w:rsidR="00F426A3" w:rsidRPr="00E762CA" w:rsidRDefault="00F426A3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11</w:t>
            </w:r>
          </w:p>
        </w:tc>
        <w:tc>
          <w:tcPr>
            <w:tcW w:w="2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A3CC" w14:textId="77777777" w:rsidR="00F426A3" w:rsidRPr="00E762CA" w:rsidRDefault="00F426A3" w:rsidP="003036C4">
            <w:pPr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Формуляр разрешенного рабочего давления</w:t>
            </w:r>
          </w:p>
        </w:tc>
        <w:tc>
          <w:tcPr>
            <w:tcW w:w="15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17936" w14:textId="31245ED9" w:rsidR="00F426A3" w:rsidRPr="00E762CA" w:rsidRDefault="00F426A3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3FDFC" w14:textId="129D21BF" w:rsidR="00F426A3" w:rsidRPr="00E762CA" w:rsidRDefault="00F426A3" w:rsidP="003036C4">
            <w:pPr>
              <w:autoSpaceDE w:val="0"/>
              <w:spacing w:before="0" w:after="0"/>
              <w:jc w:val="center"/>
              <w:rPr>
                <w:szCs w:val="24"/>
              </w:rPr>
            </w:pPr>
          </w:p>
        </w:tc>
      </w:tr>
    </w:tbl>
    <w:p w14:paraId="66D02715" w14:textId="77777777" w:rsidR="003E206F" w:rsidRPr="00E762CA" w:rsidRDefault="003E206F" w:rsidP="009F2AD7">
      <w:pPr>
        <w:rPr>
          <w:szCs w:val="24"/>
        </w:rPr>
      </w:pPr>
    </w:p>
    <w:p w14:paraId="6A6439B3" w14:textId="52A89D5E" w:rsidR="00373BDB" w:rsidRPr="00E762CA" w:rsidRDefault="00EF1EB5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  <w:bookmarkStart w:id="10" w:name="_Toc105256663"/>
      <w:r w:rsidRPr="00E762CA">
        <w:rPr>
          <w:sz w:val="24"/>
          <w:szCs w:val="24"/>
          <w:lang w:val="ru-RU"/>
        </w:rPr>
        <w:t xml:space="preserve">12. </w:t>
      </w:r>
      <w:r w:rsidR="003C02D8" w:rsidRPr="00E762CA">
        <w:rPr>
          <w:sz w:val="24"/>
          <w:szCs w:val="24"/>
          <w:lang w:val="ru-RU"/>
        </w:rPr>
        <w:t>Анализ результатов предшествующих обследований</w:t>
      </w:r>
      <w:bookmarkEnd w:id="10"/>
    </w:p>
    <w:p w14:paraId="22067FFD" w14:textId="36F22158" w:rsidR="00373BDB" w:rsidRPr="00E762CA" w:rsidRDefault="003C02D8" w:rsidP="003036C4">
      <w:pPr>
        <w:ind w:left="720"/>
        <w:jc w:val="right"/>
        <w:rPr>
          <w:szCs w:val="24"/>
        </w:rPr>
      </w:pPr>
      <w:r w:rsidRPr="00E762CA">
        <w:rPr>
          <w:szCs w:val="24"/>
        </w:rPr>
        <w:t>Таблица №</w:t>
      </w:r>
      <w:r w:rsidR="00192D88">
        <w:rPr>
          <w:szCs w:val="24"/>
        </w:rPr>
        <w:t>20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6"/>
        <w:gridCol w:w="2936"/>
        <w:gridCol w:w="3788"/>
        <w:gridCol w:w="2765"/>
      </w:tblGrid>
      <w:tr w:rsidR="00373BDB" w:rsidRPr="00E762CA" w14:paraId="0EE311D0" w14:textId="77777777" w:rsidTr="003E206F">
        <w:trPr>
          <w:cantSplit/>
          <w:trHeight w:val="399"/>
          <w:tblHeader/>
        </w:trPr>
        <w:tc>
          <w:tcPr>
            <w:tcW w:w="3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8DF54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b/>
                <w:szCs w:val="24"/>
              </w:rPr>
            </w:pPr>
            <w:r w:rsidRPr="00E762CA">
              <w:rPr>
                <w:b/>
                <w:color w:val="000000"/>
                <w:szCs w:val="24"/>
                <w:lang w:eastAsia="ru-RU"/>
              </w:rPr>
              <w:t>№</w:t>
            </w: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C923A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Вид обследования</w:t>
            </w:r>
          </w:p>
        </w:tc>
        <w:tc>
          <w:tcPr>
            <w:tcW w:w="18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8686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Результаты контроля</w:t>
            </w:r>
          </w:p>
        </w:tc>
        <w:tc>
          <w:tcPr>
            <w:tcW w:w="1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F9925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Наименование и номер отчетной документации</w:t>
            </w:r>
          </w:p>
        </w:tc>
      </w:tr>
      <w:tr w:rsidR="00373BDB" w:rsidRPr="00E762CA" w14:paraId="07AE5A07" w14:textId="77777777" w:rsidTr="003E206F">
        <w:trPr>
          <w:cantSplit/>
          <w:trHeight w:val="199"/>
        </w:trPr>
        <w:tc>
          <w:tcPr>
            <w:tcW w:w="3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F0538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1.</w:t>
            </w:r>
          </w:p>
        </w:tc>
        <w:tc>
          <w:tcPr>
            <w:tcW w:w="1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81912" w14:textId="3756DC1D" w:rsidR="00373BDB" w:rsidRPr="00E762CA" w:rsidRDefault="003C02D8" w:rsidP="003036C4">
            <w:pPr>
              <w:widowControl w:val="0"/>
              <w:spacing w:before="60" w:after="0"/>
              <w:rPr>
                <w:szCs w:val="24"/>
              </w:rPr>
            </w:pPr>
            <w:r w:rsidRPr="00E762CA">
              <w:rPr>
                <w:szCs w:val="24"/>
              </w:rPr>
              <w:t>Комплексное</w:t>
            </w:r>
            <w:r w:rsidR="000D03AF" w:rsidRPr="00E762CA">
              <w:rPr>
                <w:szCs w:val="24"/>
              </w:rPr>
              <w:t xml:space="preserve"> диагностическое обследование</w:t>
            </w:r>
            <w:r w:rsidRPr="00E762CA">
              <w:rPr>
                <w:szCs w:val="24"/>
              </w:rPr>
              <w:t xml:space="preserve"> технологических трубопров</w:t>
            </w:r>
            <w:r w:rsidR="00414525">
              <w:rPr>
                <w:szCs w:val="24"/>
              </w:rPr>
              <w:t xml:space="preserve">одов и оборудования ГРС </w:t>
            </w:r>
          </w:p>
        </w:tc>
        <w:tc>
          <w:tcPr>
            <w:tcW w:w="18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6BEAD" w14:textId="6C575191" w:rsidR="00373BDB" w:rsidRPr="00E762CA" w:rsidRDefault="00373BDB" w:rsidP="00A31160">
            <w:pPr>
              <w:widowControl w:val="0"/>
              <w:spacing w:before="60" w:after="0"/>
              <w:rPr>
                <w:szCs w:val="24"/>
              </w:rPr>
            </w:pPr>
          </w:p>
        </w:tc>
        <w:tc>
          <w:tcPr>
            <w:tcW w:w="1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DC57E" w14:textId="3E8B2E12" w:rsidR="00373BDB" w:rsidRPr="00E762CA" w:rsidRDefault="003C02D8" w:rsidP="0069551B">
            <w:pPr>
              <w:widowControl w:val="0"/>
              <w:spacing w:before="60" w:after="0"/>
              <w:rPr>
                <w:szCs w:val="24"/>
              </w:rPr>
            </w:pPr>
            <w:r w:rsidRPr="00E762CA">
              <w:rPr>
                <w:szCs w:val="24"/>
              </w:rPr>
              <w:t xml:space="preserve">Отчет </w:t>
            </w:r>
            <w:r w:rsidR="0069551B">
              <w:rPr>
                <w:szCs w:val="24"/>
              </w:rPr>
              <w:t>№</w:t>
            </w:r>
          </w:p>
        </w:tc>
      </w:tr>
    </w:tbl>
    <w:p w14:paraId="673637A7" w14:textId="3AFCDDB5" w:rsidR="00855AAD" w:rsidRDefault="00855AAD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</w:rPr>
      </w:pPr>
    </w:p>
    <w:p w14:paraId="46C07D8F" w14:textId="56010F3D" w:rsidR="00373BDB" w:rsidRPr="00FF62C1" w:rsidRDefault="003C02D8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</w:rPr>
      </w:pPr>
      <w:bookmarkStart w:id="11" w:name="_Toc105256664"/>
      <w:r w:rsidRPr="00FF62C1">
        <w:rPr>
          <w:sz w:val="24"/>
          <w:szCs w:val="24"/>
        </w:rPr>
        <w:t xml:space="preserve">13. </w:t>
      </w:r>
      <w:proofErr w:type="spellStart"/>
      <w:r w:rsidRPr="00FF62C1">
        <w:rPr>
          <w:sz w:val="24"/>
          <w:szCs w:val="24"/>
        </w:rPr>
        <w:t>Результаты</w:t>
      </w:r>
      <w:proofErr w:type="spellEnd"/>
      <w:r w:rsidRPr="00FF62C1">
        <w:rPr>
          <w:sz w:val="24"/>
          <w:szCs w:val="24"/>
        </w:rPr>
        <w:t xml:space="preserve"> </w:t>
      </w:r>
      <w:proofErr w:type="spellStart"/>
      <w:r w:rsidRPr="00FF62C1">
        <w:rPr>
          <w:sz w:val="24"/>
          <w:szCs w:val="24"/>
        </w:rPr>
        <w:t>комплексного</w:t>
      </w:r>
      <w:proofErr w:type="spellEnd"/>
      <w:r w:rsidRPr="00FF62C1">
        <w:rPr>
          <w:sz w:val="24"/>
          <w:szCs w:val="24"/>
        </w:rPr>
        <w:t xml:space="preserve"> </w:t>
      </w:r>
      <w:proofErr w:type="spellStart"/>
      <w:r w:rsidRPr="00FF62C1">
        <w:rPr>
          <w:sz w:val="24"/>
          <w:szCs w:val="24"/>
        </w:rPr>
        <w:t>диагностического</w:t>
      </w:r>
      <w:proofErr w:type="spellEnd"/>
      <w:r w:rsidRPr="00FF62C1">
        <w:rPr>
          <w:sz w:val="24"/>
          <w:szCs w:val="24"/>
        </w:rPr>
        <w:t xml:space="preserve"> </w:t>
      </w:r>
      <w:proofErr w:type="spellStart"/>
      <w:r w:rsidRPr="00FF62C1">
        <w:rPr>
          <w:sz w:val="24"/>
          <w:szCs w:val="24"/>
        </w:rPr>
        <w:t>обследования</w:t>
      </w:r>
      <w:bookmarkEnd w:id="11"/>
      <w:proofErr w:type="spellEnd"/>
      <w:r w:rsidRPr="00FF62C1">
        <w:rPr>
          <w:sz w:val="24"/>
          <w:szCs w:val="24"/>
        </w:rPr>
        <w:t xml:space="preserve"> </w:t>
      </w:r>
    </w:p>
    <w:p w14:paraId="619DA792" w14:textId="3A69B550" w:rsidR="00373BDB" w:rsidRPr="00E762CA" w:rsidRDefault="003C02D8" w:rsidP="003036C4">
      <w:pPr>
        <w:widowControl w:val="0"/>
        <w:spacing w:before="60"/>
        <w:ind w:firstLine="709"/>
        <w:jc w:val="right"/>
        <w:rPr>
          <w:szCs w:val="24"/>
        </w:rPr>
      </w:pPr>
      <w:r w:rsidRPr="00E762CA">
        <w:rPr>
          <w:szCs w:val="24"/>
        </w:rPr>
        <w:t>Таблица №</w:t>
      </w:r>
      <w:r w:rsidR="00192D88">
        <w:rPr>
          <w:szCs w:val="24"/>
        </w:rPr>
        <w:t>21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4250"/>
        <w:gridCol w:w="2471"/>
        <w:gridCol w:w="2765"/>
      </w:tblGrid>
      <w:tr w:rsidR="00373BDB" w:rsidRPr="00E762CA" w14:paraId="10E3A64E" w14:textId="77777777" w:rsidTr="003E206F">
        <w:trPr>
          <w:cantSplit/>
          <w:trHeight w:val="399"/>
          <w:tblHeader/>
        </w:trPr>
        <w:tc>
          <w:tcPr>
            <w:tcW w:w="347" w:type="pct"/>
            <w:vAlign w:val="center"/>
          </w:tcPr>
          <w:p w14:paraId="783276F5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b/>
                <w:szCs w:val="24"/>
              </w:rPr>
            </w:pPr>
            <w:r w:rsidRPr="00E762CA">
              <w:rPr>
                <w:b/>
                <w:color w:val="000000"/>
                <w:szCs w:val="24"/>
                <w:lang w:eastAsia="ru-RU"/>
              </w:rPr>
              <w:t>№</w:t>
            </w:r>
          </w:p>
        </w:tc>
        <w:tc>
          <w:tcPr>
            <w:tcW w:w="2084" w:type="pct"/>
            <w:vAlign w:val="center"/>
          </w:tcPr>
          <w:p w14:paraId="430A9CED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Наименование работы</w:t>
            </w:r>
          </w:p>
        </w:tc>
        <w:tc>
          <w:tcPr>
            <w:tcW w:w="1212" w:type="pct"/>
            <w:vAlign w:val="center"/>
          </w:tcPr>
          <w:p w14:paraId="0932F6C2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Результаты контроля</w:t>
            </w:r>
          </w:p>
        </w:tc>
        <w:tc>
          <w:tcPr>
            <w:tcW w:w="1356" w:type="pct"/>
            <w:vAlign w:val="center"/>
          </w:tcPr>
          <w:p w14:paraId="03312EF9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Наименование и номер отчетной документации</w:t>
            </w:r>
          </w:p>
        </w:tc>
      </w:tr>
      <w:tr w:rsidR="00373BDB" w:rsidRPr="00E762CA" w14:paraId="28085008" w14:textId="77777777" w:rsidTr="003E206F">
        <w:trPr>
          <w:cantSplit/>
          <w:trHeight w:val="199"/>
        </w:trPr>
        <w:tc>
          <w:tcPr>
            <w:tcW w:w="347" w:type="pct"/>
            <w:vAlign w:val="center"/>
          </w:tcPr>
          <w:p w14:paraId="086FB963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1.</w:t>
            </w:r>
          </w:p>
        </w:tc>
        <w:tc>
          <w:tcPr>
            <w:tcW w:w="2084" w:type="pct"/>
          </w:tcPr>
          <w:p w14:paraId="4127B42D" w14:textId="77777777" w:rsidR="00373BDB" w:rsidRPr="00E762CA" w:rsidRDefault="003C02D8" w:rsidP="00232F9D">
            <w:pPr>
              <w:widowControl w:val="0"/>
              <w:spacing w:before="0" w:after="0"/>
              <w:ind w:left="169"/>
              <w:rPr>
                <w:szCs w:val="24"/>
              </w:rPr>
            </w:pPr>
            <w:r w:rsidRPr="00E762CA">
              <w:rPr>
                <w:szCs w:val="24"/>
              </w:rPr>
              <w:t>Анализ технической документации</w:t>
            </w:r>
          </w:p>
        </w:tc>
        <w:tc>
          <w:tcPr>
            <w:tcW w:w="1212" w:type="pct"/>
            <w:vAlign w:val="center"/>
          </w:tcPr>
          <w:p w14:paraId="2B37F871" w14:textId="521F1798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1D42D594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№1</w:t>
            </w:r>
          </w:p>
        </w:tc>
      </w:tr>
      <w:tr w:rsidR="00373BDB" w:rsidRPr="00E762CA" w14:paraId="4B4AE743" w14:textId="77777777" w:rsidTr="003E206F">
        <w:trPr>
          <w:cantSplit/>
          <w:trHeight w:val="265"/>
        </w:trPr>
        <w:tc>
          <w:tcPr>
            <w:tcW w:w="347" w:type="pct"/>
            <w:vAlign w:val="center"/>
          </w:tcPr>
          <w:p w14:paraId="61F2FE66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2.</w:t>
            </w:r>
          </w:p>
        </w:tc>
        <w:tc>
          <w:tcPr>
            <w:tcW w:w="2084" w:type="pct"/>
          </w:tcPr>
          <w:p w14:paraId="42167170" w14:textId="77777777" w:rsidR="00373BDB" w:rsidRPr="00E762CA" w:rsidRDefault="00EF1EB5" w:rsidP="00232F9D">
            <w:pPr>
              <w:widowControl w:val="0"/>
              <w:spacing w:before="0" w:after="0"/>
              <w:ind w:left="169"/>
              <w:rPr>
                <w:szCs w:val="24"/>
              </w:rPr>
            </w:pPr>
            <w:r w:rsidRPr="00E762CA">
              <w:rPr>
                <w:szCs w:val="24"/>
              </w:rPr>
              <w:t xml:space="preserve">Визуальный и </w:t>
            </w:r>
            <w:r w:rsidR="003C02D8" w:rsidRPr="00E762CA">
              <w:rPr>
                <w:szCs w:val="24"/>
              </w:rPr>
              <w:t>измерительный контроль</w:t>
            </w:r>
          </w:p>
        </w:tc>
        <w:tc>
          <w:tcPr>
            <w:tcW w:w="1212" w:type="pct"/>
            <w:vAlign w:val="center"/>
          </w:tcPr>
          <w:p w14:paraId="720A9C1E" w14:textId="0DD909D9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1C142136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№2</w:t>
            </w:r>
          </w:p>
        </w:tc>
      </w:tr>
      <w:tr w:rsidR="00373BDB" w:rsidRPr="00E762CA" w14:paraId="3B058C4E" w14:textId="77777777" w:rsidTr="003E206F">
        <w:trPr>
          <w:cantSplit/>
          <w:trHeight w:val="165"/>
        </w:trPr>
        <w:tc>
          <w:tcPr>
            <w:tcW w:w="347" w:type="pct"/>
            <w:vAlign w:val="center"/>
          </w:tcPr>
          <w:p w14:paraId="1396DC98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3.</w:t>
            </w:r>
          </w:p>
        </w:tc>
        <w:tc>
          <w:tcPr>
            <w:tcW w:w="2084" w:type="pct"/>
          </w:tcPr>
          <w:p w14:paraId="1D99723C" w14:textId="77777777" w:rsidR="00373BDB" w:rsidRPr="00E762CA" w:rsidRDefault="003C02D8" w:rsidP="00232F9D">
            <w:pPr>
              <w:widowControl w:val="0"/>
              <w:spacing w:before="0" w:after="0"/>
              <w:ind w:left="169"/>
              <w:rPr>
                <w:szCs w:val="24"/>
              </w:rPr>
            </w:pPr>
            <w:proofErr w:type="spellStart"/>
            <w:r w:rsidRPr="00E762CA">
              <w:rPr>
                <w:szCs w:val="24"/>
              </w:rPr>
              <w:t>Вибродиагностический</w:t>
            </w:r>
            <w:proofErr w:type="spellEnd"/>
            <w:r w:rsidRPr="00E762CA">
              <w:rPr>
                <w:szCs w:val="24"/>
              </w:rPr>
              <w:t xml:space="preserve"> контроль</w:t>
            </w:r>
          </w:p>
        </w:tc>
        <w:tc>
          <w:tcPr>
            <w:tcW w:w="1212" w:type="pct"/>
            <w:vAlign w:val="center"/>
          </w:tcPr>
          <w:p w14:paraId="22C0386C" w14:textId="5A5B8553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43414BCB" w14:textId="77777777" w:rsidR="00373BDB" w:rsidRPr="00E762CA" w:rsidRDefault="003C02D8" w:rsidP="00232F9D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№3</w:t>
            </w:r>
          </w:p>
        </w:tc>
      </w:tr>
      <w:tr w:rsidR="00373BDB" w:rsidRPr="00E762CA" w14:paraId="63F1A72E" w14:textId="77777777" w:rsidTr="003E206F">
        <w:trPr>
          <w:cantSplit/>
          <w:trHeight w:val="165"/>
        </w:trPr>
        <w:tc>
          <w:tcPr>
            <w:tcW w:w="347" w:type="pct"/>
            <w:vAlign w:val="center"/>
          </w:tcPr>
          <w:p w14:paraId="5EE452D8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4.</w:t>
            </w:r>
          </w:p>
        </w:tc>
        <w:tc>
          <w:tcPr>
            <w:tcW w:w="2084" w:type="pct"/>
          </w:tcPr>
          <w:p w14:paraId="784AFF62" w14:textId="77777777" w:rsidR="00373BDB" w:rsidRPr="00E762CA" w:rsidRDefault="003C02D8" w:rsidP="00232F9D">
            <w:pPr>
              <w:widowControl w:val="0"/>
              <w:spacing w:before="0" w:after="0"/>
              <w:ind w:left="169"/>
              <w:rPr>
                <w:szCs w:val="24"/>
              </w:rPr>
            </w:pPr>
            <w:r w:rsidRPr="00E762CA">
              <w:rPr>
                <w:szCs w:val="24"/>
              </w:rPr>
              <w:t xml:space="preserve">Ультразвуковая </w:t>
            </w:r>
            <w:proofErr w:type="spellStart"/>
            <w:r w:rsidRPr="00E762CA">
              <w:rPr>
                <w:szCs w:val="24"/>
              </w:rPr>
              <w:t>толщинометрия</w:t>
            </w:r>
            <w:proofErr w:type="spellEnd"/>
          </w:p>
        </w:tc>
        <w:tc>
          <w:tcPr>
            <w:tcW w:w="1212" w:type="pct"/>
            <w:vAlign w:val="center"/>
          </w:tcPr>
          <w:p w14:paraId="7034476A" w14:textId="010A36D9" w:rsidR="00373BDB" w:rsidRPr="002A7EAC" w:rsidRDefault="00373BDB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20A48E3E" w14:textId="77777777" w:rsidR="00373BDB" w:rsidRPr="00E762CA" w:rsidRDefault="003C02D8" w:rsidP="00232F9D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№4</w:t>
            </w:r>
          </w:p>
        </w:tc>
      </w:tr>
      <w:tr w:rsidR="00373BDB" w:rsidRPr="00E762CA" w14:paraId="4AF4E10E" w14:textId="77777777" w:rsidTr="003E206F">
        <w:trPr>
          <w:cantSplit/>
          <w:trHeight w:val="165"/>
        </w:trPr>
        <w:tc>
          <w:tcPr>
            <w:tcW w:w="347" w:type="pct"/>
            <w:vAlign w:val="center"/>
          </w:tcPr>
          <w:p w14:paraId="48A77490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5.</w:t>
            </w:r>
          </w:p>
        </w:tc>
        <w:tc>
          <w:tcPr>
            <w:tcW w:w="2084" w:type="pct"/>
          </w:tcPr>
          <w:p w14:paraId="5B2FA4E2" w14:textId="77777777" w:rsidR="00373BDB" w:rsidRPr="00E762CA" w:rsidRDefault="003C02D8" w:rsidP="00232F9D">
            <w:pPr>
              <w:widowControl w:val="0"/>
              <w:spacing w:before="0" w:after="0"/>
              <w:ind w:left="169"/>
              <w:rPr>
                <w:szCs w:val="24"/>
              </w:rPr>
            </w:pPr>
            <w:r w:rsidRPr="00E762CA">
              <w:rPr>
                <w:szCs w:val="24"/>
              </w:rPr>
              <w:t>Ультразвуковой контроль</w:t>
            </w:r>
          </w:p>
        </w:tc>
        <w:tc>
          <w:tcPr>
            <w:tcW w:w="1212" w:type="pct"/>
            <w:vAlign w:val="center"/>
          </w:tcPr>
          <w:p w14:paraId="4DD55382" w14:textId="4D43ABCA" w:rsidR="00373BDB" w:rsidRPr="002A7EAC" w:rsidRDefault="00373BDB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0BF1812A" w14:textId="77777777" w:rsidR="00373BDB" w:rsidRPr="00E762CA" w:rsidRDefault="003C02D8" w:rsidP="00232F9D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№5</w:t>
            </w:r>
          </w:p>
        </w:tc>
      </w:tr>
      <w:tr w:rsidR="00373BDB" w:rsidRPr="00E762CA" w14:paraId="3D8E008F" w14:textId="77777777" w:rsidTr="003E206F">
        <w:trPr>
          <w:cantSplit/>
          <w:trHeight w:val="165"/>
        </w:trPr>
        <w:tc>
          <w:tcPr>
            <w:tcW w:w="347" w:type="pct"/>
            <w:vAlign w:val="center"/>
          </w:tcPr>
          <w:p w14:paraId="2F6AA3CA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6.</w:t>
            </w:r>
          </w:p>
        </w:tc>
        <w:tc>
          <w:tcPr>
            <w:tcW w:w="2084" w:type="pct"/>
          </w:tcPr>
          <w:p w14:paraId="291A3DB9" w14:textId="77777777" w:rsidR="00373BDB" w:rsidRPr="00E762CA" w:rsidRDefault="003C02D8" w:rsidP="00232F9D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 твердости</w:t>
            </w:r>
          </w:p>
        </w:tc>
        <w:tc>
          <w:tcPr>
            <w:tcW w:w="1212" w:type="pct"/>
            <w:vAlign w:val="center"/>
          </w:tcPr>
          <w:p w14:paraId="6EBEA4AA" w14:textId="382250BB" w:rsidR="00373BDB" w:rsidRPr="002A7EAC" w:rsidRDefault="00373BDB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22C01262" w14:textId="77777777" w:rsidR="00373BDB" w:rsidRPr="00E762CA" w:rsidRDefault="003C02D8" w:rsidP="00232F9D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№6</w:t>
            </w:r>
          </w:p>
        </w:tc>
      </w:tr>
      <w:tr w:rsidR="00373BDB" w:rsidRPr="00E762CA" w14:paraId="534F1432" w14:textId="77777777" w:rsidTr="003E206F">
        <w:trPr>
          <w:cantSplit/>
          <w:trHeight w:val="165"/>
        </w:trPr>
        <w:tc>
          <w:tcPr>
            <w:tcW w:w="347" w:type="pct"/>
            <w:vAlign w:val="center"/>
          </w:tcPr>
          <w:p w14:paraId="0BB84851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7.</w:t>
            </w:r>
          </w:p>
        </w:tc>
        <w:tc>
          <w:tcPr>
            <w:tcW w:w="2084" w:type="pct"/>
          </w:tcPr>
          <w:p w14:paraId="37BB0126" w14:textId="77777777" w:rsidR="00373BDB" w:rsidRPr="00E762CA" w:rsidRDefault="003C02D8" w:rsidP="00232F9D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Магнитопорошковый контроль</w:t>
            </w:r>
          </w:p>
        </w:tc>
        <w:tc>
          <w:tcPr>
            <w:tcW w:w="1212" w:type="pct"/>
            <w:vAlign w:val="center"/>
          </w:tcPr>
          <w:p w14:paraId="1C27F1B6" w14:textId="177FE270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4370A3F7" w14:textId="77777777" w:rsidR="00373BDB" w:rsidRPr="00E762CA" w:rsidRDefault="003C02D8" w:rsidP="00232F9D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№7</w:t>
            </w:r>
          </w:p>
        </w:tc>
      </w:tr>
      <w:tr w:rsidR="00373BDB" w:rsidRPr="00E762CA" w14:paraId="33E9E9CA" w14:textId="77777777" w:rsidTr="003E206F">
        <w:trPr>
          <w:cantSplit/>
          <w:trHeight w:val="165"/>
        </w:trPr>
        <w:tc>
          <w:tcPr>
            <w:tcW w:w="347" w:type="pct"/>
            <w:vAlign w:val="center"/>
          </w:tcPr>
          <w:p w14:paraId="1BC6975C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8.</w:t>
            </w:r>
          </w:p>
        </w:tc>
        <w:tc>
          <w:tcPr>
            <w:tcW w:w="2084" w:type="pct"/>
          </w:tcPr>
          <w:p w14:paraId="2CA96C0E" w14:textId="77777777" w:rsidR="00373BDB" w:rsidRPr="00E762CA" w:rsidRDefault="003C02D8" w:rsidP="00232F9D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Цветная дефектоскопия или контроль проникающими веществами</w:t>
            </w:r>
          </w:p>
        </w:tc>
        <w:tc>
          <w:tcPr>
            <w:tcW w:w="1212" w:type="pct"/>
            <w:vAlign w:val="center"/>
          </w:tcPr>
          <w:p w14:paraId="7AA3216F" w14:textId="201EA7A0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5F46A30C" w14:textId="77777777" w:rsidR="00373BDB" w:rsidRPr="00E762CA" w:rsidRDefault="003C02D8" w:rsidP="00232F9D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№8</w:t>
            </w:r>
          </w:p>
        </w:tc>
      </w:tr>
      <w:tr w:rsidR="00373BDB" w:rsidRPr="00E762CA" w14:paraId="7A151993" w14:textId="77777777" w:rsidTr="003E206F">
        <w:trPr>
          <w:cantSplit/>
          <w:trHeight w:val="165"/>
        </w:trPr>
        <w:tc>
          <w:tcPr>
            <w:tcW w:w="347" w:type="pct"/>
            <w:vAlign w:val="center"/>
          </w:tcPr>
          <w:p w14:paraId="2FBAA979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lastRenderedPageBreak/>
              <w:t>9.</w:t>
            </w:r>
          </w:p>
        </w:tc>
        <w:tc>
          <w:tcPr>
            <w:tcW w:w="2084" w:type="pct"/>
          </w:tcPr>
          <w:p w14:paraId="27045E8D" w14:textId="77777777" w:rsidR="00373BDB" w:rsidRPr="00E762CA" w:rsidRDefault="003C02D8" w:rsidP="00232F9D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hAnsi="Times New Roman" w:cs="Times New Roman"/>
                <w:sz w:val="24"/>
                <w:szCs w:val="24"/>
              </w:rPr>
              <w:t>Контроль электрических параметров средств ЭХЗ и состояния изоляционного покрытия подземных трубопроводов</w:t>
            </w:r>
          </w:p>
        </w:tc>
        <w:tc>
          <w:tcPr>
            <w:tcW w:w="1212" w:type="pct"/>
            <w:vAlign w:val="center"/>
          </w:tcPr>
          <w:p w14:paraId="6DAC07A9" w14:textId="53115CCC" w:rsidR="00373BDB" w:rsidRPr="00E762CA" w:rsidRDefault="00373BDB" w:rsidP="00232F9D">
            <w:pPr>
              <w:widowControl w:val="0"/>
              <w:spacing w:before="0" w:after="0"/>
              <w:contextualSpacing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7BAEC053" w14:textId="77777777" w:rsidR="00373BDB" w:rsidRPr="00E762CA" w:rsidRDefault="003C02D8" w:rsidP="00232F9D">
            <w:pPr>
              <w:spacing w:before="0" w:after="0"/>
              <w:contextualSpacing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№9</w:t>
            </w:r>
          </w:p>
        </w:tc>
      </w:tr>
      <w:tr w:rsidR="00373BDB" w:rsidRPr="00E762CA" w14:paraId="7BD44143" w14:textId="77777777" w:rsidTr="003E206F">
        <w:trPr>
          <w:cantSplit/>
          <w:trHeight w:val="165"/>
        </w:trPr>
        <w:tc>
          <w:tcPr>
            <w:tcW w:w="347" w:type="pct"/>
            <w:vAlign w:val="center"/>
          </w:tcPr>
          <w:p w14:paraId="16830C20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10.</w:t>
            </w:r>
          </w:p>
        </w:tc>
        <w:tc>
          <w:tcPr>
            <w:tcW w:w="2084" w:type="pct"/>
          </w:tcPr>
          <w:p w14:paraId="3C74D482" w14:textId="77777777" w:rsidR="00373BDB" w:rsidRPr="00E762CA" w:rsidRDefault="003C02D8" w:rsidP="00232F9D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 изгибных деформаций ТПО ГРС</w:t>
            </w:r>
          </w:p>
        </w:tc>
        <w:tc>
          <w:tcPr>
            <w:tcW w:w="1212" w:type="pct"/>
            <w:vAlign w:val="center"/>
          </w:tcPr>
          <w:p w14:paraId="6909517F" w14:textId="5C21D660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25885FE9" w14:textId="77777777" w:rsidR="00373BDB" w:rsidRPr="00E762CA" w:rsidRDefault="003C02D8" w:rsidP="00232F9D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№10</w:t>
            </w:r>
          </w:p>
        </w:tc>
      </w:tr>
      <w:tr w:rsidR="00373BDB" w:rsidRPr="00E762CA" w14:paraId="01CDD1C6" w14:textId="77777777" w:rsidTr="003E206F">
        <w:trPr>
          <w:cantSplit/>
          <w:trHeight w:val="165"/>
        </w:trPr>
        <w:tc>
          <w:tcPr>
            <w:tcW w:w="347" w:type="pct"/>
            <w:vAlign w:val="center"/>
          </w:tcPr>
          <w:p w14:paraId="18D89C75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11.</w:t>
            </w:r>
          </w:p>
        </w:tc>
        <w:tc>
          <w:tcPr>
            <w:tcW w:w="2084" w:type="pct"/>
          </w:tcPr>
          <w:p w14:paraId="48F6E462" w14:textId="77777777" w:rsidR="00373BDB" w:rsidRPr="00E762CA" w:rsidRDefault="003C02D8" w:rsidP="00232F9D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герметичности акустическим методом</w:t>
            </w:r>
          </w:p>
        </w:tc>
        <w:tc>
          <w:tcPr>
            <w:tcW w:w="1212" w:type="pct"/>
            <w:vAlign w:val="center"/>
          </w:tcPr>
          <w:p w14:paraId="42A46010" w14:textId="1929F9AB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37062532" w14:textId="77777777" w:rsidR="00373BDB" w:rsidRPr="00E762CA" w:rsidRDefault="003C02D8" w:rsidP="00232F9D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№11</w:t>
            </w:r>
          </w:p>
        </w:tc>
      </w:tr>
      <w:tr w:rsidR="00373BDB" w:rsidRPr="00E762CA" w14:paraId="5D57576B" w14:textId="77777777" w:rsidTr="003E206F">
        <w:trPr>
          <w:cantSplit/>
          <w:trHeight w:val="165"/>
        </w:trPr>
        <w:tc>
          <w:tcPr>
            <w:tcW w:w="347" w:type="pct"/>
            <w:vAlign w:val="center"/>
          </w:tcPr>
          <w:p w14:paraId="4FF54DE7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12.</w:t>
            </w:r>
          </w:p>
        </w:tc>
        <w:tc>
          <w:tcPr>
            <w:tcW w:w="2084" w:type="pct"/>
          </w:tcPr>
          <w:p w14:paraId="10BA80DF" w14:textId="77777777" w:rsidR="00373BDB" w:rsidRPr="00E762CA" w:rsidRDefault="003C02D8" w:rsidP="00232F9D">
            <w:pPr>
              <w:pStyle w:val="aff7"/>
              <w:widowControl w:val="0"/>
              <w:spacing w:after="0" w:line="240" w:lineRule="auto"/>
              <w:ind w:left="1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2CA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Функциональная (оперативная) диагностика</w:t>
            </w:r>
          </w:p>
        </w:tc>
        <w:tc>
          <w:tcPr>
            <w:tcW w:w="1212" w:type="pct"/>
            <w:vAlign w:val="center"/>
          </w:tcPr>
          <w:p w14:paraId="5DEEAF58" w14:textId="22D11E99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356" w:type="pct"/>
            <w:vAlign w:val="center"/>
          </w:tcPr>
          <w:p w14:paraId="28C9B5FC" w14:textId="77777777" w:rsidR="00373BDB" w:rsidRPr="00E762CA" w:rsidRDefault="003C02D8" w:rsidP="00232F9D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Приложение №12</w:t>
            </w:r>
          </w:p>
        </w:tc>
      </w:tr>
    </w:tbl>
    <w:p w14:paraId="7AC179A9" w14:textId="4DA05B3F" w:rsidR="00373BDB" w:rsidRPr="00E762CA" w:rsidRDefault="00373BDB" w:rsidP="003036C4">
      <w:pPr>
        <w:pStyle w:val="2"/>
        <w:keepNext w:val="0"/>
        <w:widowControl w:val="0"/>
        <w:spacing w:before="60"/>
        <w:ind w:firstLine="709"/>
        <w:jc w:val="both"/>
        <w:rPr>
          <w:sz w:val="24"/>
          <w:szCs w:val="24"/>
          <w:lang w:val="ru-RU"/>
        </w:rPr>
      </w:pPr>
    </w:p>
    <w:p w14:paraId="6B6547C5" w14:textId="203BA2B6" w:rsidR="00373BDB" w:rsidRPr="00E762CA" w:rsidRDefault="003C02D8" w:rsidP="003036C4">
      <w:pPr>
        <w:pStyle w:val="2"/>
        <w:keepNext w:val="0"/>
        <w:widowControl w:val="0"/>
        <w:spacing w:line="360" w:lineRule="auto"/>
        <w:ind w:firstLine="709"/>
        <w:jc w:val="both"/>
        <w:rPr>
          <w:sz w:val="24"/>
          <w:szCs w:val="24"/>
          <w:lang w:val="ru-RU"/>
        </w:rPr>
      </w:pPr>
      <w:bookmarkStart w:id="12" w:name="_Toc105256665"/>
      <w:r w:rsidRPr="00E762CA">
        <w:rPr>
          <w:sz w:val="24"/>
          <w:szCs w:val="24"/>
          <w:lang w:val="ru-RU"/>
        </w:rPr>
        <w:t xml:space="preserve">14. Результаты оценки технического состояния </w:t>
      </w:r>
      <w:r w:rsidR="00855AAD" w:rsidRPr="00E762CA">
        <w:rPr>
          <w:sz w:val="24"/>
          <w:szCs w:val="24"/>
          <w:lang w:val="ru-RU"/>
        </w:rPr>
        <w:t>оборудования ГРС</w:t>
      </w:r>
      <w:bookmarkEnd w:id="12"/>
    </w:p>
    <w:p w14:paraId="277F48AE" w14:textId="2DD0F66C" w:rsidR="00373BDB" w:rsidRPr="00E762CA" w:rsidRDefault="006A3F22" w:rsidP="00233BF1">
      <w:pPr>
        <w:spacing w:before="0" w:after="0"/>
        <w:ind w:firstLine="709"/>
        <w:jc w:val="both"/>
        <w:rPr>
          <w:szCs w:val="24"/>
        </w:rPr>
      </w:pPr>
      <w:r w:rsidRPr="00E762CA">
        <w:rPr>
          <w:szCs w:val="24"/>
        </w:rPr>
        <w:t>Результаты оценки технического состояния оборудования ГРС представлены в таблице №21.</w:t>
      </w:r>
    </w:p>
    <w:p w14:paraId="0AC5F71E" w14:textId="57D52CC8" w:rsidR="006A3F22" w:rsidRPr="00E762CA" w:rsidRDefault="006F3D48" w:rsidP="003036C4">
      <w:pPr>
        <w:ind w:left="720"/>
        <w:jc w:val="right"/>
        <w:rPr>
          <w:szCs w:val="24"/>
        </w:rPr>
      </w:pPr>
      <w:r>
        <w:rPr>
          <w:szCs w:val="24"/>
        </w:rPr>
        <w:t>Таблица №22</w:t>
      </w:r>
    </w:p>
    <w:tbl>
      <w:tblPr>
        <w:tblStyle w:val="affffc"/>
        <w:tblW w:w="5000" w:type="pct"/>
        <w:jc w:val="center"/>
        <w:tblLook w:val="04A0" w:firstRow="1" w:lastRow="0" w:firstColumn="1" w:lastColumn="0" w:noHBand="0" w:noVBand="1"/>
      </w:tblPr>
      <w:tblGrid>
        <w:gridCol w:w="638"/>
        <w:gridCol w:w="5748"/>
        <w:gridCol w:w="3809"/>
      </w:tblGrid>
      <w:tr w:rsidR="007D1A41" w:rsidRPr="00E762CA" w14:paraId="1A986F0B" w14:textId="77777777" w:rsidTr="003E206F">
        <w:trPr>
          <w:jc w:val="center"/>
        </w:trPr>
        <w:tc>
          <w:tcPr>
            <w:tcW w:w="313" w:type="pct"/>
            <w:vAlign w:val="center"/>
          </w:tcPr>
          <w:p w14:paraId="4A717ACB" w14:textId="365E28F8" w:rsidR="007D1A41" w:rsidRPr="00E762CA" w:rsidRDefault="007D1A41" w:rsidP="003036C4">
            <w:pPr>
              <w:spacing w:before="0" w:after="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№ п/п</w:t>
            </w:r>
          </w:p>
        </w:tc>
        <w:tc>
          <w:tcPr>
            <w:tcW w:w="2819" w:type="pct"/>
            <w:vAlign w:val="center"/>
          </w:tcPr>
          <w:p w14:paraId="17E5B449" w14:textId="7EF6503F" w:rsidR="007D1A41" w:rsidRPr="00E762CA" w:rsidRDefault="007D1A41" w:rsidP="003036C4">
            <w:pPr>
              <w:spacing w:before="0" w:after="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Наименование оборудования ГРС</w:t>
            </w:r>
          </w:p>
        </w:tc>
        <w:tc>
          <w:tcPr>
            <w:tcW w:w="1868" w:type="pct"/>
            <w:vAlign w:val="center"/>
          </w:tcPr>
          <w:p w14:paraId="62420A77" w14:textId="41BD06A9" w:rsidR="007D1A41" w:rsidRPr="00E762CA" w:rsidRDefault="007D1A41" w:rsidP="003036C4">
            <w:pPr>
              <w:spacing w:before="0" w:after="0"/>
              <w:jc w:val="center"/>
              <w:rPr>
                <w:b/>
                <w:szCs w:val="24"/>
              </w:rPr>
            </w:pPr>
            <w:r w:rsidRPr="00E762CA">
              <w:rPr>
                <w:b/>
                <w:szCs w:val="24"/>
              </w:rPr>
              <w:t>Оценка технического состояния (исправное, работоспособное, неработоспособное, предельное)</w:t>
            </w:r>
          </w:p>
        </w:tc>
      </w:tr>
      <w:tr w:rsidR="007D1A41" w:rsidRPr="00E762CA" w14:paraId="2B90320F" w14:textId="77777777" w:rsidTr="003E206F">
        <w:trPr>
          <w:jc w:val="center"/>
        </w:trPr>
        <w:tc>
          <w:tcPr>
            <w:tcW w:w="313" w:type="pct"/>
            <w:vAlign w:val="center"/>
          </w:tcPr>
          <w:p w14:paraId="295203FD" w14:textId="47800043" w:rsidR="007D1A41" w:rsidRPr="00E762CA" w:rsidRDefault="007D1A41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1.</w:t>
            </w:r>
          </w:p>
        </w:tc>
        <w:tc>
          <w:tcPr>
            <w:tcW w:w="2819" w:type="pct"/>
            <w:vAlign w:val="center"/>
          </w:tcPr>
          <w:p w14:paraId="64E8BD7B" w14:textId="7E80ABF6" w:rsidR="007D1A41" w:rsidRPr="00E762CA" w:rsidRDefault="007D1A41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Трубопроводная обвязка, надземные и подземные трубопроводы</w:t>
            </w:r>
          </w:p>
        </w:tc>
        <w:tc>
          <w:tcPr>
            <w:tcW w:w="1868" w:type="pct"/>
            <w:vAlign w:val="center"/>
          </w:tcPr>
          <w:p w14:paraId="4FB9F245" w14:textId="4FECAA18" w:rsidR="007D1A41" w:rsidRPr="00E762CA" w:rsidRDefault="007D1A41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7D1A41" w:rsidRPr="00E762CA" w14:paraId="4D57D0C9" w14:textId="77777777" w:rsidTr="003E206F">
        <w:trPr>
          <w:jc w:val="center"/>
        </w:trPr>
        <w:tc>
          <w:tcPr>
            <w:tcW w:w="313" w:type="pct"/>
            <w:vAlign w:val="center"/>
          </w:tcPr>
          <w:p w14:paraId="3EDA586D" w14:textId="231DCF5F" w:rsidR="007D1A41" w:rsidRPr="00E762CA" w:rsidRDefault="007D1A41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2.</w:t>
            </w:r>
          </w:p>
        </w:tc>
        <w:tc>
          <w:tcPr>
            <w:tcW w:w="2819" w:type="pct"/>
            <w:vAlign w:val="center"/>
          </w:tcPr>
          <w:p w14:paraId="55DD3FFE" w14:textId="4A6FD20F" w:rsidR="007D1A41" w:rsidRPr="00E762CA" w:rsidRDefault="007D1A41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Сосуды, работающие под давлением (фильтра очистки газа, емкость хранения </w:t>
            </w:r>
            <w:proofErr w:type="spellStart"/>
            <w:r w:rsidRPr="00E762CA">
              <w:rPr>
                <w:szCs w:val="24"/>
              </w:rPr>
              <w:t>одоранта</w:t>
            </w:r>
            <w:proofErr w:type="spellEnd"/>
            <w:r w:rsidRPr="00E762CA">
              <w:rPr>
                <w:szCs w:val="24"/>
              </w:rPr>
              <w:t xml:space="preserve">, рабочая емкость </w:t>
            </w:r>
            <w:proofErr w:type="spellStart"/>
            <w:r w:rsidRPr="00E762CA">
              <w:rPr>
                <w:szCs w:val="24"/>
              </w:rPr>
              <w:t>одоранта</w:t>
            </w:r>
            <w:proofErr w:type="spellEnd"/>
            <w:r w:rsidRPr="00E762CA">
              <w:rPr>
                <w:szCs w:val="24"/>
              </w:rPr>
              <w:t>)</w:t>
            </w:r>
          </w:p>
        </w:tc>
        <w:tc>
          <w:tcPr>
            <w:tcW w:w="1868" w:type="pct"/>
            <w:vAlign w:val="center"/>
          </w:tcPr>
          <w:p w14:paraId="23ECC53F" w14:textId="454628A5" w:rsidR="007D1A41" w:rsidRPr="00E762CA" w:rsidRDefault="007D1A41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7D1A41" w:rsidRPr="00E762CA" w14:paraId="6D5618A0" w14:textId="77777777" w:rsidTr="003E206F">
        <w:trPr>
          <w:jc w:val="center"/>
        </w:trPr>
        <w:tc>
          <w:tcPr>
            <w:tcW w:w="313" w:type="pct"/>
            <w:vAlign w:val="center"/>
          </w:tcPr>
          <w:p w14:paraId="7AEE29D3" w14:textId="201AC726" w:rsidR="007D1A41" w:rsidRPr="00E762CA" w:rsidRDefault="007D1A41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3.</w:t>
            </w:r>
          </w:p>
        </w:tc>
        <w:tc>
          <w:tcPr>
            <w:tcW w:w="2819" w:type="pct"/>
            <w:vAlign w:val="center"/>
          </w:tcPr>
          <w:p w14:paraId="3CF19320" w14:textId="597F124E" w:rsidR="007D1A41" w:rsidRPr="00E762CA" w:rsidRDefault="007D1A41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Трубопроводная арматура</w:t>
            </w:r>
          </w:p>
        </w:tc>
        <w:tc>
          <w:tcPr>
            <w:tcW w:w="1868" w:type="pct"/>
            <w:vAlign w:val="center"/>
          </w:tcPr>
          <w:p w14:paraId="1AA5FFE1" w14:textId="2F92182F" w:rsidR="007D1A41" w:rsidRPr="00E762CA" w:rsidRDefault="007D1A41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7D1A41" w:rsidRPr="00E762CA" w14:paraId="49BDE6BB" w14:textId="77777777" w:rsidTr="003E206F">
        <w:trPr>
          <w:jc w:val="center"/>
        </w:trPr>
        <w:tc>
          <w:tcPr>
            <w:tcW w:w="313" w:type="pct"/>
            <w:vAlign w:val="center"/>
          </w:tcPr>
          <w:p w14:paraId="0BB827B0" w14:textId="0780E0E4" w:rsidR="007D1A41" w:rsidRPr="00E762CA" w:rsidRDefault="007D1A41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4.</w:t>
            </w:r>
          </w:p>
        </w:tc>
        <w:tc>
          <w:tcPr>
            <w:tcW w:w="2819" w:type="pct"/>
            <w:vAlign w:val="center"/>
          </w:tcPr>
          <w:p w14:paraId="1AFBB3AE" w14:textId="76FEB73E" w:rsidR="007D1A41" w:rsidRPr="00E762CA" w:rsidRDefault="007D1A41" w:rsidP="00D5691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Подогреватель газа, с установленным на нем газорегуляторным пунктом</w:t>
            </w:r>
          </w:p>
        </w:tc>
        <w:tc>
          <w:tcPr>
            <w:tcW w:w="1868" w:type="pct"/>
            <w:vAlign w:val="center"/>
          </w:tcPr>
          <w:p w14:paraId="4528CFEF" w14:textId="12B69F8A" w:rsidR="007D1A41" w:rsidRPr="00E762CA" w:rsidRDefault="007D1A41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A3F22" w:rsidRPr="00E762CA" w14:paraId="390FF155" w14:textId="77777777" w:rsidTr="003E206F">
        <w:trPr>
          <w:jc w:val="center"/>
        </w:trPr>
        <w:tc>
          <w:tcPr>
            <w:tcW w:w="313" w:type="pct"/>
            <w:vAlign w:val="center"/>
          </w:tcPr>
          <w:p w14:paraId="15481E92" w14:textId="10F94842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5.</w:t>
            </w:r>
          </w:p>
        </w:tc>
        <w:tc>
          <w:tcPr>
            <w:tcW w:w="2819" w:type="pct"/>
            <w:vAlign w:val="center"/>
          </w:tcPr>
          <w:p w14:paraId="0AC980D0" w14:textId="0DA9248E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Узел отбора газа на собственные нужды</w:t>
            </w:r>
          </w:p>
        </w:tc>
        <w:tc>
          <w:tcPr>
            <w:tcW w:w="1868" w:type="pct"/>
            <w:vAlign w:val="center"/>
          </w:tcPr>
          <w:p w14:paraId="6F5F60C2" w14:textId="03132A28" w:rsidR="006A3F22" w:rsidRPr="00E762CA" w:rsidRDefault="006A3F22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6A3F22" w:rsidRPr="00E762CA" w14:paraId="563F4874" w14:textId="77777777" w:rsidTr="003E206F">
        <w:trPr>
          <w:jc w:val="center"/>
        </w:trPr>
        <w:tc>
          <w:tcPr>
            <w:tcW w:w="313" w:type="pct"/>
            <w:vAlign w:val="center"/>
          </w:tcPr>
          <w:p w14:paraId="04CA6DF8" w14:textId="6100A96F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6.</w:t>
            </w:r>
          </w:p>
        </w:tc>
        <w:tc>
          <w:tcPr>
            <w:tcW w:w="2819" w:type="pct"/>
            <w:vAlign w:val="center"/>
          </w:tcPr>
          <w:p w14:paraId="154964C9" w14:textId="5042AA47" w:rsidR="006A3F22" w:rsidRPr="00E762CA" w:rsidRDefault="0069551B" w:rsidP="003036C4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Сужающие устройства</w:t>
            </w:r>
          </w:p>
        </w:tc>
        <w:tc>
          <w:tcPr>
            <w:tcW w:w="1868" w:type="pct"/>
            <w:vAlign w:val="center"/>
          </w:tcPr>
          <w:p w14:paraId="3BAC261F" w14:textId="1144FCC7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A3F22" w:rsidRPr="00E762CA" w14:paraId="7198A089" w14:textId="77777777" w:rsidTr="003E206F">
        <w:trPr>
          <w:jc w:val="center"/>
        </w:trPr>
        <w:tc>
          <w:tcPr>
            <w:tcW w:w="313" w:type="pct"/>
            <w:vAlign w:val="center"/>
          </w:tcPr>
          <w:p w14:paraId="6DE654A5" w14:textId="151B7BAC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7.</w:t>
            </w:r>
          </w:p>
        </w:tc>
        <w:tc>
          <w:tcPr>
            <w:tcW w:w="2819" w:type="pct"/>
            <w:vAlign w:val="center"/>
          </w:tcPr>
          <w:p w14:paraId="54CB7822" w14:textId="64E986D4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Установка </w:t>
            </w:r>
            <w:proofErr w:type="spellStart"/>
            <w:r w:rsidRPr="00E762CA">
              <w:rPr>
                <w:szCs w:val="24"/>
              </w:rPr>
              <w:t>одоризации</w:t>
            </w:r>
            <w:proofErr w:type="spellEnd"/>
            <w:r w:rsidRPr="00E762CA">
              <w:rPr>
                <w:szCs w:val="24"/>
              </w:rPr>
              <w:t xml:space="preserve"> газа</w:t>
            </w:r>
          </w:p>
        </w:tc>
        <w:tc>
          <w:tcPr>
            <w:tcW w:w="1868" w:type="pct"/>
            <w:vAlign w:val="center"/>
          </w:tcPr>
          <w:p w14:paraId="1CCCA312" w14:textId="1EA21346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A3F22" w:rsidRPr="00E762CA" w14:paraId="7E250613" w14:textId="77777777" w:rsidTr="003E206F">
        <w:trPr>
          <w:jc w:val="center"/>
        </w:trPr>
        <w:tc>
          <w:tcPr>
            <w:tcW w:w="313" w:type="pct"/>
            <w:vAlign w:val="center"/>
          </w:tcPr>
          <w:p w14:paraId="1164989B" w14:textId="0F827EC8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8.</w:t>
            </w:r>
          </w:p>
        </w:tc>
        <w:tc>
          <w:tcPr>
            <w:tcW w:w="2819" w:type="pct"/>
            <w:vAlign w:val="center"/>
          </w:tcPr>
          <w:p w14:paraId="07538E0D" w14:textId="384A31C8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Средства электрохимической защиты</w:t>
            </w:r>
          </w:p>
        </w:tc>
        <w:tc>
          <w:tcPr>
            <w:tcW w:w="1868" w:type="pct"/>
            <w:vAlign w:val="center"/>
          </w:tcPr>
          <w:p w14:paraId="2B7D39F4" w14:textId="4ACA18A8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5DC1D3E8" w14:textId="68635CB1" w:rsidR="007D1A41" w:rsidRPr="00E762CA" w:rsidRDefault="007D1A41" w:rsidP="003036C4">
      <w:pPr>
        <w:spacing w:before="0" w:after="0" w:line="360" w:lineRule="auto"/>
        <w:ind w:firstLine="709"/>
        <w:jc w:val="both"/>
        <w:rPr>
          <w:szCs w:val="24"/>
        </w:rPr>
      </w:pPr>
    </w:p>
    <w:p w14:paraId="58512C71" w14:textId="62497137" w:rsidR="00373BDB" w:rsidRPr="00414525" w:rsidRDefault="003C02D8" w:rsidP="00414525">
      <w:pPr>
        <w:pStyle w:val="2"/>
        <w:keepNext w:val="0"/>
        <w:widowControl w:val="0"/>
        <w:spacing w:line="360" w:lineRule="auto"/>
        <w:ind w:firstLine="709"/>
        <w:jc w:val="both"/>
        <w:rPr>
          <w:sz w:val="24"/>
          <w:szCs w:val="24"/>
          <w:lang w:val="ru-RU"/>
        </w:rPr>
      </w:pPr>
      <w:bookmarkStart w:id="13" w:name="_Toc105256666"/>
      <w:r w:rsidRPr="00E762CA">
        <w:rPr>
          <w:sz w:val="24"/>
          <w:szCs w:val="24"/>
          <w:lang w:val="ru-RU"/>
        </w:rPr>
        <w:t>15. Выводы по результатам комплексного диагностического обследования</w:t>
      </w:r>
      <w:bookmarkStart w:id="14" w:name="_Toc105256667"/>
      <w:bookmarkEnd w:id="13"/>
      <w:r w:rsidR="00414525">
        <w:rPr>
          <w:lang w:val="ru-RU"/>
        </w:rPr>
        <w:t xml:space="preserve"> </w:t>
      </w:r>
      <w:r w:rsidRPr="00414525">
        <w:rPr>
          <w:sz w:val="24"/>
          <w:szCs w:val="24"/>
          <w:lang w:val="ru-RU"/>
        </w:rPr>
        <w:t>ПРИЛОЖЕНИЕ № 1</w:t>
      </w:r>
      <w:r w:rsidR="00414525">
        <w:rPr>
          <w:sz w:val="24"/>
          <w:szCs w:val="24"/>
          <w:lang w:val="ru-RU"/>
        </w:rPr>
        <w:t xml:space="preserve"> </w:t>
      </w:r>
      <w:r w:rsidR="006A3F22" w:rsidRPr="00414525">
        <w:rPr>
          <w:sz w:val="24"/>
          <w:szCs w:val="24"/>
          <w:lang w:val="ru-RU" w:eastAsia="ru-RU"/>
        </w:rPr>
        <w:t xml:space="preserve">Протокол </w:t>
      </w:r>
      <w:r w:rsidR="000B445F" w:rsidRPr="00414525">
        <w:rPr>
          <w:sz w:val="24"/>
          <w:szCs w:val="24"/>
          <w:lang w:val="ru-RU" w:eastAsia="ru-RU"/>
        </w:rPr>
        <w:t xml:space="preserve">по результатам </w:t>
      </w:r>
      <w:r w:rsidR="006A3F22" w:rsidRPr="00414525">
        <w:rPr>
          <w:sz w:val="24"/>
          <w:szCs w:val="24"/>
          <w:lang w:val="ru-RU" w:eastAsia="ru-RU"/>
        </w:rPr>
        <w:t>анализа технической документации</w:t>
      </w:r>
      <w:bookmarkEnd w:id="14"/>
      <w:r w:rsidRPr="00414525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713"/>
        <w:gridCol w:w="1040"/>
        <w:gridCol w:w="4452"/>
      </w:tblGrid>
      <w:tr w:rsidR="00373BDB" w:rsidRPr="00E762CA" w14:paraId="0F8BDAA1" w14:textId="77777777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78E40C3D" w14:textId="2058D5EA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5FB678B8" w14:textId="77777777" w:rsidR="00373BDB" w:rsidRPr="00E762CA" w:rsidRDefault="00373BDB" w:rsidP="00232F9D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5F3BADEA" w14:textId="453098F7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373BDB" w:rsidRPr="00E762CA" w14:paraId="2BDB5907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034F0631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14:paraId="09AD4605" w14:textId="77777777" w:rsidR="00373BDB" w:rsidRPr="00E762CA" w:rsidRDefault="00373BDB" w:rsidP="00232F9D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5763D47B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373BDB" w:rsidRPr="00E762CA" w14:paraId="0EC377BA" w14:textId="77777777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18F330BF" w14:textId="740DA762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44A1C2A3" w14:textId="77777777" w:rsidR="00373BDB" w:rsidRPr="00E762CA" w:rsidRDefault="00373BDB" w:rsidP="00232F9D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0CB4CA59" w14:textId="6B6FA6F9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373BDB" w:rsidRPr="00E762CA" w14:paraId="35855F5D" w14:textId="77777777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7BD4C14E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2C08CA05" w14:textId="77777777" w:rsidR="00373BDB" w:rsidRPr="00E762CA" w:rsidRDefault="00373BDB" w:rsidP="00232F9D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683ADEE1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</w:t>
            </w:r>
            <w:r w:rsidR="00862D87" w:rsidRPr="00E762CA">
              <w:rPr>
                <w:szCs w:val="24"/>
                <w:lang w:eastAsia="ru-RU"/>
              </w:rPr>
              <w:t>адрес место</w:t>
            </w:r>
            <w:r w:rsidRPr="00E762CA">
              <w:rPr>
                <w:szCs w:val="24"/>
                <w:lang w:eastAsia="ru-RU"/>
              </w:rPr>
              <w:t xml:space="preserve">нахождения </w:t>
            </w:r>
            <w:r w:rsidR="00862D87" w:rsidRPr="00E762CA">
              <w:rPr>
                <w:szCs w:val="24"/>
                <w:lang w:eastAsia="ru-RU"/>
              </w:rPr>
              <w:t>объекта</w:t>
            </w:r>
            <w:r w:rsidRPr="00E762CA">
              <w:rPr>
                <w:szCs w:val="24"/>
                <w:lang w:eastAsia="ru-RU"/>
              </w:rPr>
              <w:t>)</w:t>
            </w:r>
          </w:p>
        </w:tc>
      </w:tr>
      <w:tr w:rsidR="00373BDB" w:rsidRPr="00E762CA" w14:paraId="4535E057" w14:textId="77777777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4CEF1805" w14:textId="5548E7A8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0B794D2A" w14:textId="77777777" w:rsidR="00373BDB" w:rsidRPr="00E762CA" w:rsidRDefault="00373BDB" w:rsidP="00232F9D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4791F376" w14:textId="01DE6D10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373BDB" w:rsidRPr="00E762CA" w14:paraId="506F7862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3EEC47B7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098816B8" w14:textId="77777777" w:rsidR="00373BDB" w:rsidRPr="00E762CA" w:rsidRDefault="00373BDB" w:rsidP="00232F9D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44DC3F26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 xml:space="preserve">(наименование </w:t>
            </w:r>
            <w:r w:rsidR="00862D87" w:rsidRPr="00E762CA">
              <w:rPr>
                <w:szCs w:val="24"/>
                <w:lang w:eastAsia="ru-RU"/>
              </w:rPr>
              <w:t>объекта</w:t>
            </w:r>
            <w:r w:rsidRPr="00E762CA">
              <w:rPr>
                <w:szCs w:val="24"/>
                <w:lang w:eastAsia="ru-RU"/>
              </w:rPr>
              <w:t>)</w:t>
            </w:r>
          </w:p>
        </w:tc>
      </w:tr>
      <w:tr w:rsidR="00373BDB" w:rsidRPr="00E762CA" w14:paraId="1D9F6460" w14:textId="77777777">
        <w:tc>
          <w:tcPr>
            <w:tcW w:w="4451" w:type="dxa"/>
            <w:tcBorders>
              <w:bottom w:val="single" w:sz="4" w:space="0" w:color="000000"/>
            </w:tcBorders>
          </w:tcPr>
          <w:p w14:paraId="5F6A30CD" w14:textId="1095D486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07DF0337" w14:textId="77777777" w:rsidR="00373BDB" w:rsidRPr="00E762CA" w:rsidRDefault="00373BDB" w:rsidP="00232F9D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118B0730" w14:textId="7817FEB6" w:rsidR="00373BDB" w:rsidRPr="00E762CA" w:rsidRDefault="00373BDB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373BDB" w:rsidRPr="00E762CA" w14:paraId="5B0443E9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06DA899A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08DD7A71" w14:textId="77777777" w:rsidR="00373BDB" w:rsidRPr="00E762CA" w:rsidRDefault="00373BDB" w:rsidP="00232F9D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3AEFBF2" w14:textId="77777777" w:rsidR="00373BDB" w:rsidRPr="00E762CA" w:rsidRDefault="003C02D8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</w:t>
            </w:r>
            <w:r w:rsidR="00862D87" w:rsidRPr="00E762CA">
              <w:rPr>
                <w:szCs w:val="24"/>
                <w:lang w:eastAsia="ru-RU"/>
              </w:rPr>
              <w:t xml:space="preserve">инвентарный </w:t>
            </w:r>
            <w:r w:rsidRPr="00E762CA">
              <w:rPr>
                <w:szCs w:val="24"/>
                <w:lang w:eastAsia="ru-RU"/>
              </w:rPr>
              <w:t>номер оборудования)</w:t>
            </w:r>
          </w:p>
        </w:tc>
      </w:tr>
    </w:tbl>
    <w:p w14:paraId="4DAE290C" w14:textId="1EB5C222" w:rsidR="00373BDB" w:rsidRDefault="00373BDB" w:rsidP="003036C4">
      <w:pPr>
        <w:rPr>
          <w:szCs w:val="24"/>
          <w:lang w:eastAsia="ru-RU"/>
        </w:rPr>
      </w:pPr>
    </w:p>
    <w:p w14:paraId="3DE54E85" w14:textId="42C9997E" w:rsidR="00414525" w:rsidRDefault="00414525" w:rsidP="003036C4">
      <w:pPr>
        <w:rPr>
          <w:szCs w:val="24"/>
          <w:lang w:eastAsia="ru-RU"/>
        </w:rPr>
      </w:pPr>
    </w:p>
    <w:p w14:paraId="4B126059" w14:textId="71DDFC48" w:rsidR="00414525" w:rsidRDefault="00414525" w:rsidP="003036C4">
      <w:pPr>
        <w:rPr>
          <w:szCs w:val="24"/>
          <w:lang w:eastAsia="ru-RU"/>
        </w:rPr>
      </w:pPr>
    </w:p>
    <w:p w14:paraId="6C243F34" w14:textId="77777777" w:rsidR="00414525" w:rsidRPr="00E762CA" w:rsidRDefault="00414525" w:rsidP="003036C4">
      <w:pPr>
        <w:rPr>
          <w:szCs w:val="24"/>
          <w:lang w:eastAsia="ru-RU"/>
        </w:rPr>
      </w:pPr>
    </w:p>
    <w:p w14:paraId="326F8AA1" w14:textId="77777777" w:rsidR="00900BF1" w:rsidRPr="00900BF1" w:rsidRDefault="006A3F22" w:rsidP="003036C4">
      <w:pPr>
        <w:spacing w:before="60"/>
        <w:jc w:val="center"/>
        <w:rPr>
          <w:b/>
          <w:szCs w:val="24"/>
          <w:lang w:eastAsia="ru-RU"/>
        </w:rPr>
      </w:pPr>
      <w:r w:rsidRPr="00900BF1">
        <w:rPr>
          <w:b/>
          <w:szCs w:val="24"/>
          <w:lang w:eastAsia="ru-RU"/>
        </w:rPr>
        <w:lastRenderedPageBreak/>
        <w:t>Протокол</w:t>
      </w:r>
      <w:r w:rsidR="006F3D48" w:rsidRPr="00900BF1">
        <w:rPr>
          <w:b/>
          <w:szCs w:val="24"/>
          <w:lang w:eastAsia="ru-RU"/>
        </w:rPr>
        <w:t xml:space="preserve"> </w:t>
      </w:r>
      <w:r w:rsidR="00900BF1" w:rsidRPr="00900BF1">
        <w:rPr>
          <w:b/>
          <w:szCs w:val="24"/>
          <w:lang w:eastAsia="ru-RU"/>
        </w:rPr>
        <w:t xml:space="preserve">по результатам </w:t>
      </w:r>
      <w:r w:rsidR="006F3D48" w:rsidRPr="00900BF1">
        <w:rPr>
          <w:b/>
          <w:szCs w:val="24"/>
          <w:lang w:eastAsia="ru-RU"/>
        </w:rPr>
        <w:t>анализа технической документации</w:t>
      </w:r>
    </w:p>
    <w:p w14:paraId="431F8B72" w14:textId="6B3F8F6E" w:rsidR="00373BDB" w:rsidRPr="00E762CA" w:rsidRDefault="006A3F22" w:rsidP="003036C4">
      <w:pPr>
        <w:spacing w:before="60"/>
        <w:jc w:val="center"/>
        <w:rPr>
          <w:szCs w:val="24"/>
        </w:rPr>
      </w:pPr>
      <w:r w:rsidRPr="00900BF1">
        <w:rPr>
          <w:b/>
          <w:szCs w:val="24"/>
          <w:lang w:eastAsia="ru-RU"/>
        </w:rPr>
        <w:t xml:space="preserve"> </w:t>
      </w:r>
      <w:r w:rsidR="003C02D8" w:rsidRPr="00900BF1">
        <w:rPr>
          <w:b/>
          <w:szCs w:val="24"/>
          <w:lang w:eastAsia="ru-RU"/>
        </w:rPr>
        <w:t>№</w:t>
      </w:r>
      <w:r w:rsidR="003C02D8" w:rsidRPr="00900BF1">
        <w:rPr>
          <w:rFonts w:eastAsia="Times New Roman"/>
          <w:b/>
          <w:szCs w:val="24"/>
          <w:lang w:eastAsia="ru-RU"/>
        </w:rPr>
        <w:t xml:space="preserve"> </w:t>
      </w:r>
      <w:r w:rsidR="0069551B">
        <w:rPr>
          <w:b/>
          <w:iCs/>
          <w:szCs w:val="24"/>
          <w:lang w:eastAsia="ru-RU"/>
        </w:rPr>
        <w:t xml:space="preserve">               </w:t>
      </w:r>
      <w:r w:rsidR="003C02D8" w:rsidRPr="00900BF1">
        <w:rPr>
          <w:b/>
          <w:iCs/>
          <w:szCs w:val="24"/>
          <w:lang w:eastAsia="ru-RU"/>
        </w:rPr>
        <w:t xml:space="preserve"> от </w:t>
      </w:r>
    </w:p>
    <w:p w14:paraId="2C3559B9" w14:textId="77777777" w:rsidR="00373BDB" w:rsidRPr="00E762CA" w:rsidRDefault="003C02D8" w:rsidP="003036C4">
      <w:pPr>
        <w:spacing w:before="60"/>
        <w:ind w:firstLine="567"/>
        <w:jc w:val="both"/>
        <w:rPr>
          <w:bCs/>
          <w:szCs w:val="24"/>
        </w:rPr>
      </w:pPr>
      <w:r w:rsidRPr="00E762CA">
        <w:rPr>
          <w:b/>
          <w:szCs w:val="24"/>
          <w:lang w:eastAsia="ru-RU"/>
        </w:rPr>
        <w:t>Сведения о рассмотренных в процессе комплексного диагностического обследования документах</w:t>
      </w:r>
    </w:p>
    <w:p w14:paraId="7E4FC4DD" w14:textId="77777777" w:rsidR="00373BDB" w:rsidRPr="00E762CA" w:rsidRDefault="003C02D8" w:rsidP="003036C4">
      <w:pPr>
        <w:spacing w:before="60"/>
        <w:ind w:left="1069"/>
        <w:jc w:val="right"/>
        <w:rPr>
          <w:szCs w:val="24"/>
        </w:rPr>
      </w:pPr>
      <w:r w:rsidRPr="00E762CA">
        <w:rPr>
          <w:szCs w:val="24"/>
        </w:rPr>
        <w:t>Таблица № 1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662"/>
        <w:gridCol w:w="4276"/>
        <w:gridCol w:w="3138"/>
        <w:gridCol w:w="2119"/>
      </w:tblGrid>
      <w:tr w:rsidR="00373BDB" w:rsidRPr="00E762CA" w14:paraId="7E1B8D4E" w14:textId="77777777" w:rsidTr="003E206F">
        <w:trPr>
          <w:cantSplit/>
          <w:trHeight w:val="23"/>
          <w:tblHeader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05350" w14:textId="77777777" w:rsidR="00373BDB" w:rsidRPr="00E762CA" w:rsidRDefault="003C02D8" w:rsidP="003036C4">
            <w:pPr>
              <w:autoSpaceDE w:val="0"/>
              <w:spacing w:before="60"/>
              <w:jc w:val="center"/>
              <w:rPr>
                <w:color w:val="000000"/>
                <w:szCs w:val="24"/>
                <w:lang w:eastAsia="ru-RU"/>
              </w:rPr>
            </w:pPr>
            <w:r w:rsidRPr="00E762CA">
              <w:rPr>
                <w:color w:val="000000"/>
                <w:szCs w:val="24"/>
                <w:lang w:eastAsia="ru-RU"/>
              </w:rPr>
              <w:t>№</w:t>
            </w:r>
          </w:p>
          <w:p w14:paraId="1FC8F5D0" w14:textId="77777777" w:rsidR="00373BDB" w:rsidRPr="00E762CA" w:rsidRDefault="003C02D8" w:rsidP="003036C4">
            <w:pPr>
              <w:autoSpaceDE w:val="0"/>
              <w:spacing w:before="60"/>
              <w:jc w:val="center"/>
              <w:rPr>
                <w:color w:val="000000"/>
                <w:szCs w:val="24"/>
                <w:lang w:eastAsia="ru-RU"/>
              </w:rPr>
            </w:pPr>
            <w:r w:rsidRPr="00E762CA">
              <w:rPr>
                <w:color w:val="000000"/>
                <w:szCs w:val="24"/>
                <w:lang w:eastAsia="ru-RU"/>
              </w:rPr>
              <w:t>п/п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AE68E" w14:textId="77777777" w:rsidR="00373BDB" w:rsidRPr="00E762CA" w:rsidRDefault="003C02D8" w:rsidP="003036C4">
            <w:pPr>
              <w:autoSpaceDE w:val="0"/>
              <w:spacing w:before="60"/>
              <w:jc w:val="center"/>
              <w:rPr>
                <w:color w:val="000000"/>
                <w:szCs w:val="24"/>
                <w:lang w:eastAsia="ru-RU"/>
              </w:rPr>
            </w:pPr>
            <w:r w:rsidRPr="00E762CA">
              <w:rPr>
                <w:color w:val="000000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BC60E" w14:textId="77777777" w:rsidR="00373BDB" w:rsidRPr="00E762CA" w:rsidRDefault="003C02D8" w:rsidP="003036C4">
            <w:pPr>
              <w:autoSpaceDE w:val="0"/>
              <w:spacing w:before="60"/>
              <w:jc w:val="center"/>
              <w:rPr>
                <w:color w:val="000000"/>
                <w:szCs w:val="24"/>
                <w:lang w:eastAsia="ru-RU"/>
              </w:rPr>
            </w:pPr>
            <w:r w:rsidRPr="00E762CA">
              <w:rPr>
                <w:bCs/>
                <w:szCs w:val="24"/>
              </w:rPr>
              <w:t>Идентификационные сведения (шифр, номер, марка и/или другая информация)</w:t>
            </w: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9D34A" w14:textId="77777777" w:rsidR="00373BDB" w:rsidRPr="00E762CA" w:rsidRDefault="003C02D8" w:rsidP="003036C4">
            <w:pPr>
              <w:autoSpaceDE w:val="0"/>
              <w:spacing w:before="60"/>
              <w:jc w:val="center"/>
              <w:rPr>
                <w:color w:val="000000"/>
                <w:szCs w:val="24"/>
                <w:lang w:eastAsia="ru-RU"/>
              </w:rPr>
            </w:pPr>
            <w:r w:rsidRPr="00E762CA">
              <w:rPr>
                <w:color w:val="000000"/>
                <w:szCs w:val="24"/>
                <w:lang w:eastAsia="ru-RU"/>
              </w:rPr>
              <w:t>Объём документа, листов</w:t>
            </w:r>
          </w:p>
        </w:tc>
      </w:tr>
      <w:tr w:rsidR="00373BDB" w:rsidRPr="00E762CA" w14:paraId="3049BBC8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8D7DC" w14:textId="77777777" w:rsidR="00373BDB" w:rsidRPr="00E762CA" w:rsidRDefault="003C02D8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DC367" w14:textId="77777777" w:rsidR="00373BDB" w:rsidRPr="00E762CA" w:rsidRDefault="003C02D8" w:rsidP="003036C4">
            <w:pPr>
              <w:spacing w:before="0" w:after="0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ru-RU"/>
              </w:rPr>
              <w:t>Лицензия на осуществление эксплуатации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E0DE7" w14:textId="603A88FB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82C56" w14:textId="0823CB4A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052F2215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5A7A6" w14:textId="77777777" w:rsidR="00373BDB" w:rsidRPr="00E762CA" w:rsidRDefault="003C02D8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2.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436D" w14:textId="77777777" w:rsidR="00373BDB" w:rsidRPr="00E762CA" w:rsidRDefault="003C02D8" w:rsidP="003036C4">
            <w:pPr>
              <w:spacing w:before="0" w:after="0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ru-RU"/>
              </w:rPr>
              <w:t>Свидетельство о регистрации опасных производственных объектов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0884F" w14:textId="3B7740A8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A2520" w14:textId="40A600BE" w:rsidR="00373BDB" w:rsidRPr="00E762CA" w:rsidRDefault="00373BDB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103FA7AD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B30DA" w14:textId="77777777" w:rsidR="00373BDB" w:rsidRPr="00E762CA" w:rsidRDefault="003C02D8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3.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285D" w14:textId="77777777" w:rsidR="00373BDB" w:rsidRPr="00E762CA" w:rsidRDefault="003C02D8" w:rsidP="003036C4">
            <w:pPr>
              <w:spacing w:before="0" w:after="0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ru-RU"/>
              </w:rPr>
              <w:t>Договор обязательного страхования гражданской ответственности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F335A" w14:textId="15BE41F7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1ED0C" w14:textId="68F83962" w:rsidR="00373BDB" w:rsidRPr="00E762CA" w:rsidRDefault="00373BDB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414BC47D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041CE" w14:textId="77777777" w:rsidR="00373BDB" w:rsidRPr="00E762CA" w:rsidRDefault="003C02D8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4.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97141" w14:textId="77777777" w:rsidR="00373BDB" w:rsidRPr="00E762CA" w:rsidRDefault="003C02D8" w:rsidP="003036C4">
            <w:pPr>
              <w:spacing w:before="0" w:after="0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Страховой полис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A7000" w14:textId="66897175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7A258" w14:textId="3EF560A5" w:rsidR="00373BDB" w:rsidRPr="00E762CA" w:rsidRDefault="00373BDB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3AA2A0D3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DC3EF" w14:textId="77777777" w:rsidR="00373BDB" w:rsidRPr="00E762CA" w:rsidRDefault="003C02D8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5.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571B" w14:textId="77777777" w:rsidR="00373BDB" w:rsidRPr="00E762CA" w:rsidRDefault="003C02D8" w:rsidP="003036C4">
            <w:pPr>
              <w:spacing w:before="0" w:after="0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Положение о производственном контроле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471E2" w14:textId="41EC4A4B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1EB74" w14:textId="41D27556" w:rsidR="00373BDB" w:rsidRPr="00E762CA" w:rsidRDefault="00373BDB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3718FD99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096D9" w14:textId="77777777" w:rsidR="00373BDB" w:rsidRPr="00E762CA" w:rsidRDefault="003C02D8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6.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AE4B" w14:textId="77777777" w:rsidR="00373BDB" w:rsidRPr="00E762CA" w:rsidRDefault="003C02D8" w:rsidP="003036C4">
            <w:pPr>
              <w:spacing w:before="0" w:after="0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Приказ об организации производственного контроля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63435" w14:textId="73A7388A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DC199" w14:textId="20EB0839" w:rsidR="00373BDB" w:rsidRPr="00E762CA" w:rsidRDefault="00373BDB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5AC68D8D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A974" w14:textId="77777777" w:rsidR="00373BDB" w:rsidRPr="00E762CA" w:rsidRDefault="003C02D8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7.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CEF" w14:textId="77777777" w:rsidR="00373BDB" w:rsidRPr="00E762CA" w:rsidRDefault="003C02D8" w:rsidP="003036C4">
            <w:pPr>
              <w:spacing w:before="0" w:after="0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План мероприятий по локализации и ликвидации последствий аварий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B55D8" w14:textId="7CB6920F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8EADA" w14:textId="7130EB0F" w:rsidR="00373BDB" w:rsidRPr="00E762CA" w:rsidRDefault="00373BDB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5E305132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14AB2" w14:textId="77777777" w:rsidR="00373BDB" w:rsidRPr="00E762CA" w:rsidRDefault="003C02D8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8.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346E" w14:textId="77777777" w:rsidR="00373BDB" w:rsidRPr="00E762CA" w:rsidRDefault="003C02D8" w:rsidP="003036C4">
            <w:pPr>
              <w:spacing w:before="0" w:after="0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Предписания надзорных органов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7286C" w14:textId="57BECB4F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65D27" w14:textId="030E5425" w:rsidR="00373BDB" w:rsidRPr="00E762CA" w:rsidRDefault="00373BDB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674FE1F3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7D58F" w14:textId="77777777" w:rsidR="00373BDB" w:rsidRPr="00E762CA" w:rsidRDefault="003C02D8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9.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8CC75" w14:textId="77777777" w:rsidR="00373BDB" w:rsidRPr="00E762CA" w:rsidRDefault="003C02D8" w:rsidP="003036C4">
            <w:pPr>
              <w:spacing w:before="0" w:after="0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Технический паспорт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86192" w14:textId="53A68124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3F94E" w14:textId="4D8A748F" w:rsidR="00373BDB" w:rsidRPr="00E762CA" w:rsidRDefault="00373BDB" w:rsidP="003036C4">
            <w:pPr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6A3F22" w:rsidRPr="00E762CA" w14:paraId="3ED7C1BD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4AFA5" w14:textId="5185740B" w:rsidR="006A3F22" w:rsidRPr="00E762CA" w:rsidRDefault="008310BD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10.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35409" w14:textId="77777777" w:rsidR="006A3F22" w:rsidRPr="00E762CA" w:rsidRDefault="006A3F22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Технологическая схема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BCA4A" w14:textId="032D3352" w:rsidR="006A3F22" w:rsidRPr="00E762CA" w:rsidRDefault="006A3F22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C5DD0" w14:textId="35B53133" w:rsidR="006A3F22" w:rsidRPr="00E762CA" w:rsidRDefault="006A3F22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6A3F22" w:rsidRPr="00E762CA" w14:paraId="2C398353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04CF1" w14:textId="51DB9C30" w:rsidR="006A3F22" w:rsidRPr="00E762CA" w:rsidRDefault="008310BD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11.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BF39" w14:textId="77777777" w:rsidR="006A3F22" w:rsidRPr="00E762CA" w:rsidRDefault="006A3F22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Технический регламент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8C957" w14:textId="0FE058C8" w:rsidR="006A3F22" w:rsidRPr="00E762CA" w:rsidRDefault="006A3F22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1146E" w14:textId="78167055" w:rsidR="006A3F22" w:rsidRPr="00E762CA" w:rsidRDefault="006A3F22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6A3F22" w:rsidRPr="00E762CA" w14:paraId="5A217BDB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FC5F1" w14:textId="0472E6FD" w:rsidR="006A3F22" w:rsidRPr="00E762CA" w:rsidRDefault="008310BD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12.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990A2" w14:textId="77777777" w:rsidR="006A3F22" w:rsidRPr="00E762CA" w:rsidRDefault="006A3F22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Проектная документация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E67C6" w14:textId="1028F32A" w:rsidR="006A3F22" w:rsidRPr="00E762CA" w:rsidRDefault="006A3F22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FF75C" w14:textId="2CBAAA6D" w:rsidR="006A3F22" w:rsidRPr="00E762CA" w:rsidRDefault="006A3F22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6A3F22" w:rsidRPr="00E762CA" w14:paraId="270E57D1" w14:textId="77777777" w:rsidTr="003E206F">
        <w:trPr>
          <w:cantSplit/>
          <w:trHeight w:val="332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96F14" w14:textId="6AAFC9E9" w:rsidR="006A3F22" w:rsidRPr="00E762CA" w:rsidRDefault="008310BD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13.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72909" w14:textId="77777777" w:rsidR="006A3F22" w:rsidRPr="00E762CA" w:rsidRDefault="006A3F22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Исполнительная документация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DFEC8" w14:textId="7B1D514B" w:rsidR="006A3F22" w:rsidRPr="00E762CA" w:rsidRDefault="006A3F22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4278F" w14:textId="0E054463" w:rsidR="006A3F22" w:rsidRPr="00E762CA" w:rsidRDefault="006A3F22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6A3F22" w:rsidRPr="00E762CA" w14:paraId="0FCCE596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BAF9C" w14:textId="7F76870B" w:rsidR="006A3F22" w:rsidRPr="00E762CA" w:rsidRDefault="008310BD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14.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E6D7" w14:textId="77777777" w:rsidR="006A3F22" w:rsidRPr="00E762CA" w:rsidRDefault="006A3F22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Эксплуатационная документация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080A0" w14:textId="4958D4B2" w:rsidR="006A3F22" w:rsidRPr="00E762CA" w:rsidRDefault="006A3F22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34EA5" w14:textId="2EC4A774" w:rsidR="006A3F22" w:rsidRPr="00E762CA" w:rsidRDefault="006A3F22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6A3F22" w:rsidRPr="00E762CA" w14:paraId="5150A066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07692" w14:textId="252A125F" w:rsidR="006A3F22" w:rsidRPr="00E762CA" w:rsidRDefault="008310BD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15.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9907" w14:textId="77777777" w:rsidR="006A3F22" w:rsidRPr="00E762CA" w:rsidRDefault="006A3F22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Сведения о выполненных ремонтных работах и аварийных ситуациях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88128" w14:textId="305149A1" w:rsidR="006A3F22" w:rsidRPr="00E762CA" w:rsidRDefault="006A3F22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F8650" w14:textId="6FE49C69" w:rsidR="006A3F22" w:rsidRPr="00E762CA" w:rsidRDefault="006A3F22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6A3F22" w:rsidRPr="00E762CA" w14:paraId="0D1C8DAD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65421" w14:textId="3173181A" w:rsidR="006A3F22" w:rsidRPr="00E762CA" w:rsidRDefault="008310BD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16.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63F1E" w14:textId="77777777" w:rsidR="006A3F22" w:rsidRPr="00E762CA" w:rsidRDefault="006A3F22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Сведения о предыдущих обследованиях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04686" w14:textId="5A6D7873" w:rsidR="006A3F22" w:rsidRPr="00E762CA" w:rsidRDefault="006A3F22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E80B6" w14:textId="3982651A" w:rsidR="006A3F22" w:rsidRPr="00E762CA" w:rsidRDefault="006A3F22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6A3F22" w:rsidRPr="00E762CA" w14:paraId="726231A6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3EB3C" w14:textId="4ECF01D8" w:rsidR="006A3F22" w:rsidRPr="00E762CA" w:rsidRDefault="008310BD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17.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17EA" w14:textId="77777777" w:rsidR="006A3F22" w:rsidRPr="00E762CA" w:rsidRDefault="006A3F22" w:rsidP="003036C4">
            <w:pPr>
              <w:widowControl w:val="0"/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Паспорта на запорно-регулирующую арматуру и оборудование, сертификаты заводов-изготовителей на элементы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651EA" w14:textId="098E819E" w:rsidR="006A3F22" w:rsidRPr="00E762CA" w:rsidRDefault="006A3F22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132AE" w14:textId="1BBBAAA7" w:rsidR="006A3F22" w:rsidRPr="00E762CA" w:rsidRDefault="006A3F22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6A3F22" w:rsidRPr="00E762CA" w14:paraId="39515E82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791A2" w14:textId="3C8A79B6" w:rsidR="006A3F22" w:rsidRPr="00E762CA" w:rsidRDefault="008310BD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18.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D614" w14:textId="77777777" w:rsidR="006A3F22" w:rsidRPr="00E762CA" w:rsidRDefault="006A3F22" w:rsidP="003036C4">
            <w:pPr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Паспорт УКЗ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3C27D" w14:textId="530A88F1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90DC0" w14:textId="3B0F3FAC" w:rsidR="006A3F22" w:rsidRPr="00E762CA" w:rsidRDefault="006A3F22" w:rsidP="003036C4">
            <w:pPr>
              <w:autoSpaceDE w:val="0"/>
              <w:spacing w:before="0" w:after="0"/>
              <w:jc w:val="center"/>
              <w:rPr>
                <w:szCs w:val="24"/>
              </w:rPr>
            </w:pPr>
          </w:p>
        </w:tc>
      </w:tr>
      <w:tr w:rsidR="006A3F22" w:rsidRPr="00E762CA" w14:paraId="11A80E5D" w14:textId="77777777" w:rsidTr="003E206F">
        <w:trPr>
          <w:cantSplit/>
          <w:trHeight w:val="23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38051" w14:textId="1DEDE86D" w:rsidR="006A3F22" w:rsidRPr="00E762CA" w:rsidRDefault="008310BD" w:rsidP="003036C4">
            <w:pPr>
              <w:widowControl w:val="0"/>
              <w:autoSpaceDE w:val="0"/>
              <w:spacing w:before="0" w:after="0"/>
              <w:jc w:val="center"/>
              <w:rPr>
                <w:color w:val="000000"/>
                <w:szCs w:val="24"/>
                <w:lang w:eastAsia="ar-SA"/>
              </w:rPr>
            </w:pPr>
            <w:r w:rsidRPr="00E762CA">
              <w:rPr>
                <w:color w:val="000000"/>
                <w:szCs w:val="24"/>
                <w:lang w:eastAsia="ar-SA"/>
              </w:rPr>
              <w:t>19.</w:t>
            </w:r>
          </w:p>
        </w:tc>
        <w:tc>
          <w:tcPr>
            <w:tcW w:w="2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43CB" w14:textId="77777777" w:rsidR="006A3F22" w:rsidRPr="00E762CA" w:rsidRDefault="006A3F22" w:rsidP="003036C4">
            <w:pPr>
              <w:spacing w:before="0" w:after="0"/>
              <w:rPr>
                <w:szCs w:val="24"/>
              </w:rPr>
            </w:pPr>
            <w:r w:rsidRPr="00E762CA">
              <w:rPr>
                <w:szCs w:val="24"/>
              </w:rPr>
              <w:t>Формуляр разрешенного рабочего давления</w:t>
            </w:r>
          </w:p>
        </w:tc>
        <w:tc>
          <w:tcPr>
            <w:tcW w:w="1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BAE92" w14:textId="3497F5D8" w:rsidR="006A3F22" w:rsidRPr="00E762CA" w:rsidRDefault="006A3F22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4E4BE" w14:textId="56346F20" w:rsidR="006A3F22" w:rsidRPr="00E762CA" w:rsidRDefault="006A3F22" w:rsidP="003036C4">
            <w:pPr>
              <w:autoSpaceDE w:val="0"/>
              <w:spacing w:before="0" w:after="0"/>
              <w:jc w:val="center"/>
              <w:rPr>
                <w:szCs w:val="24"/>
              </w:rPr>
            </w:pPr>
          </w:p>
        </w:tc>
      </w:tr>
    </w:tbl>
    <w:p w14:paraId="4397010F" w14:textId="77777777" w:rsidR="006A3F22" w:rsidRPr="00E762CA" w:rsidRDefault="006A3F22" w:rsidP="003036C4">
      <w:pPr>
        <w:widowControl w:val="0"/>
        <w:spacing w:before="60" w:after="0"/>
        <w:rPr>
          <w:rFonts w:eastAsia="Times New Roman"/>
          <w:szCs w:val="24"/>
          <w:lang w:eastAsia="ru-RU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966"/>
        <w:gridCol w:w="2465"/>
        <w:gridCol w:w="2774"/>
      </w:tblGrid>
      <w:tr w:rsidR="00373BDB" w:rsidRPr="00E762CA" w14:paraId="73EA6B49" w14:textId="77777777">
        <w:trPr>
          <w:trHeight w:val="23"/>
        </w:trPr>
        <w:tc>
          <w:tcPr>
            <w:tcW w:w="4689" w:type="dxa"/>
          </w:tcPr>
          <w:p w14:paraId="751F1284" w14:textId="34628AB3" w:rsidR="00373BDB" w:rsidRPr="00E762CA" w:rsidRDefault="003C02D8" w:rsidP="00FB6935">
            <w:pPr>
              <w:spacing w:before="0" w:after="0"/>
              <w:rPr>
                <w:b/>
                <w:szCs w:val="24"/>
                <w:lang w:eastAsia="ru-RU"/>
              </w:rPr>
            </w:pPr>
            <w:r w:rsidRPr="00E762CA">
              <w:rPr>
                <w:b/>
                <w:szCs w:val="24"/>
                <w:lang w:eastAsia="ru-RU"/>
              </w:rPr>
              <w:t xml:space="preserve">Анализ </w:t>
            </w:r>
            <w:r w:rsidR="00403B97" w:rsidRPr="00E762CA">
              <w:rPr>
                <w:b/>
                <w:szCs w:val="24"/>
                <w:lang w:eastAsia="ru-RU"/>
              </w:rPr>
              <w:t>документации</w:t>
            </w:r>
            <w:r w:rsidR="00403B97" w:rsidRPr="00FF62C1">
              <w:rPr>
                <w:b/>
                <w:szCs w:val="24"/>
                <w:lang w:eastAsia="ru-RU"/>
              </w:rPr>
              <w:t xml:space="preserve"> </w:t>
            </w:r>
            <w:r w:rsidR="000F785A" w:rsidRPr="00FF62C1">
              <w:rPr>
                <w:b/>
                <w:szCs w:val="24"/>
                <w:lang w:eastAsia="ru-RU"/>
              </w:rPr>
              <w:t>вы</w:t>
            </w:r>
            <w:r w:rsidR="000F785A" w:rsidRPr="00E762CA">
              <w:rPr>
                <w:b/>
                <w:szCs w:val="24"/>
                <w:lang w:eastAsia="ru-RU"/>
              </w:rPr>
              <w:t>полнил</w:t>
            </w:r>
            <w:r w:rsidRPr="00E762CA">
              <w:rPr>
                <w:b/>
                <w:szCs w:val="24"/>
                <w:lang w:eastAsia="ru-RU"/>
              </w:rPr>
              <w:t>:</w:t>
            </w:r>
          </w:p>
        </w:tc>
        <w:tc>
          <w:tcPr>
            <w:tcW w:w="2328" w:type="dxa"/>
          </w:tcPr>
          <w:p w14:paraId="44163FA6" w14:textId="77777777" w:rsidR="00373BDB" w:rsidRPr="00E762CA" w:rsidRDefault="00373BDB" w:rsidP="003036C4">
            <w:pPr>
              <w:snapToGrid w:val="0"/>
              <w:spacing w:before="60"/>
              <w:rPr>
                <w:b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24949A26" w14:textId="77777777" w:rsidR="00373BDB" w:rsidRPr="00E762CA" w:rsidRDefault="00373BDB" w:rsidP="003036C4">
            <w:pPr>
              <w:snapToGrid w:val="0"/>
              <w:spacing w:before="60"/>
              <w:rPr>
                <w:szCs w:val="24"/>
                <w:lang w:eastAsia="ru-RU"/>
              </w:rPr>
            </w:pPr>
          </w:p>
        </w:tc>
      </w:tr>
      <w:tr w:rsidR="00373BDB" w:rsidRPr="00E762CA" w14:paraId="3BE92DB8" w14:textId="77777777">
        <w:trPr>
          <w:trHeight w:val="23"/>
        </w:trPr>
        <w:tc>
          <w:tcPr>
            <w:tcW w:w="4689" w:type="dxa"/>
          </w:tcPr>
          <w:p w14:paraId="0322B44D" w14:textId="77777777" w:rsidR="00373BDB" w:rsidRPr="00414525" w:rsidRDefault="003C02D8" w:rsidP="003036C4">
            <w:pPr>
              <w:widowControl w:val="0"/>
              <w:spacing w:before="0" w:after="0"/>
              <w:rPr>
                <w:i/>
                <w:szCs w:val="24"/>
                <w:lang w:eastAsia="ru-RU"/>
              </w:rPr>
            </w:pPr>
            <w:r w:rsidRPr="00414525">
              <w:rPr>
                <w:i/>
                <w:szCs w:val="24"/>
                <w:lang w:eastAsia="ru-RU"/>
              </w:rPr>
              <w:t>Специалист НК</w:t>
            </w:r>
          </w:p>
          <w:p w14:paraId="656BAD49" w14:textId="74BEC09C" w:rsidR="00373BDB" w:rsidRPr="00414525" w:rsidRDefault="003C02D8" w:rsidP="00414525">
            <w:pPr>
              <w:spacing w:before="0" w:after="0"/>
              <w:rPr>
                <w:szCs w:val="24"/>
                <w:lang w:eastAsia="ru-RU"/>
              </w:rPr>
            </w:pPr>
            <w:proofErr w:type="spellStart"/>
            <w:r w:rsidRPr="00414525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414525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6EE3B604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rPr>
                <w:szCs w:val="24"/>
                <w:lang w:eastAsia="ru-RU"/>
              </w:rPr>
            </w:pPr>
          </w:p>
          <w:p w14:paraId="30CAA8E5" w14:textId="77777777" w:rsidR="00373BDB" w:rsidRPr="00E762CA" w:rsidRDefault="003C02D8" w:rsidP="006C7563">
            <w:pPr>
              <w:spacing w:before="0" w:after="0"/>
              <w:jc w:val="right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69BE3354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rPr>
                <w:szCs w:val="24"/>
                <w:lang w:eastAsia="ru-RU"/>
              </w:rPr>
            </w:pPr>
          </w:p>
          <w:p w14:paraId="40C40B10" w14:textId="2C377E06" w:rsidR="00373BDB" w:rsidRPr="00E762CA" w:rsidRDefault="006C2641" w:rsidP="003E206F">
            <w:pPr>
              <w:spacing w:before="0" w:after="0"/>
              <w:jc w:val="right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_________________</w:t>
            </w:r>
          </w:p>
        </w:tc>
      </w:tr>
    </w:tbl>
    <w:p w14:paraId="7B8BBB90" w14:textId="77777777" w:rsidR="00373BDB" w:rsidRPr="00E762CA" w:rsidRDefault="003C02D8" w:rsidP="003036C4">
      <w:pPr>
        <w:widowControl w:val="0"/>
        <w:spacing w:before="60" w:after="0"/>
        <w:rPr>
          <w:rFonts w:eastAsia="Times New Roman"/>
          <w:szCs w:val="24"/>
          <w:lang w:eastAsia="ru-RU"/>
        </w:rPr>
      </w:pPr>
      <w:r w:rsidRPr="00E762CA">
        <w:rPr>
          <w:szCs w:val="24"/>
        </w:rPr>
        <w:br w:type="page"/>
      </w:r>
    </w:p>
    <w:p w14:paraId="3AA78DB5" w14:textId="36BD917F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bookmarkStart w:id="15" w:name="_Toc105256668"/>
      <w:r w:rsidRPr="00E762CA">
        <w:rPr>
          <w:sz w:val="24"/>
          <w:szCs w:val="24"/>
          <w:lang w:val="ru-RU"/>
        </w:rPr>
        <w:lastRenderedPageBreak/>
        <w:t>ПРИЛОЖЕНИЕ № 2</w:t>
      </w:r>
      <w:r w:rsidR="008310BD" w:rsidRPr="00E762CA">
        <w:rPr>
          <w:sz w:val="24"/>
          <w:szCs w:val="24"/>
          <w:lang w:val="ru-RU"/>
        </w:rPr>
        <w:t xml:space="preserve"> </w:t>
      </w:r>
      <w:r w:rsidR="008310BD" w:rsidRPr="00E762CA">
        <w:rPr>
          <w:sz w:val="24"/>
          <w:szCs w:val="24"/>
          <w:lang w:val="ru-RU"/>
        </w:rPr>
        <w:br/>
      </w:r>
      <w:r w:rsidR="008310BD" w:rsidRPr="00E762CA">
        <w:rPr>
          <w:sz w:val="24"/>
          <w:szCs w:val="24"/>
          <w:lang w:val="ru-RU" w:eastAsia="ru-RU"/>
        </w:rPr>
        <w:t>Протокол по результатам в</w:t>
      </w:r>
      <w:r w:rsidR="008310BD" w:rsidRPr="00E762CA">
        <w:rPr>
          <w:sz w:val="24"/>
          <w:szCs w:val="24"/>
          <w:lang w:val="ru-RU"/>
        </w:rPr>
        <w:t>изуального и измерительного контроля</w:t>
      </w:r>
      <w:bookmarkEnd w:id="15"/>
      <w:r w:rsidRPr="00E762CA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713"/>
        <w:gridCol w:w="1040"/>
        <w:gridCol w:w="4452"/>
      </w:tblGrid>
      <w:tr w:rsidR="00862D87" w:rsidRPr="00E762CA" w14:paraId="300A780D" w14:textId="77777777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585A6484" w14:textId="7875195D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1ECEF2A6" w14:textId="77777777" w:rsidR="00862D87" w:rsidRPr="00E762CA" w:rsidRDefault="00862D87" w:rsidP="007D4019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13B208DB" w14:textId="10E4ED94" w:rsidR="00862D87" w:rsidRPr="00E762CA" w:rsidRDefault="00862D87" w:rsidP="00414525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ООО «Газпром»</w:t>
            </w:r>
          </w:p>
        </w:tc>
      </w:tr>
      <w:tr w:rsidR="00862D87" w:rsidRPr="00E762CA" w14:paraId="56B19D49" w14:textId="77777777" w:rsidTr="00414525">
        <w:trPr>
          <w:trHeight w:val="341"/>
        </w:trPr>
        <w:tc>
          <w:tcPr>
            <w:tcW w:w="4451" w:type="dxa"/>
            <w:tcBorders>
              <w:top w:val="single" w:sz="4" w:space="0" w:color="000000"/>
            </w:tcBorders>
          </w:tcPr>
          <w:p w14:paraId="1CAC50EF" w14:textId="77777777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14:paraId="19A99BDF" w14:textId="77777777" w:rsidR="00862D87" w:rsidRPr="00E762CA" w:rsidRDefault="00862D87" w:rsidP="007D4019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1ACD7296" w14:textId="77777777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862D87" w:rsidRPr="00E762CA" w14:paraId="6D11E35D" w14:textId="77777777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76EBED95" w14:textId="222795F0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540654D4" w14:textId="77777777" w:rsidR="00862D87" w:rsidRPr="00E762CA" w:rsidRDefault="00862D87" w:rsidP="007D4019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11F131D8" w14:textId="1EDB6E03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5936BCEE" w14:textId="77777777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624C53F4" w14:textId="77777777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253DAA82" w14:textId="77777777" w:rsidR="00862D87" w:rsidRPr="00E762CA" w:rsidRDefault="00862D87" w:rsidP="007D4019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49C30229" w14:textId="77777777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(адрес местонахождения объекта)</w:t>
            </w:r>
          </w:p>
        </w:tc>
      </w:tr>
      <w:tr w:rsidR="00862D87" w:rsidRPr="00E762CA" w14:paraId="46D5ADD0" w14:textId="77777777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67D98E5C" w14:textId="6AFDBC5D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203742A1" w14:textId="77777777" w:rsidR="00862D87" w:rsidRPr="00E762CA" w:rsidRDefault="00862D87" w:rsidP="007D4019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0303E0DA" w14:textId="7FF1A7A2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2B1FDFAE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0E79DB43" w14:textId="77777777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73DD4386" w14:textId="77777777" w:rsidR="00862D87" w:rsidRPr="00E762CA" w:rsidRDefault="00862D87" w:rsidP="007D4019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0A744FA3" w14:textId="77777777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объекта)</w:t>
            </w:r>
          </w:p>
        </w:tc>
      </w:tr>
      <w:tr w:rsidR="00862D87" w:rsidRPr="00E762CA" w14:paraId="2EA2FFBE" w14:textId="77777777">
        <w:tc>
          <w:tcPr>
            <w:tcW w:w="4451" w:type="dxa"/>
            <w:tcBorders>
              <w:bottom w:val="single" w:sz="4" w:space="0" w:color="000000"/>
            </w:tcBorders>
          </w:tcPr>
          <w:p w14:paraId="00D4EA49" w14:textId="22D3371A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</w:rPr>
              <w:t>.</w:t>
            </w:r>
          </w:p>
        </w:tc>
        <w:tc>
          <w:tcPr>
            <w:tcW w:w="982" w:type="dxa"/>
          </w:tcPr>
          <w:p w14:paraId="032C9E5B" w14:textId="77777777" w:rsidR="00862D87" w:rsidRPr="00E762CA" w:rsidRDefault="00862D87" w:rsidP="007D4019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61C3C680" w14:textId="28859C88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6FD7FB62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3E39E215" w14:textId="77777777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4DA31319" w14:textId="77777777" w:rsidR="00862D87" w:rsidRPr="00E762CA" w:rsidRDefault="00862D87" w:rsidP="007D4019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04208D43" w14:textId="77777777" w:rsidR="00862D87" w:rsidRPr="00E762CA" w:rsidRDefault="00862D87" w:rsidP="007D401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(инвентарный номер оборудования)</w:t>
            </w:r>
          </w:p>
        </w:tc>
      </w:tr>
    </w:tbl>
    <w:p w14:paraId="4BD3D9B5" w14:textId="77777777" w:rsidR="00373BDB" w:rsidRPr="00E762CA" w:rsidRDefault="00373BDB" w:rsidP="003036C4">
      <w:pPr>
        <w:spacing w:before="60"/>
        <w:rPr>
          <w:szCs w:val="24"/>
          <w:lang w:eastAsia="ru-RU"/>
        </w:rPr>
      </w:pPr>
    </w:p>
    <w:p w14:paraId="2E107F7E" w14:textId="77777777" w:rsidR="00900BF1" w:rsidRDefault="003C02D8" w:rsidP="00FB6935">
      <w:pPr>
        <w:spacing w:before="0" w:after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>Протокол</w:t>
      </w:r>
      <w:r w:rsidR="00900BF1">
        <w:rPr>
          <w:b/>
          <w:szCs w:val="24"/>
          <w:lang w:eastAsia="ru-RU"/>
        </w:rPr>
        <w:t xml:space="preserve"> </w:t>
      </w:r>
      <w:r w:rsidR="00900BF1" w:rsidRPr="00900BF1">
        <w:rPr>
          <w:b/>
          <w:szCs w:val="24"/>
          <w:lang w:eastAsia="ru-RU"/>
        </w:rPr>
        <w:t>по результатам в</w:t>
      </w:r>
      <w:r w:rsidR="00900BF1" w:rsidRPr="00900BF1">
        <w:rPr>
          <w:b/>
          <w:szCs w:val="24"/>
        </w:rPr>
        <w:t>изуального и измерительного контроля</w:t>
      </w:r>
      <w:r w:rsidRPr="00E762CA">
        <w:rPr>
          <w:b/>
          <w:szCs w:val="24"/>
          <w:lang w:eastAsia="ru-RU"/>
        </w:rPr>
        <w:t xml:space="preserve"> </w:t>
      </w:r>
    </w:p>
    <w:p w14:paraId="41AD51EC" w14:textId="7EAF0DA1" w:rsidR="00373BDB" w:rsidRPr="00E762CA" w:rsidRDefault="003C02D8" w:rsidP="00FB6935">
      <w:pPr>
        <w:spacing w:before="0" w:after="0"/>
        <w:jc w:val="center"/>
        <w:rPr>
          <w:b/>
          <w:szCs w:val="24"/>
          <w:lang w:eastAsia="ru-RU"/>
        </w:rPr>
      </w:pPr>
      <w:proofErr w:type="gramStart"/>
      <w:r w:rsidRPr="00E762CA">
        <w:rPr>
          <w:b/>
          <w:szCs w:val="24"/>
          <w:lang w:eastAsia="ru-RU"/>
        </w:rPr>
        <w:t>№</w:t>
      </w:r>
      <w:r w:rsidRPr="00E762CA">
        <w:rPr>
          <w:rFonts w:eastAsia="Times New Roman"/>
          <w:b/>
          <w:szCs w:val="24"/>
          <w:lang w:eastAsia="ru-RU"/>
        </w:rPr>
        <w:t xml:space="preserve"> </w:t>
      </w:r>
      <w:r w:rsidRPr="00E762CA">
        <w:rPr>
          <w:b/>
          <w:iCs/>
          <w:szCs w:val="24"/>
          <w:lang w:eastAsia="ru-RU"/>
        </w:rPr>
        <w:t xml:space="preserve"> от</w:t>
      </w:r>
      <w:proofErr w:type="gramEnd"/>
      <w:r w:rsidRPr="00E762CA">
        <w:rPr>
          <w:b/>
          <w:i/>
          <w:iCs/>
          <w:szCs w:val="24"/>
          <w:lang w:eastAsia="ru-RU"/>
        </w:rPr>
        <w:t xml:space="preserve"> </w:t>
      </w:r>
    </w:p>
    <w:p w14:paraId="63FDD7B0" w14:textId="0A904D76" w:rsidR="00373BDB" w:rsidRPr="00E762CA" w:rsidRDefault="00293218" w:rsidP="00655300">
      <w:pPr>
        <w:pStyle w:val="aff7"/>
        <w:widowControl w:val="0"/>
        <w:numPr>
          <w:ilvl w:val="0"/>
          <w:numId w:val="39"/>
        </w:numPr>
        <w:spacing w:before="60" w:after="0"/>
        <w:ind w:left="0" w:firstLine="360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E762CA">
        <w:rPr>
          <w:rFonts w:ascii="Times New Roman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4988AB92" w14:textId="55EB409F" w:rsidR="00C95982" w:rsidRPr="00E762CA" w:rsidRDefault="00C95982" w:rsidP="00C95982">
      <w:pPr>
        <w:widowControl w:val="0"/>
        <w:spacing w:before="60" w:after="0"/>
        <w:jc w:val="right"/>
        <w:rPr>
          <w:szCs w:val="24"/>
          <w:lang w:eastAsia="ru-RU"/>
        </w:rPr>
      </w:pPr>
      <w:r w:rsidRPr="00E762CA">
        <w:rPr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95"/>
      </w:tblGrid>
      <w:tr w:rsidR="00293218" w:rsidRPr="00E762CA" w14:paraId="148B0428" w14:textId="77777777" w:rsidTr="003E206F">
        <w:trPr>
          <w:trHeight w:hRule="exact" w:val="300"/>
        </w:trPr>
        <w:tc>
          <w:tcPr>
            <w:tcW w:w="5000" w:type="pct"/>
          </w:tcPr>
          <w:p w14:paraId="47D0138E" w14:textId="4F42BB87" w:rsidR="00293218" w:rsidRPr="00E762CA" w:rsidRDefault="00293218" w:rsidP="003036C4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E762CA">
              <w:rPr>
                <w:b/>
                <w:bCs/>
                <w:spacing w:val="-1"/>
              </w:rPr>
              <w:t>ТПО, сужающие устройства</w:t>
            </w:r>
            <w:r w:rsidRPr="00E762CA">
              <w:rPr>
                <w:b/>
                <w:bCs/>
                <w:spacing w:val="1"/>
              </w:rPr>
              <w:t xml:space="preserve"> </w:t>
            </w:r>
          </w:p>
        </w:tc>
      </w:tr>
      <w:tr w:rsidR="00293218" w:rsidRPr="00E762CA" w14:paraId="2D52B22C" w14:textId="77777777" w:rsidTr="003E206F">
        <w:trPr>
          <w:trHeight w:hRule="exact" w:val="832"/>
        </w:trPr>
        <w:tc>
          <w:tcPr>
            <w:tcW w:w="5000" w:type="pct"/>
          </w:tcPr>
          <w:p w14:paraId="78DC0FAF" w14:textId="77777777" w:rsidR="00293218" w:rsidRPr="00E762CA" w:rsidRDefault="00293218" w:rsidP="003036C4">
            <w:pPr>
              <w:pStyle w:val="TableParagraph"/>
              <w:kinsoku w:val="0"/>
              <w:overflowPunct w:val="0"/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46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43"/>
              </w:rPr>
              <w:t xml:space="preserve"> </w:t>
            </w:r>
            <w:r w:rsidRPr="00E762CA">
              <w:rPr>
                <w:spacing w:val="1"/>
              </w:rPr>
              <w:t>РД</w:t>
            </w:r>
            <w:r w:rsidRPr="00E762CA">
              <w:rPr>
                <w:spacing w:val="40"/>
              </w:rPr>
              <w:t xml:space="preserve"> </w:t>
            </w:r>
            <w:r w:rsidRPr="00E762CA">
              <w:t>1.10-098-2004</w:t>
            </w:r>
            <w:r w:rsidRPr="00E762CA">
              <w:rPr>
                <w:spacing w:val="29"/>
              </w:rPr>
              <w:t xml:space="preserve"> </w:t>
            </w:r>
            <w:r w:rsidRPr="00E762CA">
              <w:t>«Методика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2"/>
              </w:rPr>
              <w:t>проведения</w:t>
            </w:r>
            <w:r w:rsidRPr="00E762CA">
              <w:rPr>
                <w:spacing w:val="43"/>
              </w:rPr>
              <w:t xml:space="preserve"> </w:t>
            </w:r>
            <w:r w:rsidRPr="00E762CA">
              <w:rPr>
                <w:spacing w:val="-2"/>
              </w:rPr>
              <w:t>технического</w:t>
            </w:r>
            <w:r w:rsidRPr="00E762CA">
              <w:rPr>
                <w:spacing w:val="40"/>
              </w:rPr>
              <w:t xml:space="preserve"> </w:t>
            </w:r>
            <w:r w:rsidRPr="00E762CA">
              <w:rPr>
                <w:spacing w:val="-1"/>
              </w:rPr>
              <w:t>диагностирования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трубопроводов</w:t>
            </w:r>
            <w:r w:rsidRPr="00E762CA">
              <w:rPr>
                <w:spacing w:val="39"/>
              </w:rPr>
              <w:t xml:space="preserve"> </w:t>
            </w:r>
            <w:r w:rsidRPr="00E762CA">
              <w:t>и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обвязок</w:t>
            </w:r>
            <w:r w:rsidRPr="00E762CA">
              <w:rPr>
                <w:spacing w:val="71"/>
              </w:rPr>
              <w:t xml:space="preserve"> </w:t>
            </w:r>
            <w:r w:rsidRPr="00E762CA">
              <w:rPr>
                <w:spacing w:val="-1"/>
              </w:rPr>
              <w:t>технологического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2"/>
              </w:rPr>
              <w:t>оборудования</w:t>
            </w:r>
            <w:r w:rsidRPr="00E762CA">
              <w:rPr>
                <w:spacing w:val="5"/>
              </w:rPr>
              <w:t xml:space="preserve"> </w:t>
            </w:r>
            <w:r w:rsidRPr="00E762CA">
              <w:rPr>
                <w:spacing w:val="-1"/>
              </w:rPr>
              <w:t>ГРС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МГ»</w:t>
            </w:r>
          </w:p>
        </w:tc>
      </w:tr>
      <w:tr w:rsidR="00293218" w:rsidRPr="00E762CA" w14:paraId="67880BFA" w14:textId="77777777" w:rsidTr="003E206F">
        <w:trPr>
          <w:trHeight w:hRule="exact" w:val="568"/>
        </w:trPr>
        <w:tc>
          <w:tcPr>
            <w:tcW w:w="5000" w:type="pct"/>
          </w:tcPr>
          <w:p w14:paraId="4496C81E" w14:textId="77777777" w:rsidR="00293218" w:rsidRPr="00E762CA" w:rsidRDefault="00293218" w:rsidP="003036C4">
            <w:pPr>
              <w:pStyle w:val="TableParagraph"/>
              <w:tabs>
                <w:tab w:val="left" w:pos="767"/>
                <w:tab w:val="left" w:pos="1599"/>
                <w:tab w:val="left" w:pos="3545"/>
                <w:tab w:val="left" w:pos="5761"/>
              </w:tabs>
              <w:kinsoku w:val="0"/>
              <w:overflowPunct w:val="0"/>
              <w:spacing w:before="5" w:line="272" w:lineRule="exact"/>
            </w:pPr>
            <w:r w:rsidRPr="00E762CA">
              <w:t>СП</w:t>
            </w:r>
            <w:r w:rsidRPr="00E762CA">
              <w:tab/>
              <w:t xml:space="preserve">36.13330.2012 </w:t>
            </w:r>
            <w:r w:rsidRPr="00E762CA">
              <w:rPr>
                <w:spacing w:val="-1"/>
              </w:rPr>
              <w:t xml:space="preserve">«Магистральные </w:t>
            </w:r>
            <w:r w:rsidRPr="00E762CA">
              <w:t>трубопроводы».</w:t>
            </w:r>
            <w:r w:rsidRPr="00E762CA">
              <w:rPr>
                <w:spacing w:val="23"/>
              </w:rPr>
              <w:t xml:space="preserve"> </w:t>
            </w:r>
            <w:r w:rsidRPr="00E762CA">
              <w:rPr>
                <w:spacing w:val="-1"/>
              </w:rPr>
              <w:t>Актуализированная</w:t>
            </w:r>
            <w:r w:rsidRPr="00E762CA">
              <w:rPr>
                <w:spacing w:val="5"/>
              </w:rPr>
              <w:t xml:space="preserve"> </w:t>
            </w:r>
            <w:r w:rsidRPr="00E762CA">
              <w:rPr>
                <w:spacing w:val="-1"/>
              </w:rPr>
              <w:t>редакция</w:t>
            </w:r>
            <w:r w:rsidRPr="00E762CA">
              <w:rPr>
                <w:spacing w:val="5"/>
              </w:rPr>
              <w:t xml:space="preserve"> </w:t>
            </w:r>
            <w:r w:rsidRPr="00E762CA">
              <w:t>СНиП</w:t>
            </w:r>
            <w:r w:rsidRPr="00E762CA">
              <w:rPr>
                <w:spacing w:val="6"/>
              </w:rPr>
              <w:t xml:space="preserve"> </w:t>
            </w:r>
            <w:r w:rsidRPr="00E762CA">
              <w:t>2.05.06-85*</w:t>
            </w:r>
          </w:p>
        </w:tc>
      </w:tr>
      <w:tr w:rsidR="00293218" w:rsidRPr="00E762CA" w14:paraId="02E6E5B6" w14:textId="77777777" w:rsidTr="003E206F">
        <w:trPr>
          <w:trHeight w:hRule="exact" w:val="281"/>
        </w:trPr>
        <w:tc>
          <w:tcPr>
            <w:tcW w:w="5000" w:type="pct"/>
          </w:tcPr>
          <w:p w14:paraId="636DB5DE" w14:textId="77777777" w:rsidR="00293218" w:rsidRPr="00E762CA" w:rsidRDefault="00293218" w:rsidP="003036C4">
            <w:pPr>
              <w:pStyle w:val="TableParagraph"/>
              <w:kinsoku w:val="0"/>
              <w:overflowPunct w:val="0"/>
              <w:spacing w:line="267" w:lineRule="exact"/>
            </w:pPr>
            <w:r w:rsidRPr="00E762CA">
              <w:t>СП</w:t>
            </w:r>
            <w:r w:rsidRPr="00E762CA">
              <w:rPr>
                <w:spacing w:val="-14"/>
              </w:rPr>
              <w:t xml:space="preserve"> </w:t>
            </w:r>
            <w:r w:rsidRPr="00E762CA">
              <w:rPr>
                <w:spacing w:val="-1"/>
              </w:rPr>
              <w:t>86.13330.2014</w:t>
            </w:r>
            <w:r w:rsidRPr="00E762CA">
              <w:rPr>
                <w:spacing w:val="-26"/>
              </w:rPr>
              <w:t xml:space="preserve"> </w:t>
            </w:r>
            <w:r w:rsidRPr="00E762CA">
              <w:rPr>
                <w:spacing w:val="-1"/>
              </w:rPr>
              <w:t>«Магистральные</w:t>
            </w:r>
            <w:r w:rsidRPr="00E762CA">
              <w:rPr>
                <w:spacing w:val="-17"/>
              </w:rPr>
              <w:t xml:space="preserve"> </w:t>
            </w:r>
            <w:r w:rsidRPr="00E762CA">
              <w:rPr>
                <w:spacing w:val="-1"/>
              </w:rPr>
              <w:t>трубопроводы»</w:t>
            </w:r>
          </w:p>
        </w:tc>
      </w:tr>
      <w:tr w:rsidR="00293218" w:rsidRPr="00E762CA" w14:paraId="650E58F2" w14:textId="77777777" w:rsidTr="003E206F">
        <w:trPr>
          <w:trHeight w:hRule="exact" w:val="568"/>
        </w:trPr>
        <w:tc>
          <w:tcPr>
            <w:tcW w:w="5000" w:type="pct"/>
          </w:tcPr>
          <w:p w14:paraId="0030A3F3" w14:textId="77777777" w:rsidR="00293218" w:rsidRPr="00E762CA" w:rsidRDefault="00293218" w:rsidP="00293218">
            <w:pPr>
              <w:pStyle w:val="TableParagraph"/>
              <w:tabs>
                <w:tab w:val="left" w:pos="655"/>
                <w:tab w:val="left" w:pos="1527"/>
                <w:tab w:val="left" w:pos="2767"/>
                <w:tab w:val="left" w:pos="4649"/>
                <w:tab w:val="left" w:pos="6025"/>
              </w:tabs>
              <w:kinsoku w:val="0"/>
              <w:overflowPunct w:val="0"/>
              <w:spacing w:before="5" w:line="272" w:lineRule="exact"/>
              <w:ind w:left="1"/>
            </w:pPr>
            <w:r w:rsidRPr="00E762CA">
              <w:rPr>
                <w:w w:val="95"/>
              </w:rPr>
              <w:t>СТО</w:t>
            </w:r>
            <w:r w:rsidRPr="00E762CA">
              <w:rPr>
                <w:w w:val="95"/>
              </w:rPr>
              <w:tab/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-1"/>
              </w:rPr>
              <w:tab/>
            </w:r>
            <w:r w:rsidRPr="00E762CA">
              <w:t xml:space="preserve">2-3.5-454-2010 «Правила </w:t>
            </w:r>
            <w:r w:rsidRPr="00E762CA">
              <w:rPr>
                <w:spacing w:val="-1"/>
              </w:rPr>
              <w:t>эксплуатации</w:t>
            </w:r>
            <w:r w:rsidRPr="00E762CA">
              <w:rPr>
                <w:spacing w:val="27"/>
              </w:rPr>
              <w:t xml:space="preserve"> </w:t>
            </w:r>
            <w:r w:rsidRPr="00E762CA">
              <w:rPr>
                <w:spacing w:val="-1"/>
              </w:rPr>
              <w:t>магистральных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газопроводов»</w:t>
            </w:r>
          </w:p>
        </w:tc>
      </w:tr>
      <w:tr w:rsidR="00293218" w:rsidRPr="00E762CA" w14:paraId="23981DF9" w14:textId="77777777" w:rsidTr="003E206F">
        <w:trPr>
          <w:trHeight w:hRule="exact" w:val="833"/>
        </w:trPr>
        <w:tc>
          <w:tcPr>
            <w:tcW w:w="5000" w:type="pct"/>
          </w:tcPr>
          <w:p w14:paraId="630DCDAC" w14:textId="77777777" w:rsidR="00293218" w:rsidRPr="00E762CA" w:rsidRDefault="00293218" w:rsidP="003036C4">
            <w:pPr>
              <w:pStyle w:val="TableParagraph"/>
              <w:kinsoku w:val="0"/>
              <w:overflowPunct w:val="0"/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34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32"/>
              </w:rPr>
              <w:t xml:space="preserve"> </w:t>
            </w:r>
            <w:r w:rsidRPr="00E762CA">
              <w:t>2-2.3-1122-2017</w:t>
            </w:r>
            <w:r w:rsidRPr="00E762CA">
              <w:rPr>
                <w:spacing w:val="32"/>
              </w:rPr>
              <w:t xml:space="preserve"> </w:t>
            </w:r>
            <w:r w:rsidRPr="00E762CA">
              <w:t>«Положение</w:t>
            </w:r>
            <w:r w:rsidRPr="00E762CA">
              <w:rPr>
                <w:spacing w:val="30"/>
              </w:rPr>
              <w:t xml:space="preserve"> </w:t>
            </w:r>
            <w:r w:rsidRPr="00E762CA">
              <w:t>по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-1"/>
              </w:rPr>
              <w:t>технической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1"/>
              </w:rPr>
              <w:t>эксплуатации</w:t>
            </w:r>
            <w:r w:rsidRPr="00E762CA">
              <w:rPr>
                <w:spacing w:val="59"/>
              </w:rPr>
              <w:t xml:space="preserve"> </w:t>
            </w:r>
            <w:r w:rsidRPr="00E762CA">
              <w:rPr>
                <w:spacing w:val="-1"/>
              </w:rPr>
              <w:t>газораспределительных</w:t>
            </w:r>
            <w:r w:rsidRPr="00E762CA">
              <w:rPr>
                <w:spacing w:val="59"/>
              </w:rPr>
              <w:t xml:space="preserve"> </w:t>
            </w:r>
            <w:r w:rsidRPr="00E762CA">
              <w:t>станций</w:t>
            </w:r>
            <w:r w:rsidRPr="00E762CA">
              <w:rPr>
                <w:spacing w:val="59"/>
              </w:rPr>
              <w:t xml:space="preserve"> </w:t>
            </w:r>
            <w:r w:rsidRPr="00E762CA">
              <w:t>магистральных</w:t>
            </w:r>
            <w:r w:rsidRPr="00E762CA">
              <w:rPr>
                <w:spacing w:val="69"/>
              </w:rPr>
              <w:t xml:space="preserve"> </w:t>
            </w:r>
            <w:r w:rsidRPr="00E762CA">
              <w:rPr>
                <w:spacing w:val="-1"/>
              </w:rPr>
              <w:t>газопроводов»</w:t>
            </w:r>
          </w:p>
        </w:tc>
      </w:tr>
      <w:tr w:rsidR="00293218" w:rsidRPr="00E762CA" w14:paraId="2419570D" w14:textId="77777777" w:rsidTr="003E206F">
        <w:trPr>
          <w:trHeight w:hRule="exact" w:val="841"/>
        </w:trPr>
        <w:tc>
          <w:tcPr>
            <w:tcW w:w="5000" w:type="pct"/>
          </w:tcPr>
          <w:p w14:paraId="6AB7B14A" w14:textId="77777777" w:rsidR="00293218" w:rsidRPr="00E762CA" w:rsidRDefault="00293218" w:rsidP="003036C4">
            <w:pPr>
              <w:pStyle w:val="TableParagraph"/>
              <w:kinsoku w:val="0"/>
              <w:overflowPunct w:val="0"/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30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28"/>
              </w:rPr>
              <w:t xml:space="preserve"> </w:t>
            </w:r>
            <w:r w:rsidRPr="00E762CA">
              <w:t>2-2.4-083-2006</w:t>
            </w:r>
            <w:r w:rsidRPr="00E762CA">
              <w:rPr>
                <w:spacing w:val="28"/>
              </w:rPr>
              <w:t xml:space="preserve"> </w:t>
            </w:r>
            <w:r w:rsidRPr="00E762CA">
              <w:rPr>
                <w:spacing w:val="-1"/>
              </w:rPr>
              <w:t>«Инструкция</w:t>
            </w:r>
            <w:r w:rsidRPr="00E762CA">
              <w:rPr>
                <w:spacing w:val="30"/>
              </w:rPr>
              <w:t xml:space="preserve"> </w:t>
            </w:r>
            <w:r w:rsidRPr="00E762CA">
              <w:t>по</w:t>
            </w:r>
            <w:r w:rsidRPr="00E762CA">
              <w:rPr>
                <w:spacing w:val="27"/>
              </w:rPr>
              <w:t xml:space="preserve"> </w:t>
            </w:r>
            <w:r w:rsidRPr="00E762CA">
              <w:rPr>
                <w:spacing w:val="-1"/>
              </w:rPr>
              <w:t>неразрушающим</w:t>
            </w:r>
            <w:r w:rsidRPr="00E762CA">
              <w:rPr>
                <w:spacing w:val="45"/>
              </w:rPr>
              <w:t xml:space="preserve"> </w:t>
            </w:r>
            <w:r w:rsidRPr="00E762CA">
              <w:rPr>
                <w:spacing w:val="-2"/>
              </w:rPr>
              <w:t>методам</w:t>
            </w:r>
            <w:r w:rsidRPr="00E762CA">
              <w:rPr>
                <w:spacing w:val="27"/>
              </w:rPr>
              <w:t xml:space="preserve"> </w:t>
            </w:r>
            <w:r w:rsidRPr="00E762CA">
              <w:t>контроля</w:t>
            </w:r>
            <w:r w:rsidRPr="00E762CA">
              <w:rPr>
                <w:spacing w:val="29"/>
              </w:rPr>
              <w:t xml:space="preserve"> </w:t>
            </w:r>
            <w:r w:rsidRPr="00E762CA">
              <w:rPr>
                <w:spacing w:val="-1"/>
              </w:rPr>
              <w:t>качества</w:t>
            </w:r>
            <w:r w:rsidRPr="00E762CA">
              <w:rPr>
                <w:spacing w:val="25"/>
              </w:rPr>
              <w:t xml:space="preserve"> </w:t>
            </w:r>
            <w:r w:rsidRPr="00E762CA">
              <w:t>сварных</w:t>
            </w:r>
            <w:r w:rsidRPr="00E762CA">
              <w:rPr>
                <w:spacing w:val="19"/>
              </w:rPr>
              <w:t xml:space="preserve"> </w:t>
            </w:r>
            <w:r w:rsidRPr="00E762CA">
              <w:rPr>
                <w:spacing w:val="-1"/>
              </w:rPr>
              <w:t>соединений</w:t>
            </w:r>
            <w:r w:rsidRPr="00E762CA">
              <w:rPr>
                <w:spacing w:val="27"/>
              </w:rPr>
              <w:t xml:space="preserve"> </w:t>
            </w:r>
            <w:r w:rsidRPr="00E762CA">
              <w:t>при</w:t>
            </w:r>
            <w:r w:rsidRPr="00E762CA">
              <w:rPr>
                <w:spacing w:val="27"/>
              </w:rPr>
              <w:t xml:space="preserve"> </w:t>
            </w:r>
            <w:r w:rsidRPr="00E762CA">
              <w:rPr>
                <w:spacing w:val="-1"/>
              </w:rPr>
              <w:t>строительстве</w:t>
            </w:r>
            <w:r w:rsidRPr="00E762CA">
              <w:rPr>
                <w:spacing w:val="33"/>
              </w:rPr>
              <w:t xml:space="preserve"> </w:t>
            </w:r>
            <w:r w:rsidRPr="00E762CA">
              <w:t>и</w:t>
            </w:r>
            <w:r w:rsidRPr="00E762CA">
              <w:rPr>
                <w:spacing w:val="55"/>
              </w:rPr>
              <w:t xml:space="preserve"> </w:t>
            </w:r>
            <w:r w:rsidRPr="00E762CA">
              <w:rPr>
                <w:spacing w:val="-1"/>
              </w:rPr>
              <w:t>ремонте</w:t>
            </w:r>
            <w:r w:rsidRPr="00E762CA">
              <w:rPr>
                <w:spacing w:val="1"/>
              </w:rPr>
              <w:t xml:space="preserve"> </w:t>
            </w:r>
            <w:r w:rsidRPr="00E762CA">
              <w:t>промысловых</w:t>
            </w:r>
            <w:r w:rsidRPr="00E762CA">
              <w:rPr>
                <w:spacing w:val="-5"/>
              </w:rPr>
              <w:t xml:space="preserve"> </w:t>
            </w:r>
            <w:r w:rsidRPr="00E762CA">
              <w:t>и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МГ»</w:t>
            </w:r>
          </w:p>
        </w:tc>
      </w:tr>
      <w:tr w:rsidR="00293218" w:rsidRPr="00E762CA" w14:paraId="2920DCD3" w14:textId="77777777" w:rsidTr="003E206F">
        <w:trPr>
          <w:trHeight w:hRule="exact" w:val="615"/>
        </w:trPr>
        <w:tc>
          <w:tcPr>
            <w:tcW w:w="5000" w:type="pct"/>
          </w:tcPr>
          <w:p w14:paraId="1336672D" w14:textId="77777777" w:rsidR="00293218" w:rsidRPr="00E762CA" w:rsidRDefault="00293218" w:rsidP="003036C4">
            <w:pPr>
              <w:pStyle w:val="TableParagraph"/>
              <w:kinsoku w:val="0"/>
              <w:overflowPunct w:val="0"/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28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33"/>
              </w:rPr>
              <w:t xml:space="preserve"> </w:t>
            </w:r>
            <w:r w:rsidRPr="00E762CA">
              <w:t>2-2.2-136-2007</w:t>
            </w:r>
            <w:r w:rsidRPr="00E762CA">
              <w:rPr>
                <w:spacing w:val="20"/>
              </w:rPr>
              <w:t xml:space="preserve"> </w:t>
            </w:r>
            <w:r w:rsidRPr="00E762CA">
              <w:rPr>
                <w:spacing w:val="-1"/>
              </w:rPr>
              <w:t>«Инструкция</w:t>
            </w:r>
            <w:r w:rsidRPr="00E762CA">
              <w:rPr>
                <w:spacing w:val="35"/>
              </w:rPr>
              <w:t xml:space="preserve"> </w:t>
            </w:r>
            <w:r w:rsidRPr="00E762CA">
              <w:t>по</w:t>
            </w:r>
            <w:r w:rsidRPr="00E762CA">
              <w:rPr>
                <w:spacing w:val="33"/>
              </w:rPr>
              <w:t xml:space="preserve"> </w:t>
            </w:r>
            <w:r w:rsidRPr="00E762CA">
              <w:rPr>
                <w:spacing w:val="-2"/>
              </w:rPr>
              <w:t>технологиям</w:t>
            </w:r>
            <w:r w:rsidRPr="00E762CA">
              <w:rPr>
                <w:spacing w:val="33"/>
              </w:rPr>
              <w:t xml:space="preserve"> </w:t>
            </w:r>
            <w:r w:rsidRPr="00E762CA">
              <w:rPr>
                <w:spacing w:val="-1"/>
              </w:rPr>
              <w:t>сварки</w:t>
            </w:r>
            <w:r w:rsidRPr="00E762CA">
              <w:rPr>
                <w:spacing w:val="51"/>
              </w:rPr>
              <w:t xml:space="preserve"> </w:t>
            </w:r>
            <w:r w:rsidRPr="00E762CA">
              <w:t>при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1"/>
              </w:rPr>
              <w:t>строительстве</w:t>
            </w:r>
            <w:r w:rsidRPr="00E762CA">
              <w:rPr>
                <w:spacing w:val="49"/>
              </w:rPr>
              <w:t xml:space="preserve"> </w:t>
            </w:r>
            <w:r w:rsidRPr="00E762CA">
              <w:t>и</w:t>
            </w:r>
            <w:r w:rsidRPr="00E762CA">
              <w:rPr>
                <w:spacing w:val="59"/>
              </w:rPr>
              <w:t xml:space="preserve"> </w:t>
            </w:r>
            <w:r w:rsidRPr="00E762CA">
              <w:rPr>
                <w:spacing w:val="-1"/>
              </w:rPr>
              <w:t>ремонте</w:t>
            </w:r>
            <w:r w:rsidRPr="00E762CA">
              <w:rPr>
                <w:spacing w:val="57"/>
              </w:rPr>
              <w:t xml:space="preserve"> </w:t>
            </w:r>
            <w:r w:rsidRPr="00E762CA">
              <w:t>промысловых</w:t>
            </w:r>
            <w:r w:rsidRPr="00E762CA">
              <w:rPr>
                <w:spacing w:val="43"/>
              </w:rPr>
              <w:t xml:space="preserve"> </w:t>
            </w:r>
            <w:r w:rsidRPr="00E762CA">
              <w:t>и</w:t>
            </w:r>
            <w:r w:rsidRPr="00E762CA">
              <w:rPr>
                <w:spacing w:val="51"/>
              </w:rPr>
              <w:t xml:space="preserve"> </w:t>
            </w:r>
            <w:r w:rsidRPr="00E762CA">
              <w:t>магистральных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1"/>
              </w:rPr>
              <w:t>газопроводов»</w:t>
            </w:r>
          </w:p>
        </w:tc>
      </w:tr>
      <w:tr w:rsidR="00293218" w:rsidRPr="00E762CA" w14:paraId="363F63CC" w14:textId="77777777" w:rsidTr="003E206F">
        <w:trPr>
          <w:trHeight w:hRule="exact" w:val="554"/>
        </w:trPr>
        <w:tc>
          <w:tcPr>
            <w:tcW w:w="5000" w:type="pct"/>
          </w:tcPr>
          <w:p w14:paraId="4416B58B" w14:textId="77777777" w:rsidR="00293218" w:rsidRPr="00E762CA" w:rsidRDefault="00293218" w:rsidP="003036C4">
            <w:pPr>
              <w:pStyle w:val="TableParagraph"/>
              <w:kinsoku w:val="0"/>
              <w:overflowPunct w:val="0"/>
            </w:pPr>
            <w:r w:rsidRPr="00E762CA">
              <w:t>Р</w:t>
            </w:r>
            <w:r w:rsidRPr="00E762CA">
              <w:rPr>
                <w:spacing w:val="-1"/>
              </w:rPr>
              <w:t xml:space="preserve"> Газпром</w:t>
            </w:r>
            <w:r w:rsidRPr="00E762CA">
              <w:rPr>
                <w:spacing w:val="4"/>
              </w:rPr>
              <w:t xml:space="preserve"> </w:t>
            </w:r>
            <w:r w:rsidRPr="00E762CA">
              <w:rPr>
                <w:spacing w:val="-1"/>
              </w:rPr>
              <w:t>«Инструкция</w:t>
            </w:r>
            <w:r w:rsidRPr="00E762CA">
              <w:rPr>
                <w:spacing w:val="-3"/>
              </w:rPr>
              <w:t xml:space="preserve"> </w:t>
            </w:r>
            <w:r w:rsidRPr="00E762CA">
              <w:t>по</w:t>
            </w:r>
            <w:r w:rsidRPr="00E762CA">
              <w:rPr>
                <w:spacing w:val="-4"/>
              </w:rPr>
              <w:t xml:space="preserve"> </w:t>
            </w:r>
            <w:r w:rsidRPr="00E762CA">
              <w:rPr>
                <w:spacing w:val="1"/>
              </w:rPr>
              <w:t>оценке</w:t>
            </w:r>
            <w:r w:rsidRPr="00E762CA">
              <w:rPr>
                <w:spacing w:val="-6"/>
              </w:rPr>
              <w:t xml:space="preserve"> </w:t>
            </w:r>
            <w:r w:rsidRPr="00E762CA">
              <w:t>дефектов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труб</w:t>
            </w:r>
            <w:r w:rsidRPr="00E762CA">
              <w:rPr>
                <w:spacing w:val="1"/>
              </w:rPr>
              <w:t xml:space="preserve"> </w:t>
            </w:r>
            <w:r w:rsidRPr="00E762CA">
              <w:t>и</w:t>
            </w:r>
            <w:r w:rsidRPr="00E762CA">
              <w:rPr>
                <w:spacing w:val="-4"/>
              </w:rPr>
              <w:t xml:space="preserve"> </w:t>
            </w:r>
            <w:r w:rsidRPr="00E762CA">
              <w:t>соединительных</w:t>
            </w:r>
            <w:r w:rsidRPr="00E762CA">
              <w:rPr>
                <w:spacing w:val="53"/>
              </w:rPr>
              <w:t xml:space="preserve"> </w:t>
            </w:r>
            <w:r w:rsidRPr="00E762CA">
              <w:rPr>
                <w:spacing w:val="-2"/>
              </w:rPr>
              <w:t>деталей</w:t>
            </w:r>
            <w:r w:rsidRPr="00E762CA">
              <w:rPr>
                <w:spacing w:val="51"/>
              </w:rPr>
              <w:t xml:space="preserve"> </w:t>
            </w:r>
            <w:r w:rsidRPr="00E762CA">
              <w:t>при</w:t>
            </w:r>
            <w:r w:rsidRPr="00E762CA">
              <w:rPr>
                <w:spacing w:val="42"/>
              </w:rPr>
              <w:t xml:space="preserve"> </w:t>
            </w:r>
            <w:r w:rsidRPr="00E762CA">
              <w:t>ремонте</w:t>
            </w:r>
            <w:r w:rsidRPr="00E762CA">
              <w:rPr>
                <w:spacing w:val="41"/>
              </w:rPr>
              <w:t xml:space="preserve"> </w:t>
            </w:r>
            <w:r w:rsidRPr="00E762CA">
              <w:t>и</w:t>
            </w:r>
            <w:r w:rsidRPr="00E762CA">
              <w:rPr>
                <w:spacing w:val="43"/>
              </w:rPr>
              <w:t xml:space="preserve"> </w:t>
            </w:r>
            <w:r w:rsidRPr="00E762CA">
              <w:rPr>
                <w:spacing w:val="-1"/>
              </w:rPr>
              <w:t>диагностировании</w:t>
            </w:r>
            <w:r w:rsidRPr="00E762CA">
              <w:rPr>
                <w:spacing w:val="43"/>
              </w:rPr>
              <w:t xml:space="preserve"> </w:t>
            </w:r>
            <w:r w:rsidRPr="00E762CA">
              <w:t>магистральных</w:t>
            </w:r>
            <w:r w:rsidRPr="00E762CA">
              <w:rPr>
                <w:spacing w:val="49"/>
              </w:rPr>
              <w:t xml:space="preserve"> </w:t>
            </w:r>
            <w:r w:rsidRPr="00E762CA">
              <w:rPr>
                <w:spacing w:val="-1"/>
              </w:rPr>
              <w:t>газопроводов»</w:t>
            </w:r>
          </w:p>
        </w:tc>
      </w:tr>
      <w:tr w:rsidR="00293218" w:rsidRPr="00E762CA" w14:paraId="445F590E" w14:textId="77777777" w:rsidTr="003E206F">
        <w:trPr>
          <w:trHeight w:hRule="exact" w:val="560"/>
        </w:trPr>
        <w:tc>
          <w:tcPr>
            <w:tcW w:w="5000" w:type="pct"/>
          </w:tcPr>
          <w:p w14:paraId="2BA3C23D" w14:textId="77777777" w:rsidR="00293218" w:rsidRPr="00E762CA" w:rsidRDefault="00293218" w:rsidP="003036C4">
            <w:pPr>
              <w:pStyle w:val="TableParagraph"/>
              <w:kinsoku w:val="0"/>
              <w:overflowPunct w:val="0"/>
              <w:spacing w:line="243" w:lineRule="auto"/>
            </w:pPr>
            <w:r w:rsidRPr="00E762CA">
              <w:rPr>
                <w:spacing w:val="-2"/>
              </w:rPr>
              <w:t>Руководство</w:t>
            </w:r>
            <w:r w:rsidRPr="00E762CA">
              <w:t xml:space="preserve"> </w:t>
            </w:r>
            <w:r w:rsidRPr="00E762CA">
              <w:rPr>
                <w:spacing w:val="32"/>
              </w:rPr>
              <w:t xml:space="preserve"> </w:t>
            </w:r>
            <w:r w:rsidRPr="00E762CA">
              <w:t xml:space="preserve">по </w:t>
            </w:r>
            <w:r w:rsidRPr="00E762CA">
              <w:rPr>
                <w:spacing w:val="36"/>
              </w:rPr>
              <w:t xml:space="preserve"> </w:t>
            </w:r>
            <w:r w:rsidRPr="00E762CA">
              <w:rPr>
                <w:spacing w:val="-1"/>
              </w:rPr>
              <w:t>безопасности</w:t>
            </w:r>
            <w:r w:rsidRPr="00E762CA">
              <w:t xml:space="preserve"> </w:t>
            </w:r>
            <w:r w:rsidRPr="00E762CA">
              <w:rPr>
                <w:spacing w:val="29"/>
              </w:rPr>
              <w:t xml:space="preserve"> </w:t>
            </w:r>
            <w:r w:rsidRPr="00E762CA">
              <w:rPr>
                <w:spacing w:val="-1"/>
              </w:rPr>
              <w:t>«Рекомендации</w:t>
            </w:r>
            <w:r w:rsidRPr="00E762CA">
              <w:t xml:space="preserve"> </w:t>
            </w:r>
            <w:r w:rsidRPr="00E762CA">
              <w:rPr>
                <w:spacing w:val="29"/>
              </w:rPr>
              <w:t xml:space="preserve"> </w:t>
            </w:r>
            <w:r w:rsidRPr="00E762CA">
              <w:t xml:space="preserve">по </w:t>
            </w:r>
            <w:r w:rsidRPr="00E762CA">
              <w:rPr>
                <w:spacing w:val="28"/>
              </w:rPr>
              <w:t xml:space="preserve"> </w:t>
            </w:r>
            <w:r w:rsidRPr="00E762CA">
              <w:t xml:space="preserve">устройству </w:t>
            </w:r>
            <w:r w:rsidRPr="00E762CA">
              <w:rPr>
                <w:spacing w:val="22"/>
              </w:rPr>
              <w:t xml:space="preserve"> </w:t>
            </w:r>
            <w:r w:rsidRPr="00E762CA">
              <w:t>и</w:t>
            </w:r>
            <w:r w:rsidRPr="00E762CA">
              <w:rPr>
                <w:spacing w:val="59"/>
              </w:rPr>
              <w:t xml:space="preserve"> </w:t>
            </w:r>
            <w:r w:rsidRPr="00E762CA">
              <w:rPr>
                <w:spacing w:val="-2"/>
              </w:rPr>
              <w:t>безопасной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эксплуатации</w:t>
            </w:r>
            <w:r w:rsidRPr="00E762CA">
              <w:rPr>
                <w:spacing w:val="3"/>
              </w:rPr>
              <w:t xml:space="preserve"> </w:t>
            </w:r>
            <w:r w:rsidRPr="00E762CA">
              <w:t>технологических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трубопроводов»</w:t>
            </w:r>
          </w:p>
        </w:tc>
      </w:tr>
      <w:tr w:rsidR="00293218" w:rsidRPr="00E762CA" w14:paraId="57AD2FDB" w14:textId="77777777" w:rsidTr="003E206F">
        <w:trPr>
          <w:trHeight w:hRule="exact" w:val="286"/>
        </w:trPr>
        <w:tc>
          <w:tcPr>
            <w:tcW w:w="5000" w:type="pct"/>
          </w:tcPr>
          <w:p w14:paraId="20C8F008" w14:textId="4E8822A6" w:rsidR="00293218" w:rsidRPr="00E762CA" w:rsidRDefault="00293218" w:rsidP="003036C4">
            <w:pPr>
              <w:kinsoku w:val="0"/>
              <w:overflowPunct w:val="0"/>
              <w:spacing w:before="5" w:line="272" w:lineRule="exact"/>
              <w:jc w:val="center"/>
              <w:rPr>
                <w:b/>
                <w:spacing w:val="1"/>
                <w:szCs w:val="24"/>
              </w:rPr>
            </w:pPr>
            <w:r w:rsidRPr="00E762CA">
              <w:rPr>
                <w:b/>
                <w:spacing w:val="1"/>
                <w:szCs w:val="24"/>
              </w:rPr>
              <w:t>ПГА</w:t>
            </w:r>
          </w:p>
        </w:tc>
      </w:tr>
      <w:tr w:rsidR="00293218" w:rsidRPr="00E762CA" w14:paraId="322BC075" w14:textId="77777777" w:rsidTr="003E206F">
        <w:trPr>
          <w:trHeight w:hRule="exact" w:val="560"/>
        </w:trPr>
        <w:tc>
          <w:tcPr>
            <w:tcW w:w="5000" w:type="pct"/>
          </w:tcPr>
          <w:p w14:paraId="08E41CA6" w14:textId="77777777" w:rsidR="00293218" w:rsidRPr="00E762CA" w:rsidRDefault="00293218" w:rsidP="003036C4">
            <w:pPr>
              <w:kinsoku w:val="0"/>
              <w:overflowPunct w:val="0"/>
              <w:spacing w:before="5" w:line="272" w:lineRule="exact"/>
              <w:rPr>
                <w:spacing w:val="1"/>
                <w:szCs w:val="24"/>
              </w:rPr>
            </w:pPr>
            <w:r w:rsidRPr="00E762CA">
              <w:rPr>
                <w:spacing w:val="1"/>
                <w:szCs w:val="24"/>
              </w:rPr>
              <w:t>СТО</w:t>
            </w:r>
            <w:r w:rsidRPr="00E762CA">
              <w:rPr>
                <w:spacing w:val="12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Газпром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zCs w:val="24"/>
              </w:rPr>
              <w:t>026-</w:t>
            </w:r>
            <w:r w:rsidRPr="00E762CA">
              <w:rPr>
                <w:spacing w:val="11"/>
                <w:szCs w:val="24"/>
              </w:rPr>
              <w:t xml:space="preserve"> </w:t>
            </w:r>
            <w:r w:rsidRPr="00E762CA">
              <w:rPr>
                <w:szCs w:val="24"/>
              </w:rPr>
              <w:t>2006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"Положение</w:t>
            </w:r>
            <w:r w:rsidRPr="00E762CA">
              <w:rPr>
                <w:spacing w:val="8"/>
                <w:szCs w:val="24"/>
              </w:rPr>
              <w:t xml:space="preserve"> </w:t>
            </w:r>
            <w:r w:rsidRPr="00E762CA">
              <w:rPr>
                <w:szCs w:val="24"/>
              </w:rPr>
              <w:t>по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экспертному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zCs w:val="24"/>
              </w:rPr>
              <w:t>техническому</w:t>
            </w:r>
            <w:r w:rsidRPr="00E762CA">
              <w:rPr>
                <w:spacing w:val="51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диагностированию</w:t>
            </w:r>
            <w:r w:rsidRPr="00E762CA">
              <w:rPr>
                <w:szCs w:val="24"/>
              </w:rPr>
              <w:t xml:space="preserve"> технологических</w:t>
            </w:r>
            <w:r w:rsidRPr="00E762CA">
              <w:rPr>
                <w:spacing w:val="-5"/>
                <w:szCs w:val="24"/>
              </w:rPr>
              <w:t xml:space="preserve"> </w:t>
            </w:r>
            <w:r w:rsidRPr="00E762CA">
              <w:rPr>
                <w:spacing w:val="-2"/>
                <w:szCs w:val="24"/>
              </w:rPr>
              <w:t>печей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огневого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нагрева".</w:t>
            </w:r>
          </w:p>
        </w:tc>
      </w:tr>
      <w:tr w:rsidR="00293218" w:rsidRPr="00E762CA" w14:paraId="0E630C56" w14:textId="77777777" w:rsidTr="003E206F">
        <w:trPr>
          <w:trHeight w:hRule="exact" w:val="865"/>
        </w:trPr>
        <w:tc>
          <w:tcPr>
            <w:tcW w:w="5000" w:type="pct"/>
          </w:tcPr>
          <w:p w14:paraId="1DC17D13" w14:textId="77777777" w:rsidR="00293218" w:rsidRPr="00E762CA" w:rsidRDefault="00293218" w:rsidP="003036C4">
            <w:pPr>
              <w:kinsoku w:val="0"/>
              <w:overflowPunct w:val="0"/>
              <w:spacing w:before="5" w:line="272" w:lineRule="exact"/>
              <w:rPr>
                <w:spacing w:val="-1"/>
                <w:szCs w:val="24"/>
              </w:rPr>
            </w:pPr>
            <w:r w:rsidRPr="00E762CA">
              <w:rPr>
                <w:spacing w:val="1"/>
                <w:szCs w:val="24"/>
              </w:rPr>
              <w:t>СТО</w:t>
            </w:r>
            <w:r w:rsidRPr="00E762CA">
              <w:rPr>
                <w:spacing w:val="34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Газпром</w:t>
            </w:r>
            <w:r w:rsidRPr="00E762CA">
              <w:rPr>
                <w:spacing w:val="32"/>
                <w:szCs w:val="24"/>
              </w:rPr>
              <w:t xml:space="preserve"> </w:t>
            </w:r>
            <w:r w:rsidRPr="00E762CA">
              <w:rPr>
                <w:szCs w:val="24"/>
              </w:rPr>
              <w:t>2-2.3-1122-2018</w:t>
            </w:r>
            <w:r w:rsidRPr="00E762CA">
              <w:rPr>
                <w:spacing w:val="32"/>
                <w:szCs w:val="24"/>
              </w:rPr>
              <w:t xml:space="preserve"> </w:t>
            </w:r>
            <w:r w:rsidRPr="00E762CA">
              <w:rPr>
                <w:szCs w:val="24"/>
              </w:rPr>
              <w:t>«Положение</w:t>
            </w:r>
            <w:r w:rsidRPr="00E762CA">
              <w:rPr>
                <w:spacing w:val="29"/>
                <w:szCs w:val="24"/>
              </w:rPr>
              <w:t xml:space="preserve"> </w:t>
            </w:r>
            <w:r w:rsidRPr="00E762CA">
              <w:rPr>
                <w:szCs w:val="24"/>
              </w:rPr>
              <w:t>по</w:t>
            </w:r>
            <w:r w:rsidRPr="00E762CA">
              <w:rPr>
                <w:spacing w:val="32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технической</w:t>
            </w:r>
            <w:r w:rsidRPr="00E762CA">
              <w:rPr>
                <w:spacing w:val="51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эксплуатации</w:t>
            </w:r>
            <w:r w:rsidRPr="00E762CA">
              <w:rPr>
                <w:spacing w:val="59"/>
                <w:szCs w:val="24"/>
              </w:rPr>
              <w:t xml:space="preserve"> </w:t>
            </w:r>
            <w:r w:rsidRPr="00E762CA">
              <w:rPr>
                <w:szCs w:val="24"/>
              </w:rPr>
              <w:t>газораспределительных</w:t>
            </w:r>
            <w:r w:rsidRPr="00E762CA">
              <w:rPr>
                <w:spacing w:val="59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станций</w:t>
            </w:r>
            <w:r w:rsidRPr="00E762CA">
              <w:rPr>
                <w:spacing w:val="59"/>
                <w:szCs w:val="24"/>
              </w:rPr>
              <w:t xml:space="preserve"> </w:t>
            </w:r>
            <w:r w:rsidRPr="00E762CA">
              <w:rPr>
                <w:szCs w:val="24"/>
              </w:rPr>
              <w:t>магистральных</w:t>
            </w:r>
            <w:r w:rsidRPr="00E762CA">
              <w:rPr>
                <w:spacing w:val="35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газопроводов»</w:t>
            </w:r>
          </w:p>
          <w:p w14:paraId="7F2CD9FA" w14:textId="77777777" w:rsidR="00E8404D" w:rsidRPr="00E762CA" w:rsidRDefault="00E8404D" w:rsidP="003036C4">
            <w:pPr>
              <w:kinsoku w:val="0"/>
              <w:overflowPunct w:val="0"/>
              <w:spacing w:before="5" w:line="272" w:lineRule="exact"/>
              <w:rPr>
                <w:spacing w:val="-1"/>
                <w:szCs w:val="24"/>
              </w:rPr>
            </w:pPr>
          </w:p>
          <w:p w14:paraId="6ED20F51" w14:textId="77777777" w:rsidR="00E8404D" w:rsidRPr="00E762CA" w:rsidRDefault="00E8404D" w:rsidP="003036C4">
            <w:pPr>
              <w:kinsoku w:val="0"/>
              <w:overflowPunct w:val="0"/>
              <w:spacing w:before="5" w:line="272" w:lineRule="exact"/>
              <w:rPr>
                <w:spacing w:val="-1"/>
                <w:szCs w:val="24"/>
              </w:rPr>
            </w:pPr>
          </w:p>
          <w:p w14:paraId="657681EB" w14:textId="1A4BF3BB" w:rsidR="00E8404D" w:rsidRPr="00E762CA" w:rsidRDefault="00E8404D" w:rsidP="003036C4">
            <w:pPr>
              <w:kinsoku w:val="0"/>
              <w:overflowPunct w:val="0"/>
              <w:spacing w:before="5" w:line="272" w:lineRule="exact"/>
              <w:rPr>
                <w:spacing w:val="1"/>
                <w:szCs w:val="24"/>
              </w:rPr>
            </w:pPr>
          </w:p>
        </w:tc>
      </w:tr>
    </w:tbl>
    <w:p w14:paraId="6351A84B" w14:textId="77777777" w:rsidR="00232F9D" w:rsidRDefault="00232F9D">
      <w:r>
        <w:br w:type="page"/>
      </w:r>
    </w:p>
    <w:tbl>
      <w:tblPr>
        <w:tblW w:w="5143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87"/>
      </w:tblGrid>
      <w:tr w:rsidR="00293218" w:rsidRPr="00E762CA" w14:paraId="748E042A" w14:textId="77777777" w:rsidTr="00C95982">
        <w:trPr>
          <w:trHeight w:hRule="exact" w:val="288"/>
        </w:trPr>
        <w:tc>
          <w:tcPr>
            <w:tcW w:w="5000" w:type="pct"/>
          </w:tcPr>
          <w:p w14:paraId="1E3BBB52" w14:textId="538D004F" w:rsidR="00293218" w:rsidRPr="00E762CA" w:rsidRDefault="00C95982" w:rsidP="00293218">
            <w:pPr>
              <w:pStyle w:val="TableParagraph"/>
              <w:kinsoku w:val="0"/>
              <w:overflowPunct w:val="0"/>
              <w:spacing w:line="275" w:lineRule="exact"/>
              <w:jc w:val="center"/>
            </w:pPr>
            <w:r w:rsidRPr="00E762CA">
              <w:rPr>
                <w:rFonts w:eastAsia="Calibri"/>
              </w:rPr>
              <w:lastRenderedPageBreak/>
              <w:br w:type="page"/>
            </w:r>
            <w:r w:rsidR="00293218" w:rsidRPr="00E762CA">
              <w:rPr>
                <w:b/>
                <w:bCs/>
                <w:spacing w:val="-1"/>
              </w:rPr>
              <w:t>ТПА</w:t>
            </w:r>
          </w:p>
        </w:tc>
      </w:tr>
      <w:tr w:rsidR="00293218" w:rsidRPr="00E762CA" w14:paraId="05AEC97C" w14:textId="77777777" w:rsidTr="00C95982">
        <w:trPr>
          <w:trHeight w:hRule="exact" w:val="675"/>
        </w:trPr>
        <w:tc>
          <w:tcPr>
            <w:tcW w:w="5000" w:type="pct"/>
          </w:tcPr>
          <w:p w14:paraId="252B3576" w14:textId="3CE964AA" w:rsidR="00293218" w:rsidRPr="00E762CA" w:rsidRDefault="00293218" w:rsidP="00293218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1"/>
              </w:rPr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1"/>
              </w:rPr>
              <w:tab/>
              <w:t>Газпром   2-4.1-212-2008</w:t>
            </w:r>
            <w:r w:rsidRPr="00E762CA">
              <w:rPr>
                <w:spacing w:val="1"/>
              </w:rPr>
              <w:tab/>
              <w:t>Общие технические требования</w:t>
            </w:r>
            <w:r w:rsidRPr="00E762CA">
              <w:rPr>
                <w:spacing w:val="1"/>
              </w:rPr>
              <w:tab/>
              <w:t>к трубопроводной арматуре, поставляемой на объекты ОАО "Газпром"</w:t>
            </w:r>
          </w:p>
        </w:tc>
      </w:tr>
      <w:tr w:rsidR="00293218" w:rsidRPr="00E762CA" w14:paraId="53928A75" w14:textId="77777777" w:rsidTr="00C95982">
        <w:trPr>
          <w:trHeight w:hRule="exact" w:val="617"/>
        </w:trPr>
        <w:tc>
          <w:tcPr>
            <w:tcW w:w="5000" w:type="pct"/>
          </w:tcPr>
          <w:p w14:paraId="13334F51" w14:textId="77777777" w:rsidR="00293218" w:rsidRPr="00E762CA" w:rsidRDefault="00293218" w:rsidP="003036C4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36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32"/>
              </w:rPr>
              <w:t xml:space="preserve"> </w:t>
            </w:r>
            <w:r w:rsidRPr="00E762CA">
              <w:t>2-4.1-406-2009</w:t>
            </w:r>
            <w:r w:rsidRPr="00E762CA">
              <w:rPr>
                <w:spacing w:val="34"/>
              </w:rPr>
              <w:t xml:space="preserve"> </w:t>
            </w:r>
            <w:r w:rsidRPr="00E762CA">
              <w:t>«Методика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-1"/>
              </w:rPr>
              <w:t>оценки</w:t>
            </w:r>
            <w:r w:rsidRPr="00E762CA">
              <w:rPr>
                <w:spacing w:val="33"/>
              </w:rPr>
              <w:t xml:space="preserve"> </w:t>
            </w:r>
            <w:r w:rsidRPr="00E762CA">
              <w:t>ресурса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1"/>
              </w:rPr>
              <w:t>запорно-</w:t>
            </w:r>
            <w:r w:rsidRPr="00E762CA">
              <w:rPr>
                <w:spacing w:val="49"/>
              </w:rPr>
              <w:t xml:space="preserve"> </w:t>
            </w:r>
            <w:r w:rsidRPr="00E762CA">
              <w:rPr>
                <w:spacing w:val="-1"/>
              </w:rPr>
              <w:t>регулирующей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арматуры</w:t>
            </w:r>
            <w:r w:rsidRPr="00E762CA">
              <w:rPr>
                <w:spacing w:val="2"/>
              </w:rPr>
              <w:t xml:space="preserve"> </w:t>
            </w:r>
            <w:r w:rsidRPr="00E762CA">
              <w:t>магистральных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газопроводов»</w:t>
            </w:r>
          </w:p>
          <w:p w14:paraId="3276A387" w14:textId="77777777" w:rsidR="00293218" w:rsidRPr="00E762CA" w:rsidRDefault="00293218" w:rsidP="003036C4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</w:p>
          <w:p w14:paraId="0C6C485D" w14:textId="77777777" w:rsidR="00293218" w:rsidRPr="00E762CA" w:rsidRDefault="00293218" w:rsidP="003036C4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</w:p>
          <w:p w14:paraId="3120D4DA" w14:textId="77777777" w:rsidR="00293218" w:rsidRPr="00E762CA" w:rsidRDefault="00293218" w:rsidP="003036C4">
            <w:pPr>
              <w:pStyle w:val="TableParagraph"/>
              <w:kinsoku w:val="0"/>
              <w:overflowPunct w:val="0"/>
              <w:spacing w:before="5" w:line="272" w:lineRule="exact"/>
            </w:pPr>
          </w:p>
        </w:tc>
      </w:tr>
      <w:tr w:rsidR="00293218" w:rsidRPr="00E762CA" w14:paraId="102DE4A2" w14:textId="77777777" w:rsidTr="00C95982">
        <w:trPr>
          <w:trHeight w:hRule="exact" w:val="281"/>
        </w:trPr>
        <w:tc>
          <w:tcPr>
            <w:tcW w:w="5000" w:type="pct"/>
          </w:tcPr>
          <w:p w14:paraId="3CFEA5DD" w14:textId="77777777" w:rsidR="00293218" w:rsidRPr="00E762CA" w:rsidRDefault="00293218" w:rsidP="003036C4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E762CA">
              <w:rPr>
                <w:b/>
                <w:bCs/>
                <w:spacing w:val="-1"/>
              </w:rPr>
              <w:t>СРПД</w:t>
            </w:r>
          </w:p>
        </w:tc>
      </w:tr>
      <w:tr w:rsidR="00293218" w:rsidRPr="00E762CA" w14:paraId="64B0FD0F" w14:textId="77777777" w:rsidTr="00C95982">
        <w:trPr>
          <w:trHeight w:hRule="exact" w:val="701"/>
        </w:trPr>
        <w:tc>
          <w:tcPr>
            <w:tcW w:w="5000" w:type="pct"/>
          </w:tcPr>
          <w:p w14:paraId="255C6590" w14:textId="77777777" w:rsidR="00293218" w:rsidRPr="00FF62C1" w:rsidRDefault="00293218" w:rsidP="00293218">
            <w:pPr>
              <w:kinsoku w:val="0"/>
              <w:overflowPunct w:val="0"/>
              <w:spacing w:before="0" w:after="0"/>
              <w:jc w:val="both"/>
              <w:rPr>
                <w:spacing w:val="-1"/>
                <w:szCs w:val="24"/>
              </w:rPr>
            </w:pPr>
            <w:r w:rsidRPr="00E762CA">
              <w:rPr>
                <w:spacing w:val="-1"/>
                <w:szCs w:val="24"/>
              </w:rPr>
              <w:t xml:space="preserve">ФНП </w:t>
            </w:r>
            <w:hyperlink r:id="rId8" w:anchor="6520IM" w:history="1">
              <w:r w:rsidRPr="00FF62C1">
                <w:rPr>
                  <w:spacing w:val="-1"/>
                  <w:szCs w:val="24"/>
                </w:rPr>
                <w:t>"Правила промышленной безопасности при использовании оборудования, работающего под избыточным давлением"</w:t>
              </w:r>
            </w:hyperlink>
            <w:r w:rsidRPr="00FF62C1">
              <w:rPr>
                <w:spacing w:val="-1"/>
                <w:szCs w:val="24"/>
              </w:rPr>
              <w:t xml:space="preserve"> от 15 декабря 2020 года N 536</w:t>
            </w:r>
          </w:p>
        </w:tc>
      </w:tr>
      <w:tr w:rsidR="00293218" w:rsidRPr="00E762CA" w14:paraId="6A845975" w14:textId="77777777" w:rsidTr="00C95982">
        <w:trPr>
          <w:trHeight w:hRule="exact" w:val="715"/>
        </w:trPr>
        <w:tc>
          <w:tcPr>
            <w:tcW w:w="5000" w:type="pct"/>
          </w:tcPr>
          <w:p w14:paraId="2AD8993F" w14:textId="77777777" w:rsidR="00293218" w:rsidRPr="00E762CA" w:rsidRDefault="00293218" w:rsidP="003036C4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  <w:r w:rsidRPr="00E762CA">
              <w:rPr>
                <w:spacing w:val="-1"/>
                <w:szCs w:val="24"/>
              </w:rPr>
              <w:t>СТО Газпром 2-2.3-491-2010 «Техническое диагностирование сосудов, работающих под давлением на объектах ОАО «Газпром»»</w:t>
            </w:r>
          </w:p>
          <w:p w14:paraId="527BC341" w14:textId="77777777" w:rsidR="00293218" w:rsidRPr="00E762CA" w:rsidRDefault="00293218" w:rsidP="003036C4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</w:p>
          <w:p w14:paraId="70FE6562" w14:textId="77777777" w:rsidR="00293218" w:rsidRPr="00E762CA" w:rsidRDefault="00293218" w:rsidP="003036C4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</w:p>
        </w:tc>
      </w:tr>
      <w:tr w:rsidR="00293218" w:rsidRPr="00E762CA" w14:paraId="733DC5A4" w14:textId="77777777" w:rsidTr="00C95982">
        <w:trPr>
          <w:trHeight w:hRule="exact" w:val="285"/>
        </w:trPr>
        <w:tc>
          <w:tcPr>
            <w:tcW w:w="5000" w:type="pct"/>
          </w:tcPr>
          <w:p w14:paraId="3BFCFB34" w14:textId="77777777" w:rsidR="00293218" w:rsidRPr="00E762CA" w:rsidRDefault="00293218" w:rsidP="003036C4">
            <w:pPr>
              <w:pStyle w:val="TableParagraph"/>
              <w:kinsoku w:val="0"/>
              <w:overflowPunct w:val="0"/>
              <w:spacing w:before="5" w:line="272" w:lineRule="exact"/>
              <w:jc w:val="center"/>
              <w:rPr>
                <w:spacing w:val="1"/>
              </w:rPr>
            </w:pPr>
            <w:r w:rsidRPr="00E762CA">
              <w:rPr>
                <w:b/>
              </w:rPr>
              <w:t>Узел отбора газа на собственные нужды</w:t>
            </w:r>
          </w:p>
        </w:tc>
      </w:tr>
      <w:tr w:rsidR="00293218" w:rsidRPr="00E762CA" w14:paraId="3EE84FE0" w14:textId="77777777" w:rsidTr="00C95982">
        <w:trPr>
          <w:trHeight w:hRule="exact" w:val="432"/>
        </w:trPr>
        <w:tc>
          <w:tcPr>
            <w:tcW w:w="5000" w:type="pct"/>
          </w:tcPr>
          <w:p w14:paraId="1A801668" w14:textId="77777777" w:rsidR="00293218" w:rsidRPr="00E762CA" w:rsidRDefault="00293218" w:rsidP="003036C4">
            <w:pPr>
              <w:pStyle w:val="TableParagraph"/>
              <w:kinsoku w:val="0"/>
              <w:overflowPunct w:val="0"/>
              <w:spacing w:line="275" w:lineRule="exact"/>
            </w:pPr>
            <w:r w:rsidRPr="00E762CA">
              <w:t>СП</w:t>
            </w:r>
            <w:r w:rsidRPr="00E762CA">
              <w:rPr>
                <w:spacing w:val="-14"/>
              </w:rPr>
              <w:t xml:space="preserve"> </w:t>
            </w:r>
            <w:r w:rsidRPr="00E762CA">
              <w:rPr>
                <w:spacing w:val="-1"/>
              </w:rPr>
              <w:t>62.13330.2012</w:t>
            </w:r>
            <w:r w:rsidRPr="00E762CA">
              <w:rPr>
                <w:spacing w:val="-27"/>
              </w:rPr>
              <w:t xml:space="preserve"> </w:t>
            </w:r>
            <w:r w:rsidRPr="00E762CA">
              <w:rPr>
                <w:spacing w:val="-1"/>
              </w:rPr>
              <w:t>«Газораспределительные</w:t>
            </w:r>
            <w:r w:rsidRPr="00E762CA">
              <w:rPr>
                <w:spacing w:val="-17"/>
              </w:rPr>
              <w:t xml:space="preserve"> </w:t>
            </w:r>
            <w:r w:rsidRPr="00E762CA">
              <w:rPr>
                <w:spacing w:val="-1"/>
              </w:rPr>
              <w:t>системы»</w:t>
            </w:r>
          </w:p>
        </w:tc>
      </w:tr>
      <w:tr w:rsidR="00293218" w:rsidRPr="00E762CA" w14:paraId="57103735" w14:textId="77777777" w:rsidTr="00C95982">
        <w:trPr>
          <w:trHeight w:hRule="exact" w:val="973"/>
        </w:trPr>
        <w:tc>
          <w:tcPr>
            <w:tcW w:w="5000" w:type="pct"/>
          </w:tcPr>
          <w:p w14:paraId="34AFCB1F" w14:textId="77777777" w:rsidR="00293218" w:rsidRPr="00E762CA" w:rsidRDefault="00293218" w:rsidP="003036C4">
            <w:pPr>
              <w:pStyle w:val="TableParagraph"/>
              <w:kinsoku w:val="0"/>
              <w:overflowPunct w:val="0"/>
              <w:spacing w:line="241" w:lineRule="auto"/>
              <w:jc w:val="both"/>
            </w:pPr>
            <w:r w:rsidRPr="00E762CA">
              <w:rPr>
                <w:spacing w:val="-1"/>
              </w:rPr>
              <w:t>Методика</w:t>
            </w:r>
            <w:r w:rsidRPr="00E762CA">
              <w:rPr>
                <w:spacing w:val="38"/>
              </w:rPr>
              <w:t xml:space="preserve"> </w:t>
            </w:r>
            <w:r w:rsidRPr="00E762CA">
              <w:rPr>
                <w:spacing w:val="-1"/>
              </w:rPr>
              <w:t>проведения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экспертизы</w:t>
            </w:r>
            <w:r w:rsidRPr="00E762CA">
              <w:rPr>
                <w:spacing w:val="39"/>
              </w:rPr>
              <w:t xml:space="preserve"> </w:t>
            </w:r>
            <w:r w:rsidRPr="00E762CA">
              <w:t>промышленной</w:t>
            </w:r>
            <w:r w:rsidRPr="00E762CA">
              <w:rPr>
                <w:spacing w:val="40"/>
              </w:rPr>
              <w:t xml:space="preserve"> </w:t>
            </w:r>
            <w:r w:rsidRPr="00E762CA">
              <w:rPr>
                <w:spacing w:val="-1"/>
              </w:rPr>
              <w:t>безопасности</w:t>
            </w:r>
            <w:r w:rsidRPr="00E762CA">
              <w:rPr>
                <w:spacing w:val="47"/>
              </w:rPr>
              <w:t xml:space="preserve"> </w:t>
            </w:r>
            <w:r w:rsidRPr="00E762CA">
              <w:t>и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2"/>
              </w:rPr>
              <w:t>определения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t>срока</w:t>
            </w:r>
            <w:r w:rsidRPr="00E762CA">
              <w:rPr>
                <w:spacing w:val="29"/>
              </w:rPr>
              <w:t xml:space="preserve"> </w:t>
            </w:r>
            <w:r w:rsidRPr="00E762CA">
              <w:rPr>
                <w:spacing w:val="-1"/>
              </w:rPr>
              <w:t>дальнейшей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безопасной</w:t>
            </w:r>
            <w:r w:rsidRPr="00E762CA">
              <w:rPr>
                <w:spacing w:val="30"/>
              </w:rPr>
              <w:t xml:space="preserve"> </w:t>
            </w:r>
            <w:r w:rsidRPr="00E762CA">
              <w:rPr>
                <w:spacing w:val="-1"/>
              </w:rPr>
              <w:t>эксплуатации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газового</w:t>
            </w:r>
            <w:r w:rsidRPr="00E762CA">
              <w:rPr>
                <w:spacing w:val="71"/>
              </w:rPr>
              <w:t xml:space="preserve"> </w:t>
            </w:r>
            <w:r w:rsidRPr="00E762CA">
              <w:rPr>
                <w:spacing w:val="-1"/>
              </w:rPr>
              <w:t>оборудования</w:t>
            </w:r>
            <w:r w:rsidRPr="00E762CA">
              <w:rPr>
                <w:spacing w:val="49"/>
              </w:rPr>
              <w:t xml:space="preserve"> </w:t>
            </w:r>
            <w:r w:rsidRPr="00E762CA">
              <w:t>промышленных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2"/>
              </w:rPr>
              <w:t>печей,</w:t>
            </w:r>
            <w:r w:rsidRPr="00E762CA">
              <w:rPr>
                <w:spacing w:val="51"/>
              </w:rPr>
              <w:t xml:space="preserve"> </w:t>
            </w:r>
            <w:r w:rsidRPr="00E762CA">
              <w:t>котлов,</w:t>
            </w:r>
            <w:r w:rsidRPr="00E762CA">
              <w:rPr>
                <w:spacing w:val="51"/>
              </w:rPr>
              <w:t xml:space="preserve"> </w:t>
            </w:r>
            <w:r w:rsidRPr="00E762CA">
              <w:t>ГРП,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3"/>
              </w:rPr>
              <w:t>ГРУ,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1"/>
              </w:rPr>
              <w:t>ШРП</w:t>
            </w:r>
            <w:r w:rsidRPr="00E762CA">
              <w:rPr>
                <w:spacing w:val="42"/>
              </w:rPr>
              <w:t xml:space="preserve"> </w:t>
            </w:r>
            <w:r w:rsidRPr="00E762CA">
              <w:t>и</w:t>
            </w:r>
            <w:r w:rsidRPr="00E762CA">
              <w:rPr>
                <w:spacing w:val="33"/>
              </w:rPr>
              <w:t xml:space="preserve"> </w:t>
            </w:r>
            <w:r w:rsidRPr="00E762CA">
              <w:t>стальных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</w:t>
            </w:r>
          </w:p>
        </w:tc>
      </w:tr>
    </w:tbl>
    <w:p w14:paraId="3F82AEBC" w14:textId="77777777" w:rsidR="00FB6935" w:rsidRPr="00E762CA" w:rsidRDefault="00FB6935" w:rsidP="00FB6935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03C23B0F" w14:textId="20F704DF" w:rsidR="00FB6935" w:rsidRPr="00E762CA" w:rsidRDefault="00FB6935" w:rsidP="00FB6935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>2. Применяемое оборудование</w:t>
      </w:r>
    </w:p>
    <w:p w14:paraId="70711862" w14:textId="3B50761D" w:rsidR="00FB6935" w:rsidRPr="00E762CA" w:rsidRDefault="00FB6935" w:rsidP="00FB6935">
      <w:pPr>
        <w:widowControl w:val="0"/>
        <w:spacing w:before="60" w:after="0"/>
        <w:jc w:val="right"/>
        <w:rPr>
          <w:szCs w:val="24"/>
          <w:lang w:eastAsia="ru-RU"/>
        </w:rPr>
      </w:pPr>
      <w:r w:rsidRPr="00E762CA">
        <w:rPr>
          <w:szCs w:val="24"/>
          <w:lang w:eastAsia="ru-RU"/>
        </w:rPr>
        <w:t>Таблица №2</w:t>
      </w:r>
    </w:p>
    <w:tbl>
      <w:tblPr>
        <w:tblW w:w="5145" w:type="pct"/>
        <w:tblInd w:w="-147" w:type="dxa"/>
        <w:tblLook w:val="0000" w:firstRow="0" w:lastRow="0" w:firstColumn="0" w:lastColumn="0" w:noHBand="0" w:noVBand="0"/>
      </w:tblPr>
      <w:tblGrid>
        <w:gridCol w:w="731"/>
        <w:gridCol w:w="6269"/>
        <w:gridCol w:w="3491"/>
      </w:tblGrid>
      <w:tr w:rsidR="00FB6935" w:rsidRPr="00E762CA" w14:paraId="383E4867" w14:textId="77777777" w:rsidTr="009165F7"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2F1EE" w14:textId="77777777" w:rsidR="00FB6935" w:rsidRPr="00E762CA" w:rsidRDefault="00FB6935" w:rsidP="00F750B5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 xml:space="preserve">№ </w:t>
            </w:r>
          </w:p>
          <w:p w14:paraId="37F9EF81" w14:textId="102B12F5" w:rsidR="00FB6935" w:rsidRPr="00E762CA" w:rsidRDefault="00FB6935" w:rsidP="00F750B5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п/п</w:t>
            </w:r>
          </w:p>
        </w:tc>
        <w:tc>
          <w:tcPr>
            <w:tcW w:w="298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5F74A" w14:textId="77777777" w:rsidR="00FB6935" w:rsidRPr="00E762CA" w:rsidRDefault="00FB6935" w:rsidP="00F750B5">
            <w:pPr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  <w:t xml:space="preserve">Наименование </w:t>
            </w: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  <w:tc>
          <w:tcPr>
            <w:tcW w:w="1664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C9A0B" w14:textId="77777777" w:rsidR="00FB6935" w:rsidRPr="00E762CA" w:rsidRDefault="00FB6935" w:rsidP="00F750B5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Заводской номер средств измерений</w:t>
            </w:r>
          </w:p>
        </w:tc>
      </w:tr>
      <w:tr w:rsidR="00FB6935" w:rsidRPr="00E762CA" w14:paraId="0F6B1D6F" w14:textId="77777777" w:rsidTr="009165F7">
        <w:tc>
          <w:tcPr>
            <w:tcW w:w="348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C57EE" w14:textId="77777777" w:rsidR="00FB6935" w:rsidRPr="00E762CA" w:rsidRDefault="00FB6935" w:rsidP="00F750B5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1.</w:t>
            </w:r>
          </w:p>
        </w:tc>
        <w:tc>
          <w:tcPr>
            <w:tcW w:w="2988" w:type="pc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F762E5B" w14:textId="77777777" w:rsidR="00FB6935" w:rsidRPr="00E762CA" w:rsidRDefault="00FB6935" w:rsidP="00F750B5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Комплект ВИК</w:t>
            </w:r>
          </w:p>
        </w:tc>
        <w:tc>
          <w:tcPr>
            <w:tcW w:w="1664" w:type="pc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3DD64A6" w14:textId="766FC484" w:rsidR="00FB6935" w:rsidRPr="00E762CA" w:rsidRDefault="00FB6935" w:rsidP="00F750B5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B6935" w:rsidRPr="00E762CA" w14:paraId="6403AD61" w14:textId="77777777" w:rsidTr="009165F7">
        <w:tc>
          <w:tcPr>
            <w:tcW w:w="348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4D8CF" w14:textId="77777777" w:rsidR="00FB6935" w:rsidRPr="00E762CA" w:rsidRDefault="00FB6935" w:rsidP="00F750B5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2.</w:t>
            </w:r>
          </w:p>
        </w:tc>
        <w:tc>
          <w:tcPr>
            <w:tcW w:w="2988" w:type="pc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10E3A7E" w14:textId="77777777" w:rsidR="00FB6935" w:rsidRPr="00E762CA" w:rsidRDefault="00FB6935" w:rsidP="00F750B5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Образцы шероховатости поверхности</w:t>
            </w:r>
          </w:p>
        </w:tc>
        <w:tc>
          <w:tcPr>
            <w:tcW w:w="1664" w:type="pc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9E6BD94" w14:textId="38D2FB1B" w:rsidR="00FB6935" w:rsidRPr="00E762CA" w:rsidRDefault="00FB6935" w:rsidP="00F750B5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B6935" w:rsidRPr="00E762CA" w14:paraId="0F476D1E" w14:textId="77777777" w:rsidTr="009165F7"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F618A" w14:textId="77777777" w:rsidR="00FB6935" w:rsidRPr="00E762CA" w:rsidRDefault="00FB6935" w:rsidP="00F750B5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3.</w:t>
            </w:r>
          </w:p>
        </w:tc>
        <w:tc>
          <w:tcPr>
            <w:tcW w:w="298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DDC46" w14:textId="77777777" w:rsidR="00FB6935" w:rsidRPr="00E762CA" w:rsidRDefault="00FB6935" w:rsidP="00F750B5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Люксметр ТКА-Люкс</w:t>
            </w:r>
          </w:p>
        </w:tc>
        <w:tc>
          <w:tcPr>
            <w:tcW w:w="1664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84E0E" w14:textId="10F81E17" w:rsidR="00FB6935" w:rsidRPr="00E762CA" w:rsidRDefault="00FB6935" w:rsidP="00F750B5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3646D2FC" w14:textId="77777777" w:rsidR="00FB6935" w:rsidRPr="00E762CA" w:rsidRDefault="00FB6935" w:rsidP="00FB6935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1573BC4C" w14:textId="3D7B17A4" w:rsidR="00FB6935" w:rsidRPr="00E762CA" w:rsidRDefault="00FB6935" w:rsidP="00FB6935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>3. Параметры контроля</w:t>
      </w:r>
    </w:p>
    <w:p w14:paraId="7DFD0241" w14:textId="3C956236" w:rsidR="00FB6935" w:rsidRPr="00E762CA" w:rsidRDefault="00FB6935" w:rsidP="00FB6935">
      <w:pPr>
        <w:widowControl w:val="0"/>
        <w:spacing w:before="60" w:after="0"/>
        <w:jc w:val="right"/>
        <w:rPr>
          <w:szCs w:val="24"/>
          <w:lang w:eastAsia="ru-RU"/>
        </w:rPr>
      </w:pPr>
      <w:r w:rsidRPr="00E762CA">
        <w:rPr>
          <w:szCs w:val="24"/>
          <w:lang w:eastAsia="ru-RU"/>
        </w:rPr>
        <w:t>Таблица №3</w:t>
      </w:r>
    </w:p>
    <w:tbl>
      <w:tblPr>
        <w:tblStyle w:val="affffc"/>
        <w:tblW w:w="5073" w:type="pct"/>
        <w:tblInd w:w="-147" w:type="dxa"/>
        <w:tblLook w:val="04A0" w:firstRow="1" w:lastRow="0" w:firstColumn="1" w:lastColumn="0" w:noHBand="0" w:noVBand="1"/>
      </w:tblPr>
      <w:tblGrid>
        <w:gridCol w:w="5098"/>
        <w:gridCol w:w="5246"/>
      </w:tblGrid>
      <w:tr w:rsidR="00932B48" w:rsidRPr="00E762CA" w14:paraId="526B0892" w14:textId="77777777" w:rsidTr="009165F7">
        <w:tc>
          <w:tcPr>
            <w:tcW w:w="2464" w:type="pct"/>
          </w:tcPr>
          <w:p w14:paraId="2AD8942E" w14:textId="3B20684D" w:rsidR="00932B48" w:rsidRPr="00E762CA" w:rsidRDefault="00293218" w:rsidP="009165F7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О</w:t>
            </w:r>
            <w:r w:rsidR="00932B48" w:rsidRPr="00E762CA">
              <w:rPr>
                <w:szCs w:val="24"/>
                <w:lang w:eastAsia="ru-RU"/>
              </w:rPr>
              <w:t xml:space="preserve">свещенность </w:t>
            </w:r>
          </w:p>
        </w:tc>
        <w:tc>
          <w:tcPr>
            <w:tcW w:w="2536" w:type="pct"/>
          </w:tcPr>
          <w:p w14:paraId="51B97284" w14:textId="43C751E6" w:rsidR="00932B48" w:rsidRPr="00E762CA" w:rsidRDefault="00932B48" w:rsidP="003036C4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</w:p>
        </w:tc>
      </w:tr>
      <w:tr w:rsidR="00932B48" w:rsidRPr="00E762CA" w14:paraId="41FA95FF" w14:textId="77777777" w:rsidTr="009165F7">
        <w:tc>
          <w:tcPr>
            <w:tcW w:w="2464" w:type="pct"/>
          </w:tcPr>
          <w:p w14:paraId="6F34A1FA" w14:textId="48AAF1AE" w:rsidR="00932B48" w:rsidRPr="00E762CA" w:rsidRDefault="00293218" w:rsidP="009165F7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Ш</w:t>
            </w:r>
            <w:r w:rsidR="00932B48" w:rsidRPr="00E762CA">
              <w:rPr>
                <w:szCs w:val="24"/>
                <w:lang w:eastAsia="ru-RU"/>
              </w:rPr>
              <w:t xml:space="preserve">ероховатость </w:t>
            </w:r>
          </w:p>
        </w:tc>
        <w:tc>
          <w:tcPr>
            <w:tcW w:w="2536" w:type="pct"/>
          </w:tcPr>
          <w:p w14:paraId="5136E4F6" w14:textId="509DB0C2" w:rsidR="00932B48" w:rsidRPr="00E762CA" w:rsidRDefault="00932B48" w:rsidP="003036C4">
            <w:pPr>
              <w:widowControl w:val="0"/>
              <w:spacing w:before="60" w:after="0"/>
              <w:rPr>
                <w:b/>
                <w:szCs w:val="24"/>
                <w:lang w:val="en-US" w:eastAsia="ru-RU"/>
              </w:rPr>
            </w:pPr>
          </w:p>
        </w:tc>
      </w:tr>
    </w:tbl>
    <w:p w14:paraId="49E590C7" w14:textId="77777777" w:rsidR="00FB6935" w:rsidRPr="00E762CA" w:rsidRDefault="00FB6935" w:rsidP="003036C4">
      <w:pPr>
        <w:widowControl w:val="0"/>
        <w:spacing w:before="60" w:after="0"/>
        <w:rPr>
          <w:b/>
          <w:szCs w:val="24"/>
          <w:lang w:eastAsia="ru-RU"/>
        </w:rPr>
      </w:pPr>
    </w:p>
    <w:p w14:paraId="507E6A1E" w14:textId="2446118E" w:rsidR="00293218" w:rsidRPr="00E762CA" w:rsidRDefault="00293218" w:rsidP="00293218">
      <w:pPr>
        <w:widowControl w:val="0"/>
        <w:spacing w:before="60" w:after="0"/>
        <w:jc w:val="center"/>
        <w:rPr>
          <w:szCs w:val="24"/>
          <w:lang w:eastAsia="ru-RU"/>
        </w:rPr>
      </w:pPr>
      <w:r w:rsidRPr="00E762CA">
        <w:rPr>
          <w:b/>
          <w:szCs w:val="24"/>
          <w:lang w:eastAsia="ru-RU"/>
        </w:rPr>
        <w:t xml:space="preserve">4. </w:t>
      </w:r>
      <w:r w:rsidR="003C02D8" w:rsidRPr="00E762CA">
        <w:rPr>
          <w:b/>
          <w:szCs w:val="24"/>
          <w:lang w:eastAsia="ru-RU"/>
        </w:rPr>
        <w:t>Схема объектов контроля</w:t>
      </w:r>
    </w:p>
    <w:p w14:paraId="2422C904" w14:textId="3ADDBCE4" w:rsidR="00373BDB" w:rsidRPr="00655300" w:rsidRDefault="00293218" w:rsidP="00655300">
      <w:pPr>
        <w:widowControl w:val="0"/>
        <w:spacing w:before="60" w:after="0"/>
        <w:ind w:firstLine="567"/>
        <w:rPr>
          <w:szCs w:val="24"/>
          <w:lang w:eastAsia="ru-RU"/>
        </w:rPr>
      </w:pPr>
      <w:r w:rsidRPr="00655300">
        <w:rPr>
          <w:szCs w:val="24"/>
          <w:lang w:eastAsia="ru-RU"/>
        </w:rPr>
        <w:t xml:space="preserve">Схемы контроля указаны </w:t>
      </w:r>
      <w:r w:rsidR="00E357CF">
        <w:rPr>
          <w:szCs w:val="24"/>
          <w:lang w:eastAsia="ru-RU"/>
        </w:rPr>
        <w:t>в Приложении №14</w:t>
      </w:r>
      <w:r w:rsidRPr="00655300">
        <w:rPr>
          <w:szCs w:val="24"/>
          <w:lang w:eastAsia="ru-RU"/>
        </w:rPr>
        <w:t>.</w:t>
      </w:r>
    </w:p>
    <w:p w14:paraId="23583351" w14:textId="77777777" w:rsidR="00655300" w:rsidRPr="00E762CA" w:rsidRDefault="00655300" w:rsidP="00293218">
      <w:pPr>
        <w:pStyle w:val="aff7"/>
        <w:widowControl w:val="0"/>
        <w:spacing w:before="60" w:after="0"/>
        <w:ind w:left="928"/>
        <w:rPr>
          <w:rFonts w:ascii="Times New Roman" w:hAnsi="Times New Roman" w:cs="Times New Roman"/>
          <w:sz w:val="24"/>
          <w:szCs w:val="24"/>
        </w:rPr>
      </w:pPr>
    </w:p>
    <w:p w14:paraId="65867358" w14:textId="1CE72ABA" w:rsidR="00373BDB" w:rsidRPr="00E762CA" w:rsidRDefault="00293218" w:rsidP="00293218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>5</w:t>
      </w:r>
      <w:r w:rsidR="001C76DC" w:rsidRPr="00E762CA">
        <w:rPr>
          <w:b/>
          <w:szCs w:val="24"/>
          <w:lang w:eastAsia="ru-RU"/>
        </w:rPr>
        <w:t xml:space="preserve">. </w:t>
      </w:r>
      <w:r w:rsidR="00655300">
        <w:rPr>
          <w:b/>
          <w:szCs w:val="24"/>
          <w:lang w:eastAsia="ru-RU"/>
        </w:rPr>
        <w:t>Результаты контроля</w:t>
      </w:r>
    </w:p>
    <w:p w14:paraId="1C0611FB" w14:textId="5135A559" w:rsidR="00373BDB" w:rsidRPr="00E762CA" w:rsidRDefault="00293218" w:rsidP="00655300">
      <w:pPr>
        <w:pStyle w:val="aff7"/>
        <w:widowControl w:val="0"/>
        <w:numPr>
          <w:ilvl w:val="1"/>
          <w:numId w:val="38"/>
        </w:numPr>
        <w:tabs>
          <w:tab w:val="left" w:pos="426"/>
          <w:tab w:val="left" w:pos="1134"/>
        </w:tabs>
        <w:spacing w:before="60" w:after="0"/>
        <w:ind w:firstLine="19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62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C02D8" w:rsidRPr="00E762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Результаты контроля </w:t>
      </w:r>
      <w:r w:rsidR="001C76DC" w:rsidRPr="00E762CA">
        <w:rPr>
          <w:rFonts w:ascii="Times New Roman" w:eastAsia="Times New Roman" w:hAnsi="Times New Roman" w:cs="Times New Roman"/>
          <w:sz w:val="24"/>
          <w:szCs w:val="24"/>
          <w:lang w:eastAsia="ru-RU"/>
        </w:rPr>
        <w:t>ТПО</w:t>
      </w:r>
      <w:r w:rsidR="003C02D8" w:rsidRPr="00E762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оборудования ГРС </w:t>
      </w:r>
    </w:p>
    <w:p w14:paraId="2FEC7FC2" w14:textId="1453EAE3" w:rsidR="00373BDB" w:rsidRPr="00E762CA" w:rsidRDefault="003C02D8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C95982" w:rsidRPr="00E762CA">
        <w:rPr>
          <w:rFonts w:eastAsia="Times New Roman"/>
          <w:szCs w:val="24"/>
          <w:lang w:eastAsia="ru-RU"/>
        </w:rPr>
        <w:t>4</w:t>
      </w:r>
    </w:p>
    <w:tbl>
      <w:tblPr>
        <w:tblW w:w="5072" w:type="pct"/>
        <w:jc w:val="center"/>
        <w:tblLook w:val="0000" w:firstRow="0" w:lastRow="0" w:firstColumn="0" w:lastColumn="0" w:noHBand="0" w:noVBand="0"/>
      </w:tblPr>
      <w:tblGrid>
        <w:gridCol w:w="1010"/>
        <w:gridCol w:w="2337"/>
        <w:gridCol w:w="5111"/>
        <w:gridCol w:w="1884"/>
      </w:tblGrid>
      <w:tr w:rsidR="00373BDB" w:rsidRPr="00E762CA" w14:paraId="24A1B7D8" w14:textId="77777777" w:rsidTr="009165F7">
        <w:trPr>
          <w:cantSplit/>
          <w:trHeight w:val="340"/>
          <w:tblHeader/>
          <w:jc w:val="center"/>
        </w:trPr>
        <w:tc>
          <w:tcPr>
            <w:tcW w:w="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E0A73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№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п/п</w:t>
            </w:r>
          </w:p>
        </w:tc>
        <w:tc>
          <w:tcPr>
            <w:tcW w:w="11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39081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Вид осмотра</w:t>
            </w:r>
          </w:p>
        </w:tc>
        <w:tc>
          <w:tcPr>
            <w:tcW w:w="2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B7D94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Результаты контроля*</w:t>
            </w:r>
          </w:p>
        </w:tc>
        <w:tc>
          <w:tcPr>
            <w:tcW w:w="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D7302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Примечание</w:t>
            </w:r>
          </w:p>
        </w:tc>
      </w:tr>
      <w:tr w:rsidR="00373BDB" w:rsidRPr="00E762CA" w14:paraId="17AA949E" w14:textId="77777777" w:rsidTr="009165F7">
        <w:trPr>
          <w:cantSplit/>
          <w:trHeight w:val="340"/>
          <w:jc w:val="center"/>
        </w:trPr>
        <w:tc>
          <w:tcPr>
            <w:tcW w:w="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6A213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1</w:t>
            </w:r>
          </w:p>
        </w:tc>
        <w:tc>
          <w:tcPr>
            <w:tcW w:w="11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4A41E" w14:textId="77777777" w:rsidR="00373BDB" w:rsidRPr="00E762CA" w:rsidRDefault="003C02D8" w:rsidP="003036C4">
            <w:pPr>
              <w:widowControl w:val="0"/>
              <w:spacing w:before="60" w:after="0"/>
              <w:ind w:right="-57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Визуальный</w:t>
            </w:r>
          </w:p>
        </w:tc>
        <w:tc>
          <w:tcPr>
            <w:tcW w:w="2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8FE6B" w14:textId="47B565EB" w:rsidR="00373BDB" w:rsidRPr="00E762CA" w:rsidRDefault="00373BDB" w:rsidP="003036C4">
            <w:pPr>
              <w:widowControl w:val="0"/>
              <w:spacing w:before="60" w:after="0"/>
              <w:ind w:right="-57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541CF" w14:textId="44097C62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1BBAB2F2" w14:textId="77777777" w:rsidTr="009165F7">
        <w:trPr>
          <w:cantSplit/>
          <w:trHeight w:val="340"/>
          <w:jc w:val="center"/>
        </w:trPr>
        <w:tc>
          <w:tcPr>
            <w:tcW w:w="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432F7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2</w:t>
            </w:r>
          </w:p>
        </w:tc>
        <w:tc>
          <w:tcPr>
            <w:tcW w:w="11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DEBC" w14:textId="77777777" w:rsidR="00373BDB" w:rsidRPr="00E762CA" w:rsidRDefault="003C02D8" w:rsidP="003036C4">
            <w:pPr>
              <w:widowControl w:val="0"/>
              <w:spacing w:before="60" w:after="0"/>
              <w:ind w:right="-57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Измерительный</w:t>
            </w:r>
          </w:p>
        </w:tc>
        <w:tc>
          <w:tcPr>
            <w:tcW w:w="2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A431" w14:textId="1513D46C" w:rsidR="00373BDB" w:rsidRPr="00E762CA" w:rsidRDefault="00373BDB" w:rsidP="003036C4">
            <w:pPr>
              <w:widowControl w:val="0"/>
              <w:spacing w:before="60" w:after="0"/>
              <w:ind w:right="-57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BDA19" w14:textId="3AF583FC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</w:tbl>
    <w:p w14:paraId="646FBACA" w14:textId="33F911A2" w:rsidR="00373BDB" w:rsidRPr="00E762CA" w:rsidRDefault="003C02D8" w:rsidP="00655300">
      <w:pPr>
        <w:pStyle w:val="aff7"/>
        <w:widowControl w:val="0"/>
        <w:numPr>
          <w:ilvl w:val="1"/>
          <w:numId w:val="38"/>
        </w:numPr>
        <w:tabs>
          <w:tab w:val="left" w:pos="426"/>
          <w:tab w:val="left" w:pos="993"/>
        </w:tabs>
        <w:spacing w:after="0" w:line="360" w:lineRule="auto"/>
        <w:ind w:firstLine="19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Дефекты лакокрасочного покрытия надземной части </w:t>
      </w:r>
      <w:r w:rsidR="001C76DC" w:rsidRPr="00E762CA">
        <w:rPr>
          <w:rFonts w:ascii="Times New Roman" w:hAnsi="Times New Roman" w:cs="Times New Roman"/>
          <w:sz w:val="24"/>
          <w:szCs w:val="24"/>
        </w:rPr>
        <w:t>ТПО</w:t>
      </w:r>
      <w:r w:rsidRPr="00E762CA">
        <w:rPr>
          <w:rFonts w:ascii="Times New Roman" w:hAnsi="Times New Roman" w:cs="Times New Roman"/>
          <w:sz w:val="24"/>
          <w:szCs w:val="24"/>
        </w:rPr>
        <w:t xml:space="preserve"> ГРС.</w:t>
      </w:r>
    </w:p>
    <w:p w14:paraId="2D5DD62A" w14:textId="0475BCA9" w:rsidR="00373BDB" w:rsidRPr="00E762CA" w:rsidRDefault="00C95982" w:rsidP="00C95982">
      <w:pPr>
        <w:widowControl w:val="0"/>
        <w:tabs>
          <w:tab w:val="left" w:pos="426"/>
        </w:tabs>
        <w:spacing w:before="0" w:after="0"/>
        <w:jc w:val="both"/>
        <w:rPr>
          <w:szCs w:val="24"/>
        </w:rPr>
      </w:pPr>
      <w:r w:rsidRPr="00E762CA">
        <w:rPr>
          <w:szCs w:val="24"/>
        </w:rPr>
        <w:tab/>
      </w:r>
      <w:r w:rsidR="003C02D8" w:rsidRPr="00E762CA">
        <w:rPr>
          <w:szCs w:val="24"/>
        </w:rPr>
        <w:t xml:space="preserve">Состояние лакокрасочного покрытия трубопроводной обвязки и оборудования ГРС на момент обследования </w:t>
      </w:r>
      <w:r w:rsidR="00414525">
        <w:rPr>
          <w:szCs w:val="24"/>
        </w:rPr>
        <w:t xml:space="preserve">                         </w:t>
      </w:r>
      <w:proofErr w:type="gramStart"/>
      <w:r w:rsidR="00414525">
        <w:rPr>
          <w:szCs w:val="24"/>
        </w:rPr>
        <w:t xml:space="preserve">  </w:t>
      </w:r>
      <w:r w:rsidR="003C02D8" w:rsidRPr="00E762CA">
        <w:rPr>
          <w:szCs w:val="24"/>
        </w:rPr>
        <w:t>.</w:t>
      </w:r>
      <w:proofErr w:type="gramEnd"/>
    </w:p>
    <w:p w14:paraId="7B52A320" w14:textId="77777777" w:rsidR="00C95982" w:rsidRPr="00E762CA" w:rsidRDefault="00C95982" w:rsidP="00C95982">
      <w:pPr>
        <w:widowControl w:val="0"/>
        <w:tabs>
          <w:tab w:val="left" w:pos="426"/>
        </w:tabs>
        <w:spacing w:before="0" w:after="0"/>
        <w:jc w:val="both"/>
        <w:rPr>
          <w:szCs w:val="24"/>
        </w:rPr>
      </w:pPr>
    </w:p>
    <w:p w14:paraId="03EDC9A0" w14:textId="0417B4C4" w:rsidR="00373BDB" w:rsidRPr="00E762CA" w:rsidRDefault="003C02D8" w:rsidP="00C95982">
      <w:pPr>
        <w:pStyle w:val="aff7"/>
        <w:widowControl w:val="0"/>
        <w:numPr>
          <w:ilvl w:val="1"/>
          <w:numId w:val="3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Результаты визуального и измерительного контроля основного металла надземной и подземной (в шурфах) части </w:t>
      </w:r>
      <w:r w:rsidR="001C76DC" w:rsidRPr="00E762CA">
        <w:rPr>
          <w:rFonts w:ascii="Times New Roman" w:hAnsi="Times New Roman" w:cs="Times New Roman"/>
          <w:sz w:val="24"/>
          <w:szCs w:val="24"/>
        </w:rPr>
        <w:t>ТПО</w:t>
      </w:r>
      <w:r w:rsidR="00C95982" w:rsidRPr="00E762CA">
        <w:rPr>
          <w:rFonts w:ascii="Times New Roman" w:hAnsi="Times New Roman" w:cs="Times New Roman"/>
          <w:sz w:val="24"/>
          <w:szCs w:val="24"/>
        </w:rPr>
        <w:t xml:space="preserve"> ГРС.</w:t>
      </w:r>
    </w:p>
    <w:p w14:paraId="545CB3B9" w14:textId="2A28C68D" w:rsidR="00373BDB" w:rsidRDefault="003C02D8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lastRenderedPageBreak/>
        <w:t>Таблица №</w:t>
      </w:r>
      <w:r w:rsidR="00C95982" w:rsidRPr="00E762CA">
        <w:rPr>
          <w:szCs w:val="24"/>
        </w:rPr>
        <w:t>5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656"/>
        <w:gridCol w:w="1823"/>
        <w:gridCol w:w="1972"/>
        <w:gridCol w:w="1896"/>
        <w:gridCol w:w="2185"/>
        <w:gridCol w:w="1663"/>
      </w:tblGrid>
      <w:tr w:rsidR="00373BDB" w:rsidRPr="009165F7" w14:paraId="3D937BE3" w14:textId="77777777" w:rsidTr="009165F7">
        <w:trPr>
          <w:cantSplit/>
          <w:trHeight w:val="170"/>
          <w:tblHeader/>
          <w:jc w:val="center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7ADAE" w14:textId="77777777" w:rsidR="00373BDB" w:rsidRPr="009165F7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9165F7">
              <w:rPr>
                <w:rFonts w:eastAsia="Times New Roman"/>
                <w:szCs w:val="24"/>
                <w:lang w:eastAsia="ru-RU"/>
              </w:rPr>
              <w:t>№</w:t>
            </w:r>
            <w:r w:rsidRPr="009165F7">
              <w:rPr>
                <w:rFonts w:eastAsia="Times New Roman"/>
                <w:szCs w:val="24"/>
                <w:lang w:eastAsia="ru-RU"/>
              </w:rPr>
              <w:br/>
              <w:t>п/п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EAE26" w14:textId="77777777" w:rsidR="00373BDB" w:rsidRPr="009165F7" w:rsidRDefault="003C02D8" w:rsidP="009165F7">
            <w:pPr>
              <w:widowControl w:val="0"/>
              <w:spacing w:before="60" w:after="0"/>
              <w:ind w:left="-57" w:right="-57"/>
              <w:jc w:val="center"/>
              <w:rPr>
                <w:szCs w:val="24"/>
              </w:rPr>
            </w:pPr>
            <w:r w:rsidRPr="009165F7">
              <w:rPr>
                <w:rFonts w:eastAsia="Times New Roman"/>
                <w:szCs w:val="24"/>
                <w:lang w:eastAsia="ru-RU"/>
              </w:rPr>
              <w:t>Привязка элемента</w:t>
            </w:r>
            <w:r w:rsidRPr="009165F7">
              <w:rPr>
                <w:rFonts w:eastAsia="Times New Roman"/>
                <w:szCs w:val="24"/>
                <w:lang w:eastAsia="ru-RU"/>
              </w:rPr>
              <w:br/>
              <w:t>к сварным</w:t>
            </w:r>
            <w:r w:rsidRPr="009165F7">
              <w:rPr>
                <w:rFonts w:eastAsia="Times New Roman"/>
                <w:szCs w:val="24"/>
                <w:lang w:eastAsia="ru-RU"/>
              </w:rPr>
              <w:br/>
              <w:t>соединениям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BBBA7" w14:textId="77777777" w:rsidR="00373BDB" w:rsidRPr="009165F7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9165F7">
              <w:rPr>
                <w:rFonts w:eastAsia="Times New Roman"/>
                <w:szCs w:val="24"/>
                <w:lang w:eastAsia="ru-RU"/>
              </w:rPr>
              <w:t>Наименование</w:t>
            </w:r>
            <w:r w:rsidRPr="009165F7">
              <w:rPr>
                <w:rFonts w:eastAsia="Times New Roman"/>
                <w:szCs w:val="24"/>
                <w:lang w:eastAsia="ru-RU"/>
              </w:rPr>
              <w:br/>
              <w:t>элемента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AB2F6" w14:textId="77777777" w:rsidR="00373BDB" w:rsidRPr="009165F7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9165F7">
              <w:rPr>
                <w:rFonts w:eastAsia="Times New Roman"/>
                <w:szCs w:val="24"/>
                <w:lang w:eastAsia="ru-RU"/>
              </w:rPr>
              <w:t>Наружный диаметр, номинальная толщина, мм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0512C" w14:textId="77777777" w:rsidR="00373BDB" w:rsidRPr="009165F7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9165F7">
              <w:rPr>
                <w:rFonts w:eastAsia="Times New Roman"/>
                <w:szCs w:val="24"/>
                <w:lang w:eastAsia="ru-RU"/>
              </w:rPr>
              <w:t>Несоответствие,</w:t>
            </w:r>
            <w:r w:rsidRPr="009165F7">
              <w:rPr>
                <w:rFonts w:eastAsia="Times New Roman"/>
                <w:szCs w:val="24"/>
                <w:lang w:eastAsia="ru-RU"/>
              </w:rPr>
              <w:br/>
              <w:t>дефект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6DB99" w14:textId="77777777" w:rsidR="00373BDB" w:rsidRPr="009165F7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9165F7">
              <w:rPr>
                <w:rFonts w:eastAsia="Times New Roman"/>
                <w:szCs w:val="24"/>
                <w:lang w:eastAsia="ru-RU"/>
              </w:rPr>
              <w:t>Заключение (годен, ремонт, не годен)</w:t>
            </w:r>
          </w:p>
        </w:tc>
      </w:tr>
      <w:tr w:rsidR="00373BDB" w:rsidRPr="00E762CA" w14:paraId="79B0662C" w14:textId="77777777" w:rsidTr="009165F7">
        <w:trPr>
          <w:cantSplit/>
          <w:trHeight w:val="170"/>
          <w:jc w:val="center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47E51" w14:textId="0B6925D7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ED4DF" w14:textId="00868C7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5AFC" w14:textId="7DD8C83B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445A5" w14:textId="559CDD0B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0AB73" w14:textId="6AD7030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E32D1" w14:textId="221DC33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01783B3C" w14:textId="77777777" w:rsidTr="009165F7">
        <w:trPr>
          <w:cantSplit/>
          <w:trHeight w:val="170"/>
          <w:jc w:val="center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C95B3" w14:textId="5BDD6772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7EDA3" w14:textId="150B7BE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5891" w14:textId="2F1D607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657B2" w14:textId="546483B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EF0CE" w14:textId="1E5595E7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8B798" w14:textId="44C6EBE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081019E5" w14:textId="77777777" w:rsidTr="009165F7">
        <w:trPr>
          <w:cantSplit/>
          <w:trHeight w:val="170"/>
          <w:jc w:val="center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51E52" w14:textId="57D65F0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93278" w14:textId="3CAC97D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1DC38" w14:textId="00CC6789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A13C7" w14:textId="7C48680B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5A56A" w14:textId="629EAC6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7B178" w14:textId="749DBE69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6026B64E" w14:textId="77777777" w:rsidTr="009165F7">
        <w:trPr>
          <w:cantSplit/>
          <w:trHeight w:val="170"/>
          <w:jc w:val="center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5D731" w14:textId="64C03D33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1DA" w14:textId="0FD7CC2B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413E0" w14:textId="31B535A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B3D63" w14:textId="2D730C8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EBD9C" w14:textId="1F557B97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CB773" w14:textId="4106075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75228DAC" w14:textId="489873B8" w:rsidR="00373BDB" w:rsidRPr="00E762CA" w:rsidRDefault="003C02D8" w:rsidP="00C95982">
      <w:pPr>
        <w:widowControl w:val="0"/>
        <w:numPr>
          <w:ilvl w:val="1"/>
          <w:numId w:val="38"/>
        </w:numPr>
        <w:spacing w:before="60" w:after="0"/>
        <w:ind w:left="0" w:firstLine="0"/>
        <w:jc w:val="both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t>Результаты визуального и измерительного контроля сварных соединений надземной части</w:t>
      </w:r>
      <w:r w:rsidRPr="00E762CA">
        <w:rPr>
          <w:szCs w:val="24"/>
        </w:rPr>
        <w:t xml:space="preserve"> ТПО ГРС</w:t>
      </w:r>
      <w:r w:rsidR="00C95982" w:rsidRPr="00E762CA">
        <w:rPr>
          <w:szCs w:val="24"/>
        </w:rPr>
        <w:t>.</w:t>
      </w:r>
    </w:p>
    <w:p w14:paraId="49A1E875" w14:textId="0826E89B" w:rsidR="00373BDB" w:rsidRPr="00E762CA" w:rsidRDefault="003C02D8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C95982" w:rsidRPr="00E762CA">
        <w:rPr>
          <w:rFonts w:eastAsia="Times New Roman"/>
          <w:szCs w:val="24"/>
          <w:lang w:eastAsia="ru-RU"/>
        </w:rPr>
        <w:t>6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1647"/>
        <w:gridCol w:w="1813"/>
        <w:gridCol w:w="2250"/>
        <w:gridCol w:w="888"/>
        <w:gridCol w:w="851"/>
        <w:gridCol w:w="865"/>
        <w:gridCol w:w="1881"/>
      </w:tblGrid>
      <w:tr w:rsidR="00373BDB" w:rsidRPr="00E762CA" w14:paraId="3E5FFD59" w14:textId="77777777" w:rsidTr="00414525">
        <w:trPr>
          <w:cantSplit/>
          <w:trHeight w:val="23"/>
          <w:tblHeader/>
          <w:jc w:val="center"/>
        </w:trPr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FBCC6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Номер сварного соединения</w:t>
            </w:r>
          </w:p>
        </w:tc>
        <w:tc>
          <w:tcPr>
            <w:tcW w:w="18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9E3D3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Наружный диаметр, мм</w:t>
            </w:r>
          </w:p>
        </w:tc>
        <w:tc>
          <w:tcPr>
            <w:tcW w:w="2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60512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Результаты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контроля</w:t>
            </w:r>
          </w:p>
        </w:tc>
        <w:tc>
          <w:tcPr>
            <w:tcW w:w="26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D6146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Требования СТО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Газпром 2-2.4-083-2006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(в миллиметрах)*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99D2F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(годен, ремонт, вырезать)</w:t>
            </w:r>
          </w:p>
        </w:tc>
      </w:tr>
      <w:tr w:rsidR="00373BDB" w:rsidRPr="00E762CA" w14:paraId="4D7C4D8D" w14:textId="77777777" w:rsidTr="00414525">
        <w:trPr>
          <w:cantSplit/>
          <w:trHeight w:val="23"/>
          <w:tblHeader/>
          <w:jc w:val="center"/>
        </w:trPr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7210B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B5113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23AF1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BFEE7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∆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EA51A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е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0D7B3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val="en-US" w:eastAsia="ru-RU"/>
              </w:rPr>
              <w:t>g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FAE3D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7CC5917B" w14:textId="77777777" w:rsidTr="00414525">
        <w:trPr>
          <w:cantSplit/>
          <w:trHeight w:val="23"/>
          <w:jc w:val="center"/>
        </w:trPr>
        <w:tc>
          <w:tcPr>
            <w:tcW w:w="16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7E993" w14:textId="04B2102A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E886D98" w14:textId="5D52ADD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2E114BF" w14:textId="358F80F3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5A387" w14:textId="4A1C2A4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F381B" w14:textId="2014696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810EB" w14:textId="17FEABE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0DC830" w14:textId="29C2247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5E76BBBC" w14:textId="77777777" w:rsidTr="00414525">
        <w:trPr>
          <w:cantSplit/>
          <w:trHeight w:val="23"/>
          <w:jc w:val="center"/>
        </w:trPr>
        <w:tc>
          <w:tcPr>
            <w:tcW w:w="16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26B16CA" w14:textId="3E22D002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62E02" w14:textId="08C3A14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FC86A" w14:textId="76C1ED9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83B22" w14:textId="4FF4A099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18322" w14:textId="0B3373F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0A2F7" w14:textId="2F4BD4E7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A38C1FC" w14:textId="47E4CAFB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0738FD41" w14:textId="77777777" w:rsidTr="00414525">
        <w:trPr>
          <w:cantSplit/>
          <w:trHeight w:val="23"/>
          <w:jc w:val="center"/>
        </w:trPr>
        <w:tc>
          <w:tcPr>
            <w:tcW w:w="16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C0CF750" w14:textId="5892B1C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86DA2" w14:textId="7D028D0A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2DB2E" w14:textId="088BFA0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F732A" w14:textId="1CFBF252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1EB0C" w14:textId="7BC3AE2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30E91" w14:textId="0138D157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F129708" w14:textId="540FE7B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1509A55F" w14:textId="77777777" w:rsidTr="00414525">
        <w:trPr>
          <w:cantSplit/>
          <w:trHeight w:val="23"/>
          <w:jc w:val="center"/>
        </w:trPr>
        <w:tc>
          <w:tcPr>
            <w:tcW w:w="16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0585718" w14:textId="7B00F82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1FB33" w14:textId="172B8102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EB84E" w14:textId="6F11C12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16DF1" w14:textId="4B6B511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375B8" w14:textId="0FF1D45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7CC0A" w14:textId="00EFF0B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45B7E51" w14:textId="489B17E1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55CE38C7" w14:textId="392ACF97" w:rsidR="00C95982" w:rsidRPr="00E762CA" w:rsidRDefault="003C02D8" w:rsidP="003036C4">
      <w:pPr>
        <w:widowControl w:val="0"/>
        <w:spacing w:before="60" w:after="0"/>
        <w:rPr>
          <w:szCs w:val="24"/>
          <w:lang w:eastAsia="ru-RU"/>
        </w:rPr>
      </w:pPr>
      <w:r w:rsidRPr="00E762CA">
        <w:rPr>
          <w:szCs w:val="24"/>
          <w:lang w:eastAsia="ru-RU"/>
        </w:rPr>
        <w:t>*- где ∆- смещение кромок, е- ширина наружного облицовочного слоя шва, g- высота усиления шва снаружи трубы</w:t>
      </w:r>
    </w:p>
    <w:p w14:paraId="04E3426F" w14:textId="54E03CF0" w:rsidR="00C95982" w:rsidRPr="00E762CA" w:rsidRDefault="003C02D8" w:rsidP="00414525">
      <w:pPr>
        <w:spacing w:before="0" w:after="0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Результаты визуального и измерительного конт</w:t>
      </w:r>
      <w:r w:rsidR="00F94D29" w:rsidRPr="00E762CA">
        <w:rPr>
          <w:rFonts w:eastAsia="Times New Roman"/>
          <w:szCs w:val="24"/>
          <w:lang w:eastAsia="ru-RU"/>
        </w:rPr>
        <w:t>роля трубопроводной арматуры</w:t>
      </w:r>
      <w:r w:rsidR="00C95982" w:rsidRPr="00E762CA">
        <w:rPr>
          <w:rFonts w:eastAsia="Times New Roman"/>
          <w:szCs w:val="24"/>
          <w:lang w:eastAsia="ru-RU"/>
        </w:rPr>
        <w:t xml:space="preserve"> ГРС.</w:t>
      </w:r>
    </w:p>
    <w:p w14:paraId="367EB0F6" w14:textId="6B4FE928" w:rsidR="00373BDB" w:rsidRPr="00E762CA" w:rsidRDefault="003C02D8" w:rsidP="00C95982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C95982" w:rsidRPr="00E762CA">
        <w:rPr>
          <w:rFonts w:eastAsia="Times New Roman"/>
          <w:szCs w:val="24"/>
          <w:lang w:eastAsia="ru-RU"/>
        </w:rPr>
        <w:t>7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844"/>
        <w:gridCol w:w="2341"/>
        <w:gridCol w:w="1619"/>
        <w:gridCol w:w="1024"/>
        <w:gridCol w:w="1036"/>
        <w:gridCol w:w="1170"/>
        <w:gridCol w:w="1170"/>
        <w:gridCol w:w="991"/>
      </w:tblGrid>
      <w:tr w:rsidR="00373BDB" w:rsidRPr="00E762CA" w14:paraId="3D706067" w14:textId="77777777" w:rsidTr="00414525">
        <w:trPr>
          <w:cantSplit/>
          <w:trHeight w:val="340"/>
          <w:tblHeader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7AC87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szCs w:val="24"/>
              </w:rPr>
              <w:t>Техн</w:t>
            </w:r>
            <w:proofErr w:type="spellEnd"/>
            <w:r w:rsidRPr="00E762CA">
              <w:rPr>
                <w:szCs w:val="24"/>
              </w:rPr>
              <w:t>. №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284BD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  <w:lang w:eastAsia="ru-RU"/>
              </w:rPr>
              <w:t>Тип ТПА</w:t>
            </w:r>
          </w:p>
        </w:tc>
        <w:tc>
          <w:tcPr>
            <w:tcW w:w="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B54B9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</w:rPr>
              <w:t>Марка</w:t>
            </w:r>
          </w:p>
        </w:tc>
        <w:tc>
          <w:tcPr>
            <w:tcW w:w="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E2609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szCs w:val="24"/>
                <w:lang w:val="en-US" w:eastAsia="ru-RU"/>
              </w:rPr>
              <w:t>Dy</w:t>
            </w:r>
            <w:proofErr w:type="spellEnd"/>
            <w:r w:rsidRPr="00E762CA">
              <w:rPr>
                <w:szCs w:val="24"/>
                <w:lang w:eastAsia="ru-RU"/>
              </w:rPr>
              <w:t>,</w:t>
            </w:r>
            <w:r w:rsidRPr="00E762CA">
              <w:rPr>
                <w:szCs w:val="24"/>
                <w:lang w:eastAsia="ru-RU"/>
              </w:rPr>
              <w:br/>
              <w:t>мм</w:t>
            </w:r>
          </w:p>
        </w:tc>
        <w:tc>
          <w:tcPr>
            <w:tcW w:w="5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5DF2B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Вид</w:t>
            </w:r>
            <w:r w:rsidRPr="00E762CA">
              <w:rPr>
                <w:szCs w:val="24"/>
                <w:lang w:eastAsia="ru-RU"/>
              </w:rPr>
              <w:br/>
              <w:t>дефекта</w:t>
            </w: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F3B6E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szCs w:val="24"/>
                <w:lang w:eastAsia="ru-RU"/>
              </w:rPr>
              <w:t>Располо-жение</w:t>
            </w:r>
            <w:proofErr w:type="spellEnd"/>
            <w:r w:rsidRPr="00E762CA">
              <w:rPr>
                <w:szCs w:val="24"/>
                <w:lang w:eastAsia="ru-RU"/>
              </w:rPr>
              <w:br/>
              <w:t>дефекта</w:t>
            </w:r>
          </w:p>
        </w:tc>
        <w:tc>
          <w:tcPr>
            <w:tcW w:w="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7B763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  <w:lang w:eastAsia="ru-RU"/>
              </w:rPr>
              <w:t>Размеры дефекта, мм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3354C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  <w:lang w:eastAsia="ru-RU"/>
              </w:rPr>
              <w:t>Приме-</w:t>
            </w:r>
            <w:proofErr w:type="spellStart"/>
            <w:r w:rsidRPr="00E762CA">
              <w:rPr>
                <w:szCs w:val="24"/>
                <w:lang w:eastAsia="ru-RU"/>
              </w:rPr>
              <w:t>чание</w:t>
            </w:r>
            <w:proofErr w:type="spellEnd"/>
          </w:p>
        </w:tc>
      </w:tr>
      <w:tr w:rsidR="00373BDB" w:rsidRPr="00E762CA" w14:paraId="2F743B9F" w14:textId="77777777" w:rsidTr="00414525">
        <w:trPr>
          <w:cantSplit/>
          <w:trHeight w:val="340"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F2750" w14:textId="3C63A1F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DE02" w14:textId="3BEADE6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8EA89" w14:textId="6393E5F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A74B0" w14:textId="082A8DF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B8BDC" w14:textId="5DEDD5A9" w:rsidR="00373BDB" w:rsidRPr="00E762CA" w:rsidRDefault="00373BDB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13D95" w14:textId="6D512B0F" w:rsidR="00373BDB" w:rsidRPr="00E762CA" w:rsidRDefault="00373BDB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57449B05" w14:textId="77777777" w:rsidTr="00414525">
        <w:trPr>
          <w:cantSplit/>
          <w:trHeight w:val="340"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008F9" w14:textId="73C49FF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4F37F" w14:textId="4E3C20D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E546F" w14:textId="3513A8B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A058F" w14:textId="5464AB7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4139F" w14:textId="7464A6EC" w:rsidR="00373BDB" w:rsidRPr="00E762CA" w:rsidRDefault="00373BDB" w:rsidP="009165F7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177FB" w14:textId="55493435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37F7F13E" w14:textId="77777777" w:rsidTr="00414525">
        <w:trPr>
          <w:cantSplit/>
          <w:trHeight w:val="340"/>
          <w:jc w:val="center"/>
        </w:trPr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BE98D" w14:textId="3F24928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BC527" w14:textId="085850E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7379E" w14:textId="5484DE7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D890E" w14:textId="2EFA546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FC411" w14:textId="0E2EA847" w:rsidR="00373BDB" w:rsidRPr="00E762CA" w:rsidRDefault="00373BDB" w:rsidP="009165F7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17BD2" w14:textId="5939819F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</w:tbl>
    <w:p w14:paraId="17F2CFA9" w14:textId="77777777" w:rsidR="00C95982" w:rsidRPr="00E762CA" w:rsidRDefault="00C95982" w:rsidP="00C95982">
      <w:pPr>
        <w:pStyle w:val="TableParagraph"/>
        <w:kinsoku w:val="0"/>
        <w:overflowPunct w:val="0"/>
        <w:spacing w:before="5" w:line="272" w:lineRule="exact"/>
        <w:jc w:val="both"/>
      </w:pPr>
    </w:p>
    <w:p w14:paraId="19F34F16" w14:textId="7A152329" w:rsidR="00373BDB" w:rsidRPr="00E762CA" w:rsidRDefault="00C95982" w:rsidP="00C95982">
      <w:pPr>
        <w:pStyle w:val="TableParagraph"/>
        <w:kinsoku w:val="0"/>
        <w:overflowPunct w:val="0"/>
        <w:spacing w:before="5" w:line="272" w:lineRule="exact"/>
        <w:jc w:val="both"/>
      </w:pPr>
      <w:r w:rsidRPr="00E762CA">
        <w:t>5</w:t>
      </w:r>
      <w:r w:rsidR="001A0A66" w:rsidRPr="00E762CA">
        <w:t xml:space="preserve">.6 </w:t>
      </w:r>
      <w:r w:rsidR="003C02D8" w:rsidRPr="00E762CA">
        <w:t xml:space="preserve">Результаты визуального и измерительного контроля </w:t>
      </w:r>
      <w:r w:rsidR="00147D88" w:rsidRPr="00E762CA">
        <w:t>узла отбора газа на собственные нужды</w:t>
      </w:r>
      <w:r w:rsidRPr="00E762CA">
        <w:t>.</w:t>
      </w:r>
    </w:p>
    <w:p w14:paraId="262DB518" w14:textId="2BB66BAD" w:rsidR="00373BDB" w:rsidRPr="00E762CA" w:rsidRDefault="00C95982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t>Таблица №8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5"/>
        <w:gridCol w:w="1971"/>
        <w:gridCol w:w="2056"/>
        <w:gridCol w:w="743"/>
        <w:gridCol w:w="2442"/>
        <w:gridCol w:w="2538"/>
      </w:tblGrid>
      <w:tr w:rsidR="00373BDB" w:rsidRPr="00E762CA" w14:paraId="6E670CF6" w14:textId="77777777" w:rsidTr="009165F7">
        <w:trPr>
          <w:cantSplit/>
          <w:trHeight w:val="340"/>
          <w:tblHeader/>
          <w:jc w:val="center"/>
        </w:trPr>
        <w:tc>
          <w:tcPr>
            <w:tcW w:w="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912BD" w14:textId="77777777" w:rsidR="00373BDB" w:rsidRPr="00E762CA" w:rsidRDefault="003C02D8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№</w:t>
            </w:r>
          </w:p>
          <w:p w14:paraId="1FA0BF45" w14:textId="77777777" w:rsidR="00FE1A96" w:rsidRPr="00E762CA" w:rsidRDefault="00FE1A96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66F0A" w14:textId="77777777" w:rsidR="00373BDB" w:rsidRPr="00E762CA" w:rsidRDefault="003C02D8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</w:t>
            </w:r>
          </w:p>
        </w:tc>
        <w:tc>
          <w:tcPr>
            <w:tcW w:w="10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EBC94" w14:textId="77777777" w:rsidR="00373BDB" w:rsidRPr="00E762CA" w:rsidRDefault="003C02D8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Условное обозначение</w:t>
            </w: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573F9" w14:textId="77777777" w:rsidR="00373BDB" w:rsidRPr="00E762CA" w:rsidRDefault="003C02D8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Зав. №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EFB1D" w14:textId="77777777" w:rsidR="00373BDB" w:rsidRPr="00E762CA" w:rsidRDefault="003C02D8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Несоответствие, дефект</w:t>
            </w:r>
          </w:p>
        </w:tc>
        <w:tc>
          <w:tcPr>
            <w:tcW w:w="1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4517E" w14:textId="77777777" w:rsidR="00373BDB" w:rsidRPr="00E762CA" w:rsidRDefault="003C02D8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(годен, ремонт, не годен)</w:t>
            </w:r>
          </w:p>
        </w:tc>
      </w:tr>
      <w:tr w:rsidR="00373BDB" w:rsidRPr="00E762CA" w14:paraId="3CC125D1" w14:textId="77777777" w:rsidTr="009165F7">
        <w:trPr>
          <w:cantSplit/>
          <w:trHeight w:val="340"/>
          <w:jc w:val="center"/>
        </w:trPr>
        <w:tc>
          <w:tcPr>
            <w:tcW w:w="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9306F" w14:textId="0D7CA7AA" w:rsidR="00373BDB" w:rsidRPr="00E762CA" w:rsidRDefault="00373BDB" w:rsidP="00FB61E3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3B791" w14:textId="338842EF" w:rsidR="00373BDB" w:rsidRPr="00E762CA" w:rsidRDefault="00373BDB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5F3B8" w14:textId="722C9620" w:rsidR="00373BDB" w:rsidRPr="00E762CA" w:rsidRDefault="00373BDB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3B39C" w14:textId="17BE14B1" w:rsidR="00373BDB" w:rsidRPr="00E762CA" w:rsidRDefault="00373BDB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E325F" w14:textId="063E1BD3" w:rsidR="00373BDB" w:rsidRPr="00E762CA" w:rsidRDefault="00373BDB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F6A62" w14:textId="265E2F02" w:rsidR="00373BDB" w:rsidRPr="00E762CA" w:rsidRDefault="00373BDB" w:rsidP="00FB61E3">
            <w:pPr>
              <w:widowControl w:val="0"/>
              <w:snapToGrid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6F5BC19B" w14:textId="77777777" w:rsidTr="009165F7">
        <w:trPr>
          <w:cantSplit/>
          <w:trHeight w:val="340"/>
          <w:jc w:val="center"/>
        </w:trPr>
        <w:tc>
          <w:tcPr>
            <w:tcW w:w="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49233" w14:textId="40CA3F76" w:rsidR="00373BDB" w:rsidRPr="00E762CA" w:rsidRDefault="00373BDB" w:rsidP="00FB61E3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98F1C" w14:textId="4BA62AF1" w:rsidR="00373BDB" w:rsidRPr="00E762CA" w:rsidRDefault="00373BDB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4042F" w14:textId="2CB8E140" w:rsidR="00373BDB" w:rsidRPr="00E762CA" w:rsidRDefault="00373BDB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13ED7" w14:textId="2E4BCB09" w:rsidR="00373BDB" w:rsidRPr="00E762CA" w:rsidRDefault="00373BDB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487AF" w14:textId="5A19E3FA" w:rsidR="00373BDB" w:rsidRPr="00E762CA" w:rsidRDefault="00373BDB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62CA7" w14:textId="0238DA43" w:rsidR="00373BDB" w:rsidRPr="00E762CA" w:rsidRDefault="00373BDB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94D29" w:rsidRPr="00E762CA" w14:paraId="329242A3" w14:textId="77777777" w:rsidTr="009165F7">
        <w:trPr>
          <w:cantSplit/>
          <w:trHeight w:val="340"/>
          <w:jc w:val="center"/>
        </w:trPr>
        <w:tc>
          <w:tcPr>
            <w:tcW w:w="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F4754" w14:textId="40B8AF86" w:rsidR="00F94D29" w:rsidRPr="00E762CA" w:rsidRDefault="00F94D29" w:rsidP="00FB61E3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02A46" w14:textId="290BB202" w:rsidR="00F94D29" w:rsidRPr="00E762CA" w:rsidRDefault="00F94D29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28137" w14:textId="39E88A3A" w:rsidR="00F94D29" w:rsidRPr="00E762CA" w:rsidRDefault="00F94D29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40741" w14:textId="1F87DAFB" w:rsidR="00F94D29" w:rsidRPr="00E762CA" w:rsidRDefault="00F94D29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719C3" w14:textId="2ADDF189" w:rsidR="00F94D29" w:rsidRPr="00E762CA" w:rsidRDefault="00F94D29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41CD0" w14:textId="29F15887" w:rsidR="00F94D29" w:rsidRPr="00E762CA" w:rsidRDefault="00F94D29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B61E3" w:rsidRPr="00E762CA" w14:paraId="583D92C2" w14:textId="77777777" w:rsidTr="009165F7">
        <w:trPr>
          <w:cantSplit/>
          <w:trHeight w:val="340"/>
          <w:jc w:val="center"/>
        </w:trPr>
        <w:tc>
          <w:tcPr>
            <w:tcW w:w="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016F0" w14:textId="07EB494C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CF324" w14:textId="5D044581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892F5" w14:textId="5AADEA59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A838A" w14:textId="01C76D04" w:rsidR="00FB61E3" w:rsidRPr="00E762CA" w:rsidRDefault="00FB61E3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52A5C" w14:textId="12CDF1F1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6F479" w14:textId="08327562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B61E3" w:rsidRPr="00E762CA" w14:paraId="75FFF7E4" w14:textId="77777777" w:rsidTr="009165F7">
        <w:trPr>
          <w:cantSplit/>
          <w:trHeight w:val="340"/>
          <w:jc w:val="center"/>
        </w:trPr>
        <w:tc>
          <w:tcPr>
            <w:tcW w:w="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6B486" w14:textId="28729499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849E8" w14:textId="286792AC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7F8DD" w14:textId="3EF06BE2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2F6DF" w14:textId="5F0E3411" w:rsidR="00FB61E3" w:rsidRPr="00E762CA" w:rsidRDefault="00FB61E3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5B8E1" w14:textId="6A126734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270D8" w14:textId="68679D82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</w:tbl>
    <w:p w14:paraId="6E18B3C7" w14:textId="0C036FDC" w:rsidR="00C95982" w:rsidRPr="00E762CA" w:rsidRDefault="00C95982" w:rsidP="00C95982">
      <w:pPr>
        <w:pStyle w:val="aff7"/>
        <w:widowControl w:val="0"/>
        <w:spacing w:before="60" w:after="0"/>
        <w:ind w:left="109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E710E7" w14:textId="77777777" w:rsidR="00C95982" w:rsidRPr="00E762CA" w:rsidRDefault="00C95982">
      <w:pPr>
        <w:spacing w:before="0" w:after="0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br w:type="page"/>
      </w:r>
    </w:p>
    <w:p w14:paraId="17AE39B4" w14:textId="69A4B09F" w:rsidR="00C95982" w:rsidRPr="00E762CA" w:rsidRDefault="003C02D8" w:rsidP="00655300">
      <w:pPr>
        <w:pStyle w:val="aff7"/>
        <w:widowControl w:val="0"/>
        <w:numPr>
          <w:ilvl w:val="1"/>
          <w:numId w:val="40"/>
        </w:numPr>
        <w:spacing w:before="60"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62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Результаты визуального и измерительного контроля фильтров очистки</w:t>
      </w:r>
      <w:r w:rsidR="00C95982" w:rsidRPr="00E762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газа.</w:t>
      </w:r>
    </w:p>
    <w:p w14:paraId="6B328498" w14:textId="536BF9E6" w:rsidR="00373BDB" w:rsidRPr="00E762CA" w:rsidRDefault="003C02D8" w:rsidP="00C95982">
      <w:pPr>
        <w:pStyle w:val="aff7"/>
        <w:widowControl w:val="0"/>
        <w:spacing w:before="60" w:after="0"/>
        <w:ind w:left="109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62C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№</w:t>
      </w:r>
      <w:r w:rsidR="00C95982" w:rsidRPr="00E762C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1638"/>
        <w:gridCol w:w="1844"/>
        <w:gridCol w:w="1172"/>
        <w:gridCol w:w="1171"/>
        <w:gridCol w:w="1467"/>
        <w:gridCol w:w="1513"/>
        <w:gridCol w:w="1390"/>
      </w:tblGrid>
      <w:tr w:rsidR="00373BDB" w:rsidRPr="00E762CA" w14:paraId="10C8D721" w14:textId="77777777" w:rsidTr="00F94D29">
        <w:trPr>
          <w:cantSplit/>
          <w:trHeight w:val="340"/>
          <w:tblHeader/>
          <w:jc w:val="center"/>
        </w:trPr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5B940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Наиме-нование</w:t>
            </w:r>
            <w:proofErr w:type="spellEnd"/>
          </w:p>
        </w:tc>
        <w:tc>
          <w:tcPr>
            <w:tcW w:w="17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093CF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 элементов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33195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Диаметр, мм</w:t>
            </w:r>
          </w:p>
        </w:tc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029D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Основной металл</w:t>
            </w:r>
          </w:p>
        </w:tc>
        <w:tc>
          <w:tcPr>
            <w:tcW w:w="14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B0093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Несоот-ветствие</w:t>
            </w:r>
            <w:proofErr w:type="spellEnd"/>
            <w:r w:rsidRPr="00E762CA">
              <w:rPr>
                <w:rFonts w:eastAsia="Times New Roman"/>
                <w:szCs w:val="24"/>
                <w:lang w:eastAsia="ru-RU"/>
              </w:rPr>
              <w:t>, дефект</w:t>
            </w:r>
          </w:p>
        </w:tc>
        <w:tc>
          <w:tcPr>
            <w:tcW w:w="1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E271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Заклю-чение</w:t>
            </w:r>
            <w:proofErr w:type="spellEnd"/>
          </w:p>
        </w:tc>
      </w:tr>
      <w:tr w:rsidR="00373BDB" w:rsidRPr="00E762CA" w14:paraId="0EBDBEEE" w14:textId="77777777" w:rsidTr="00F94D29">
        <w:trPr>
          <w:cantSplit/>
          <w:trHeight w:val="340"/>
          <w:tblHeader/>
          <w:jc w:val="center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1CACF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E150E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A9A38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B31FB" w14:textId="77777777" w:rsidR="00373BDB" w:rsidRPr="00E762CA" w:rsidRDefault="003C02D8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Наиме-нование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949A5" w14:textId="77777777" w:rsidR="00373BDB" w:rsidRPr="00E762CA" w:rsidRDefault="003C02D8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ГОСТ</w:t>
            </w:r>
          </w:p>
        </w:tc>
        <w:tc>
          <w:tcPr>
            <w:tcW w:w="14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B0228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E6963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02A34D04" w14:textId="77777777" w:rsidTr="00F94D29">
        <w:trPr>
          <w:cantSplit/>
          <w:trHeight w:val="340"/>
          <w:jc w:val="center"/>
        </w:trPr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25A46" w14:textId="19AB40A5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DF08C" w14:textId="1CF90E6E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E1D86B" w14:textId="48A92B90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84521" w14:textId="366480AD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0EF09" w14:textId="198C4CA1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F0343" w14:textId="3E1DD54A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CF6C1" w14:textId="231D8256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69E8E711" w14:textId="77777777" w:rsidTr="00F94D29">
        <w:trPr>
          <w:cantSplit/>
          <w:trHeight w:val="340"/>
          <w:jc w:val="center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E5284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07768" w14:textId="63F7C64C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31BF60" w14:textId="7078C3AD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7A39B" w14:textId="3BE23785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7A6D" w14:textId="4D0109CF" w:rsidR="00373BDB" w:rsidRPr="00E762CA" w:rsidRDefault="00373BDB" w:rsidP="003036C4">
            <w:pPr>
              <w:spacing w:before="0" w:after="0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19105" w14:textId="5C8748CF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55C76" w14:textId="59DBB3A3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43E7030D" w14:textId="77777777" w:rsidTr="00F94D29">
        <w:trPr>
          <w:cantSplit/>
          <w:trHeight w:val="340"/>
          <w:jc w:val="center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56CF7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207E3" w14:textId="29E58522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D5663B" w14:textId="6E28AF99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FCC50" w14:textId="77C22595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DB99" w14:textId="5F1D07D3" w:rsidR="00373BDB" w:rsidRPr="00E762CA" w:rsidRDefault="00373BDB" w:rsidP="003036C4">
            <w:pPr>
              <w:spacing w:before="0" w:after="0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E61D0" w14:textId="32115CAC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B2B3F" w14:textId="337F3497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69CCF9EF" w14:textId="77777777" w:rsidTr="00F94D29">
        <w:trPr>
          <w:cantSplit/>
          <w:trHeight w:val="340"/>
          <w:jc w:val="center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CEA89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E30F5" w14:textId="7B66B7BC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5900C5" w14:textId="30D1CB08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F5045" w14:textId="04E06D67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74493" w14:textId="33815D2E" w:rsidR="00373BDB" w:rsidRPr="00E762CA" w:rsidRDefault="00373BDB" w:rsidP="003036C4">
            <w:pPr>
              <w:spacing w:before="0" w:after="0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EAF9F" w14:textId="2A08ED39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40FBF" w14:textId="65312943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16BA6991" w14:textId="77777777" w:rsidTr="00F94D29">
        <w:trPr>
          <w:cantSplit/>
          <w:trHeight w:val="340"/>
          <w:jc w:val="center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D4739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24A25" w14:textId="749F9A69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351C6" w14:textId="149D6104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4D4B9" w14:textId="7F2048FF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19519" w14:textId="0034A811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1BC66" w14:textId="5907181B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54023" w14:textId="2EA3B297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104AAA3F" w14:textId="77777777" w:rsidTr="00F94D29">
        <w:trPr>
          <w:cantSplit/>
          <w:trHeight w:val="340"/>
          <w:jc w:val="center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093E8" w14:textId="77777777" w:rsidR="00373BDB" w:rsidRPr="00E762CA" w:rsidRDefault="00373BDB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6CF8B" w14:textId="56A82981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B50466" w14:textId="6A97A52A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6B564" w14:textId="1A9894F8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98C61" w14:textId="6DD18999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B30EB" w14:textId="03018ED7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06C62" w14:textId="29F3A4AF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94D29" w:rsidRPr="00E762CA" w14:paraId="15249774" w14:textId="77777777" w:rsidTr="00F94D29">
        <w:trPr>
          <w:cantSplit/>
          <w:trHeight w:val="340"/>
          <w:jc w:val="center"/>
        </w:trPr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1E0AC" w14:textId="1158A3FA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4D948" w14:textId="249F60FE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D0A533" w14:textId="24A68DEC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E9415" w14:textId="5CCC4CAE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BB87" w14:textId="1189569C" w:rsidR="00F94D29" w:rsidRPr="00E762CA" w:rsidRDefault="00F94D29" w:rsidP="003036C4">
            <w:pPr>
              <w:spacing w:before="0" w:after="0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DF1FA" w14:textId="03027D30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8C5AF" w14:textId="0C4D0D43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94D29" w:rsidRPr="00E762CA" w14:paraId="2CE25011" w14:textId="77777777" w:rsidTr="00F94D29">
        <w:trPr>
          <w:cantSplit/>
          <w:trHeight w:val="340"/>
          <w:jc w:val="center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2FE8E" w14:textId="77777777" w:rsidR="00F94D29" w:rsidRPr="00E762CA" w:rsidRDefault="00F94D29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C5704" w14:textId="668B0633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230E98" w14:textId="6A5F569F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3A466" w14:textId="5F76C48E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6CC53" w14:textId="6DFB5EF5" w:rsidR="00F94D29" w:rsidRPr="00E762CA" w:rsidRDefault="00F94D29" w:rsidP="003036C4">
            <w:pPr>
              <w:spacing w:before="0" w:after="0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95BE0" w14:textId="1C651C4C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68467" w14:textId="10976E09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94D29" w:rsidRPr="00E762CA" w14:paraId="2F2DE184" w14:textId="77777777" w:rsidTr="00F94D29">
        <w:trPr>
          <w:cantSplit/>
          <w:trHeight w:val="340"/>
          <w:jc w:val="center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65E31" w14:textId="77777777" w:rsidR="00F94D29" w:rsidRPr="00E762CA" w:rsidRDefault="00F94D29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83240" w14:textId="5B99A11E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ACA0C9" w14:textId="7377F25C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114AA" w14:textId="1DD4456C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88D5" w14:textId="59B55D97" w:rsidR="00F94D29" w:rsidRPr="00E762CA" w:rsidRDefault="00F94D29" w:rsidP="003036C4">
            <w:pPr>
              <w:spacing w:before="0" w:after="0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853BB" w14:textId="1E6311FA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10C9F" w14:textId="7E79B6B4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94D29" w:rsidRPr="00E762CA" w14:paraId="047E8071" w14:textId="77777777" w:rsidTr="00F94D29">
        <w:trPr>
          <w:cantSplit/>
          <w:trHeight w:val="340"/>
          <w:jc w:val="center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14FCF" w14:textId="77777777" w:rsidR="00F94D29" w:rsidRPr="00E762CA" w:rsidRDefault="00F94D29" w:rsidP="003036C4">
            <w:pPr>
              <w:widowControl w:val="0"/>
              <w:snapToGrid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F7D49" w14:textId="7F28969B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061F20" w14:textId="66A9121B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50503" w14:textId="1EE58842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1DA1" w14:textId="12C15BA5" w:rsidR="00F94D29" w:rsidRPr="00E762CA" w:rsidRDefault="00F94D29" w:rsidP="003036C4">
            <w:pPr>
              <w:spacing w:before="0" w:after="0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85A7" w14:textId="798F8A80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B1B2F" w14:textId="2FC6D2BE" w:rsidR="00F94D29" w:rsidRPr="00E762CA" w:rsidRDefault="00F94D29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2A9A6B39" w14:textId="77777777" w:rsidTr="00F94D29">
        <w:trPr>
          <w:cantSplit/>
          <w:trHeight w:val="340"/>
          <w:jc w:val="center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22288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366B7" w14:textId="4A22CE83" w:rsidR="00373BDB" w:rsidRPr="00E762CA" w:rsidRDefault="00373BDB" w:rsidP="003036C4">
            <w:pPr>
              <w:widowControl w:val="0"/>
              <w:spacing w:before="6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4853DF" w14:textId="66EDC170" w:rsidR="00373BDB" w:rsidRPr="00E762CA" w:rsidRDefault="00373BDB" w:rsidP="003036C4">
            <w:pPr>
              <w:widowControl w:val="0"/>
              <w:spacing w:before="6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6603C" w14:textId="60458AE1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6CFE9" w14:textId="6A0BC305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30FFC" w14:textId="10E2DB82" w:rsidR="00373BDB" w:rsidRPr="00E762CA" w:rsidRDefault="00373BDB" w:rsidP="003036C4">
            <w:pPr>
              <w:widowControl w:val="0"/>
              <w:spacing w:before="6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91794" w14:textId="5326C1BA" w:rsidR="00373BDB" w:rsidRPr="00E762CA" w:rsidRDefault="00373BDB" w:rsidP="003036C4">
            <w:pPr>
              <w:widowControl w:val="0"/>
              <w:spacing w:before="6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7114821C" w14:textId="77777777" w:rsidTr="00F94D29">
        <w:trPr>
          <w:cantSplit/>
          <w:trHeight w:val="340"/>
          <w:jc w:val="center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0371D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EF8FF" w14:textId="622E8B52" w:rsidR="00373BDB" w:rsidRPr="00E762CA" w:rsidRDefault="00373BDB" w:rsidP="003036C4">
            <w:pPr>
              <w:widowControl w:val="0"/>
              <w:spacing w:before="6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4347F2" w14:textId="08D4AE47" w:rsidR="00373BDB" w:rsidRPr="00E762CA" w:rsidRDefault="00373BDB" w:rsidP="003036C4">
            <w:pPr>
              <w:widowControl w:val="0"/>
              <w:spacing w:before="6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BF724" w14:textId="2BCA3EB7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4ECF5" w14:textId="326019CB" w:rsidR="00373BDB" w:rsidRPr="00E762CA" w:rsidRDefault="00373BDB" w:rsidP="003036C4">
            <w:pPr>
              <w:widowControl w:val="0"/>
              <w:spacing w:before="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3346B" w14:textId="623F5300" w:rsidR="00373BDB" w:rsidRPr="00E762CA" w:rsidRDefault="00373BDB" w:rsidP="003036C4">
            <w:pPr>
              <w:widowControl w:val="0"/>
              <w:spacing w:before="6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EB64D" w14:textId="345955DA" w:rsidR="00373BDB" w:rsidRPr="00E762CA" w:rsidRDefault="00373BDB" w:rsidP="003036C4">
            <w:pPr>
              <w:widowControl w:val="0"/>
              <w:spacing w:before="60" w:after="0"/>
              <w:ind w:right="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</w:tbl>
    <w:p w14:paraId="54E8B1E4" w14:textId="77777777" w:rsidR="00C95982" w:rsidRPr="00E762CA" w:rsidRDefault="00C95982" w:rsidP="00C95982">
      <w:pPr>
        <w:pStyle w:val="aff7"/>
        <w:widowControl w:val="0"/>
        <w:spacing w:before="60" w:after="0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270E50" w14:textId="4BADDD86" w:rsidR="00C95982" w:rsidRPr="00E762CA" w:rsidRDefault="003C02D8" w:rsidP="00655300">
      <w:pPr>
        <w:pStyle w:val="aff7"/>
        <w:widowControl w:val="0"/>
        <w:numPr>
          <w:ilvl w:val="1"/>
          <w:numId w:val="41"/>
        </w:numPr>
        <w:spacing w:before="60"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Результаты визуального и измерительного </w:t>
      </w:r>
      <w:r w:rsidR="00C95982" w:rsidRPr="00E762CA">
        <w:rPr>
          <w:rFonts w:ascii="Times New Roman" w:hAnsi="Times New Roman" w:cs="Times New Roman"/>
          <w:sz w:val="24"/>
          <w:szCs w:val="24"/>
        </w:rPr>
        <w:t>контроля подогревателя газа ГРС</w:t>
      </w:r>
    </w:p>
    <w:p w14:paraId="660EB0E6" w14:textId="77487E6D" w:rsidR="00373BDB" w:rsidRPr="00E762CA" w:rsidRDefault="003C02D8" w:rsidP="00C95982">
      <w:pPr>
        <w:pStyle w:val="aff7"/>
        <w:widowControl w:val="0"/>
        <w:spacing w:before="60" w:after="0"/>
        <w:ind w:left="37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62C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№</w:t>
      </w:r>
      <w:r w:rsidR="00C95982" w:rsidRPr="00E762CA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2367"/>
        <w:gridCol w:w="2470"/>
        <w:gridCol w:w="2306"/>
        <w:gridCol w:w="1354"/>
        <w:gridCol w:w="1698"/>
      </w:tblGrid>
      <w:tr w:rsidR="00373BDB" w:rsidRPr="00E762CA" w14:paraId="0264FFBE" w14:textId="77777777">
        <w:trPr>
          <w:cantSplit/>
          <w:trHeight w:val="340"/>
          <w:tblHeader/>
          <w:jc w:val="center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54537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Тип (марка)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D2AC4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BatangChe"/>
                <w:bCs/>
                <w:szCs w:val="24"/>
              </w:rPr>
            </w:pPr>
            <w:r w:rsidRPr="00E762CA">
              <w:rPr>
                <w:rFonts w:eastAsia="BatangChe"/>
                <w:bCs/>
                <w:szCs w:val="24"/>
              </w:rPr>
              <w:t>Вид дефекта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E8E99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BatangChe"/>
                <w:bCs/>
                <w:szCs w:val="24"/>
              </w:rPr>
            </w:pPr>
            <w:r w:rsidRPr="00E762CA">
              <w:rPr>
                <w:rFonts w:eastAsia="BatangChe"/>
                <w:bCs/>
                <w:szCs w:val="24"/>
              </w:rPr>
              <w:t>Местоположение дефекта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164EB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BatangChe"/>
                <w:bCs/>
                <w:szCs w:val="24"/>
              </w:rPr>
            </w:pPr>
            <w:r w:rsidRPr="00E762CA">
              <w:rPr>
                <w:rFonts w:eastAsia="BatangChe"/>
                <w:bCs/>
                <w:szCs w:val="24"/>
              </w:rPr>
              <w:t>Размеры дефекта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93CF9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BatangChe"/>
                <w:bCs/>
                <w:szCs w:val="24"/>
              </w:rPr>
            </w:pPr>
            <w:r w:rsidRPr="00E762CA">
              <w:rPr>
                <w:rFonts w:eastAsia="BatangChe"/>
                <w:bCs/>
                <w:szCs w:val="24"/>
              </w:rPr>
              <w:t>Заключение</w:t>
            </w:r>
          </w:p>
        </w:tc>
      </w:tr>
      <w:tr w:rsidR="00373BDB" w:rsidRPr="00E762CA" w14:paraId="09F66F8A" w14:textId="77777777">
        <w:trPr>
          <w:cantSplit/>
          <w:trHeight w:val="340"/>
          <w:jc w:val="center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3C2FC" w14:textId="4B070019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</w:p>
        </w:tc>
        <w:tc>
          <w:tcPr>
            <w:tcW w:w="57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C28C6" w14:textId="1FD1B484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rFonts w:eastAsia="BatangChe"/>
                <w:bCs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4FBA2" w14:textId="52A1AF5F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rFonts w:eastAsia="BatangChe"/>
                <w:bCs/>
                <w:szCs w:val="24"/>
              </w:rPr>
            </w:pPr>
          </w:p>
        </w:tc>
      </w:tr>
    </w:tbl>
    <w:p w14:paraId="6780E978" w14:textId="77777777" w:rsidR="00C95982" w:rsidRPr="00E762CA" w:rsidRDefault="00C95982" w:rsidP="00C95982">
      <w:pPr>
        <w:pStyle w:val="aff7"/>
        <w:widowControl w:val="0"/>
        <w:spacing w:before="60" w:after="0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1251EE5B" w14:textId="7A4295FC" w:rsidR="00C95982" w:rsidRPr="00E762CA" w:rsidRDefault="00FB61E3" w:rsidP="00C95982">
      <w:pPr>
        <w:pStyle w:val="aff7"/>
        <w:widowControl w:val="0"/>
        <w:numPr>
          <w:ilvl w:val="1"/>
          <w:numId w:val="41"/>
        </w:numPr>
        <w:spacing w:before="60" w:after="0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Результаты визуального и измерительного контроля ГРП ПГА</w:t>
      </w:r>
    </w:p>
    <w:p w14:paraId="69C1EC4A" w14:textId="40C75325" w:rsidR="000650F1" w:rsidRPr="00E762CA" w:rsidRDefault="00C95982" w:rsidP="00C95982">
      <w:pPr>
        <w:pStyle w:val="aff7"/>
        <w:widowControl w:val="0"/>
        <w:spacing w:before="60" w:after="0"/>
        <w:ind w:left="1418"/>
        <w:jc w:val="right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Таблица №11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440"/>
        <w:gridCol w:w="1972"/>
        <w:gridCol w:w="2057"/>
        <w:gridCol w:w="744"/>
        <w:gridCol w:w="2443"/>
        <w:gridCol w:w="2539"/>
      </w:tblGrid>
      <w:tr w:rsidR="00FB61E3" w:rsidRPr="00E762CA" w14:paraId="16C3FFC3" w14:textId="77777777" w:rsidTr="00FB61E3">
        <w:trPr>
          <w:cantSplit/>
          <w:trHeight w:val="340"/>
          <w:tblHeader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CBCFE" w14:textId="77777777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№</w:t>
            </w:r>
          </w:p>
          <w:p w14:paraId="412B640B" w14:textId="77777777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9D8EE" w14:textId="77777777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019E" w14:textId="77777777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Условное обозначение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EFE77" w14:textId="77777777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Зав. №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4DC92" w14:textId="77777777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Несоответствие, дефект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E8F7F" w14:textId="77777777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(годен, ремонт, не годен)</w:t>
            </w:r>
          </w:p>
        </w:tc>
      </w:tr>
      <w:tr w:rsidR="00FB61E3" w:rsidRPr="00E762CA" w14:paraId="56124C03" w14:textId="77777777" w:rsidTr="00FB61E3">
        <w:trPr>
          <w:cantSplit/>
          <w:trHeight w:val="340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113F2" w14:textId="28E0A9BA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701FB" w14:textId="0FFE466E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3D691" w14:textId="675A5867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B7774" w14:textId="4C25F5FA" w:rsidR="00FB61E3" w:rsidRPr="00E762CA" w:rsidRDefault="00FB61E3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283DF" w14:textId="70857D54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9B6B0" w14:textId="77BB890C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B61E3" w:rsidRPr="00E762CA" w14:paraId="4E92A3F9" w14:textId="77777777" w:rsidTr="00FB61E3">
        <w:trPr>
          <w:cantSplit/>
          <w:trHeight w:val="340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AF346" w14:textId="0E288184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37249" w14:textId="7C8ED258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43AA8" w14:textId="0416DFA8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AF43B" w14:textId="3DC3300B" w:rsidR="00FB61E3" w:rsidRPr="00E762CA" w:rsidRDefault="00FB61E3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853ED" w14:textId="0E17AFE2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880D1" w14:textId="4DDC0E26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B61E3" w:rsidRPr="00E762CA" w14:paraId="569B808E" w14:textId="77777777" w:rsidTr="00FB61E3">
        <w:trPr>
          <w:cantSplit/>
          <w:trHeight w:val="340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95D53" w14:textId="603E8896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E1922" w14:textId="263BD3F1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72157" w14:textId="00E682FD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6E756" w14:textId="302B1C39" w:rsidR="00FB61E3" w:rsidRPr="00E762CA" w:rsidRDefault="00FB61E3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5BB30" w14:textId="0F9A5E94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AFE52" w14:textId="42FD6F0F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B61E3" w:rsidRPr="00E762CA" w14:paraId="1426CD05" w14:textId="77777777" w:rsidTr="00FB61E3">
        <w:trPr>
          <w:cantSplit/>
          <w:trHeight w:val="340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FAFAA" w14:textId="70A0DCE2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2CBB2" w14:textId="6E77450C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D5BAE" w14:textId="2C3E5608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31141" w14:textId="3F0B36B3" w:rsidR="00FB61E3" w:rsidRPr="00E762CA" w:rsidRDefault="00FB61E3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9CBF1" w14:textId="6A399B64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1DAE0" w14:textId="5A0AC522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FB61E3" w:rsidRPr="00E762CA" w14:paraId="6244C103" w14:textId="77777777" w:rsidTr="00FB61E3">
        <w:trPr>
          <w:cantSplit/>
          <w:trHeight w:val="340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40638" w14:textId="7F104719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F5E2B" w14:textId="71D47819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C90EE" w14:textId="0005993D" w:rsidR="00FB61E3" w:rsidRPr="00E762CA" w:rsidRDefault="00FB61E3" w:rsidP="00FB61E3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0D73A" w14:textId="52FAF13D" w:rsidR="00FB61E3" w:rsidRPr="00E762CA" w:rsidRDefault="00FB61E3" w:rsidP="00FB61E3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D7A9A" w14:textId="45B1D9BD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53812" w14:textId="6646D04C" w:rsidR="00FB61E3" w:rsidRPr="00E762CA" w:rsidRDefault="00FB61E3" w:rsidP="00FB61E3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</w:tbl>
    <w:p w14:paraId="4F1DA58E" w14:textId="5319137A" w:rsidR="00C95982" w:rsidRPr="00E762CA" w:rsidRDefault="00C95982" w:rsidP="00EA6CC4">
      <w:pPr>
        <w:pStyle w:val="aff7"/>
        <w:widowControl w:val="0"/>
        <w:spacing w:before="60"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40D21BD" w14:textId="77777777" w:rsidR="00C95982" w:rsidRPr="00E762CA" w:rsidRDefault="00C95982">
      <w:pPr>
        <w:spacing w:before="0" w:after="0"/>
        <w:rPr>
          <w:szCs w:val="24"/>
        </w:rPr>
      </w:pPr>
      <w:r w:rsidRPr="00E762CA">
        <w:rPr>
          <w:szCs w:val="24"/>
        </w:rPr>
        <w:br w:type="page"/>
      </w:r>
    </w:p>
    <w:p w14:paraId="4E21B402" w14:textId="6264CE8C" w:rsidR="00373BDB" w:rsidRPr="00E762CA" w:rsidRDefault="003C02D8" w:rsidP="00C95982">
      <w:pPr>
        <w:pStyle w:val="aff7"/>
        <w:widowControl w:val="0"/>
        <w:numPr>
          <w:ilvl w:val="1"/>
          <w:numId w:val="41"/>
        </w:numPr>
        <w:spacing w:before="60"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lastRenderedPageBreak/>
        <w:t xml:space="preserve">Результаты визуального и измерительного контроля </w:t>
      </w:r>
      <w:r w:rsidR="0093180D" w:rsidRPr="00E762CA">
        <w:rPr>
          <w:rFonts w:ascii="Times New Roman" w:hAnsi="Times New Roman" w:cs="Times New Roman"/>
          <w:sz w:val="24"/>
          <w:szCs w:val="24"/>
        </w:rPr>
        <w:t xml:space="preserve">установки </w:t>
      </w:r>
      <w:proofErr w:type="spellStart"/>
      <w:r w:rsidR="0093180D" w:rsidRPr="00E762CA">
        <w:rPr>
          <w:rFonts w:ascii="Times New Roman" w:hAnsi="Times New Roman" w:cs="Times New Roman"/>
          <w:sz w:val="24"/>
          <w:szCs w:val="24"/>
        </w:rPr>
        <w:t>одоризации</w:t>
      </w:r>
      <w:proofErr w:type="spellEnd"/>
      <w:r w:rsidR="0093180D" w:rsidRPr="00E762CA">
        <w:rPr>
          <w:rFonts w:ascii="Times New Roman" w:hAnsi="Times New Roman" w:cs="Times New Roman"/>
          <w:sz w:val="24"/>
          <w:szCs w:val="24"/>
        </w:rPr>
        <w:t xml:space="preserve"> газа</w:t>
      </w:r>
    </w:p>
    <w:p w14:paraId="7E039760" w14:textId="0E0C41F3" w:rsidR="00373BDB" w:rsidRPr="00E762CA" w:rsidRDefault="000650F1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 №</w:t>
      </w:r>
      <w:r w:rsidR="00C95982" w:rsidRPr="00E762CA">
        <w:rPr>
          <w:szCs w:val="24"/>
        </w:rPr>
        <w:t>12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554"/>
        <w:gridCol w:w="2852"/>
        <w:gridCol w:w="1712"/>
        <w:gridCol w:w="3381"/>
        <w:gridCol w:w="1696"/>
      </w:tblGrid>
      <w:tr w:rsidR="00373BDB" w:rsidRPr="00E762CA" w14:paraId="24DFE277" w14:textId="77777777">
        <w:trPr>
          <w:cantSplit/>
          <w:trHeight w:val="340"/>
          <w:tblHeader/>
          <w:jc w:val="center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3383B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№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п/п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1211A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AB0D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Условное обозначение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1EBEF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Несоответствие, дефект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52456" w14:textId="77777777" w:rsidR="00373BDB" w:rsidRPr="00E762CA" w:rsidRDefault="003C02D8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(годен, ремонт, не годен)</w:t>
            </w:r>
          </w:p>
        </w:tc>
      </w:tr>
      <w:tr w:rsidR="00373BDB" w:rsidRPr="00E762CA" w14:paraId="4EACEA1C" w14:textId="77777777">
        <w:trPr>
          <w:cantSplit/>
          <w:trHeight w:val="340"/>
          <w:jc w:val="center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FC65F" w14:textId="77777777" w:rsidR="00373BDB" w:rsidRPr="00E762CA" w:rsidRDefault="00373BDB" w:rsidP="003036C4">
            <w:pPr>
              <w:widowControl w:val="0"/>
              <w:numPr>
                <w:ilvl w:val="0"/>
                <w:numId w:val="6"/>
              </w:numPr>
              <w:snapToGrid w:val="0"/>
              <w:spacing w:before="0" w:after="0"/>
              <w:ind w:left="0" w:right="-57"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0DDD" w14:textId="73B945FE" w:rsidR="00373BDB" w:rsidRPr="00E762CA" w:rsidRDefault="00373BDB" w:rsidP="003036C4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2D1F2" w14:textId="48EE297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CF1A6" w14:textId="3EAE89ED" w:rsidR="00373BDB" w:rsidRPr="00E762CA" w:rsidRDefault="00373BDB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F6B1B" w14:textId="0032FA07" w:rsidR="00373BDB" w:rsidRPr="00E762CA" w:rsidRDefault="00373BDB" w:rsidP="003036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</w:tbl>
    <w:p w14:paraId="2A9A4BE5" w14:textId="77777777" w:rsidR="009165F7" w:rsidRDefault="009165F7" w:rsidP="009165F7">
      <w:pPr>
        <w:widowControl w:val="0"/>
        <w:spacing w:before="60" w:after="0"/>
        <w:ind w:left="709"/>
        <w:jc w:val="both"/>
        <w:rPr>
          <w:szCs w:val="24"/>
        </w:rPr>
      </w:pPr>
    </w:p>
    <w:p w14:paraId="5A9E2563" w14:textId="2B8F1160" w:rsidR="00FD1BD3" w:rsidRPr="00E762CA" w:rsidRDefault="00FD1BD3" w:rsidP="00C95982">
      <w:pPr>
        <w:widowControl w:val="0"/>
        <w:numPr>
          <w:ilvl w:val="1"/>
          <w:numId w:val="41"/>
        </w:numPr>
        <w:spacing w:before="60" w:after="0"/>
        <w:ind w:left="0" w:firstLine="709"/>
        <w:jc w:val="both"/>
        <w:rPr>
          <w:szCs w:val="24"/>
        </w:rPr>
      </w:pPr>
      <w:r w:rsidRPr="00E762CA">
        <w:rPr>
          <w:szCs w:val="24"/>
        </w:rPr>
        <w:t xml:space="preserve">Результаты визуального и измерительного контроля </w:t>
      </w:r>
      <w:r w:rsidR="00EA6CC4" w:rsidRPr="00E762CA">
        <w:rPr>
          <w:szCs w:val="24"/>
        </w:rPr>
        <w:t>сужающих устройств</w:t>
      </w:r>
      <w:r w:rsidRPr="00E762CA">
        <w:rPr>
          <w:szCs w:val="24"/>
        </w:rPr>
        <w:t xml:space="preserve"> представлены в табл</w:t>
      </w:r>
      <w:r w:rsidR="000650F1" w:rsidRPr="00E762CA">
        <w:rPr>
          <w:szCs w:val="24"/>
        </w:rPr>
        <w:t>ице №10</w:t>
      </w:r>
    </w:p>
    <w:p w14:paraId="000D326B" w14:textId="616224E8" w:rsidR="00FD1BD3" w:rsidRPr="00E762CA" w:rsidRDefault="000650F1" w:rsidP="003036C4">
      <w:pPr>
        <w:widowControl w:val="0"/>
        <w:spacing w:before="60" w:after="0"/>
        <w:ind w:left="709"/>
        <w:jc w:val="right"/>
        <w:rPr>
          <w:szCs w:val="24"/>
        </w:rPr>
      </w:pPr>
      <w:r w:rsidRPr="00E762CA">
        <w:rPr>
          <w:szCs w:val="24"/>
        </w:rPr>
        <w:t>Таблица №1</w:t>
      </w:r>
      <w:r w:rsidR="00C95982" w:rsidRPr="00E762CA">
        <w:rPr>
          <w:szCs w:val="24"/>
        </w:rPr>
        <w:t>3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40"/>
        <w:gridCol w:w="1715"/>
        <w:gridCol w:w="1499"/>
        <w:gridCol w:w="1499"/>
        <w:gridCol w:w="1600"/>
        <w:gridCol w:w="1892"/>
        <w:gridCol w:w="1450"/>
      </w:tblGrid>
      <w:tr w:rsidR="00EA6CC4" w:rsidRPr="00E762CA" w14:paraId="64577F24" w14:textId="77777777" w:rsidTr="00EA6CC4">
        <w:trPr>
          <w:cantSplit/>
          <w:trHeight w:val="20"/>
          <w:tblHeader/>
          <w:jc w:val="center"/>
        </w:trPr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3D21E" w14:textId="77777777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№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п/п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098EC" w14:textId="77777777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35B0A" w14:textId="76B90F96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Условное обозначение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77CEE" w14:textId="30D42384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Условное обозначение</w:t>
            </w:r>
          </w:p>
        </w:tc>
        <w:tc>
          <w:tcPr>
            <w:tcW w:w="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212AD" w14:textId="14648DD5" w:rsidR="00EA6CC4" w:rsidRPr="00E762CA" w:rsidRDefault="008175DF" w:rsidP="008175DF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Условный диаметр</w:t>
            </w:r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08D00" w14:textId="1665309E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Несоответствие, дефект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E3156" w14:textId="77777777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(годен, ремонт, не годен)</w:t>
            </w:r>
          </w:p>
        </w:tc>
      </w:tr>
      <w:tr w:rsidR="00EA6CC4" w:rsidRPr="00E762CA" w14:paraId="5FA3FDBE" w14:textId="77777777" w:rsidTr="00EA6CC4">
        <w:trPr>
          <w:cantSplit/>
          <w:trHeight w:val="20"/>
          <w:jc w:val="center"/>
        </w:trPr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56C30" w14:textId="72BEE255" w:rsidR="00EA6CC4" w:rsidRPr="00E762CA" w:rsidRDefault="00EA6CC4" w:rsidP="00EA6CC4">
            <w:pPr>
              <w:widowControl w:val="0"/>
              <w:snapToGrid w:val="0"/>
              <w:spacing w:before="0" w:after="0"/>
              <w:ind w:right="-57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41453" w14:textId="3C1AFF3F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88BFB" w14:textId="09311C65" w:rsidR="00EA6CC4" w:rsidRPr="00E762CA" w:rsidRDefault="00EA6CC4" w:rsidP="00EA6C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C9869" w14:textId="088C4B4A" w:rsidR="00EA6CC4" w:rsidRPr="001F071B" w:rsidRDefault="00EA6CC4" w:rsidP="00EA6C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E1D3B" w14:textId="57919EF7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FA8F8" w14:textId="4918CD87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20E1A" w14:textId="6AB55207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A6CC4" w:rsidRPr="00E762CA" w14:paraId="4B4A0D6D" w14:textId="77777777" w:rsidTr="00EA6CC4">
        <w:trPr>
          <w:cantSplit/>
          <w:trHeight w:val="20"/>
          <w:jc w:val="center"/>
        </w:trPr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5F969" w14:textId="43BA570E" w:rsidR="00EA6CC4" w:rsidRPr="00E762CA" w:rsidRDefault="00EA6CC4" w:rsidP="00EA6CC4">
            <w:pPr>
              <w:widowControl w:val="0"/>
              <w:snapToGrid w:val="0"/>
              <w:spacing w:before="0" w:after="0"/>
              <w:ind w:right="-57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E0A16" w14:textId="3433D68B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5B8C6" w14:textId="26FF88E7" w:rsidR="00EA6CC4" w:rsidRPr="00E762CA" w:rsidRDefault="00EA6CC4" w:rsidP="00EA6C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E420C" w14:textId="11272D3F" w:rsidR="00EA6CC4" w:rsidRPr="00E762CA" w:rsidRDefault="00EA6CC4" w:rsidP="00EA6C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DC16E" w14:textId="70A55127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89017" w14:textId="6936A6AE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C9202" w14:textId="1FFDDDE7" w:rsidR="00EA6CC4" w:rsidRPr="00E762CA" w:rsidRDefault="00EA6CC4" w:rsidP="00EA6CC4">
            <w:pPr>
              <w:widowControl w:val="0"/>
              <w:spacing w:before="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</w:tbl>
    <w:p w14:paraId="59C3AE89" w14:textId="77777777" w:rsidR="009165F7" w:rsidRDefault="009165F7" w:rsidP="009165F7">
      <w:pPr>
        <w:widowControl w:val="0"/>
        <w:spacing w:before="60" w:after="0"/>
        <w:ind w:left="709"/>
        <w:jc w:val="both"/>
        <w:rPr>
          <w:szCs w:val="24"/>
        </w:rPr>
      </w:pPr>
    </w:p>
    <w:p w14:paraId="314A5D6E" w14:textId="213718EB" w:rsidR="00373BDB" w:rsidRPr="00E762CA" w:rsidRDefault="003C02D8" w:rsidP="00C95982">
      <w:pPr>
        <w:widowControl w:val="0"/>
        <w:numPr>
          <w:ilvl w:val="1"/>
          <w:numId w:val="41"/>
        </w:numPr>
        <w:spacing w:before="60" w:after="0"/>
        <w:ind w:left="0" w:firstLine="709"/>
        <w:jc w:val="both"/>
        <w:rPr>
          <w:szCs w:val="24"/>
        </w:rPr>
      </w:pPr>
      <w:r w:rsidRPr="00E762CA">
        <w:rPr>
          <w:szCs w:val="24"/>
        </w:rPr>
        <w:t>Результаты визуального и измерительного контроля опор ТПО ГРС.</w:t>
      </w:r>
    </w:p>
    <w:p w14:paraId="4D6C0569" w14:textId="24278BE7" w:rsidR="00373BDB" w:rsidRPr="00E762CA" w:rsidRDefault="003C02D8" w:rsidP="003036C4">
      <w:pPr>
        <w:widowControl w:val="0"/>
        <w:spacing w:before="60" w:after="0"/>
        <w:ind w:firstLine="709"/>
        <w:jc w:val="both"/>
        <w:rPr>
          <w:szCs w:val="24"/>
        </w:rPr>
      </w:pPr>
      <w:r w:rsidRPr="00E762CA">
        <w:rPr>
          <w:szCs w:val="24"/>
        </w:rPr>
        <w:t>Опоры и фундаменты шкафов, в которых находится оборудование ТПО ГРС, находятся в удовлетворительном состоянии.</w:t>
      </w:r>
    </w:p>
    <w:p w14:paraId="3F6DA61A" w14:textId="77777777" w:rsidR="008310BD" w:rsidRPr="00E762CA" w:rsidRDefault="008310BD" w:rsidP="003036C4">
      <w:pPr>
        <w:widowControl w:val="0"/>
        <w:spacing w:before="60" w:after="0"/>
        <w:ind w:firstLine="709"/>
        <w:jc w:val="both"/>
        <w:rPr>
          <w:szCs w:val="24"/>
        </w:rPr>
      </w:pPr>
    </w:p>
    <w:p w14:paraId="441869C2" w14:textId="48B29A5C" w:rsidR="00373BDB" w:rsidRPr="00E762CA" w:rsidRDefault="003C02D8" w:rsidP="009165F7">
      <w:pPr>
        <w:pStyle w:val="aff7"/>
        <w:widowControl w:val="0"/>
        <w:numPr>
          <w:ilvl w:val="0"/>
          <w:numId w:val="40"/>
        </w:numPr>
        <w:spacing w:before="60" w:after="0"/>
        <w:jc w:val="center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b/>
          <w:sz w:val="24"/>
          <w:szCs w:val="24"/>
          <w:lang w:eastAsia="ru-RU"/>
        </w:rPr>
        <w:t>Заключение по результатам контроля</w:t>
      </w:r>
      <w:r w:rsidRPr="00E762C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0336C2B1" w14:textId="77777777" w:rsidR="00373BDB" w:rsidRPr="00E762CA" w:rsidRDefault="00373BDB" w:rsidP="003015CB">
      <w:pPr>
        <w:widowControl w:val="0"/>
        <w:spacing w:after="0"/>
        <w:jc w:val="both"/>
        <w:rPr>
          <w:szCs w:val="24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966"/>
        <w:gridCol w:w="2465"/>
        <w:gridCol w:w="2774"/>
      </w:tblGrid>
      <w:tr w:rsidR="00373BDB" w:rsidRPr="00E762CA" w14:paraId="4AD8B546" w14:textId="77777777">
        <w:trPr>
          <w:trHeight w:val="23"/>
        </w:trPr>
        <w:tc>
          <w:tcPr>
            <w:tcW w:w="4689" w:type="dxa"/>
          </w:tcPr>
          <w:p w14:paraId="66D7B62C" w14:textId="77777777" w:rsidR="00373BDB" w:rsidRPr="00414525" w:rsidRDefault="003C02D8" w:rsidP="003015CB">
            <w:pPr>
              <w:spacing w:after="0"/>
              <w:rPr>
                <w:b/>
                <w:i/>
                <w:szCs w:val="24"/>
                <w:lang w:eastAsia="ru-RU"/>
              </w:rPr>
            </w:pPr>
            <w:r w:rsidRPr="00414525">
              <w:rPr>
                <w:b/>
                <w:i/>
                <w:szCs w:val="24"/>
                <w:lang w:eastAsia="ru-RU"/>
              </w:rPr>
              <w:t>Контроль провел:</w:t>
            </w:r>
          </w:p>
        </w:tc>
        <w:tc>
          <w:tcPr>
            <w:tcW w:w="2328" w:type="dxa"/>
          </w:tcPr>
          <w:p w14:paraId="7C74A6D3" w14:textId="77777777" w:rsidR="00373BDB" w:rsidRPr="00414525" w:rsidRDefault="00373BDB" w:rsidP="003015CB">
            <w:pPr>
              <w:snapToGrid w:val="0"/>
              <w:spacing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2230F2A0" w14:textId="77777777" w:rsidR="00373BDB" w:rsidRPr="00414525" w:rsidRDefault="00373BDB" w:rsidP="003015CB">
            <w:pPr>
              <w:snapToGrid w:val="0"/>
              <w:spacing w:after="0"/>
              <w:rPr>
                <w:i/>
                <w:szCs w:val="24"/>
                <w:lang w:eastAsia="ru-RU"/>
              </w:rPr>
            </w:pPr>
          </w:p>
        </w:tc>
      </w:tr>
      <w:tr w:rsidR="00373BDB" w:rsidRPr="00E762CA" w14:paraId="6E5D77F4" w14:textId="77777777">
        <w:trPr>
          <w:trHeight w:val="23"/>
        </w:trPr>
        <w:tc>
          <w:tcPr>
            <w:tcW w:w="4689" w:type="dxa"/>
          </w:tcPr>
          <w:p w14:paraId="76AF0D67" w14:textId="36386808" w:rsidR="00373BDB" w:rsidRPr="00414525" w:rsidRDefault="003C02D8" w:rsidP="003015CB">
            <w:pPr>
              <w:widowControl w:val="0"/>
              <w:spacing w:after="0"/>
              <w:rPr>
                <w:i/>
                <w:szCs w:val="24"/>
              </w:rPr>
            </w:pPr>
            <w:r w:rsidRPr="00414525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34A2137E" w14:textId="6BF00FF8" w:rsidR="00373BDB" w:rsidRPr="00414525" w:rsidRDefault="003C02D8" w:rsidP="00414525">
            <w:pPr>
              <w:widowControl w:val="0"/>
              <w:spacing w:after="0"/>
              <w:rPr>
                <w:i/>
                <w:szCs w:val="24"/>
                <w:lang w:eastAsia="ru-RU"/>
              </w:rPr>
            </w:pPr>
            <w:proofErr w:type="spellStart"/>
            <w:r w:rsidRPr="00414525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414525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48D291FA" w14:textId="77777777" w:rsidR="00373BDB" w:rsidRPr="00414525" w:rsidRDefault="00373BDB" w:rsidP="003015CB">
            <w:pPr>
              <w:widowControl w:val="0"/>
              <w:snapToGrid w:val="0"/>
              <w:spacing w:after="0"/>
              <w:rPr>
                <w:i/>
                <w:szCs w:val="24"/>
                <w:lang w:eastAsia="ru-RU"/>
              </w:rPr>
            </w:pPr>
          </w:p>
          <w:p w14:paraId="51370F6B" w14:textId="77777777" w:rsidR="00373BDB" w:rsidRPr="00414525" w:rsidRDefault="003C02D8" w:rsidP="003015CB">
            <w:pPr>
              <w:widowControl w:val="0"/>
              <w:spacing w:after="0"/>
              <w:rPr>
                <w:i/>
                <w:szCs w:val="24"/>
                <w:lang w:eastAsia="ru-RU"/>
              </w:rPr>
            </w:pPr>
            <w:r w:rsidRPr="00414525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48574F6A" w14:textId="77777777" w:rsidR="00373BDB" w:rsidRPr="00414525" w:rsidRDefault="00373BDB" w:rsidP="003015CB">
            <w:pPr>
              <w:widowControl w:val="0"/>
              <w:snapToGrid w:val="0"/>
              <w:spacing w:after="0"/>
              <w:rPr>
                <w:i/>
                <w:szCs w:val="24"/>
                <w:lang w:eastAsia="ru-RU"/>
              </w:rPr>
            </w:pPr>
          </w:p>
          <w:p w14:paraId="588E83A7" w14:textId="64BDCD15" w:rsidR="00373BDB" w:rsidRPr="00414525" w:rsidRDefault="006C2641" w:rsidP="003015CB">
            <w:pPr>
              <w:widowControl w:val="0"/>
              <w:spacing w:after="0"/>
              <w:rPr>
                <w:i/>
                <w:szCs w:val="24"/>
                <w:lang w:eastAsia="ru-RU"/>
              </w:rPr>
            </w:pPr>
            <w:r w:rsidRPr="00414525">
              <w:rPr>
                <w:i/>
                <w:szCs w:val="24"/>
                <w:lang w:eastAsia="ru-RU"/>
              </w:rPr>
              <w:t>______________</w:t>
            </w:r>
            <w:r w:rsidR="003C02D8" w:rsidRPr="00414525">
              <w:rPr>
                <w:i/>
                <w:szCs w:val="24"/>
                <w:lang w:eastAsia="ru-RU"/>
              </w:rPr>
              <w:t>.</w:t>
            </w:r>
          </w:p>
        </w:tc>
      </w:tr>
      <w:tr w:rsidR="00373BDB" w:rsidRPr="00E762CA" w14:paraId="5EBD3A0B" w14:textId="77777777">
        <w:trPr>
          <w:trHeight w:val="23"/>
        </w:trPr>
        <w:tc>
          <w:tcPr>
            <w:tcW w:w="4689" w:type="dxa"/>
          </w:tcPr>
          <w:p w14:paraId="12CFC720" w14:textId="77777777" w:rsidR="00373BDB" w:rsidRPr="00414525" w:rsidRDefault="003C02D8" w:rsidP="003015CB">
            <w:pPr>
              <w:spacing w:after="0"/>
              <w:rPr>
                <w:b/>
                <w:i/>
                <w:szCs w:val="24"/>
                <w:lang w:eastAsia="ru-RU"/>
              </w:rPr>
            </w:pPr>
            <w:r w:rsidRPr="00414525">
              <w:rPr>
                <w:b/>
                <w:i/>
                <w:szCs w:val="24"/>
                <w:lang w:eastAsia="ru-RU"/>
              </w:rPr>
              <w:t>Заключение выдал:</w:t>
            </w:r>
          </w:p>
        </w:tc>
        <w:tc>
          <w:tcPr>
            <w:tcW w:w="2328" w:type="dxa"/>
          </w:tcPr>
          <w:p w14:paraId="4816D74A" w14:textId="77777777" w:rsidR="00373BDB" w:rsidRPr="00414525" w:rsidRDefault="00373BDB" w:rsidP="003015CB">
            <w:pPr>
              <w:snapToGrid w:val="0"/>
              <w:spacing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2F4E025B" w14:textId="77777777" w:rsidR="00373BDB" w:rsidRPr="00414525" w:rsidRDefault="00373BDB" w:rsidP="003015CB">
            <w:pPr>
              <w:snapToGrid w:val="0"/>
              <w:spacing w:after="0"/>
              <w:rPr>
                <w:i/>
                <w:szCs w:val="24"/>
                <w:lang w:eastAsia="ru-RU"/>
              </w:rPr>
            </w:pPr>
          </w:p>
        </w:tc>
      </w:tr>
      <w:tr w:rsidR="00373BDB" w:rsidRPr="00E762CA" w14:paraId="2391A773" w14:textId="77777777">
        <w:trPr>
          <w:trHeight w:val="23"/>
        </w:trPr>
        <w:tc>
          <w:tcPr>
            <w:tcW w:w="4689" w:type="dxa"/>
          </w:tcPr>
          <w:p w14:paraId="1C68A1CC" w14:textId="41DB5CD8" w:rsidR="00373BDB" w:rsidRPr="00414525" w:rsidRDefault="003C02D8" w:rsidP="003015CB">
            <w:pPr>
              <w:widowControl w:val="0"/>
              <w:spacing w:after="0"/>
              <w:rPr>
                <w:i/>
                <w:szCs w:val="24"/>
              </w:rPr>
            </w:pPr>
            <w:r w:rsidRPr="00414525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7513D4DD" w14:textId="60047D50" w:rsidR="00373BDB" w:rsidRPr="00414525" w:rsidRDefault="003C02D8" w:rsidP="00414525">
            <w:pPr>
              <w:spacing w:after="0"/>
              <w:rPr>
                <w:i/>
                <w:szCs w:val="24"/>
                <w:lang w:eastAsia="ru-RU"/>
              </w:rPr>
            </w:pPr>
            <w:proofErr w:type="spellStart"/>
            <w:r w:rsidRPr="00414525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414525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14DA269D" w14:textId="77777777" w:rsidR="00373BDB" w:rsidRPr="00414525" w:rsidRDefault="00373BDB" w:rsidP="003015CB">
            <w:pPr>
              <w:widowControl w:val="0"/>
              <w:snapToGrid w:val="0"/>
              <w:spacing w:after="0"/>
              <w:rPr>
                <w:i/>
                <w:szCs w:val="24"/>
                <w:lang w:eastAsia="ru-RU"/>
              </w:rPr>
            </w:pPr>
          </w:p>
          <w:p w14:paraId="1008001F" w14:textId="77777777" w:rsidR="00373BDB" w:rsidRPr="00414525" w:rsidRDefault="003C02D8" w:rsidP="003015CB">
            <w:pPr>
              <w:spacing w:after="0"/>
              <w:rPr>
                <w:i/>
                <w:szCs w:val="24"/>
                <w:lang w:eastAsia="ru-RU"/>
              </w:rPr>
            </w:pPr>
            <w:r w:rsidRPr="00414525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1DF969C0" w14:textId="77777777" w:rsidR="00373BDB" w:rsidRPr="00414525" w:rsidRDefault="00373BDB" w:rsidP="003015CB">
            <w:pPr>
              <w:widowControl w:val="0"/>
              <w:snapToGrid w:val="0"/>
              <w:spacing w:after="0"/>
              <w:rPr>
                <w:i/>
                <w:szCs w:val="24"/>
                <w:lang w:eastAsia="ru-RU"/>
              </w:rPr>
            </w:pPr>
          </w:p>
          <w:p w14:paraId="045A9EFB" w14:textId="131ABA27" w:rsidR="00373BDB" w:rsidRPr="00414525" w:rsidRDefault="006C2641" w:rsidP="003015CB">
            <w:pPr>
              <w:spacing w:after="0"/>
              <w:rPr>
                <w:i/>
                <w:szCs w:val="24"/>
                <w:lang w:eastAsia="ru-RU"/>
              </w:rPr>
            </w:pPr>
            <w:r w:rsidRPr="00414525">
              <w:rPr>
                <w:i/>
                <w:szCs w:val="24"/>
                <w:lang w:eastAsia="ru-RU"/>
              </w:rPr>
              <w:t>_____________</w:t>
            </w:r>
          </w:p>
        </w:tc>
      </w:tr>
    </w:tbl>
    <w:p w14:paraId="25D1BD52" w14:textId="7B733945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r w:rsidRPr="00E762CA">
        <w:rPr>
          <w:sz w:val="24"/>
          <w:szCs w:val="24"/>
          <w:lang w:val="ru-RU"/>
        </w:rPr>
        <w:br w:type="page"/>
      </w:r>
      <w:bookmarkStart w:id="16" w:name="_Toc105256669"/>
      <w:r w:rsidRPr="00E762CA">
        <w:rPr>
          <w:sz w:val="24"/>
          <w:szCs w:val="24"/>
          <w:lang w:val="ru-RU"/>
        </w:rPr>
        <w:lastRenderedPageBreak/>
        <w:t>ПРИЛОЖЕНИЕ № 3</w:t>
      </w:r>
      <w:r w:rsidR="008310BD" w:rsidRPr="00E762CA">
        <w:rPr>
          <w:sz w:val="24"/>
          <w:szCs w:val="24"/>
          <w:lang w:val="ru-RU"/>
        </w:rPr>
        <w:t xml:space="preserve"> </w:t>
      </w:r>
      <w:r w:rsidR="008310BD" w:rsidRPr="00E762CA">
        <w:rPr>
          <w:sz w:val="24"/>
          <w:szCs w:val="24"/>
          <w:lang w:val="ru-RU"/>
        </w:rPr>
        <w:br/>
      </w:r>
      <w:r w:rsidR="008310BD" w:rsidRPr="00E762CA">
        <w:rPr>
          <w:sz w:val="24"/>
          <w:szCs w:val="24"/>
          <w:lang w:val="ru-RU" w:eastAsia="ru-RU"/>
        </w:rPr>
        <w:t xml:space="preserve">Протокол </w:t>
      </w:r>
      <w:r w:rsidR="008310BD" w:rsidRPr="00E762CA">
        <w:rPr>
          <w:sz w:val="24"/>
          <w:szCs w:val="24"/>
          <w:lang w:val="ru-RU"/>
        </w:rPr>
        <w:t xml:space="preserve">по результатам </w:t>
      </w:r>
      <w:proofErr w:type="spellStart"/>
      <w:r w:rsidR="008310BD" w:rsidRPr="00E762CA">
        <w:rPr>
          <w:sz w:val="24"/>
          <w:szCs w:val="24"/>
          <w:lang w:val="ru-RU"/>
        </w:rPr>
        <w:t>вибродиагностического</w:t>
      </w:r>
      <w:proofErr w:type="spellEnd"/>
      <w:r w:rsidR="008310BD" w:rsidRPr="00E762CA">
        <w:rPr>
          <w:sz w:val="24"/>
          <w:szCs w:val="24"/>
          <w:lang w:val="ru-RU"/>
        </w:rPr>
        <w:t xml:space="preserve"> контроля ТПО ГРС</w:t>
      </w:r>
      <w:bookmarkEnd w:id="16"/>
      <w:r w:rsidRPr="00E762CA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713"/>
        <w:gridCol w:w="1040"/>
        <w:gridCol w:w="4452"/>
      </w:tblGrid>
      <w:tr w:rsidR="00862D87" w:rsidRPr="00E762CA" w14:paraId="1FA08129" w14:textId="77777777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3A813BBD" w14:textId="5699EF9C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0ADDA5D8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70163948" w14:textId="494400EE" w:rsidR="00862D87" w:rsidRPr="00E762CA" w:rsidRDefault="00862D87" w:rsidP="00414525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ООО «Газпром</w:t>
            </w:r>
            <w:r w:rsidR="00414525">
              <w:rPr>
                <w:szCs w:val="24"/>
                <w:lang w:eastAsia="ru-RU"/>
              </w:rPr>
              <w:t xml:space="preserve">                </w:t>
            </w:r>
            <w:r w:rsidRPr="00E762CA">
              <w:rPr>
                <w:szCs w:val="24"/>
                <w:lang w:eastAsia="ru-RU"/>
              </w:rPr>
              <w:t>»</w:t>
            </w:r>
          </w:p>
        </w:tc>
      </w:tr>
      <w:tr w:rsidR="00862D87" w:rsidRPr="00E762CA" w14:paraId="61808D9B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6B87BB10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14:paraId="5120455B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5E11874D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862D87" w:rsidRPr="00E762CA" w14:paraId="4CFE3B3E" w14:textId="77777777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1BC55E15" w14:textId="04D53DF3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7DB71F3F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7536A8FF" w14:textId="00FF3B8C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7AB20BB6" w14:textId="77777777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5033960F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6610A3CD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2768CDF6" w14:textId="4B3F6981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51884A94" w14:textId="77777777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71EB16CE" w14:textId="660AF9B0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62D6E1C2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689FB24E" w14:textId="5ABF464A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0F808DC5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74A1ED59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031B6A85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4DD2151B" w14:textId="0812382D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20632087" w14:textId="77777777">
        <w:tc>
          <w:tcPr>
            <w:tcW w:w="4451" w:type="dxa"/>
            <w:tcBorders>
              <w:bottom w:val="single" w:sz="4" w:space="0" w:color="000000"/>
            </w:tcBorders>
          </w:tcPr>
          <w:p w14:paraId="51CB8AB1" w14:textId="43D835E4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</w:rPr>
              <w:t>.</w:t>
            </w:r>
          </w:p>
        </w:tc>
        <w:tc>
          <w:tcPr>
            <w:tcW w:w="982" w:type="dxa"/>
          </w:tcPr>
          <w:p w14:paraId="08949720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47764C8A" w14:textId="3E01C075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17772903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15E39F15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585A9968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26BC0E23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(инвентарный номер оборудования)</w:t>
            </w:r>
          </w:p>
        </w:tc>
      </w:tr>
    </w:tbl>
    <w:p w14:paraId="516D18D4" w14:textId="77777777" w:rsidR="00373BDB" w:rsidRPr="00E762CA" w:rsidRDefault="00373BDB" w:rsidP="003036C4">
      <w:pPr>
        <w:spacing w:before="60"/>
        <w:rPr>
          <w:szCs w:val="24"/>
          <w:lang w:eastAsia="ru-RU"/>
        </w:rPr>
      </w:pPr>
    </w:p>
    <w:p w14:paraId="0CC68645" w14:textId="77777777" w:rsidR="00900BF1" w:rsidRPr="00900BF1" w:rsidRDefault="003C02D8" w:rsidP="003036C4">
      <w:pPr>
        <w:spacing w:before="60"/>
        <w:jc w:val="center"/>
        <w:rPr>
          <w:b/>
          <w:szCs w:val="24"/>
          <w:lang w:eastAsia="ru-RU"/>
        </w:rPr>
      </w:pPr>
      <w:r w:rsidRPr="00900BF1">
        <w:rPr>
          <w:b/>
          <w:szCs w:val="24"/>
          <w:lang w:eastAsia="ru-RU"/>
        </w:rPr>
        <w:t xml:space="preserve">Протокол </w:t>
      </w:r>
      <w:r w:rsidR="00900BF1" w:rsidRPr="00900BF1">
        <w:rPr>
          <w:b/>
          <w:szCs w:val="24"/>
        </w:rPr>
        <w:t xml:space="preserve">по результатам </w:t>
      </w:r>
      <w:proofErr w:type="spellStart"/>
      <w:r w:rsidR="00900BF1" w:rsidRPr="00900BF1">
        <w:rPr>
          <w:b/>
          <w:szCs w:val="24"/>
        </w:rPr>
        <w:t>вибродиагностического</w:t>
      </w:r>
      <w:proofErr w:type="spellEnd"/>
      <w:r w:rsidR="00900BF1" w:rsidRPr="00900BF1">
        <w:rPr>
          <w:b/>
          <w:szCs w:val="24"/>
        </w:rPr>
        <w:t xml:space="preserve"> контроля ТПО ГРС</w:t>
      </w:r>
    </w:p>
    <w:p w14:paraId="7ADAE55E" w14:textId="57D012D4" w:rsidR="00373BDB" w:rsidRPr="00E762CA" w:rsidRDefault="00900BF1" w:rsidP="003036C4">
      <w:pPr>
        <w:spacing w:before="60"/>
        <w:jc w:val="center"/>
        <w:rPr>
          <w:b/>
          <w:szCs w:val="24"/>
          <w:lang w:eastAsia="ru-RU"/>
        </w:rPr>
      </w:pPr>
      <w:r w:rsidRPr="00900BF1">
        <w:rPr>
          <w:b/>
          <w:szCs w:val="24"/>
          <w:lang w:eastAsia="ru-RU"/>
        </w:rPr>
        <w:t xml:space="preserve"> </w:t>
      </w:r>
      <w:proofErr w:type="gramStart"/>
      <w:r w:rsidR="003C02D8" w:rsidRPr="00900BF1">
        <w:rPr>
          <w:b/>
          <w:szCs w:val="24"/>
          <w:lang w:eastAsia="ru-RU"/>
        </w:rPr>
        <w:t>№</w:t>
      </w:r>
      <w:r w:rsidR="003C02D8" w:rsidRPr="00900BF1">
        <w:rPr>
          <w:rFonts w:eastAsia="Times New Roman"/>
          <w:b/>
          <w:szCs w:val="24"/>
          <w:lang w:eastAsia="ru-RU"/>
        </w:rPr>
        <w:t xml:space="preserve"> </w:t>
      </w:r>
      <w:r w:rsidR="003C02D8" w:rsidRPr="00900BF1">
        <w:rPr>
          <w:b/>
          <w:iCs/>
          <w:szCs w:val="24"/>
          <w:lang w:eastAsia="ru-RU"/>
        </w:rPr>
        <w:t xml:space="preserve"> от</w:t>
      </w:r>
      <w:proofErr w:type="gramEnd"/>
      <w:r w:rsidR="003C02D8" w:rsidRPr="00900BF1">
        <w:rPr>
          <w:b/>
          <w:iCs/>
          <w:szCs w:val="24"/>
          <w:lang w:eastAsia="ru-RU"/>
        </w:rPr>
        <w:t xml:space="preserve"> </w:t>
      </w:r>
      <w:r w:rsidR="00414525">
        <w:rPr>
          <w:b/>
          <w:iCs/>
          <w:szCs w:val="24"/>
          <w:lang w:eastAsia="ru-RU"/>
        </w:rPr>
        <w:t xml:space="preserve">                   </w:t>
      </w:r>
    </w:p>
    <w:p w14:paraId="1E23C4ED" w14:textId="77777777" w:rsidR="008310BD" w:rsidRPr="00E762CA" w:rsidRDefault="008310BD" w:rsidP="003036C4">
      <w:pPr>
        <w:spacing w:before="60"/>
        <w:jc w:val="center"/>
        <w:rPr>
          <w:szCs w:val="24"/>
        </w:rPr>
      </w:pPr>
    </w:p>
    <w:p w14:paraId="3A9E3153" w14:textId="5A7313F8" w:rsidR="0093180D" w:rsidRPr="00E762CA" w:rsidRDefault="003C02D8" w:rsidP="009165F7">
      <w:pPr>
        <w:widowControl w:val="0"/>
        <w:numPr>
          <w:ilvl w:val="0"/>
          <w:numId w:val="16"/>
        </w:numPr>
        <w:tabs>
          <w:tab w:val="left" w:pos="284"/>
        </w:tabs>
        <w:spacing w:before="60" w:after="0"/>
        <w:ind w:left="0" w:firstLine="0"/>
        <w:jc w:val="center"/>
        <w:rPr>
          <w:b/>
          <w:bCs/>
          <w:szCs w:val="24"/>
          <w:lang w:eastAsia="ru-RU"/>
        </w:rPr>
      </w:pPr>
      <w:r w:rsidRPr="00E762CA">
        <w:rPr>
          <w:b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14:paraId="0BD1E6BE" w14:textId="35194612" w:rsidR="008310BD" w:rsidRPr="00E762CA" w:rsidRDefault="008310BD" w:rsidP="003036C4">
      <w:pPr>
        <w:widowControl w:val="0"/>
        <w:spacing w:before="60" w:after="0"/>
        <w:ind w:firstLine="709"/>
        <w:jc w:val="both"/>
        <w:rPr>
          <w:spacing w:val="-1"/>
          <w:szCs w:val="24"/>
        </w:rPr>
      </w:pPr>
      <w:r w:rsidRPr="00E762CA">
        <w:rPr>
          <w:spacing w:val="1"/>
          <w:szCs w:val="24"/>
        </w:rPr>
        <w:t>СТО</w:t>
      </w:r>
      <w:r w:rsidRPr="00E762CA">
        <w:rPr>
          <w:spacing w:val="46"/>
          <w:szCs w:val="24"/>
        </w:rPr>
        <w:t xml:space="preserve"> </w:t>
      </w:r>
      <w:r w:rsidRPr="00E762CA">
        <w:rPr>
          <w:spacing w:val="-1"/>
          <w:szCs w:val="24"/>
        </w:rPr>
        <w:t>Газпром</w:t>
      </w:r>
      <w:r w:rsidRPr="00E762CA">
        <w:rPr>
          <w:spacing w:val="43"/>
          <w:szCs w:val="24"/>
        </w:rPr>
        <w:t xml:space="preserve"> </w:t>
      </w:r>
      <w:r w:rsidRPr="00E762CA">
        <w:rPr>
          <w:spacing w:val="1"/>
          <w:szCs w:val="24"/>
        </w:rPr>
        <w:t>РД</w:t>
      </w:r>
      <w:r w:rsidRPr="00E762CA">
        <w:rPr>
          <w:spacing w:val="40"/>
          <w:szCs w:val="24"/>
        </w:rPr>
        <w:t xml:space="preserve"> </w:t>
      </w:r>
      <w:r w:rsidRPr="00E762CA">
        <w:rPr>
          <w:szCs w:val="24"/>
        </w:rPr>
        <w:t>1.10-098-2004</w:t>
      </w:r>
      <w:r w:rsidRPr="00E762CA">
        <w:rPr>
          <w:spacing w:val="29"/>
          <w:szCs w:val="24"/>
        </w:rPr>
        <w:t xml:space="preserve"> </w:t>
      </w:r>
      <w:r w:rsidRPr="00E762CA">
        <w:rPr>
          <w:szCs w:val="24"/>
        </w:rPr>
        <w:t>«Методика</w:t>
      </w:r>
      <w:r w:rsidRPr="00E762CA">
        <w:rPr>
          <w:spacing w:val="41"/>
          <w:szCs w:val="24"/>
        </w:rPr>
        <w:t xml:space="preserve"> </w:t>
      </w:r>
      <w:r w:rsidRPr="00E762CA">
        <w:rPr>
          <w:spacing w:val="-2"/>
          <w:szCs w:val="24"/>
        </w:rPr>
        <w:t>проведения</w:t>
      </w:r>
      <w:r w:rsidRPr="00E762CA">
        <w:rPr>
          <w:spacing w:val="43"/>
          <w:szCs w:val="24"/>
        </w:rPr>
        <w:t xml:space="preserve"> </w:t>
      </w:r>
      <w:r w:rsidRPr="00E762CA">
        <w:rPr>
          <w:spacing w:val="-2"/>
          <w:szCs w:val="24"/>
        </w:rPr>
        <w:t>технического</w:t>
      </w:r>
      <w:r w:rsidRPr="00E762CA">
        <w:rPr>
          <w:spacing w:val="40"/>
          <w:szCs w:val="24"/>
        </w:rPr>
        <w:t xml:space="preserve"> </w:t>
      </w:r>
      <w:r w:rsidRPr="00E762CA">
        <w:rPr>
          <w:spacing w:val="-1"/>
          <w:szCs w:val="24"/>
        </w:rPr>
        <w:t>диагностирования</w:t>
      </w:r>
      <w:r w:rsidRPr="00E762CA">
        <w:rPr>
          <w:spacing w:val="41"/>
          <w:szCs w:val="24"/>
        </w:rPr>
        <w:t xml:space="preserve"> </w:t>
      </w:r>
      <w:r w:rsidRPr="00E762CA">
        <w:rPr>
          <w:spacing w:val="-1"/>
          <w:szCs w:val="24"/>
        </w:rPr>
        <w:t>трубопроводов</w:t>
      </w:r>
      <w:r w:rsidRPr="00E762CA">
        <w:rPr>
          <w:spacing w:val="39"/>
          <w:szCs w:val="24"/>
        </w:rPr>
        <w:t xml:space="preserve"> </w:t>
      </w:r>
      <w:r w:rsidRPr="00E762CA">
        <w:rPr>
          <w:szCs w:val="24"/>
        </w:rPr>
        <w:t>и</w:t>
      </w:r>
      <w:r w:rsidRPr="00E762CA">
        <w:rPr>
          <w:spacing w:val="39"/>
          <w:szCs w:val="24"/>
        </w:rPr>
        <w:t xml:space="preserve"> </w:t>
      </w:r>
      <w:r w:rsidRPr="00E762CA">
        <w:rPr>
          <w:spacing w:val="-1"/>
          <w:szCs w:val="24"/>
        </w:rPr>
        <w:t>обвязок</w:t>
      </w:r>
      <w:r w:rsidRPr="00E762CA">
        <w:rPr>
          <w:spacing w:val="71"/>
          <w:szCs w:val="24"/>
        </w:rPr>
        <w:t xml:space="preserve"> </w:t>
      </w:r>
      <w:r w:rsidRPr="00E762CA">
        <w:rPr>
          <w:spacing w:val="-1"/>
          <w:szCs w:val="24"/>
        </w:rPr>
        <w:t>технологического</w:t>
      </w:r>
      <w:r w:rsidRPr="00E762CA">
        <w:rPr>
          <w:spacing w:val="3"/>
          <w:szCs w:val="24"/>
        </w:rPr>
        <w:t xml:space="preserve"> </w:t>
      </w:r>
      <w:r w:rsidRPr="00E762CA">
        <w:rPr>
          <w:spacing w:val="-2"/>
          <w:szCs w:val="24"/>
        </w:rPr>
        <w:t>оборудования</w:t>
      </w:r>
      <w:r w:rsidRPr="00E762CA">
        <w:rPr>
          <w:spacing w:val="5"/>
          <w:szCs w:val="24"/>
        </w:rPr>
        <w:t xml:space="preserve"> </w:t>
      </w:r>
      <w:r w:rsidRPr="00E762CA">
        <w:rPr>
          <w:spacing w:val="-1"/>
          <w:szCs w:val="24"/>
        </w:rPr>
        <w:t>ГРС</w:t>
      </w:r>
      <w:r w:rsidRPr="00E762CA">
        <w:rPr>
          <w:spacing w:val="3"/>
          <w:szCs w:val="24"/>
        </w:rPr>
        <w:t xml:space="preserve"> </w:t>
      </w:r>
      <w:r w:rsidRPr="00E762CA">
        <w:rPr>
          <w:spacing w:val="-1"/>
          <w:szCs w:val="24"/>
        </w:rPr>
        <w:t>МГ».</w:t>
      </w:r>
    </w:p>
    <w:p w14:paraId="5BD2AA77" w14:textId="77777777" w:rsidR="008310BD" w:rsidRPr="00E762CA" w:rsidRDefault="008310BD" w:rsidP="003036C4">
      <w:pPr>
        <w:widowControl w:val="0"/>
        <w:spacing w:before="60" w:after="0"/>
        <w:rPr>
          <w:b/>
          <w:bCs/>
          <w:szCs w:val="24"/>
          <w:lang w:eastAsia="ru-RU"/>
        </w:rPr>
      </w:pPr>
    </w:p>
    <w:p w14:paraId="130973A1" w14:textId="5B9AC70A" w:rsidR="00373BDB" w:rsidRPr="00E762CA" w:rsidRDefault="003C02D8" w:rsidP="009165F7">
      <w:pPr>
        <w:widowControl w:val="0"/>
        <w:numPr>
          <w:ilvl w:val="0"/>
          <w:numId w:val="16"/>
        </w:numPr>
        <w:tabs>
          <w:tab w:val="left" w:pos="0"/>
          <w:tab w:val="left" w:pos="284"/>
        </w:tabs>
        <w:spacing w:before="60" w:after="0"/>
        <w:ind w:left="0" w:firstLine="0"/>
        <w:jc w:val="center"/>
        <w:rPr>
          <w:b/>
          <w:bCs/>
          <w:szCs w:val="24"/>
          <w:lang w:eastAsia="ru-RU"/>
        </w:rPr>
      </w:pPr>
      <w:r w:rsidRPr="00E762CA">
        <w:rPr>
          <w:b/>
          <w:szCs w:val="24"/>
          <w:lang w:eastAsia="ru-RU"/>
        </w:rPr>
        <w:t>Применяемое оборудование:</w:t>
      </w:r>
    </w:p>
    <w:p w14:paraId="6CA595CB" w14:textId="77777777" w:rsidR="00373BDB" w:rsidRPr="00E762CA" w:rsidRDefault="003C02D8" w:rsidP="003036C4">
      <w:pPr>
        <w:pStyle w:val="aff7"/>
        <w:spacing w:before="60" w:after="0"/>
        <w:ind w:left="1211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E762CA">
        <w:rPr>
          <w:rFonts w:ascii="Times New Roman" w:hAnsi="Times New Roman" w:cs="Times New Roman"/>
          <w:sz w:val="24"/>
          <w:szCs w:val="24"/>
          <w:lang w:eastAsia="ru-RU"/>
        </w:rPr>
        <w:t>Таблица № 1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1054"/>
        <w:gridCol w:w="6486"/>
        <w:gridCol w:w="2655"/>
      </w:tblGrid>
      <w:tr w:rsidR="00373BDB" w:rsidRPr="00E762CA" w14:paraId="1B181755" w14:textId="77777777" w:rsidTr="00FE1A96"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07054" w14:textId="77777777" w:rsidR="00373BDB" w:rsidRPr="00E762CA" w:rsidRDefault="003C02D8" w:rsidP="003036C4">
            <w:pPr>
              <w:spacing w:before="0" w:after="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>№</w:t>
            </w:r>
          </w:p>
          <w:p w14:paraId="1F92096E" w14:textId="77777777" w:rsidR="00373BDB" w:rsidRPr="00E762CA" w:rsidRDefault="003C02D8" w:rsidP="003036C4">
            <w:pPr>
              <w:spacing w:before="0" w:after="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>п/п</w:t>
            </w:r>
          </w:p>
        </w:tc>
        <w:tc>
          <w:tcPr>
            <w:tcW w:w="6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07C4E" w14:textId="5F900220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b/>
                <w:bCs/>
                <w:color w:val="000000"/>
                <w:szCs w:val="24"/>
              </w:rPr>
              <w:t xml:space="preserve">Наименование </w:t>
            </w:r>
            <w:r w:rsidR="00413E53" w:rsidRPr="00E762CA">
              <w:rPr>
                <w:b/>
                <w:bCs/>
                <w:szCs w:val="24"/>
              </w:rPr>
              <w:t>средств измерений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D90C8" w14:textId="6A2620A5" w:rsidR="00373BDB" w:rsidRPr="00E762CA" w:rsidRDefault="003C02D8" w:rsidP="003036C4">
            <w:pPr>
              <w:spacing w:before="0" w:after="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 xml:space="preserve">Заводской номер </w:t>
            </w:r>
            <w:r w:rsidR="00413E53" w:rsidRPr="00E762CA">
              <w:rPr>
                <w:b/>
                <w:bCs/>
                <w:szCs w:val="24"/>
              </w:rPr>
              <w:t>средств измерений</w:t>
            </w:r>
          </w:p>
        </w:tc>
      </w:tr>
      <w:tr w:rsidR="00373BDB" w:rsidRPr="00E762CA" w14:paraId="10AC377B" w14:textId="77777777" w:rsidTr="00FE1A96"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3E715" w14:textId="77777777" w:rsidR="00373BDB" w:rsidRPr="00E762CA" w:rsidRDefault="003C02D8" w:rsidP="003036C4">
            <w:pPr>
              <w:spacing w:before="0" w:after="0"/>
              <w:jc w:val="center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1</w:t>
            </w:r>
          </w:p>
        </w:tc>
        <w:tc>
          <w:tcPr>
            <w:tcW w:w="6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4C3E0" w14:textId="28F03C86" w:rsidR="00373BDB" w:rsidRPr="00E762CA" w:rsidRDefault="003C02D8" w:rsidP="001F071B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Прибор виброизмерительный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B71DF" w14:textId="27F2E6B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0D09B5CB" w14:textId="77777777" w:rsidTr="00FE1A96">
        <w:trPr>
          <w:trHeight w:val="436"/>
        </w:trPr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91764" w14:textId="77777777" w:rsidR="00373BDB" w:rsidRPr="00E762CA" w:rsidRDefault="003C02D8" w:rsidP="003036C4">
            <w:pPr>
              <w:spacing w:before="0" w:after="0"/>
              <w:jc w:val="center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3</w:t>
            </w:r>
          </w:p>
        </w:tc>
        <w:tc>
          <w:tcPr>
            <w:tcW w:w="6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32986" w14:textId="77777777" w:rsidR="00373BDB" w:rsidRPr="00E762CA" w:rsidRDefault="003C02D8" w:rsidP="003036C4">
            <w:pPr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Образцы шероховатости поверхности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CDD7B" w14:textId="2C88A310" w:rsidR="00373BDB" w:rsidRPr="00E762CA" w:rsidRDefault="00373BDB" w:rsidP="003036C4">
            <w:pPr>
              <w:jc w:val="center"/>
              <w:rPr>
                <w:szCs w:val="24"/>
              </w:rPr>
            </w:pPr>
          </w:p>
        </w:tc>
      </w:tr>
      <w:tr w:rsidR="00373BDB" w:rsidRPr="00E762CA" w14:paraId="2DD485E5" w14:textId="77777777" w:rsidTr="00FE1A96">
        <w:trPr>
          <w:trHeight w:val="340"/>
        </w:trPr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FD4D5" w14:textId="77777777" w:rsidR="00373BDB" w:rsidRPr="00E762CA" w:rsidRDefault="003C02D8" w:rsidP="003036C4">
            <w:pPr>
              <w:spacing w:before="0" w:after="0"/>
              <w:jc w:val="center"/>
              <w:rPr>
                <w:bCs/>
                <w:szCs w:val="24"/>
              </w:rPr>
            </w:pPr>
            <w:r w:rsidRPr="00E762CA">
              <w:rPr>
                <w:bCs/>
                <w:szCs w:val="24"/>
              </w:rPr>
              <w:t>4</w:t>
            </w:r>
          </w:p>
        </w:tc>
        <w:tc>
          <w:tcPr>
            <w:tcW w:w="6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4D009" w14:textId="77777777" w:rsidR="00373BDB" w:rsidRPr="00E762CA" w:rsidRDefault="00974446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Люксметр ТКА-Люкс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DCF3E" w14:textId="10E46E5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1BADE899" w14:textId="77777777" w:rsidR="00413E53" w:rsidRPr="00E762CA" w:rsidRDefault="00413E53" w:rsidP="003036C4">
      <w:pPr>
        <w:widowControl w:val="0"/>
        <w:spacing w:before="60" w:after="0"/>
        <w:rPr>
          <w:b/>
          <w:szCs w:val="24"/>
          <w:lang w:eastAsia="ru-RU"/>
        </w:rPr>
      </w:pPr>
    </w:p>
    <w:p w14:paraId="4D216C25" w14:textId="15027E24" w:rsidR="00373BDB" w:rsidRPr="00E762CA" w:rsidRDefault="003C02D8" w:rsidP="009165F7">
      <w:pPr>
        <w:widowControl w:val="0"/>
        <w:numPr>
          <w:ilvl w:val="0"/>
          <w:numId w:val="16"/>
        </w:numPr>
        <w:tabs>
          <w:tab w:val="left" w:pos="284"/>
        </w:tabs>
        <w:spacing w:before="60" w:after="0"/>
        <w:ind w:left="0" w:firstLine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>Параметры контроля</w:t>
      </w:r>
    </w:p>
    <w:p w14:paraId="163EAC00" w14:textId="77777777" w:rsidR="00373BDB" w:rsidRPr="00E762CA" w:rsidRDefault="003C02D8" w:rsidP="003036C4">
      <w:pPr>
        <w:pStyle w:val="aff7"/>
        <w:spacing w:before="60" w:after="0"/>
        <w:ind w:left="1211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E762CA">
        <w:rPr>
          <w:rFonts w:ascii="Times New Roman" w:hAnsi="Times New Roman" w:cs="Times New Roman"/>
          <w:sz w:val="24"/>
          <w:szCs w:val="24"/>
          <w:lang w:eastAsia="ru-RU"/>
        </w:rPr>
        <w:t>Таблица № 2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3145"/>
        <w:gridCol w:w="3643"/>
        <w:gridCol w:w="3407"/>
      </w:tblGrid>
      <w:tr w:rsidR="00373BDB" w:rsidRPr="00E762CA" w14:paraId="3D32403F" w14:textId="77777777" w:rsidTr="00FE1A96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2655" w14:textId="77777777" w:rsidR="00373BDB" w:rsidRPr="00E762CA" w:rsidRDefault="00FE1A96" w:rsidP="003036C4">
            <w:pPr>
              <w:spacing w:before="60"/>
              <w:jc w:val="both"/>
              <w:rPr>
                <w:b/>
                <w:bCs/>
                <w:szCs w:val="24"/>
                <w:lang w:eastAsia="ru-RU"/>
              </w:rPr>
            </w:pPr>
            <w:r w:rsidRPr="00E762CA">
              <w:rPr>
                <w:b/>
                <w:bCs/>
                <w:szCs w:val="24"/>
                <w:lang w:eastAsia="ru-RU"/>
              </w:rPr>
              <w:t>Параметр контроля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7CC5" w14:textId="77777777" w:rsidR="00373BDB" w:rsidRPr="00E762CA" w:rsidRDefault="00FE1A96" w:rsidP="003036C4">
            <w:pPr>
              <w:spacing w:before="60"/>
              <w:jc w:val="both"/>
              <w:rPr>
                <w:b/>
                <w:bCs/>
                <w:szCs w:val="24"/>
                <w:lang w:eastAsia="ru-RU"/>
              </w:rPr>
            </w:pPr>
            <w:r w:rsidRPr="00E762CA">
              <w:rPr>
                <w:b/>
                <w:bCs/>
                <w:szCs w:val="24"/>
                <w:lang w:eastAsia="ru-RU"/>
              </w:rPr>
              <w:t>Значение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F6F00" w14:textId="77777777" w:rsidR="00373BDB" w:rsidRPr="00E762CA" w:rsidRDefault="00FE1A96" w:rsidP="003036C4">
            <w:pPr>
              <w:spacing w:before="60"/>
              <w:jc w:val="both"/>
              <w:rPr>
                <w:b/>
                <w:bCs/>
                <w:szCs w:val="24"/>
                <w:lang w:eastAsia="ru-RU"/>
              </w:rPr>
            </w:pPr>
            <w:r w:rsidRPr="00E762CA">
              <w:rPr>
                <w:b/>
                <w:bCs/>
                <w:szCs w:val="24"/>
                <w:lang w:eastAsia="ru-RU"/>
              </w:rPr>
              <w:t>Единица измерения</w:t>
            </w:r>
          </w:p>
        </w:tc>
      </w:tr>
      <w:tr w:rsidR="00FE1A96" w:rsidRPr="00E762CA" w14:paraId="296F4FCC" w14:textId="77777777" w:rsidTr="00FE1A96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8448" w14:textId="77777777" w:rsidR="00FE1A96" w:rsidRPr="00E762CA" w:rsidRDefault="00FE1A96" w:rsidP="003036C4">
            <w:pPr>
              <w:spacing w:before="60"/>
              <w:jc w:val="both"/>
              <w:rPr>
                <w:bCs/>
                <w:szCs w:val="24"/>
                <w:lang w:eastAsia="ru-RU"/>
              </w:rPr>
            </w:pPr>
            <w:r w:rsidRPr="00E762CA">
              <w:rPr>
                <w:bCs/>
                <w:szCs w:val="24"/>
                <w:lang w:eastAsia="ru-RU"/>
              </w:rPr>
              <w:t>Освещенность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A9E5E" w14:textId="3B586C43" w:rsidR="00FE1A96" w:rsidRPr="00E762CA" w:rsidRDefault="00FE1A96" w:rsidP="003036C4">
            <w:pPr>
              <w:spacing w:before="60"/>
              <w:jc w:val="both"/>
              <w:rPr>
                <w:bCs/>
                <w:szCs w:val="24"/>
                <w:lang w:eastAsia="ru-RU"/>
              </w:rPr>
            </w:pP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A3852" w14:textId="15DC3135" w:rsidR="00FE1A96" w:rsidRPr="00E762CA" w:rsidRDefault="00FE1A96" w:rsidP="003036C4">
            <w:pPr>
              <w:spacing w:before="60"/>
              <w:jc w:val="both"/>
              <w:rPr>
                <w:bCs/>
                <w:szCs w:val="24"/>
                <w:lang w:eastAsia="ru-RU"/>
              </w:rPr>
            </w:pPr>
          </w:p>
        </w:tc>
      </w:tr>
      <w:tr w:rsidR="00FE1A96" w:rsidRPr="00E762CA" w14:paraId="0629DD48" w14:textId="77777777" w:rsidTr="00FE1A96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0CD1" w14:textId="77A5A4D0" w:rsidR="00FE1A96" w:rsidRPr="00E762CA" w:rsidRDefault="00413E53" w:rsidP="003036C4">
            <w:pPr>
              <w:spacing w:before="60"/>
              <w:jc w:val="both"/>
              <w:rPr>
                <w:bCs/>
                <w:szCs w:val="24"/>
                <w:lang w:eastAsia="ru-RU"/>
              </w:rPr>
            </w:pPr>
            <w:r w:rsidRPr="00E762CA">
              <w:rPr>
                <w:bCs/>
                <w:szCs w:val="24"/>
                <w:lang w:eastAsia="ru-RU"/>
              </w:rPr>
              <w:t>Ш</w:t>
            </w:r>
            <w:r w:rsidR="00FE1A96" w:rsidRPr="00E762CA">
              <w:rPr>
                <w:bCs/>
                <w:szCs w:val="24"/>
                <w:lang w:eastAsia="ru-RU"/>
              </w:rPr>
              <w:t>ероховатость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98140" w14:textId="49ADB5AE" w:rsidR="00FE1A96" w:rsidRPr="00E762CA" w:rsidRDefault="00FE1A96" w:rsidP="003036C4">
            <w:pPr>
              <w:spacing w:before="60"/>
              <w:jc w:val="both"/>
              <w:rPr>
                <w:bCs/>
                <w:szCs w:val="24"/>
                <w:lang w:eastAsia="ru-RU"/>
              </w:rPr>
            </w:pP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2721" w14:textId="4A3E0E0C" w:rsidR="00FE1A96" w:rsidRPr="00E762CA" w:rsidRDefault="00FE1A96" w:rsidP="003036C4">
            <w:pPr>
              <w:spacing w:before="60"/>
              <w:jc w:val="both"/>
              <w:rPr>
                <w:bCs/>
                <w:szCs w:val="24"/>
                <w:lang w:eastAsia="ru-RU"/>
              </w:rPr>
            </w:pPr>
          </w:p>
        </w:tc>
      </w:tr>
    </w:tbl>
    <w:p w14:paraId="313ACFDF" w14:textId="77777777" w:rsidR="009165F7" w:rsidRDefault="009165F7" w:rsidP="009165F7">
      <w:pPr>
        <w:widowControl w:val="0"/>
        <w:spacing w:before="60" w:after="0"/>
        <w:rPr>
          <w:b/>
          <w:szCs w:val="24"/>
          <w:lang w:eastAsia="ru-RU"/>
        </w:rPr>
      </w:pPr>
    </w:p>
    <w:p w14:paraId="39E9D899" w14:textId="2D22F5C2" w:rsidR="00373BDB" w:rsidRPr="00E762CA" w:rsidRDefault="003C02D8" w:rsidP="003036C4">
      <w:pPr>
        <w:widowControl w:val="0"/>
        <w:numPr>
          <w:ilvl w:val="0"/>
          <w:numId w:val="16"/>
        </w:numPr>
        <w:spacing w:before="60" w:after="0"/>
        <w:ind w:left="0" w:firstLine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>Схема объектов контроля:</w:t>
      </w:r>
    </w:p>
    <w:p w14:paraId="5B273CF2" w14:textId="2580E441" w:rsidR="00373BDB" w:rsidRDefault="00A53FD3" w:rsidP="003036C4">
      <w:pPr>
        <w:widowControl w:val="0"/>
        <w:spacing w:before="60" w:after="0"/>
        <w:ind w:firstLine="709"/>
        <w:rPr>
          <w:szCs w:val="24"/>
          <w:lang w:eastAsia="ru-RU"/>
        </w:rPr>
      </w:pPr>
      <w:r>
        <w:rPr>
          <w:szCs w:val="24"/>
          <w:lang w:eastAsia="ru-RU"/>
        </w:rPr>
        <w:t xml:space="preserve">Схемы контроля указаны </w:t>
      </w:r>
      <w:r w:rsidR="00E357CF">
        <w:rPr>
          <w:szCs w:val="24"/>
          <w:lang w:eastAsia="ru-RU"/>
        </w:rPr>
        <w:t>в Приложении №14</w:t>
      </w:r>
      <w:r>
        <w:rPr>
          <w:szCs w:val="24"/>
          <w:lang w:eastAsia="ru-RU"/>
        </w:rPr>
        <w:t>.</w:t>
      </w:r>
    </w:p>
    <w:p w14:paraId="2A014EA9" w14:textId="0EFB4895" w:rsidR="00A53FD3" w:rsidRDefault="00A53FD3" w:rsidP="003036C4">
      <w:pPr>
        <w:widowControl w:val="0"/>
        <w:spacing w:before="60" w:after="0"/>
        <w:ind w:firstLine="709"/>
        <w:rPr>
          <w:szCs w:val="24"/>
          <w:lang w:eastAsia="ru-RU"/>
        </w:rPr>
      </w:pPr>
    </w:p>
    <w:p w14:paraId="591C2EB4" w14:textId="6484661C" w:rsidR="00A53FD3" w:rsidRDefault="00A53FD3" w:rsidP="003036C4">
      <w:pPr>
        <w:widowControl w:val="0"/>
        <w:spacing w:before="60" w:after="0"/>
        <w:ind w:firstLine="709"/>
        <w:rPr>
          <w:szCs w:val="24"/>
          <w:lang w:eastAsia="ru-RU"/>
        </w:rPr>
      </w:pPr>
    </w:p>
    <w:p w14:paraId="464E1A29" w14:textId="7EC6F6E5" w:rsidR="00A53FD3" w:rsidRDefault="00A53FD3" w:rsidP="003036C4">
      <w:pPr>
        <w:widowControl w:val="0"/>
        <w:spacing w:before="60" w:after="0"/>
        <w:ind w:firstLine="709"/>
        <w:rPr>
          <w:szCs w:val="24"/>
          <w:lang w:eastAsia="ru-RU"/>
        </w:rPr>
      </w:pPr>
    </w:p>
    <w:p w14:paraId="31FABDA2" w14:textId="75B1529D" w:rsidR="009165F7" w:rsidRDefault="009165F7" w:rsidP="003036C4">
      <w:pPr>
        <w:widowControl w:val="0"/>
        <w:spacing w:before="60" w:after="0"/>
        <w:ind w:firstLine="709"/>
        <w:rPr>
          <w:szCs w:val="24"/>
          <w:lang w:eastAsia="ru-RU"/>
        </w:rPr>
      </w:pPr>
    </w:p>
    <w:p w14:paraId="2EBB53F0" w14:textId="77777777" w:rsidR="009165F7" w:rsidRDefault="009165F7" w:rsidP="003036C4">
      <w:pPr>
        <w:widowControl w:val="0"/>
        <w:spacing w:before="60" w:after="0"/>
        <w:ind w:firstLine="709"/>
        <w:rPr>
          <w:szCs w:val="24"/>
          <w:lang w:eastAsia="ru-RU"/>
        </w:rPr>
      </w:pPr>
    </w:p>
    <w:p w14:paraId="43B25A6E" w14:textId="412E52E4" w:rsidR="00A53FD3" w:rsidRDefault="00A53FD3" w:rsidP="003036C4">
      <w:pPr>
        <w:widowControl w:val="0"/>
        <w:spacing w:before="60" w:after="0"/>
        <w:ind w:firstLine="709"/>
        <w:rPr>
          <w:szCs w:val="24"/>
          <w:lang w:eastAsia="ru-RU"/>
        </w:rPr>
      </w:pPr>
    </w:p>
    <w:p w14:paraId="292EC694" w14:textId="6B27C2A1" w:rsidR="001F071B" w:rsidRDefault="001F071B" w:rsidP="003036C4">
      <w:pPr>
        <w:widowControl w:val="0"/>
        <w:spacing w:before="60" w:after="0"/>
        <w:ind w:firstLine="709"/>
        <w:rPr>
          <w:szCs w:val="24"/>
          <w:lang w:eastAsia="ru-RU"/>
        </w:rPr>
      </w:pPr>
    </w:p>
    <w:p w14:paraId="6F628230" w14:textId="77777777" w:rsidR="001F071B" w:rsidRPr="00E762CA" w:rsidRDefault="001F071B" w:rsidP="003036C4">
      <w:pPr>
        <w:widowControl w:val="0"/>
        <w:spacing w:before="60" w:after="0"/>
        <w:ind w:firstLine="709"/>
        <w:rPr>
          <w:szCs w:val="24"/>
          <w:lang w:eastAsia="ru-RU"/>
        </w:rPr>
      </w:pPr>
    </w:p>
    <w:p w14:paraId="0B5A082D" w14:textId="77777777" w:rsidR="00373BDB" w:rsidRPr="00E762CA" w:rsidRDefault="003C02D8" w:rsidP="003036C4">
      <w:pPr>
        <w:widowControl w:val="0"/>
        <w:numPr>
          <w:ilvl w:val="0"/>
          <w:numId w:val="16"/>
        </w:numPr>
        <w:spacing w:before="60" w:after="0"/>
        <w:ind w:left="0" w:firstLine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lastRenderedPageBreak/>
        <w:t>Результаты контроля:</w:t>
      </w:r>
    </w:p>
    <w:p w14:paraId="17F86E48" w14:textId="77777777" w:rsidR="00373BDB" w:rsidRPr="00E762CA" w:rsidRDefault="003C02D8" w:rsidP="003036C4">
      <w:pPr>
        <w:widowControl w:val="0"/>
        <w:spacing w:before="60" w:after="0"/>
        <w:jc w:val="right"/>
        <w:rPr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№3</w:t>
      </w:r>
    </w:p>
    <w:tbl>
      <w:tblPr>
        <w:tblW w:w="5000" w:type="pct"/>
        <w:tblInd w:w="-123" w:type="dxa"/>
        <w:tblLayout w:type="fixed"/>
        <w:tblLook w:val="0000" w:firstRow="0" w:lastRow="0" w:firstColumn="0" w:lastColumn="0" w:noHBand="0" w:noVBand="0"/>
      </w:tblPr>
      <w:tblGrid>
        <w:gridCol w:w="1776"/>
        <w:gridCol w:w="2210"/>
        <w:gridCol w:w="2061"/>
        <w:gridCol w:w="1498"/>
        <w:gridCol w:w="2650"/>
      </w:tblGrid>
      <w:tr w:rsidR="00373BDB" w:rsidRPr="00E762CA" w14:paraId="1B9F34B3" w14:textId="77777777" w:rsidTr="001F071B">
        <w:trPr>
          <w:cantSplit/>
          <w:trHeight w:val="340"/>
          <w:tblHeader/>
        </w:trPr>
        <w:tc>
          <w:tcPr>
            <w:tcW w:w="1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AB8205" w14:textId="77777777" w:rsidR="00373BDB" w:rsidRPr="003015CB" w:rsidRDefault="003C02D8" w:rsidP="00BD315B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3015CB">
              <w:rPr>
                <w:rFonts w:eastAsia="Times New Roman"/>
                <w:szCs w:val="24"/>
                <w:lang w:eastAsia="ru-RU"/>
              </w:rPr>
              <w:t>Привязка элемента к сварным соединениям</w:t>
            </w:r>
          </w:p>
        </w:tc>
        <w:tc>
          <w:tcPr>
            <w:tcW w:w="5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7C6B1" w14:textId="77777777" w:rsidR="00373BDB" w:rsidRPr="003015CB" w:rsidRDefault="003C02D8" w:rsidP="00BD315B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3015CB">
              <w:rPr>
                <w:rFonts w:eastAsia="Times New Roman"/>
                <w:szCs w:val="24"/>
                <w:lang w:eastAsia="ru-RU"/>
              </w:rPr>
              <w:t>Направление</w:t>
            </w:r>
          </w:p>
        </w:tc>
        <w:tc>
          <w:tcPr>
            <w:tcW w:w="265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57E5C14" w14:textId="77777777" w:rsidR="00373BDB" w:rsidRPr="003015CB" w:rsidRDefault="003C02D8" w:rsidP="00BD315B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3015CB">
              <w:rPr>
                <w:rFonts w:eastAsia="Times New Roman"/>
                <w:szCs w:val="24"/>
                <w:lang w:eastAsia="ru-RU"/>
              </w:rPr>
              <w:t>Оценка уровня</w:t>
            </w:r>
            <w:r w:rsidRPr="003015CB">
              <w:rPr>
                <w:rFonts w:eastAsia="Times New Roman"/>
                <w:szCs w:val="24"/>
                <w:lang w:eastAsia="ru-RU"/>
              </w:rPr>
              <w:br/>
              <w:t>вибрации в соответствии с</w:t>
            </w:r>
            <w:r w:rsidRPr="003015CB">
              <w:rPr>
                <w:rFonts w:eastAsia="Times New Roman"/>
                <w:szCs w:val="24"/>
                <w:lang w:eastAsia="ru-RU"/>
              </w:rPr>
              <w:br/>
              <w:t>СТО Газпром РД 1.10-098-2004</w:t>
            </w:r>
          </w:p>
        </w:tc>
      </w:tr>
      <w:tr w:rsidR="00373BDB" w:rsidRPr="00E762CA" w14:paraId="66CD560E" w14:textId="77777777" w:rsidTr="001F071B">
        <w:trPr>
          <w:cantSplit/>
          <w:trHeight w:val="340"/>
          <w:tblHeader/>
        </w:trPr>
        <w:tc>
          <w:tcPr>
            <w:tcW w:w="1776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5B56ACE" w14:textId="77777777" w:rsidR="00373BDB" w:rsidRPr="003015CB" w:rsidRDefault="00373BDB" w:rsidP="00BD315B">
            <w:pPr>
              <w:widowControl w:val="0"/>
              <w:snapToGrid w:val="0"/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F2804" w14:textId="77777777" w:rsidR="00373BDB" w:rsidRPr="003015CB" w:rsidRDefault="003C02D8" w:rsidP="00BD315B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3015CB">
              <w:rPr>
                <w:rFonts w:eastAsia="Times New Roman"/>
                <w:szCs w:val="24"/>
                <w:lang w:eastAsia="ru-RU"/>
              </w:rPr>
              <w:t>Вертикаль, мм/с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F10B9" w14:textId="77777777" w:rsidR="00373BDB" w:rsidRPr="003015CB" w:rsidRDefault="003C02D8" w:rsidP="00BD315B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3015CB">
              <w:rPr>
                <w:rFonts w:eastAsia="Times New Roman"/>
                <w:szCs w:val="24"/>
                <w:lang w:eastAsia="ru-RU"/>
              </w:rPr>
              <w:t>Горизонталь, мм/с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58EE" w14:textId="77777777" w:rsidR="00373BDB" w:rsidRPr="003015CB" w:rsidRDefault="003C02D8" w:rsidP="00BD315B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3015CB">
              <w:rPr>
                <w:rFonts w:eastAsia="Times New Roman"/>
                <w:szCs w:val="24"/>
                <w:lang w:eastAsia="ru-RU"/>
              </w:rPr>
              <w:t>Осевое,</w:t>
            </w:r>
            <w:r w:rsidRPr="003015CB">
              <w:rPr>
                <w:rFonts w:eastAsia="Times New Roman"/>
                <w:szCs w:val="24"/>
                <w:lang w:eastAsia="ru-RU"/>
              </w:rPr>
              <w:br/>
              <w:t>мм/с</w:t>
            </w:r>
          </w:p>
        </w:tc>
        <w:tc>
          <w:tcPr>
            <w:tcW w:w="265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A6D867D" w14:textId="77777777" w:rsidR="00373BDB" w:rsidRPr="003015CB" w:rsidRDefault="00373BDB" w:rsidP="00BD315B">
            <w:pPr>
              <w:widowControl w:val="0"/>
              <w:snapToGrid w:val="0"/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1A1B0044" w14:textId="77777777" w:rsidTr="001F071B">
        <w:trPr>
          <w:cantSplit/>
          <w:trHeight w:val="340"/>
        </w:trPr>
        <w:tc>
          <w:tcPr>
            <w:tcW w:w="17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B3F75" w14:textId="6563BCA4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E6CAF" w14:textId="6E26E673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C2EBE" w14:textId="0780AAD8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A1F91" w14:textId="5D971154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9D0C6" w14:textId="7E640169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093DCC3C" w14:textId="77777777" w:rsidTr="001F071B">
        <w:trPr>
          <w:cantSplit/>
          <w:trHeight w:val="340"/>
        </w:trPr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5FD5C" w14:textId="36329866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55EEE" w14:textId="3966C223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7A640" w14:textId="2803EB4D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1E4A0" w14:textId="099EB149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CC63D" w14:textId="3E48CAF3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2443B2A1" w14:textId="77777777" w:rsidTr="001F071B">
        <w:trPr>
          <w:cantSplit/>
          <w:trHeight w:val="340"/>
        </w:trPr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0C482" w14:textId="67800CE8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F773C" w14:textId="2656B590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E01A0" w14:textId="5BF37830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1463F" w14:textId="7122B7D6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0A0BF" w14:textId="4E0D592B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72889345" w14:textId="77777777" w:rsidTr="001F071B">
        <w:trPr>
          <w:cantSplit/>
          <w:trHeight w:val="340"/>
        </w:trPr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88BE6" w14:textId="069CCFDF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BE659" w14:textId="7E3306E7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0BE79" w14:textId="4E6E72B2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7EF23" w14:textId="51AF5576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E00FC" w14:textId="367C17F1" w:rsidR="00373BDB" w:rsidRPr="003015CB" w:rsidRDefault="00373BDB" w:rsidP="00BD315B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0E6C28A1" w14:textId="36E6ECD0" w:rsidR="00373BDB" w:rsidRPr="00E762CA" w:rsidRDefault="00373BDB" w:rsidP="003036C4">
      <w:pPr>
        <w:widowControl w:val="0"/>
        <w:spacing w:before="60" w:after="0"/>
        <w:rPr>
          <w:b/>
          <w:szCs w:val="24"/>
          <w:lang w:eastAsia="ru-RU"/>
        </w:rPr>
      </w:pPr>
    </w:p>
    <w:p w14:paraId="665F6182" w14:textId="77777777" w:rsidR="00373BDB" w:rsidRPr="00E762CA" w:rsidRDefault="003C02D8" w:rsidP="009165F7">
      <w:pPr>
        <w:widowControl w:val="0"/>
        <w:numPr>
          <w:ilvl w:val="0"/>
          <w:numId w:val="16"/>
        </w:numPr>
        <w:tabs>
          <w:tab w:val="left" w:pos="284"/>
        </w:tabs>
        <w:spacing w:before="60" w:after="0"/>
        <w:ind w:left="0" w:firstLine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>Заключение по результатам контроля:</w:t>
      </w:r>
    </w:p>
    <w:p w14:paraId="742C9AD4" w14:textId="7AA3A3D0" w:rsidR="00373BDB" w:rsidRPr="00E762CA" w:rsidRDefault="00373BDB" w:rsidP="003036C4">
      <w:pPr>
        <w:pStyle w:val="aff1"/>
        <w:kinsoku w:val="0"/>
        <w:overflowPunct w:val="0"/>
        <w:spacing w:before="140" w:line="309" w:lineRule="auto"/>
        <w:ind w:firstLine="712"/>
        <w:rPr>
          <w:color w:val="000000"/>
          <w:spacing w:val="-1"/>
          <w:sz w:val="24"/>
          <w:szCs w:val="24"/>
          <w:lang w:val="ru-RU"/>
        </w:rPr>
      </w:pPr>
    </w:p>
    <w:p w14:paraId="6E3CB8B7" w14:textId="77777777" w:rsidR="00373BDB" w:rsidRPr="00E762CA" w:rsidRDefault="00373BDB" w:rsidP="003036C4">
      <w:pPr>
        <w:widowControl w:val="0"/>
        <w:spacing w:before="60" w:after="0"/>
        <w:jc w:val="both"/>
        <w:rPr>
          <w:i/>
          <w:color w:val="000000"/>
          <w:spacing w:val="-1"/>
          <w:szCs w:val="24"/>
          <w:lang w:eastAsia="ru-RU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966"/>
        <w:gridCol w:w="2465"/>
        <w:gridCol w:w="2774"/>
      </w:tblGrid>
      <w:tr w:rsidR="00373BDB" w:rsidRPr="00E762CA" w14:paraId="46C0F8E4" w14:textId="77777777">
        <w:trPr>
          <w:trHeight w:val="23"/>
        </w:trPr>
        <w:tc>
          <w:tcPr>
            <w:tcW w:w="4689" w:type="dxa"/>
          </w:tcPr>
          <w:p w14:paraId="2A872E81" w14:textId="77777777" w:rsidR="00373BDB" w:rsidRPr="00E762CA" w:rsidRDefault="003C02D8" w:rsidP="0075737E">
            <w:pPr>
              <w:spacing w:before="60" w:after="0"/>
              <w:rPr>
                <w:b/>
                <w:szCs w:val="24"/>
                <w:lang w:eastAsia="ru-RU"/>
              </w:rPr>
            </w:pPr>
            <w:r w:rsidRPr="00E762CA">
              <w:rPr>
                <w:b/>
                <w:szCs w:val="24"/>
                <w:lang w:eastAsia="ru-RU"/>
              </w:rPr>
              <w:t>Контроль провел:</w:t>
            </w:r>
          </w:p>
        </w:tc>
        <w:tc>
          <w:tcPr>
            <w:tcW w:w="2328" w:type="dxa"/>
          </w:tcPr>
          <w:p w14:paraId="1F0FE59B" w14:textId="77777777" w:rsidR="00373BDB" w:rsidRPr="00E762CA" w:rsidRDefault="00373BDB" w:rsidP="0075737E">
            <w:pPr>
              <w:snapToGrid w:val="0"/>
              <w:spacing w:before="60" w:after="0"/>
              <w:rPr>
                <w:b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3FE81D83" w14:textId="77777777" w:rsidR="00373BDB" w:rsidRPr="00E762CA" w:rsidRDefault="00373BDB" w:rsidP="0075737E">
            <w:pPr>
              <w:snapToGrid w:val="0"/>
              <w:spacing w:before="60" w:after="0"/>
              <w:rPr>
                <w:szCs w:val="24"/>
                <w:lang w:eastAsia="ru-RU"/>
              </w:rPr>
            </w:pPr>
          </w:p>
        </w:tc>
      </w:tr>
      <w:tr w:rsidR="00373BDB" w:rsidRPr="00E762CA" w14:paraId="546B96FC" w14:textId="77777777">
        <w:trPr>
          <w:trHeight w:val="23"/>
        </w:trPr>
        <w:tc>
          <w:tcPr>
            <w:tcW w:w="4689" w:type="dxa"/>
          </w:tcPr>
          <w:p w14:paraId="25D5CBFC" w14:textId="77777777" w:rsidR="001F071B" w:rsidRDefault="003C02D8" w:rsidP="001F071B">
            <w:pPr>
              <w:widowControl w:val="0"/>
              <w:spacing w:before="60" w:after="0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 xml:space="preserve">Специалист </w:t>
            </w:r>
          </w:p>
          <w:p w14:paraId="015C8A15" w14:textId="791763F5" w:rsidR="00373BDB" w:rsidRPr="00E762CA" w:rsidRDefault="003C02D8" w:rsidP="001F071B">
            <w:pPr>
              <w:widowControl w:val="0"/>
              <w:spacing w:before="60" w:after="0"/>
              <w:rPr>
                <w:szCs w:val="24"/>
                <w:lang w:eastAsia="ru-RU"/>
              </w:rPr>
            </w:pPr>
            <w:proofErr w:type="spellStart"/>
            <w:r w:rsidRPr="00E762CA">
              <w:rPr>
                <w:szCs w:val="24"/>
                <w:lang w:eastAsia="ru-RU"/>
              </w:rPr>
              <w:t>квал</w:t>
            </w:r>
            <w:proofErr w:type="spellEnd"/>
            <w:r w:rsidRPr="00E762CA">
              <w:rPr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562A0299" w14:textId="77777777" w:rsidR="00373BDB" w:rsidRPr="00E762CA" w:rsidRDefault="00373BDB" w:rsidP="0075737E">
            <w:pPr>
              <w:widowControl w:val="0"/>
              <w:snapToGrid w:val="0"/>
              <w:spacing w:before="60" w:after="0"/>
              <w:rPr>
                <w:szCs w:val="24"/>
                <w:lang w:eastAsia="ru-RU"/>
              </w:rPr>
            </w:pPr>
          </w:p>
          <w:p w14:paraId="24B27F8D" w14:textId="77777777" w:rsidR="00373BDB" w:rsidRPr="00E762CA" w:rsidRDefault="003C02D8" w:rsidP="0075737E">
            <w:pPr>
              <w:widowControl w:val="0"/>
              <w:spacing w:before="60" w:after="0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6ED40C9A" w14:textId="77777777" w:rsidR="00373BDB" w:rsidRPr="00E762CA" w:rsidRDefault="00373BDB" w:rsidP="0075737E">
            <w:pPr>
              <w:widowControl w:val="0"/>
              <w:snapToGrid w:val="0"/>
              <w:spacing w:before="60" w:after="0"/>
              <w:rPr>
                <w:szCs w:val="24"/>
                <w:lang w:eastAsia="ru-RU"/>
              </w:rPr>
            </w:pPr>
          </w:p>
          <w:p w14:paraId="57F45B9E" w14:textId="30889D07" w:rsidR="00373BDB" w:rsidRPr="00E762CA" w:rsidRDefault="006C2641" w:rsidP="0075737E">
            <w:pPr>
              <w:widowControl w:val="0"/>
              <w:spacing w:before="60"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__________________</w:t>
            </w:r>
          </w:p>
        </w:tc>
      </w:tr>
      <w:tr w:rsidR="00373BDB" w:rsidRPr="00E762CA" w14:paraId="3604EB31" w14:textId="77777777">
        <w:trPr>
          <w:trHeight w:val="23"/>
        </w:trPr>
        <w:tc>
          <w:tcPr>
            <w:tcW w:w="4689" w:type="dxa"/>
          </w:tcPr>
          <w:p w14:paraId="3E8C328A" w14:textId="77777777" w:rsidR="00373BDB" w:rsidRPr="00E762CA" w:rsidRDefault="003C02D8" w:rsidP="0075737E">
            <w:pPr>
              <w:spacing w:before="60" w:after="0"/>
              <w:rPr>
                <w:b/>
                <w:szCs w:val="24"/>
                <w:lang w:eastAsia="ru-RU"/>
              </w:rPr>
            </w:pPr>
            <w:r w:rsidRPr="00E762CA">
              <w:rPr>
                <w:b/>
                <w:szCs w:val="24"/>
                <w:lang w:eastAsia="ru-RU"/>
              </w:rPr>
              <w:t>Заключение выдал:</w:t>
            </w:r>
          </w:p>
        </w:tc>
        <w:tc>
          <w:tcPr>
            <w:tcW w:w="2328" w:type="dxa"/>
          </w:tcPr>
          <w:p w14:paraId="237BAEAD" w14:textId="77777777" w:rsidR="00373BDB" w:rsidRPr="00E762CA" w:rsidRDefault="00373BDB" w:rsidP="0075737E">
            <w:pPr>
              <w:snapToGrid w:val="0"/>
              <w:spacing w:before="60" w:after="0"/>
              <w:rPr>
                <w:b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5AE8F4D1" w14:textId="77777777" w:rsidR="00373BDB" w:rsidRPr="00E762CA" w:rsidRDefault="00373BDB" w:rsidP="0075737E">
            <w:pPr>
              <w:snapToGrid w:val="0"/>
              <w:spacing w:before="60" w:after="0"/>
              <w:rPr>
                <w:szCs w:val="24"/>
                <w:lang w:eastAsia="ru-RU"/>
              </w:rPr>
            </w:pPr>
          </w:p>
        </w:tc>
      </w:tr>
      <w:tr w:rsidR="00FE1A96" w:rsidRPr="00E762CA" w14:paraId="617CC5B5" w14:textId="77777777" w:rsidTr="003571BA">
        <w:trPr>
          <w:trHeight w:val="23"/>
        </w:trPr>
        <w:tc>
          <w:tcPr>
            <w:tcW w:w="4689" w:type="dxa"/>
          </w:tcPr>
          <w:p w14:paraId="079DFEE1" w14:textId="77777777" w:rsidR="001F071B" w:rsidRDefault="00FE1A96" w:rsidP="001F071B">
            <w:pPr>
              <w:widowControl w:val="0"/>
              <w:spacing w:before="60" w:after="0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 xml:space="preserve">Специалист </w:t>
            </w:r>
            <w:r w:rsidRPr="00E762CA">
              <w:rPr>
                <w:szCs w:val="24"/>
                <w:lang w:val="en-US" w:eastAsia="ru-RU"/>
              </w:rPr>
              <w:t>II</w:t>
            </w:r>
            <w:r w:rsidRPr="00E762CA">
              <w:rPr>
                <w:szCs w:val="24"/>
                <w:lang w:eastAsia="ru-RU"/>
              </w:rPr>
              <w:t xml:space="preserve"> уровня ВД</w:t>
            </w:r>
          </w:p>
          <w:p w14:paraId="4CE6C5BF" w14:textId="13ED09CF" w:rsidR="00FE1A96" w:rsidRPr="00E762CA" w:rsidRDefault="00FE1A96" w:rsidP="001F071B">
            <w:pPr>
              <w:widowControl w:val="0"/>
              <w:spacing w:before="60" w:after="0"/>
              <w:rPr>
                <w:szCs w:val="24"/>
                <w:lang w:eastAsia="ru-RU"/>
              </w:rPr>
            </w:pPr>
            <w:proofErr w:type="spellStart"/>
            <w:r w:rsidRPr="00E762CA">
              <w:rPr>
                <w:szCs w:val="24"/>
                <w:lang w:eastAsia="ru-RU"/>
              </w:rPr>
              <w:t>квал</w:t>
            </w:r>
            <w:proofErr w:type="spellEnd"/>
            <w:r w:rsidRPr="00E762CA">
              <w:rPr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4C3D14B7" w14:textId="77777777" w:rsidR="00FE1A96" w:rsidRPr="00E762CA" w:rsidRDefault="00FE1A96" w:rsidP="0075737E">
            <w:pPr>
              <w:widowControl w:val="0"/>
              <w:snapToGrid w:val="0"/>
              <w:spacing w:before="60" w:after="0"/>
              <w:rPr>
                <w:szCs w:val="24"/>
                <w:lang w:eastAsia="ru-RU"/>
              </w:rPr>
            </w:pPr>
          </w:p>
          <w:p w14:paraId="5E5092A3" w14:textId="77777777" w:rsidR="00FE1A96" w:rsidRPr="00E762CA" w:rsidRDefault="00FE1A96" w:rsidP="0075737E">
            <w:pPr>
              <w:widowControl w:val="0"/>
              <w:spacing w:before="60" w:after="0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54164F1B" w14:textId="77777777" w:rsidR="00FE1A96" w:rsidRPr="00E762CA" w:rsidRDefault="00FE1A96" w:rsidP="0075737E">
            <w:pPr>
              <w:widowControl w:val="0"/>
              <w:snapToGrid w:val="0"/>
              <w:spacing w:before="60" w:after="0"/>
              <w:rPr>
                <w:szCs w:val="24"/>
                <w:lang w:eastAsia="ru-RU"/>
              </w:rPr>
            </w:pPr>
          </w:p>
          <w:p w14:paraId="76E59B1E" w14:textId="3DB11CFE" w:rsidR="00FE1A96" w:rsidRPr="00E762CA" w:rsidRDefault="006C2641" w:rsidP="0075737E">
            <w:pPr>
              <w:widowControl w:val="0"/>
              <w:spacing w:before="60"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__________________</w:t>
            </w:r>
          </w:p>
        </w:tc>
      </w:tr>
    </w:tbl>
    <w:p w14:paraId="0AB99BAE" w14:textId="77777777" w:rsidR="00373BDB" w:rsidRPr="00E762CA" w:rsidRDefault="003C02D8" w:rsidP="003036C4">
      <w:pPr>
        <w:widowControl w:val="0"/>
        <w:spacing w:before="60" w:after="0"/>
        <w:rPr>
          <w:rFonts w:eastAsia="Times New Roman"/>
          <w:sz w:val="28"/>
          <w:szCs w:val="20"/>
          <w:lang w:eastAsia="ru-RU"/>
        </w:rPr>
      </w:pPr>
      <w:r w:rsidRPr="00E762CA">
        <w:br w:type="page"/>
      </w:r>
    </w:p>
    <w:p w14:paraId="0D961D68" w14:textId="23028F7E" w:rsidR="00373BDB" w:rsidRPr="00E762CA" w:rsidRDefault="003C02D8" w:rsidP="0075737E">
      <w:pPr>
        <w:pStyle w:val="2"/>
        <w:keepNext w:val="0"/>
        <w:widowControl w:val="0"/>
        <w:spacing w:before="60"/>
        <w:rPr>
          <w:sz w:val="24"/>
          <w:szCs w:val="24"/>
          <w:lang w:val="ru-RU"/>
        </w:rPr>
      </w:pPr>
      <w:bookmarkStart w:id="17" w:name="_Toc105256670"/>
      <w:r w:rsidRPr="00E762CA">
        <w:rPr>
          <w:sz w:val="24"/>
          <w:szCs w:val="24"/>
          <w:lang w:val="ru-RU"/>
        </w:rPr>
        <w:lastRenderedPageBreak/>
        <w:t>ПРИЛОЖЕНИЕ № 4</w:t>
      </w:r>
      <w:r w:rsidR="00E42DF4" w:rsidRPr="00E762CA">
        <w:rPr>
          <w:sz w:val="24"/>
          <w:szCs w:val="24"/>
          <w:lang w:val="ru-RU"/>
        </w:rPr>
        <w:t xml:space="preserve"> </w:t>
      </w:r>
      <w:r w:rsidR="00E42DF4" w:rsidRPr="00E762CA">
        <w:rPr>
          <w:sz w:val="24"/>
          <w:szCs w:val="24"/>
          <w:lang w:val="ru-RU"/>
        </w:rPr>
        <w:br/>
      </w:r>
      <w:r w:rsidR="00E42DF4" w:rsidRPr="00E762CA">
        <w:rPr>
          <w:sz w:val="24"/>
          <w:szCs w:val="24"/>
          <w:lang w:val="ru-RU" w:eastAsia="ru-RU"/>
        </w:rPr>
        <w:t xml:space="preserve">Протокол по результатам ультразвуковой </w:t>
      </w:r>
      <w:proofErr w:type="spellStart"/>
      <w:r w:rsidR="00E42DF4" w:rsidRPr="00E762CA">
        <w:rPr>
          <w:sz w:val="24"/>
          <w:szCs w:val="24"/>
          <w:lang w:val="ru-RU" w:eastAsia="ru-RU"/>
        </w:rPr>
        <w:t>толщинометрии</w:t>
      </w:r>
      <w:bookmarkEnd w:id="17"/>
      <w:proofErr w:type="spellEnd"/>
      <w:r w:rsidRPr="00E762CA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713"/>
        <w:gridCol w:w="1040"/>
        <w:gridCol w:w="4452"/>
      </w:tblGrid>
      <w:tr w:rsidR="00862D87" w:rsidRPr="00E762CA" w14:paraId="7AE37657" w14:textId="77777777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4B531ECD" w14:textId="3E8AE02B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4ED16CEC" w14:textId="77777777" w:rsidR="00862D87" w:rsidRPr="00E762CA" w:rsidRDefault="00862D87" w:rsidP="00232F9D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3800344E" w14:textId="027DE346" w:rsidR="00862D87" w:rsidRPr="00E762CA" w:rsidRDefault="00862D87" w:rsidP="001F071B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 xml:space="preserve">ООО «Газпром </w:t>
            </w:r>
            <w:r w:rsidR="001F071B">
              <w:rPr>
                <w:szCs w:val="24"/>
                <w:lang w:eastAsia="ru-RU"/>
              </w:rPr>
              <w:t xml:space="preserve">               </w:t>
            </w:r>
            <w:r w:rsidRPr="00E762CA">
              <w:rPr>
                <w:szCs w:val="24"/>
                <w:lang w:eastAsia="ru-RU"/>
              </w:rPr>
              <w:t>»</w:t>
            </w:r>
          </w:p>
        </w:tc>
      </w:tr>
      <w:tr w:rsidR="00862D87" w:rsidRPr="00E762CA" w14:paraId="4A37908D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033FD7ED" w14:textId="77777777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14:paraId="434B5D5D" w14:textId="77777777" w:rsidR="00862D87" w:rsidRPr="00E762CA" w:rsidRDefault="00862D87" w:rsidP="00232F9D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D499074" w14:textId="77777777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862D87" w:rsidRPr="00E762CA" w14:paraId="2A32E520" w14:textId="77777777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50B145F7" w14:textId="25FC34B2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3BD5FF47" w14:textId="77777777" w:rsidR="00862D87" w:rsidRPr="00E762CA" w:rsidRDefault="00862D87" w:rsidP="00232F9D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1BAF2BE0" w14:textId="1CFD7CD5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568116B0" w14:textId="77777777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7D8CD1AA" w14:textId="77777777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1E546D2E" w14:textId="77777777" w:rsidR="00862D87" w:rsidRPr="00E762CA" w:rsidRDefault="00862D87" w:rsidP="00232F9D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27ED5275" w14:textId="77777777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(адрес местонахождения объекта)</w:t>
            </w:r>
          </w:p>
        </w:tc>
      </w:tr>
      <w:tr w:rsidR="00862D87" w:rsidRPr="00E762CA" w14:paraId="0FE3FA63" w14:textId="77777777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6F27CB90" w14:textId="48D1C533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64B94EB8" w14:textId="77777777" w:rsidR="00862D87" w:rsidRPr="00E762CA" w:rsidRDefault="00862D87" w:rsidP="00232F9D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340DC8FA" w14:textId="32A88081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2C91A929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38095A18" w14:textId="77777777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59D2120D" w14:textId="77777777" w:rsidR="00862D87" w:rsidRPr="00E762CA" w:rsidRDefault="00862D87" w:rsidP="00232F9D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6B0B5390" w14:textId="77777777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объекта)</w:t>
            </w:r>
          </w:p>
        </w:tc>
      </w:tr>
      <w:tr w:rsidR="00862D87" w:rsidRPr="00E762CA" w14:paraId="66F0C434" w14:textId="77777777">
        <w:tc>
          <w:tcPr>
            <w:tcW w:w="4451" w:type="dxa"/>
            <w:tcBorders>
              <w:bottom w:val="single" w:sz="4" w:space="0" w:color="000000"/>
            </w:tcBorders>
          </w:tcPr>
          <w:p w14:paraId="6B134875" w14:textId="444FFDBE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</w:rPr>
              <w:t>.</w:t>
            </w:r>
          </w:p>
        </w:tc>
        <w:tc>
          <w:tcPr>
            <w:tcW w:w="982" w:type="dxa"/>
          </w:tcPr>
          <w:p w14:paraId="5DCFA40B" w14:textId="77777777" w:rsidR="00862D87" w:rsidRPr="00E762CA" w:rsidRDefault="00862D87" w:rsidP="00232F9D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01D51770" w14:textId="2B564127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2D420211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3DA3F8A7" w14:textId="77777777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5686EF84" w14:textId="77777777" w:rsidR="00862D87" w:rsidRPr="00E762CA" w:rsidRDefault="00862D87" w:rsidP="00232F9D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119F746C" w14:textId="77777777" w:rsidR="00862D87" w:rsidRPr="00E762CA" w:rsidRDefault="00862D87" w:rsidP="00232F9D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(инвентарный номер оборудования)</w:t>
            </w:r>
          </w:p>
        </w:tc>
      </w:tr>
    </w:tbl>
    <w:p w14:paraId="7603FE4A" w14:textId="77777777" w:rsidR="00655300" w:rsidRDefault="00655300" w:rsidP="003036C4">
      <w:pPr>
        <w:spacing w:before="60"/>
        <w:jc w:val="center"/>
        <w:rPr>
          <w:b/>
          <w:szCs w:val="24"/>
          <w:lang w:eastAsia="ru-RU"/>
        </w:rPr>
      </w:pPr>
    </w:p>
    <w:p w14:paraId="1A8AACFD" w14:textId="093FF76E" w:rsidR="00A53FD3" w:rsidRDefault="003C02D8" w:rsidP="003036C4">
      <w:pPr>
        <w:spacing w:before="60"/>
        <w:jc w:val="center"/>
        <w:rPr>
          <w:szCs w:val="24"/>
          <w:lang w:eastAsia="ru-RU"/>
        </w:rPr>
      </w:pPr>
      <w:r w:rsidRPr="00A53FD3">
        <w:rPr>
          <w:b/>
          <w:szCs w:val="24"/>
          <w:lang w:eastAsia="ru-RU"/>
        </w:rPr>
        <w:t>Протокол</w:t>
      </w:r>
      <w:r w:rsidR="00A53FD3" w:rsidRPr="00A53FD3">
        <w:rPr>
          <w:b/>
          <w:szCs w:val="24"/>
          <w:lang w:eastAsia="ru-RU"/>
        </w:rPr>
        <w:t xml:space="preserve"> по результатам ультразвуковой </w:t>
      </w:r>
      <w:proofErr w:type="spellStart"/>
      <w:r w:rsidR="00A53FD3" w:rsidRPr="00A53FD3">
        <w:rPr>
          <w:b/>
          <w:szCs w:val="24"/>
          <w:lang w:eastAsia="ru-RU"/>
        </w:rPr>
        <w:t>толщинометрии</w:t>
      </w:r>
      <w:proofErr w:type="spellEnd"/>
    </w:p>
    <w:p w14:paraId="785C8A8C" w14:textId="5B854BFE" w:rsidR="00373BDB" w:rsidRPr="00E762CA" w:rsidRDefault="003C02D8" w:rsidP="003036C4">
      <w:pPr>
        <w:spacing w:before="60"/>
        <w:jc w:val="center"/>
        <w:rPr>
          <w:szCs w:val="24"/>
        </w:rPr>
      </w:pPr>
      <w:r w:rsidRPr="00A53FD3">
        <w:rPr>
          <w:b/>
          <w:szCs w:val="24"/>
          <w:lang w:eastAsia="ru-RU"/>
        </w:rPr>
        <w:t xml:space="preserve"> №</w:t>
      </w:r>
      <w:r w:rsidRPr="00A53FD3">
        <w:rPr>
          <w:rFonts w:eastAsia="Times New Roman"/>
          <w:b/>
          <w:szCs w:val="24"/>
          <w:lang w:eastAsia="ru-RU"/>
        </w:rPr>
        <w:t xml:space="preserve"> </w:t>
      </w:r>
      <w:r w:rsidR="001F071B">
        <w:rPr>
          <w:rFonts w:eastAsia="Times New Roman"/>
          <w:b/>
          <w:szCs w:val="24"/>
          <w:lang w:eastAsia="ru-RU"/>
        </w:rPr>
        <w:t xml:space="preserve">  </w:t>
      </w:r>
      <w:r w:rsidR="000B2546" w:rsidRPr="00A53FD3">
        <w:rPr>
          <w:b/>
          <w:szCs w:val="24"/>
          <w:lang w:eastAsia="ru-RU"/>
        </w:rPr>
        <w:t xml:space="preserve">от </w:t>
      </w:r>
    </w:p>
    <w:p w14:paraId="113C2096" w14:textId="1D542CD9" w:rsidR="00373BDB" w:rsidRPr="00E762CA" w:rsidRDefault="003C02D8" w:rsidP="009165F7">
      <w:pPr>
        <w:widowControl w:val="0"/>
        <w:numPr>
          <w:ilvl w:val="0"/>
          <w:numId w:val="8"/>
        </w:numPr>
        <w:tabs>
          <w:tab w:val="left" w:pos="284"/>
        </w:tabs>
        <w:spacing w:before="60" w:after="0"/>
        <w:ind w:left="0" w:firstLine="0"/>
        <w:jc w:val="center"/>
        <w:rPr>
          <w:b/>
          <w:bCs/>
          <w:szCs w:val="24"/>
          <w:lang w:eastAsia="ru-RU"/>
        </w:rPr>
      </w:pPr>
      <w:r w:rsidRPr="00E762CA">
        <w:rPr>
          <w:b/>
          <w:szCs w:val="24"/>
          <w:lang w:eastAsia="ru-RU"/>
        </w:rPr>
        <w:t>Нормативно-техническая документация, в соответст</w:t>
      </w:r>
      <w:r w:rsidR="00920E7D" w:rsidRPr="00E762CA">
        <w:rPr>
          <w:b/>
          <w:szCs w:val="24"/>
          <w:lang w:eastAsia="ru-RU"/>
        </w:rPr>
        <w:t>вии с которой выполнен контроль</w:t>
      </w:r>
    </w:p>
    <w:p w14:paraId="41493DAD" w14:textId="57074A1A" w:rsidR="00920E7D" w:rsidRPr="00FF62C1" w:rsidRDefault="00920E7D" w:rsidP="00920E7D">
      <w:pPr>
        <w:widowControl w:val="0"/>
        <w:spacing w:before="60" w:after="0"/>
        <w:jc w:val="right"/>
        <w:rPr>
          <w:bCs/>
          <w:szCs w:val="24"/>
          <w:lang w:eastAsia="ru-RU"/>
        </w:rPr>
      </w:pPr>
      <w:r w:rsidRPr="00E762CA">
        <w:rPr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95"/>
      </w:tblGrid>
      <w:tr w:rsidR="00A53FD3" w:rsidRPr="00E762CA" w14:paraId="594F3C85" w14:textId="77777777" w:rsidTr="00A53FD3">
        <w:trPr>
          <w:trHeight w:hRule="exact" w:val="300"/>
        </w:trPr>
        <w:tc>
          <w:tcPr>
            <w:tcW w:w="5000" w:type="pct"/>
          </w:tcPr>
          <w:p w14:paraId="2F8696AD" w14:textId="77777777" w:rsidR="00A53FD3" w:rsidRPr="00E762CA" w:rsidRDefault="00A53FD3" w:rsidP="00FB61E3">
            <w:pPr>
              <w:pStyle w:val="TableParagraph"/>
              <w:kinsoku w:val="0"/>
              <w:overflowPunct w:val="0"/>
              <w:jc w:val="center"/>
            </w:pPr>
            <w:r w:rsidRPr="00E762CA">
              <w:rPr>
                <w:b/>
                <w:bCs/>
                <w:spacing w:val="-1"/>
              </w:rPr>
              <w:t>ТПО</w:t>
            </w:r>
            <w:r w:rsidRPr="00E762CA">
              <w:rPr>
                <w:b/>
                <w:bCs/>
                <w:spacing w:val="1"/>
              </w:rPr>
              <w:t xml:space="preserve"> ГРС</w:t>
            </w:r>
          </w:p>
        </w:tc>
      </w:tr>
      <w:tr w:rsidR="00A53FD3" w:rsidRPr="00E762CA" w14:paraId="77F4ECEF" w14:textId="77777777" w:rsidTr="00A53FD3">
        <w:trPr>
          <w:trHeight w:hRule="exact" w:val="561"/>
        </w:trPr>
        <w:tc>
          <w:tcPr>
            <w:tcW w:w="5000" w:type="pct"/>
          </w:tcPr>
          <w:p w14:paraId="361C54FB" w14:textId="77777777" w:rsidR="00A53FD3" w:rsidRPr="00E762CA" w:rsidRDefault="00A53FD3" w:rsidP="00920E7D">
            <w:pPr>
              <w:pStyle w:val="TableParagraph"/>
              <w:kinsoku w:val="0"/>
              <w:overflowPunct w:val="0"/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46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43"/>
              </w:rPr>
              <w:t xml:space="preserve"> </w:t>
            </w:r>
            <w:r w:rsidRPr="00E762CA">
              <w:rPr>
                <w:spacing w:val="1"/>
              </w:rPr>
              <w:t>РД</w:t>
            </w:r>
            <w:r w:rsidRPr="00E762CA">
              <w:rPr>
                <w:spacing w:val="40"/>
              </w:rPr>
              <w:t xml:space="preserve"> </w:t>
            </w:r>
            <w:r w:rsidRPr="00E762CA">
              <w:t>1.10-098-2004</w:t>
            </w:r>
            <w:r w:rsidRPr="00E762CA">
              <w:rPr>
                <w:spacing w:val="29"/>
              </w:rPr>
              <w:t xml:space="preserve"> </w:t>
            </w:r>
            <w:r w:rsidRPr="00E762CA">
              <w:t>«Методика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2"/>
              </w:rPr>
              <w:t>проведения</w:t>
            </w:r>
            <w:r w:rsidRPr="00E762CA">
              <w:rPr>
                <w:spacing w:val="43"/>
              </w:rPr>
              <w:t xml:space="preserve"> </w:t>
            </w:r>
            <w:r w:rsidRPr="00E762CA">
              <w:rPr>
                <w:spacing w:val="-2"/>
              </w:rPr>
              <w:t>технического</w:t>
            </w:r>
            <w:r w:rsidRPr="00E762CA">
              <w:rPr>
                <w:spacing w:val="40"/>
              </w:rPr>
              <w:t xml:space="preserve"> </w:t>
            </w:r>
            <w:r w:rsidRPr="00E762CA">
              <w:rPr>
                <w:spacing w:val="-1"/>
              </w:rPr>
              <w:t>диагностирования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трубопроводов</w:t>
            </w:r>
            <w:r w:rsidRPr="00E762CA">
              <w:rPr>
                <w:spacing w:val="39"/>
              </w:rPr>
              <w:t xml:space="preserve"> </w:t>
            </w:r>
            <w:r w:rsidRPr="00E762CA">
              <w:t>и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обвязок</w:t>
            </w:r>
            <w:r w:rsidRPr="00E762CA">
              <w:rPr>
                <w:spacing w:val="71"/>
              </w:rPr>
              <w:t xml:space="preserve"> </w:t>
            </w:r>
            <w:r w:rsidRPr="00E762CA">
              <w:rPr>
                <w:spacing w:val="-1"/>
              </w:rPr>
              <w:t>технологического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2"/>
              </w:rPr>
              <w:t>оборудования</w:t>
            </w:r>
            <w:r w:rsidRPr="00E762CA">
              <w:rPr>
                <w:spacing w:val="5"/>
              </w:rPr>
              <w:t xml:space="preserve"> </w:t>
            </w:r>
            <w:r w:rsidRPr="00E762CA">
              <w:rPr>
                <w:spacing w:val="-1"/>
              </w:rPr>
              <w:t>ГРС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МГ»</w:t>
            </w:r>
          </w:p>
        </w:tc>
      </w:tr>
      <w:tr w:rsidR="00A53FD3" w:rsidRPr="00E762CA" w14:paraId="4AD6FD88" w14:textId="77777777" w:rsidTr="00A53FD3">
        <w:trPr>
          <w:trHeight w:hRule="exact" w:val="560"/>
        </w:trPr>
        <w:tc>
          <w:tcPr>
            <w:tcW w:w="5000" w:type="pct"/>
          </w:tcPr>
          <w:p w14:paraId="53143F8E" w14:textId="77777777" w:rsidR="00A53FD3" w:rsidRPr="00E762CA" w:rsidRDefault="00A53FD3" w:rsidP="00920E7D">
            <w:pPr>
              <w:kinsoku w:val="0"/>
              <w:overflowPunct w:val="0"/>
              <w:spacing w:before="0" w:after="0"/>
              <w:rPr>
                <w:spacing w:val="1"/>
                <w:szCs w:val="24"/>
              </w:rPr>
            </w:pPr>
            <w:r w:rsidRPr="00E762CA">
              <w:rPr>
                <w:szCs w:val="24"/>
              </w:rPr>
              <w:t>Инструкция</w:t>
            </w:r>
            <w:r w:rsidRPr="00E762CA">
              <w:rPr>
                <w:spacing w:val="27"/>
                <w:szCs w:val="24"/>
              </w:rPr>
              <w:t xml:space="preserve"> </w:t>
            </w:r>
            <w:r w:rsidRPr="00E762CA">
              <w:rPr>
                <w:szCs w:val="24"/>
              </w:rPr>
              <w:t>по</w:t>
            </w:r>
            <w:r w:rsidRPr="00E762CA">
              <w:rPr>
                <w:spacing w:val="25"/>
                <w:szCs w:val="24"/>
              </w:rPr>
              <w:t xml:space="preserve"> </w:t>
            </w:r>
            <w:r w:rsidRPr="00E762CA">
              <w:rPr>
                <w:szCs w:val="24"/>
              </w:rPr>
              <w:t>контролю</w:t>
            </w:r>
            <w:r w:rsidRPr="00E762CA">
              <w:rPr>
                <w:spacing w:val="29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толщин</w:t>
            </w:r>
            <w:r w:rsidRPr="00E762CA">
              <w:rPr>
                <w:spacing w:val="33"/>
                <w:szCs w:val="24"/>
              </w:rPr>
              <w:t xml:space="preserve"> </w:t>
            </w:r>
            <w:r w:rsidRPr="00E762CA">
              <w:rPr>
                <w:spacing w:val="-2"/>
                <w:szCs w:val="24"/>
              </w:rPr>
              <w:t>стенок</w:t>
            </w:r>
            <w:r w:rsidRPr="00E762CA">
              <w:rPr>
                <w:spacing w:val="28"/>
                <w:szCs w:val="24"/>
              </w:rPr>
              <w:t xml:space="preserve"> </w:t>
            </w:r>
            <w:r w:rsidRPr="00E762CA">
              <w:rPr>
                <w:szCs w:val="24"/>
              </w:rPr>
              <w:t>отводов</w:t>
            </w:r>
            <w:r w:rsidRPr="00E762CA">
              <w:rPr>
                <w:spacing w:val="24"/>
                <w:szCs w:val="24"/>
              </w:rPr>
              <w:t xml:space="preserve"> </w:t>
            </w:r>
            <w:r w:rsidRPr="00E762CA">
              <w:rPr>
                <w:szCs w:val="24"/>
              </w:rPr>
              <w:t>надземных</w:t>
            </w:r>
            <w:r w:rsidRPr="00E762CA">
              <w:rPr>
                <w:spacing w:val="31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газопроводов</w:t>
            </w:r>
            <w:r w:rsidRPr="00E762CA">
              <w:rPr>
                <w:spacing w:val="2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тех.</w:t>
            </w:r>
            <w:r w:rsidRPr="00E762CA">
              <w:rPr>
                <w:spacing w:val="9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обвязки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zCs w:val="24"/>
              </w:rPr>
              <w:t>КС,</w:t>
            </w:r>
            <w:r w:rsidRPr="00E762CA">
              <w:rPr>
                <w:spacing w:val="7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ДКС,</w:t>
            </w:r>
            <w:r w:rsidRPr="00E762CA">
              <w:rPr>
                <w:spacing w:val="7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ГРС</w:t>
            </w:r>
            <w:r w:rsidRPr="00E762CA">
              <w:rPr>
                <w:spacing w:val="-5"/>
                <w:szCs w:val="24"/>
              </w:rPr>
              <w:t xml:space="preserve"> </w:t>
            </w:r>
            <w:r w:rsidRPr="00E762CA">
              <w:rPr>
                <w:szCs w:val="24"/>
              </w:rPr>
              <w:t>и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pacing w:val="-2"/>
                <w:szCs w:val="24"/>
              </w:rPr>
              <w:t>гребенок</w:t>
            </w:r>
            <w:r w:rsidRPr="00E762CA">
              <w:rPr>
                <w:spacing w:val="6"/>
                <w:szCs w:val="24"/>
              </w:rPr>
              <w:t xml:space="preserve"> </w:t>
            </w:r>
            <w:r w:rsidRPr="00E762CA">
              <w:rPr>
                <w:spacing w:val="-2"/>
                <w:szCs w:val="24"/>
              </w:rPr>
              <w:t>подводных</w:t>
            </w:r>
            <w:r w:rsidRPr="00E762CA">
              <w:rPr>
                <w:spacing w:val="-5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переходов</w:t>
            </w:r>
            <w:r w:rsidRPr="00E762CA">
              <w:rPr>
                <w:spacing w:val="57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МГ»</w:t>
            </w:r>
          </w:p>
        </w:tc>
      </w:tr>
      <w:tr w:rsidR="00A53FD3" w:rsidRPr="00E762CA" w14:paraId="5A3FA713" w14:textId="77777777" w:rsidTr="00A53FD3">
        <w:trPr>
          <w:trHeight w:hRule="exact" w:val="288"/>
        </w:trPr>
        <w:tc>
          <w:tcPr>
            <w:tcW w:w="5000" w:type="pct"/>
          </w:tcPr>
          <w:p w14:paraId="23F07184" w14:textId="77777777" w:rsidR="00A53FD3" w:rsidRPr="00E762CA" w:rsidRDefault="00A53FD3" w:rsidP="00920E7D">
            <w:pPr>
              <w:pStyle w:val="TableParagraph"/>
              <w:kinsoku w:val="0"/>
              <w:overflowPunct w:val="0"/>
              <w:jc w:val="center"/>
            </w:pPr>
            <w:r w:rsidRPr="00E762CA">
              <w:rPr>
                <w:b/>
                <w:bCs/>
                <w:spacing w:val="-1"/>
              </w:rPr>
              <w:t>ТПА</w:t>
            </w:r>
          </w:p>
        </w:tc>
      </w:tr>
      <w:tr w:rsidR="00A53FD3" w:rsidRPr="00E762CA" w14:paraId="482DBA29" w14:textId="77777777" w:rsidTr="00A53FD3">
        <w:trPr>
          <w:trHeight w:hRule="exact" w:val="563"/>
        </w:trPr>
        <w:tc>
          <w:tcPr>
            <w:tcW w:w="5000" w:type="pct"/>
          </w:tcPr>
          <w:p w14:paraId="38010E86" w14:textId="77777777" w:rsidR="00A53FD3" w:rsidRPr="00E762CA" w:rsidRDefault="00A53FD3" w:rsidP="00920E7D">
            <w:pPr>
              <w:pStyle w:val="TableParagraph"/>
              <w:kinsoku w:val="0"/>
              <w:overflowPunct w:val="0"/>
              <w:rPr>
                <w:spacing w:val="-1"/>
              </w:rPr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36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32"/>
              </w:rPr>
              <w:t xml:space="preserve"> </w:t>
            </w:r>
            <w:r w:rsidRPr="00E762CA">
              <w:t>2-4.1-406-2009</w:t>
            </w:r>
            <w:r w:rsidRPr="00E762CA">
              <w:rPr>
                <w:spacing w:val="34"/>
              </w:rPr>
              <w:t xml:space="preserve"> </w:t>
            </w:r>
            <w:r w:rsidRPr="00E762CA">
              <w:t>«Методика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-1"/>
              </w:rPr>
              <w:t>оценки</w:t>
            </w:r>
            <w:r w:rsidRPr="00E762CA">
              <w:rPr>
                <w:spacing w:val="33"/>
              </w:rPr>
              <w:t xml:space="preserve"> </w:t>
            </w:r>
            <w:r w:rsidRPr="00E762CA">
              <w:t>ресурса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1"/>
              </w:rPr>
              <w:t>запорно-</w:t>
            </w:r>
            <w:r w:rsidRPr="00E762CA">
              <w:rPr>
                <w:spacing w:val="49"/>
              </w:rPr>
              <w:t xml:space="preserve"> </w:t>
            </w:r>
            <w:r w:rsidRPr="00E762CA">
              <w:rPr>
                <w:spacing w:val="-1"/>
              </w:rPr>
              <w:t>регулирующей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арматуры</w:t>
            </w:r>
            <w:r w:rsidRPr="00E762CA">
              <w:rPr>
                <w:spacing w:val="2"/>
              </w:rPr>
              <w:t xml:space="preserve"> </w:t>
            </w:r>
            <w:r w:rsidRPr="00E762CA">
              <w:t>магистральных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газопроводов»</w:t>
            </w:r>
          </w:p>
          <w:p w14:paraId="1B96F8AF" w14:textId="77777777" w:rsidR="00A53FD3" w:rsidRPr="00E762CA" w:rsidRDefault="00A53FD3" w:rsidP="00920E7D">
            <w:pPr>
              <w:pStyle w:val="TableParagraph"/>
              <w:kinsoku w:val="0"/>
              <w:overflowPunct w:val="0"/>
              <w:rPr>
                <w:spacing w:val="-1"/>
              </w:rPr>
            </w:pPr>
          </w:p>
          <w:p w14:paraId="09CF086D" w14:textId="77777777" w:rsidR="00A53FD3" w:rsidRPr="00E762CA" w:rsidRDefault="00A53FD3" w:rsidP="00920E7D">
            <w:pPr>
              <w:pStyle w:val="TableParagraph"/>
              <w:kinsoku w:val="0"/>
              <w:overflowPunct w:val="0"/>
              <w:rPr>
                <w:spacing w:val="-1"/>
              </w:rPr>
            </w:pPr>
          </w:p>
          <w:p w14:paraId="6682EF93" w14:textId="77777777" w:rsidR="00A53FD3" w:rsidRPr="00E762CA" w:rsidRDefault="00A53FD3" w:rsidP="00920E7D">
            <w:pPr>
              <w:pStyle w:val="TableParagraph"/>
              <w:kinsoku w:val="0"/>
              <w:overflowPunct w:val="0"/>
            </w:pPr>
          </w:p>
        </w:tc>
      </w:tr>
      <w:tr w:rsidR="00A53FD3" w:rsidRPr="00E762CA" w14:paraId="6F88F0D4" w14:textId="77777777" w:rsidTr="00A53FD3">
        <w:trPr>
          <w:trHeight w:hRule="exact" w:val="281"/>
        </w:trPr>
        <w:tc>
          <w:tcPr>
            <w:tcW w:w="5000" w:type="pct"/>
          </w:tcPr>
          <w:p w14:paraId="77C584EA" w14:textId="77777777" w:rsidR="00A53FD3" w:rsidRPr="00E762CA" w:rsidRDefault="00A53FD3" w:rsidP="00920E7D">
            <w:pPr>
              <w:pStyle w:val="TableParagraph"/>
              <w:kinsoku w:val="0"/>
              <w:overflowPunct w:val="0"/>
              <w:jc w:val="center"/>
            </w:pPr>
            <w:r w:rsidRPr="00E762CA">
              <w:rPr>
                <w:b/>
                <w:bCs/>
                <w:spacing w:val="-1"/>
              </w:rPr>
              <w:t>СРПД</w:t>
            </w:r>
          </w:p>
        </w:tc>
      </w:tr>
      <w:tr w:rsidR="00A53FD3" w:rsidRPr="00E762CA" w14:paraId="50A29857" w14:textId="77777777" w:rsidTr="00655300">
        <w:trPr>
          <w:trHeight w:hRule="exact" w:val="579"/>
        </w:trPr>
        <w:tc>
          <w:tcPr>
            <w:tcW w:w="5000" w:type="pct"/>
          </w:tcPr>
          <w:p w14:paraId="57BEDFF5" w14:textId="77777777" w:rsidR="00A53FD3" w:rsidRPr="00E762CA" w:rsidRDefault="00A53FD3" w:rsidP="00920E7D">
            <w:pPr>
              <w:kinsoku w:val="0"/>
              <w:overflowPunct w:val="0"/>
              <w:spacing w:before="0" w:after="0"/>
              <w:jc w:val="both"/>
              <w:rPr>
                <w:spacing w:val="-1"/>
                <w:szCs w:val="24"/>
              </w:rPr>
            </w:pPr>
            <w:r w:rsidRPr="00E762CA">
              <w:rPr>
                <w:spacing w:val="-1"/>
                <w:szCs w:val="24"/>
              </w:rPr>
              <w:t>СТО Газпром 2-2.3-491-2010 «Техническое диагностирование сосудов, работающих под давлением на объектах ОАО «Газпром»</w:t>
            </w:r>
          </w:p>
        </w:tc>
      </w:tr>
      <w:tr w:rsidR="00A53FD3" w:rsidRPr="00E762CA" w14:paraId="5B58BE52" w14:textId="77777777" w:rsidTr="00A53FD3">
        <w:trPr>
          <w:trHeight w:hRule="exact" w:val="290"/>
        </w:trPr>
        <w:tc>
          <w:tcPr>
            <w:tcW w:w="5000" w:type="pct"/>
          </w:tcPr>
          <w:p w14:paraId="4662E785" w14:textId="6D2232B7" w:rsidR="00A53FD3" w:rsidRPr="00E762CA" w:rsidRDefault="00A53FD3" w:rsidP="00920E7D">
            <w:pPr>
              <w:kinsoku w:val="0"/>
              <w:overflowPunct w:val="0"/>
              <w:spacing w:before="0" w:after="0"/>
              <w:jc w:val="center"/>
              <w:rPr>
                <w:b/>
                <w:spacing w:val="-1"/>
                <w:szCs w:val="24"/>
              </w:rPr>
            </w:pPr>
            <w:r w:rsidRPr="00E762CA">
              <w:rPr>
                <w:b/>
                <w:spacing w:val="-1"/>
                <w:szCs w:val="24"/>
              </w:rPr>
              <w:t>ПГА</w:t>
            </w:r>
          </w:p>
        </w:tc>
      </w:tr>
      <w:tr w:rsidR="00A53FD3" w:rsidRPr="00E762CA" w14:paraId="6C56345A" w14:textId="77777777" w:rsidTr="00A53FD3">
        <w:trPr>
          <w:trHeight w:hRule="exact" w:val="549"/>
        </w:trPr>
        <w:tc>
          <w:tcPr>
            <w:tcW w:w="5000" w:type="pct"/>
          </w:tcPr>
          <w:p w14:paraId="5DC8684D" w14:textId="651866B8" w:rsidR="00A53FD3" w:rsidRPr="00E762CA" w:rsidRDefault="00A53FD3" w:rsidP="00920E7D">
            <w:pPr>
              <w:kinsoku w:val="0"/>
              <w:overflowPunct w:val="0"/>
              <w:spacing w:before="0" w:after="0"/>
              <w:jc w:val="both"/>
              <w:rPr>
                <w:spacing w:val="-1"/>
                <w:szCs w:val="24"/>
              </w:rPr>
            </w:pPr>
            <w:r w:rsidRPr="00E762CA">
              <w:rPr>
                <w:spacing w:val="1"/>
                <w:szCs w:val="24"/>
              </w:rPr>
              <w:t>СТО</w:t>
            </w:r>
            <w:r w:rsidRPr="00E762CA">
              <w:rPr>
                <w:spacing w:val="12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Газпром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zCs w:val="24"/>
              </w:rPr>
              <w:t>026-</w:t>
            </w:r>
            <w:r w:rsidRPr="00E762CA">
              <w:rPr>
                <w:spacing w:val="11"/>
                <w:szCs w:val="24"/>
              </w:rPr>
              <w:t xml:space="preserve"> </w:t>
            </w:r>
            <w:r w:rsidRPr="00E762CA">
              <w:rPr>
                <w:szCs w:val="24"/>
              </w:rPr>
              <w:t>2006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"Положение</w:t>
            </w:r>
            <w:r w:rsidRPr="00E762CA">
              <w:rPr>
                <w:spacing w:val="8"/>
                <w:szCs w:val="24"/>
              </w:rPr>
              <w:t xml:space="preserve"> </w:t>
            </w:r>
            <w:r w:rsidRPr="00E762CA">
              <w:rPr>
                <w:szCs w:val="24"/>
              </w:rPr>
              <w:t>по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экспертному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zCs w:val="24"/>
              </w:rPr>
              <w:t>техническому</w:t>
            </w:r>
            <w:r w:rsidRPr="00E762CA">
              <w:rPr>
                <w:spacing w:val="51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диагностированию</w:t>
            </w:r>
            <w:r w:rsidRPr="00E762CA">
              <w:rPr>
                <w:szCs w:val="24"/>
              </w:rPr>
              <w:t xml:space="preserve"> технологических</w:t>
            </w:r>
            <w:r w:rsidRPr="00E762CA">
              <w:rPr>
                <w:spacing w:val="-5"/>
                <w:szCs w:val="24"/>
              </w:rPr>
              <w:t xml:space="preserve"> </w:t>
            </w:r>
            <w:r w:rsidRPr="00E762CA">
              <w:rPr>
                <w:spacing w:val="-2"/>
                <w:szCs w:val="24"/>
              </w:rPr>
              <w:t>печей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огневого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нагрева".</w:t>
            </w:r>
          </w:p>
        </w:tc>
      </w:tr>
      <w:tr w:rsidR="00A53FD3" w:rsidRPr="00E762CA" w14:paraId="2DC5AAFC" w14:textId="77777777" w:rsidTr="00A53FD3">
        <w:trPr>
          <w:trHeight w:hRule="exact" w:val="287"/>
        </w:trPr>
        <w:tc>
          <w:tcPr>
            <w:tcW w:w="5000" w:type="pct"/>
          </w:tcPr>
          <w:p w14:paraId="0B49EAE9" w14:textId="77777777" w:rsidR="00A53FD3" w:rsidRPr="00E762CA" w:rsidRDefault="00A53FD3" w:rsidP="00920E7D">
            <w:pPr>
              <w:pStyle w:val="TableParagraph"/>
              <w:kinsoku w:val="0"/>
              <w:overflowPunct w:val="0"/>
              <w:jc w:val="center"/>
              <w:rPr>
                <w:spacing w:val="1"/>
              </w:rPr>
            </w:pPr>
            <w:r w:rsidRPr="00E762CA">
              <w:rPr>
                <w:b/>
              </w:rPr>
              <w:t>Узел отбора газа на собственные нужды</w:t>
            </w:r>
          </w:p>
        </w:tc>
      </w:tr>
      <w:tr w:rsidR="00A53FD3" w:rsidRPr="00E762CA" w14:paraId="6BE8019B" w14:textId="77777777" w:rsidTr="00655300">
        <w:trPr>
          <w:trHeight w:hRule="exact" w:val="844"/>
        </w:trPr>
        <w:tc>
          <w:tcPr>
            <w:tcW w:w="5000" w:type="pct"/>
          </w:tcPr>
          <w:p w14:paraId="3539225C" w14:textId="77777777" w:rsidR="00A53FD3" w:rsidRPr="00E762CA" w:rsidRDefault="00A53FD3" w:rsidP="00920E7D">
            <w:pPr>
              <w:pStyle w:val="TableParagraph"/>
              <w:kinsoku w:val="0"/>
              <w:overflowPunct w:val="0"/>
              <w:jc w:val="both"/>
            </w:pPr>
            <w:r w:rsidRPr="00E762CA">
              <w:rPr>
                <w:spacing w:val="-1"/>
              </w:rPr>
              <w:t>Методика</w:t>
            </w:r>
            <w:r w:rsidRPr="00E762CA">
              <w:rPr>
                <w:spacing w:val="38"/>
              </w:rPr>
              <w:t xml:space="preserve"> </w:t>
            </w:r>
            <w:r w:rsidRPr="00E762CA">
              <w:rPr>
                <w:spacing w:val="-1"/>
              </w:rPr>
              <w:t>проведения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экспертизы</w:t>
            </w:r>
            <w:r w:rsidRPr="00E762CA">
              <w:rPr>
                <w:spacing w:val="39"/>
              </w:rPr>
              <w:t xml:space="preserve"> </w:t>
            </w:r>
            <w:r w:rsidRPr="00E762CA">
              <w:t>промышленной</w:t>
            </w:r>
            <w:r w:rsidRPr="00E762CA">
              <w:rPr>
                <w:spacing w:val="40"/>
              </w:rPr>
              <w:t xml:space="preserve"> </w:t>
            </w:r>
            <w:r w:rsidRPr="00E762CA">
              <w:rPr>
                <w:spacing w:val="-1"/>
              </w:rPr>
              <w:t>безопасности</w:t>
            </w:r>
            <w:r w:rsidRPr="00E762CA">
              <w:rPr>
                <w:spacing w:val="47"/>
              </w:rPr>
              <w:t xml:space="preserve"> </w:t>
            </w:r>
            <w:r w:rsidRPr="00E762CA">
              <w:t>и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2"/>
              </w:rPr>
              <w:t>определения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t>срока</w:t>
            </w:r>
            <w:r w:rsidRPr="00E762CA">
              <w:rPr>
                <w:spacing w:val="29"/>
              </w:rPr>
              <w:t xml:space="preserve"> </w:t>
            </w:r>
            <w:r w:rsidRPr="00E762CA">
              <w:rPr>
                <w:spacing w:val="-1"/>
              </w:rPr>
              <w:t>дальнейшей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безопасной</w:t>
            </w:r>
            <w:r w:rsidRPr="00E762CA">
              <w:rPr>
                <w:spacing w:val="30"/>
              </w:rPr>
              <w:t xml:space="preserve"> </w:t>
            </w:r>
            <w:r w:rsidRPr="00E762CA">
              <w:rPr>
                <w:spacing w:val="-1"/>
              </w:rPr>
              <w:t>эксплуатации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газового</w:t>
            </w:r>
            <w:r w:rsidRPr="00E762CA">
              <w:rPr>
                <w:spacing w:val="71"/>
              </w:rPr>
              <w:t xml:space="preserve"> </w:t>
            </w:r>
            <w:r w:rsidRPr="00E762CA">
              <w:rPr>
                <w:spacing w:val="-1"/>
              </w:rPr>
              <w:t>оборудования</w:t>
            </w:r>
            <w:r w:rsidRPr="00E762CA">
              <w:rPr>
                <w:spacing w:val="49"/>
              </w:rPr>
              <w:t xml:space="preserve"> </w:t>
            </w:r>
            <w:r w:rsidRPr="00E762CA">
              <w:t>промышленных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2"/>
              </w:rPr>
              <w:t>печей,</w:t>
            </w:r>
            <w:r w:rsidRPr="00E762CA">
              <w:rPr>
                <w:spacing w:val="51"/>
              </w:rPr>
              <w:t xml:space="preserve"> </w:t>
            </w:r>
            <w:r w:rsidRPr="00E762CA">
              <w:t>котлов,</w:t>
            </w:r>
            <w:r w:rsidRPr="00E762CA">
              <w:rPr>
                <w:spacing w:val="51"/>
              </w:rPr>
              <w:t xml:space="preserve"> </w:t>
            </w:r>
            <w:r w:rsidRPr="00E762CA">
              <w:t>ГРП,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3"/>
              </w:rPr>
              <w:t>ГРУ,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1"/>
              </w:rPr>
              <w:t>ШРП</w:t>
            </w:r>
            <w:r w:rsidRPr="00E762CA">
              <w:rPr>
                <w:spacing w:val="42"/>
              </w:rPr>
              <w:t xml:space="preserve"> </w:t>
            </w:r>
            <w:r w:rsidRPr="00E762CA">
              <w:t>и</w:t>
            </w:r>
            <w:r w:rsidRPr="00E762CA">
              <w:rPr>
                <w:spacing w:val="33"/>
              </w:rPr>
              <w:t xml:space="preserve"> </w:t>
            </w:r>
            <w:r w:rsidRPr="00E762CA">
              <w:t>стальных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</w:t>
            </w:r>
          </w:p>
        </w:tc>
      </w:tr>
    </w:tbl>
    <w:p w14:paraId="17F5D55F" w14:textId="77777777" w:rsidR="00373BDB" w:rsidRPr="00E762CA" w:rsidRDefault="003C02D8" w:rsidP="009165F7">
      <w:pPr>
        <w:widowControl w:val="0"/>
        <w:numPr>
          <w:ilvl w:val="0"/>
          <w:numId w:val="8"/>
        </w:numPr>
        <w:tabs>
          <w:tab w:val="left" w:pos="284"/>
        </w:tabs>
        <w:spacing w:before="60" w:after="0"/>
        <w:ind w:left="0" w:firstLine="0"/>
        <w:jc w:val="center"/>
        <w:rPr>
          <w:b/>
          <w:bCs/>
          <w:szCs w:val="24"/>
          <w:lang w:eastAsia="ru-RU"/>
        </w:rPr>
      </w:pPr>
      <w:r w:rsidRPr="00E762CA">
        <w:rPr>
          <w:b/>
          <w:szCs w:val="24"/>
          <w:lang w:eastAsia="ru-RU"/>
        </w:rPr>
        <w:t>Применяемое оборудование:</w:t>
      </w:r>
    </w:p>
    <w:p w14:paraId="4D076C30" w14:textId="644A8731" w:rsidR="00373BDB" w:rsidRPr="00FF62C1" w:rsidRDefault="003C02D8" w:rsidP="003036C4">
      <w:pPr>
        <w:spacing w:before="60"/>
        <w:jc w:val="right"/>
        <w:rPr>
          <w:bCs/>
          <w:iCs/>
          <w:szCs w:val="24"/>
          <w:lang w:eastAsia="ru-RU"/>
        </w:rPr>
      </w:pPr>
      <w:r w:rsidRPr="00E762CA">
        <w:rPr>
          <w:bCs/>
          <w:iCs/>
          <w:szCs w:val="24"/>
          <w:lang w:eastAsia="ru-RU"/>
        </w:rPr>
        <w:t xml:space="preserve">Таблица № </w:t>
      </w:r>
      <w:r w:rsidR="00A6124C" w:rsidRPr="00E762CA">
        <w:rPr>
          <w:bCs/>
          <w:iCs/>
          <w:szCs w:val="24"/>
          <w:lang w:eastAsia="ru-RU"/>
        </w:rPr>
        <w:t>2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054"/>
        <w:gridCol w:w="6486"/>
        <w:gridCol w:w="2655"/>
      </w:tblGrid>
      <w:tr w:rsidR="00373BDB" w:rsidRPr="00E762CA" w14:paraId="7E957A22" w14:textId="77777777" w:rsidTr="00811E68"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E3CA3" w14:textId="77777777" w:rsidR="00373BDB" w:rsidRPr="00E762CA" w:rsidRDefault="003C02D8" w:rsidP="003036C4">
            <w:pPr>
              <w:spacing w:before="0" w:after="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>№</w:t>
            </w:r>
          </w:p>
          <w:p w14:paraId="72F912D4" w14:textId="77777777" w:rsidR="00373BDB" w:rsidRPr="00E762CA" w:rsidRDefault="003C02D8" w:rsidP="003036C4">
            <w:pPr>
              <w:spacing w:before="0" w:after="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>п/п</w:t>
            </w:r>
          </w:p>
        </w:tc>
        <w:tc>
          <w:tcPr>
            <w:tcW w:w="3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3225" w14:textId="6D57019B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b/>
                <w:bCs/>
                <w:color w:val="000000"/>
                <w:szCs w:val="24"/>
              </w:rPr>
              <w:t xml:space="preserve">Наименование </w:t>
            </w:r>
            <w:r w:rsidR="00413E53" w:rsidRPr="00E762CA">
              <w:rPr>
                <w:b/>
                <w:bCs/>
                <w:szCs w:val="24"/>
              </w:rPr>
              <w:t>средств измерений</w:t>
            </w:r>
          </w:p>
        </w:tc>
        <w:tc>
          <w:tcPr>
            <w:tcW w:w="1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49B45" w14:textId="67FA2375" w:rsidR="00373BDB" w:rsidRPr="00E762CA" w:rsidRDefault="003C02D8" w:rsidP="003C42F2">
            <w:pPr>
              <w:spacing w:before="0" w:after="0"/>
              <w:jc w:val="center"/>
              <w:rPr>
                <w:b/>
                <w:bCs/>
                <w:szCs w:val="24"/>
              </w:rPr>
            </w:pPr>
            <w:r w:rsidRPr="00E762CA">
              <w:rPr>
                <w:b/>
                <w:bCs/>
                <w:szCs w:val="24"/>
              </w:rPr>
              <w:t xml:space="preserve">Заводской номер </w:t>
            </w:r>
            <w:r w:rsidR="003C42F2" w:rsidRPr="00E762CA">
              <w:rPr>
                <w:b/>
                <w:bCs/>
                <w:szCs w:val="24"/>
              </w:rPr>
              <w:t>СИ</w:t>
            </w:r>
          </w:p>
        </w:tc>
      </w:tr>
      <w:tr w:rsidR="00373BDB" w:rsidRPr="00E762CA" w14:paraId="3FBDB595" w14:textId="77777777" w:rsidTr="00811E68">
        <w:trPr>
          <w:trHeight w:val="340"/>
        </w:trPr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B62E9" w14:textId="77777777" w:rsidR="00373BDB" w:rsidRPr="00A53FD3" w:rsidRDefault="003C02D8" w:rsidP="003036C4">
            <w:pPr>
              <w:spacing w:before="0" w:after="0"/>
              <w:jc w:val="center"/>
              <w:rPr>
                <w:bCs/>
                <w:szCs w:val="24"/>
              </w:rPr>
            </w:pPr>
            <w:r w:rsidRPr="00A53FD3">
              <w:rPr>
                <w:bCs/>
                <w:szCs w:val="24"/>
              </w:rPr>
              <w:t>1</w:t>
            </w:r>
          </w:p>
        </w:tc>
        <w:tc>
          <w:tcPr>
            <w:tcW w:w="3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E6886" w14:textId="2FE21190" w:rsidR="00373BDB" w:rsidRPr="00E762CA" w:rsidRDefault="001E2A06" w:rsidP="001F071B">
            <w:pPr>
              <w:spacing w:before="0" w:after="0"/>
              <w:jc w:val="center"/>
              <w:rPr>
                <w:szCs w:val="24"/>
              </w:rPr>
            </w:pPr>
            <w:proofErr w:type="spellStart"/>
            <w:r w:rsidRPr="00E762CA">
              <w:rPr>
                <w:szCs w:val="24"/>
              </w:rPr>
              <w:t>Толщиномер</w:t>
            </w:r>
            <w:proofErr w:type="spellEnd"/>
            <w:r w:rsidRPr="00E762CA">
              <w:rPr>
                <w:szCs w:val="24"/>
              </w:rPr>
              <w:t xml:space="preserve"> ультразвуковой</w:t>
            </w:r>
            <w:r w:rsidR="003C02D8" w:rsidRPr="00E762CA">
              <w:rPr>
                <w:szCs w:val="24"/>
              </w:rPr>
              <w:t xml:space="preserve"> </w:t>
            </w:r>
          </w:p>
        </w:tc>
        <w:tc>
          <w:tcPr>
            <w:tcW w:w="1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CBB63" w14:textId="586B766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64CA76EC" w14:textId="77777777" w:rsidTr="00811E68">
        <w:trPr>
          <w:trHeight w:val="340"/>
        </w:trPr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BEF31" w14:textId="23F6025A" w:rsidR="00373BDB" w:rsidRPr="00A53FD3" w:rsidRDefault="00A53FD3" w:rsidP="003036C4">
            <w:pPr>
              <w:spacing w:before="0" w:after="0"/>
              <w:jc w:val="center"/>
              <w:rPr>
                <w:bCs/>
                <w:szCs w:val="24"/>
              </w:rPr>
            </w:pPr>
            <w:r w:rsidRPr="00A53FD3">
              <w:rPr>
                <w:bCs/>
                <w:szCs w:val="24"/>
                <w:lang w:val="en-US"/>
              </w:rPr>
              <w:t>2</w:t>
            </w:r>
          </w:p>
        </w:tc>
        <w:tc>
          <w:tcPr>
            <w:tcW w:w="3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41160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Образцы шероховатости поверхности</w:t>
            </w:r>
          </w:p>
        </w:tc>
        <w:tc>
          <w:tcPr>
            <w:tcW w:w="1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B8357" w14:textId="2DAB49D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46411F2A" w14:textId="77777777" w:rsidR="00373BDB" w:rsidRPr="00E762CA" w:rsidRDefault="00373BDB" w:rsidP="003036C4">
      <w:pPr>
        <w:framePr w:w="9810" w:wrap="auto" w:hAnchor="text"/>
        <w:rPr>
          <w:szCs w:val="24"/>
        </w:rPr>
        <w:sectPr w:rsidR="00373BDB" w:rsidRPr="00E762CA" w:rsidSect="00655300">
          <w:footerReference w:type="default" r:id="rId9"/>
          <w:pgSz w:w="11906" w:h="16838"/>
          <w:pgMar w:top="567" w:right="567" w:bottom="709" w:left="1134" w:header="0" w:footer="340" w:gutter="0"/>
          <w:pgNumType w:start="1"/>
          <w:cols w:space="720"/>
          <w:formProt w:val="0"/>
          <w:titlePg/>
          <w:docGrid w:linePitch="326"/>
        </w:sectPr>
      </w:pPr>
    </w:p>
    <w:p w14:paraId="328B1CF8" w14:textId="5F9ECC19" w:rsidR="00A53FD3" w:rsidRDefault="00A53FD3" w:rsidP="003036C4">
      <w:pPr>
        <w:widowControl w:val="0"/>
        <w:numPr>
          <w:ilvl w:val="0"/>
          <w:numId w:val="8"/>
        </w:numPr>
        <w:spacing w:before="60" w:after="0"/>
        <w:jc w:val="center"/>
        <w:rPr>
          <w:b/>
          <w:szCs w:val="24"/>
          <w:lang w:eastAsia="ru-RU"/>
        </w:rPr>
      </w:pPr>
      <w:r>
        <w:rPr>
          <w:b/>
          <w:szCs w:val="24"/>
          <w:lang w:eastAsia="ru-RU"/>
        </w:rPr>
        <w:lastRenderedPageBreak/>
        <w:t>Параметры контроля:</w:t>
      </w:r>
    </w:p>
    <w:p w14:paraId="77E4AA84" w14:textId="2D425DCC" w:rsidR="00A53FD3" w:rsidRPr="00A53FD3" w:rsidRDefault="00A53FD3" w:rsidP="00A53FD3">
      <w:pPr>
        <w:pStyle w:val="aff7"/>
        <w:widowControl w:val="0"/>
        <w:spacing w:before="60"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53FD3">
        <w:rPr>
          <w:rFonts w:ascii="Times New Roman" w:hAnsi="Times New Roman" w:cs="Times New Roman"/>
          <w:bCs/>
          <w:iCs/>
          <w:sz w:val="24"/>
          <w:szCs w:val="24"/>
          <w:lang w:eastAsia="ru-RU"/>
        </w:rPr>
        <w:t xml:space="preserve">Таблица № </w:t>
      </w:r>
      <w:r>
        <w:rPr>
          <w:rFonts w:ascii="Times New Roman" w:hAnsi="Times New Roman" w:cs="Times New Roman"/>
          <w:bCs/>
          <w:iCs/>
          <w:sz w:val="24"/>
          <w:szCs w:val="24"/>
          <w:lang w:eastAsia="ru-RU"/>
        </w:rPr>
        <w:t>3</w:t>
      </w:r>
    </w:p>
    <w:tbl>
      <w:tblPr>
        <w:tblStyle w:val="affffc"/>
        <w:tblW w:w="5000" w:type="pct"/>
        <w:tblLook w:val="04A0" w:firstRow="1" w:lastRow="0" w:firstColumn="1" w:lastColumn="0" w:noHBand="0" w:noVBand="1"/>
      </w:tblPr>
      <w:tblGrid>
        <w:gridCol w:w="7282"/>
        <w:gridCol w:w="7277"/>
      </w:tblGrid>
      <w:tr w:rsidR="00A53FD3" w14:paraId="2E9B46AC" w14:textId="77777777" w:rsidTr="00A53FD3">
        <w:tc>
          <w:tcPr>
            <w:tcW w:w="2501" w:type="pct"/>
          </w:tcPr>
          <w:p w14:paraId="1A6E7122" w14:textId="3974736C" w:rsidR="00A53FD3" w:rsidRPr="00293218" w:rsidRDefault="00A53FD3" w:rsidP="00A53FD3">
            <w:pPr>
              <w:widowControl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О</w:t>
            </w:r>
            <w:r w:rsidRPr="00293218">
              <w:rPr>
                <w:szCs w:val="24"/>
                <w:lang w:eastAsia="ru-RU"/>
              </w:rPr>
              <w:t>свещенность</w:t>
            </w:r>
          </w:p>
        </w:tc>
        <w:tc>
          <w:tcPr>
            <w:tcW w:w="2499" w:type="pct"/>
          </w:tcPr>
          <w:p w14:paraId="19F6DD7A" w14:textId="46AC4C49" w:rsidR="00A53FD3" w:rsidRPr="00293218" w:rsidRDefault="00A53FD3" w:rsidP="00A53FD3">
            <w:pPr>
              <w:widowControl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</w:p>
        </w:tc>
      </w:tr>
      <w:tr w:rsidR="00A53FD3" w14:paraId="238CC8A8" w14:textId="77777777" w:rsidTr="00A53FD3">
        <w:tc>
          <w:tcPr>
            <w:tcW w:w="2501" w:type="pct"/>
          </w:tcPr>
          <w:p w14:paraId="15F2F48D" w14:textId="437CCA87" w:rsidR="00A53FD3" w:rsidRPr="00293218" w:rsidRDefault="00A53FD3" w:rsidP="00A53FD3">
            <w:pPr>
              <w:widowControl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Ш</w:t>
            </w:r>
            <w:r w:rsidRPr="00293218">
              <w:rPr>
                <w:szCs w:val="24"/>
                <w:lang w:eastAsia="ru-RU"/>
              </w:rPr>
              <w:t>ероховатость</w:t>
            </w:r>
          </w:p>
        </w:tc>
        <w:tc>
          <w:tcPr>
            <w:tcW w:w="2499" w:type="pct"/>
          </w:tcPr>
          <w:p w14:paraId="249C8450" w14:textId="5AF754AD" w:rsidR="00A53FD3" w:rsidRPr="00293218" w:rsidRDefault="00A53FD3" w:rsidP="00A53FD3">
            <w:pPr>
              <w:widowControl w:val="0"/>
              <w:spacing w:before="60" w:after="0"/>
              <w:jc w:val="center"/>
              <w:rPr>
                <w:b/>
                <w:szCs w:val="24"/>
                <w:lang w:val="en-US" w:eastAsia="ru-RU"/>
              </w:rPr>
            </w:pPr>
          </w:p>
        </w:tc>
      </w:tr>
    </w:tbl>
    <w:p w14:paraId="6A08D2DA" w14:textId="77777777" w:rsidR="00A53FD3" w:rsidRDefault="00A53FD3" w:rsidP="00A53FD3">
      <w:pPr>
        <w:widowControl w:val="0"/>
        <w:spacing w:before="60" w:after="0"/>
        <w:ind w:left="720"/>
        <w:rPr>
          <w:b/>
          <w:szCs w:val="24"/>
          <w:lang w:eastAsia="ru-RU"/>
        </w:rPr>
      </w:pPr>
    </w:p>
    <w:p w14:paraId="4B556985" w14:textId="020C7257" w:rsidR="00373BDB" w:rsidRPr="00E762CA" w:rsidRDefault="003C02D8" w:rsidP="003036C4">
      <w:pPr>
        <w:widowControl w:val="0"/>
        <w:numPr>
          <w:ilvl w:val="0"/>
          <w:numId w:val="8"/>
        </w:numPr>
        <w:spacing w:before="60" w:after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>Схема объектов контроля:</w:t>
      </w:r>
    </w:p>
    <w:p w14:paraId="26BDF64C" w14:textId="77777777" w:rsidR="00373BDB" w:rsidRPr="00E762CA" w:rsidRDefault="003C02D8" w:rsidP="003036C4">
      <w:pPr>
        <w:widowControl w:val="0"/>
        <w:spacing w:before="60" w:after="0"/>
        <w:ind w:left="720"/>
        <w:rPr>
          <w:szCs w:val="24"/>
          <w:lang w:eastAsia="ru-RU"/>
        </w:rPr>
      </w:pPr>
      <w:r w:rsidRPr="00E762CA">
        <w:rPr>
          <w:szCs w:val="24"/>
          <w:lang w:eastAsia="ru-RU"/>
        </w:rPr>
        <w:t>Приложение №14.</w:t>
      </w:r>
    </w:p>
    <w:p w14:paraId="609E996C" w14:textId="77777777" w:rsidR="00373BDB" w:rsidRPr="00E762CA" w:rsidRDefault="003C02D8" w:rsidP="000B129F">
      <w:pPr>
        <w:widowControl w:val="0"/>
        <w:numPr>
          <w:ilvl w:val="0"/>
          <w:numId w:val="8"/>
        </w:numPr>
        <w:tabs>
          <w:tab w:val="left" w:pos="284"/>
        </w:tabs>
        <w:spacing w:before="60" w:after="0"/>
        <w:ind w:left="0" w:firstLine="0"/>
        <w:jc w:val="center"/>
        <w:rPr>
          <w:b/>
          <w:bCs/>
          <w:szCs w:val="24"/>
          <w:lang w:eastAsia="ru-RU"/>
        </w:rPr>
      </w:pPr>
      <w:r w:rsidRPr="00E762CA">
        <w:rPr>
          <w:b/>
          <w:szCs w:val="24"/>
          <w:lang w:eastAsia="ru-RU"/>
        </w:rPr>
        <w:t>Результаты контроля:</w:t>
      </w:r>
    </w:p>
    <w:p w14:paraId="3F70BFF1" w14:textId="6FE001CD" w:rsidR="00373BDB" w:rsidRPr="00E762CA" w:rsidRDefault="003C02D8" w:rsidP="003036C4">
      <w:pPr>
        <w:widowControl w:val="0"/>
        <w:spacing w:before="60" w:after="0"/>
        <w:ind w:left="720"/>
        <w:rPr>
          <w:szCs w:val="24"/>
        </w:rPr>
      </w:pPr>
      <w:r w:rsidRPr="00E762CA">
        <w:rPr>
          <w:szCs w:val="24"/>
          <w:lang w:eastAsia="ru-RU"/>
        </w:rPr>
        <w:t>Контроль выполнен в соответствии с программой работ</w:t>
      </w:r>
      <w:r w:rsidR="00E85847" w:rsidRPr="00E762CA">
        <w:rPr>
          <w:szCs w:val="24"/>
          <w:lang w:eastAsia="ru-RU"/>
        </w:rPr>
        <w:t xml:space="preserve"> и техническим заданием</w:t>
      </w:r>
      <w:r w:rsidRPr="00E762CA">
        <w:rPr>
          <w:szCs w:val="24"/>
          <w:lang w:eastAsia="ru-RU"/>
        </w:rPr>
        <w:t>, согласно схемы контроля.</w:t>
      </w:r>
    </w:p>
    <w:p w14:paraId="6380561E" w14:textId="3904AA8E" w:rsidR="00373BDB" w:rsidRPr="00E762CA" w:rsidRDefault="003C02D8" w:rsidP="003036C4">
      <w:pPr>
        <w:widowControl w:val="0"/>
        <w:numPr>
          <w:ilvl w:val="1"/>
          <w:numId w:val="8"/>
        </w:numPr>
        <w:spacing w:before="60" w:after="0"/>
        <w:ind w:left="0" w:firstLine="0"/>
        <w:jc w:val="both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Результаты контроля ТПО</w:t>
      </w:r>
    </w:p>
    <w:p w14:paraId="4D74A75F" w14:textId="461BF270" w:rsidR="00373BDB" w:rsidRPr="00E762CA" w:rsidRDefault="00A6124C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</w:t>
      </w:r>
      <w:r w:rsidR="00A53FD3">
        <w:rPr>
          <w:rFonts w:eastAsia="Times New Roman"/>
          <w:szCs w:val="24"/>
          <w:lang w:eastAsia="ru-RU"/>
        </w:rPr>
        <w:t>ица №4</w:t>
      </w:r>
    </w:p>
    <w:tbl>
      <w:tblPr>
        <w:tblW w:w="14795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1101"/>
        <w:gridCol w:w="1134"/>
        <w:gridCol w:w="992"/>
        <w:gridCol w:w="85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30"/>
        <w:gridCol w:w="466"/>
        <w:gridCol w:w="466"/>
        <w:gridCol w:w="466"/>
        <w:gridCol w:w="466"/>
        <w:gridCol w:w="466"/>
        <w:gridCol w:w="1621"/>
      </w:tblGrid>
      <w:tr w:rsidR="00373BDB" w:rsidRPr="00E762CA" w14:paraId="2890AF38" w14:textId="77777777">
        <w:trPr>
          <w:trHeight w:val="340"/>
          <w:tblHeader/>
        </w:trPr>
        <w:tc>
          <w:tcPr>
            <w:tcW w:w="11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5C5A0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Номер сварного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соедине-ния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в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соответс-твии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со схемой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Прило-жения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№14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B4400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 w:val="20"/>
                <w:szCs w:val="20"/>
              </w:rPr>
            </w:pP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Наиме-нование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элемента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C624E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, мм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42DEA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Мини-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мально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допус-тимая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тол-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щина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эле-мента, мм</w:t>
            </w:r>
          </w:p>
        </w:tc>
        <w:tc>
          <w:tcPr>
            <w:tcW w:w="9097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26A35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Толщина стенок элементов в контрольной точке, мм</w:t>
            </w:r>
          </w:p>
        </w:tc>
        <w:tc>
          <w:tcPr>
            <w:tcW w:w="1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16B5E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Примечание</w:t>
            </w:r>
          </w:p>
        </w:tc>
      </w:tr>
      <w:tr w:rsidR="00373BDB" w:rsidRPr="00E762CA" w14:paraId="7171ADBD" w14:textId="77777777">
        <w:trPr>
          <w:trHeight w:val="340"/>
          <w:tblHeader/>
        </w:trPr>
        <w:tc>
          <w:tcPr>
            <w:tcW w:w="1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EC86A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B78E0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91892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061CC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490E5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78D77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AD3C4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ACF42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DF4A4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EED00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70664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D3205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4E839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D9698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70E6D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C3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130D5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B2EED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401E1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8EF07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6B4AA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D9E6C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E4</w:t>
            </w:r>
          </w:p>
        </w:tc>
        <w:tc>
          <w:tcPr>
            <w:tcW w:w="1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365B5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73BDB" w:rsidRPr="00E762CA" w14:paraId="3D56E821" w14:textId="77777777">
        <w:trPr>
          <w:trHeight w:val="367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31576" w14:textId="0B57C88B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B15A1" w14:textId="6B49DAB2" w:rsidR="00373BDB" w:rsidRPr="00E762CA" w:rsidRDefault="00373BDB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97916" w14:textId="1384DE1E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71249" w14:textId="150247B0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57DCB" w14:textId="739778CD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7B794" w14:textId="312F031F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72A5" w14:textId="106942A9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D0186" w14:textId="6F399DD7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06CDD" w14:textId="3DBBF883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D2571" w14:textId="28E03E1F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21AA6" w14:textId="197E99D5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5076E" w14:textId="4444ABC6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AD87B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FD880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17CF8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40119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AEF1A" w14:textId="77777777" w:rsidR="00373BDB" w:rsidRPr="00E762CA" w:rsidRDefault="00373BD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39C2D" w14:textId="77777777" w:rsidR="00373BDB" w:rsidRPr="00E762CA" w:rsidRDefault="00373BD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B3B1E" w14:textId="77777777" w:rsidR="00373BDB" w:rsidRPr="00E762CA" w:rsidRDefault="00373BD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7E6C2" w14:textId="77777777" w:rsidR="00373BDB" w:rsidRPr="00E762CA" w:rsidRDefault="00373BD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C79DF" w14:textId="77777777" w:rsidR="00373BDB" w:rsidRPr="00E762CA" w:rsidRDefault="00373BD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C07DF" w14:textId="0DA66A32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373BDB" w:rsidRPr="00E762CA" w14:paraId="5A979CC9" w14:textId="77777777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405F7" w14:textId="661F39B4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5B59C" w14:textId="62014775" w:rsidR="00373BDB" w:rsidRPr="00E762CA" w:rsidRDefault="00373BDB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51C8F" w14:textId="1F502DFF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5493A" w14:textId="3FB86039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72783" w14:textId="2DD7828E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3A695" w14:textId="50C843A2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A5B61" w14:textId="66B88B63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04306" w14:textId="3C0A0041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80C27" w14:textId="191454E8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7363E" w14:textId="7EFBB323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8CEF3" w14:textId="74265E47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825BB" w14:textId="66E4D759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C4E86" w14:textId="00736B37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D517B" w14:textId="7DC16CAF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BBD9E" w14:textId="6010C0CD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61976" w14:textId="7DDB45C6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B8D25" w14:textId="248E302F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B701" w14:textId="656D1366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39726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A7B53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9F5EC" w14:textId="5D0A0BA1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C1F3F" w14:textId="41B522EF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373BDB" w:rsidRPr="00E762CA" w14:paraId="15B1E982" w14:textId="77777777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6B040" w14:textId="00834187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449F0" w14:textId="76539B8C" w:rsidR="00373BDB" w:rsidRPr="00E762CA" w:rsidRDefault="00373BDB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548FE" w14:textId="0315CC84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DF2B8" w14:textId="5E1913B4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54A64" w14:textId="37B96309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3DE75" w14:textId="1560A57D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9F95C" w14:textId="7E9781EF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00382" w14:textId="7CCDCF52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57D6" w14:textId="213EAF0A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D7CC4" w14:textId="67B18B6C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844BD" w14:textId="4FED8FC6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2092F" w14:textId="28D35EEE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73A1A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CABD3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86FDC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7F2DD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CB4A4" w14:textId="77777777" w:rsidR="00373BDB" w:rsidRPr="00E762CA" w:rsidRDefault="00373BD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AE5CC" w14:textId="77777777" w:rsidR="00373BDB" w:rsidRPr="00E762CA" w:rsidRDefault="00373BD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EA45D" w14:textId="77777777" w:rsidR="00373BDB" w:rsidRPr="00E762CA" w:rsidRDefault="00373BD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47B26" w14:textId="77777777" w:rsidR="00373BDB" w:rsidRPr="00E762CA" w:rsidRDefault="00373BD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521EB" w14:textId="77777777" w:rsidR="00373BDB" w:rsidRPr="00E762CA" w:rsidRDefault="00373BD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3084B" w14:textId="56F5A54D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1F071B" w:rsidRPr="00E762CA" w14:paraId="4BC436DC" w14:textId="77777777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78518" w14:textId="0AE05F71" w:rsidR="001F071B" w:rsidRPr="00E762CA" w:rsidRDefault="001F071B" w:rsidP="001F071B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9D8EA" w14:textId="77777777" w:rsidR="001F071B" w:rsidRPr="00E762CA" w:rsidRDefault="001F071B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351C4" w14:textId="77777777" w:rsidR="001F071B" w:rsidRPr="00E762CA" w:rsidRDefault="001F071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48DFE" w14:textId="77777777" w:rsidR="001F071B" w:rsidRPr="00E762CA" w:rsidRDefault="001F071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80F2F" w14:textId="77777777" w:rsidR="001F071B" w:rsidRPr="00E762CA" w:rsidRDefault="001F071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B439B" w14:textId="77777777" w:rsidR="001F071B" w:rsidRPr="00E762CA" w:rsidRDefault="001F071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D80B9" w14:textId="77777777" w:rsidR="001F071B" w:rsidRPr="00E762CA" w:rsidRDefault="001F071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03D4F" w14:textId="77777777" w:rsidR="001F071B" w:rsidRPr="00E762CA" w:rsidRDefault="001F071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CBC2B" w14:textId="77777777" w:rsidR="001F071B" w:rsidRPr="00E762CA" w:rsidRDefault="001F071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B877F" w14:textId="77777777" w:rsidR="001F071B" w:rsidRPr="00E762CA" w:rsidRDefault="001F071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1716" w14:textId="77777777" w:rsidR="001F071B" w:rsidRPr="00E762CA" w:rsidRDefault="001F071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47BE2" w14:textId="77777777" w:rsidR="001F071B" w:rsidRPr="00E762CA" w:rsidRDefault="001F071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18596" w14:textId="77777777" w:rsidR="001F071B" w:rsidRPr="00E762CA" w:rsidRDefault="001F071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EA855" w14:textId="77777777" w:rsidR="001F071B" w:rsidRPr="00E762CA" w:rsidRDefault="001F071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C7A60" w14:textId="77777777" w:rsidR="001F071B" w:rsidRPr="00E762CA" w:rsidRDefault="001F071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FA93E" w14:textId="77777777" w:rsidR="001F071B" w:rsidRPr="00E762CA" w:rsidRDefault="001F071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C6672" w14:textId="77777777" w:rsidR="001F071B" w:rsidRPr="00E762CA" w:rsidRDefault="001F071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302BA" w14:textId="77777777" w:rsidR="001F071B" w:rsidRPr="00E762CA" w:rsidRDefault="001F071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C4ED9" w14:textId="77777777" w:rsidR="001F071B" w:rsidRPr="00E762CA" w:rsidRDefault="001F071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993ED" w14:textId="77777777" w:rsidR="001F071B" w:rsidRPr="00E762CA" w:rsidRDefault="001F071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CEBAC" w14:textId="77777777" w:rsidR="001F071B" w:rsidRPr="00E762CA" w:rsidRDefault="001F071B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A1A00" w14:textId="77777777" w:rsidR="001F071B" w:rsidRPr="00E762CA" w:rsidRDefault="001F071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</w:tbl>
    <w:p w14:paraId="687003C8" w14:textId="1D7767ED" w:rsidR="00E9053E" w:rsidRDefault="00E9053E" w:rsidP="003036C4">
      <w:pPr>
        <w:spacing w:before="0" w:after="0"/>
        <w:rPr>
          <w:szCs w:val="24"/>
          <w:lang w:val="en-US"/>
        </w:rPr>
      </w:pPr>
    </w:p>
    <w:p w14:paraId="08DAC259" w14:textId="1F9795A4" w:rsidR="001F071B" w:rsidRDefault="001F071B" w:rsidP="003036C4">
      <w:pPr>
        <w:spacing w:before="0" w:after="0"/>
        <w:rPr>
          <w:szCs w:val="24"/>
          <w:lang w:val="en-US"/>
        </w:rPr>
      </w:pPr>
    </w:p>
    <w:p w14:paraId="15547EC3" w14:textId="4286B441" w:rsidR="001F071B" w:rsidRDefault="001F071B" w:rsidP="003036C4">
      <w:pPr>
        <w:spacing w:before="0" w:after="0"/>
        <w:rPr>
          <w:szCs w:val="24"/>
          <w:lang w:val="en-US"/>
        </w:rPr>
      </w:pPr>
    </w:p>
    <w:p w14:paraId="44BE01F9" w14:textId="71C46E3F" w:rsidR="001F071B" w:rsidRDefault="001F071B" w:rsidP="003036C4">
      <w:pPr>
        <w:spacing w:before="0" w:after="0"/>
        <w:rPr>
          <w:szCs w:val="24"/>
          <w:lang w:val="en-US"/>
        </w:rPr>
      </w:pPr>
    </w:p>
    <w:p w14:paraId="17C66BD0" w14:textId="76B3CE59" w:rsidR="001F071B" w:rsidRDefault="001F071B" w:rsidP="003036C4">
      <w:pPr>
        <w:spacing w:before="0" w:after="0"/>
        <w:rPr>
          <w:szCs w:val="24"/>
          <w:lang w:val="en-US"/>
        </w:rPr>
      </w:pPr>
    </w:p>
    <w:p w14:paraId="6B0010A9" w14:textId="77777777" w:rsidR="001F071B" w:rsidRPr="00E762CA" w:rsidRDefault="001F071B" w:rsidP="003036C4">
      <w:pPr>
        <w:spacing w:before="0" w:after="0"/>
        <w:rPr>
          <w:szCs w:val="24"/>
          <w:lang w:val="en-US"/>
        </w:rPr>
      </w:pPr>
    </w:p>
    <w:p w14:paraId="2C4E07FE" w14:textId="128797EE" w:rsidR="00373BDB" w:rsidRPr="00E762CA" w:rsidRDefault="003C02D8" w:rsidP="003036C4">
      <w:pPr>
        <w:widowControl w:val="0"/>
        <w:numPr>
          <w:ilvl w:val="1"/>
          <w:numId w:val="8"/>
        </w:numPr>
        <w:spacing w:before="60" w:after="0"/>
        <w:ind w:left="0" w:firstLine="0"/>
        <w:jc w:val="both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lastRenderedPageBreak/>
        <w:t xml:space="preserve">Результаты контроля </w:t>
      </w:r>
      <w:r w:rsidR="00E9053E" w:rsidRPr="00E762CA">
        <w:rPr>
          <w:rFonts w:eastAsia="Times New Roman"/>
          <w:szCs w:val="24"/>
          <w:lang w:eastAsia="ru-RU"/>
        </w:rPr>
        <w:t>змеевика подогревателя газа</w:t>
      </w:r>
      <w:r w:rsidRPr="00E762CA">
        <w:rPr>
          <w:rFonts w:eastAsia="Times New Roman"/>
          <w:szCs w:val="24"/>
          <w:lang w:eastAsia="ru-RU"/>
        </w:rPr>
        <w:t xml:space="preserve"> </w:t>
      </w:r>
    </w:p>
    <w:p w14:paraId="35D5C106" w14:textId="5737333D" w:rsidR="00712B1F" w:rsidRPr="00E762CA" w:rsidRDefault="00A53FD3" w:rsidP="00712B1F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№5</w:t>
      </w:r>
    </w:p>
    <w:tbl>
      <w:tblPr>
        <w:tblW w:w="5034" w:type="pct"/>
        <w:tblInd w:w="-176" w:type="dxa"/>
        <w:tblLook w:val="0000" w:firstRow="0" w:lastRow="0" w:firstColumn="0" w:lastColumn="0" w:noHBand="0" w:noVBand="0"/>
      </w:tblPr>
      <w:tblGrid>
        <w:gridCol w:w="1325"/>
        <w:gridCol w:w="1032"/>
        <w:gridCol w:w="1258"/>
        <w:gridCol w:w="583"/>
        <w:gridCol w:w="583"/>
        <w:gridCol w:w="583"/>
        <w:gridCol w:w="583"/>
        <w:gridCol w:w="583"/>
        <w:gridCol w:w="583"/>
        <w:gridCol w:w="583"/>
        <w:gridCol w:w="583"/>
        <w:gridCol w:w="584"/>
        <w:gridCol w:w="584"/>
        <w:gridCol w:w="584"/>
        <w:gridCol w:w="543"/>
        <w:gridCol w:w="510"/>
        <w:gridCol w:w="497"/>
        <w:gridCol w:w="497"/>
        <w:gridCol w:w="510"/>
        <w:gridCol w:w="483"/>
        <w:gridCol w:w="1587"/>
      </w:tblGrid>
      <w:tr w:rsidR="00F77A87" w:rsidRPr="00E762CA" w14:paraId="7E1E8482" w14:textId="77777777" w:rsidTr="003C42F2">
        <w:trPr>
          <w:trHeight w:val="340"/>
          <w:tblHeader/>
        </w:trPr>
        <w:tc>
          <w:tcPr>
            <w:tcW w:w="45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56A2C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 xml:space="preserve">Номер элемента в </w:t>
            </w: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соответс-твии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 xml:space="preserve"> со схемой </w:t>
            </w: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Прило-жения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 xml:space="preserve"> №14</w:t>
            </w:r>
          </w:p>
        </w:tc>
        <w:tc>
          <w:tcPr>
            <w:tcW w:w="35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6FE17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, мм</w:t>
            </w:r>
          </w:p>
        </w:tc>
        <w:tc>
          <w:tcPr>
            <w:tcW w:w="43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E859B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Мини-</w:t>
            </w: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мально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допус-тимая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 xml:space="preserve"> тол-</w:t>
            </w: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щина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 xml:space="preserve"> эле-мента, мм</w:t>
            </w:r>
          </w:p>
        </w:tc>
        <w:tc>
          <w:tcPr>
            <w:tcW w:w="3217" w:type="pct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86F91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Толщина стенок элементов в контрольной точке, мм</w:t>
            </w:r>
          </w:p>
        </w:tc>
        <w:tc>
          <w:tcPr>
            <w:tcW w:w="54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CC281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Примечание</w:t>
            </w:r>
          </w:p>
        </w:tc>
      </w:tr>
      <w:tr w:rsidR="00F77A87" w:rsidRPr="00E762CA" w14:paraId="64242D06" w14:textId="77777777" w:rsidTr="003C42F2">
        <w:trPr>
          <w:trHeight w:val="340"/>
          <w:tblHeader/>
        </w:trPr>
        <w:tc>
          <w:tcPr>
            <w:tcW w:w="45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E7186" w14:textId="77777777" w:rsidR="00F77A87" w:rsidRPr="00E762CA" w:rsidRDefault="00F77A87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5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61D16" w14:textId="77777777" w:rsidR="00F77A87" w:rsidRPr="00E762CA" w:rsidRDefault="00F77A87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6B521" w14:textId="77777777" w:rsidR="00F77A87" w:rsidRPr="00E762CA" w:rsidRDefault="00F77A87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F6830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A1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CD1ED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B1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E5ECB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C1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76897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D1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43056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A2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F3805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B2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4FD6B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C2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AD767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D2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642B0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A3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94397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B3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2AFAD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C3</w:t>
            </w:r>
          </w:p>
        </w:tc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A660C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D3</w:t>
            </w: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D146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A4</w:t>
            </w: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E2805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B4</w:t>
            </w: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22D7E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C4</w:t>
            </w: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82744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D4</w:t>
            </w: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75C81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E4</w:t>
            </w:r>
          </w:p>
        </w:tc>
        <w:tc>
          <w:tcPr>
            <w:tcW w:w="54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4A3FE" w14:textId="77777777" w:rsidR="00F77A87" w:rsidRPr="00E762CA" w:rsidRDefault="00F77A87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</w:tr>
      <w:tr w:rsidR="00BA40F6" w:rsidRPr="00E762CA" w14:paraId="68157D87" w14:textId="77777777" w:rsidTr="003C42F2">
        <w:trPr>
          <w:trHeight w:val="367"/>
        </w:trPr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032A5" w14:textId="188C3EBF" w:rsidR="00BA40F6" w:rsidRPr="00E762CA" w:rsidRDefault="00BA40F6" w:rsidP="003C42F2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3BA42" w14:textId="7F1D0D18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D5968" w14:textId="01ADAEF1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BC60B" w14:textId="0EFC574C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976F9" w14:textId="466E4290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62CB7" w14:textId="3238C1C4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E1E82" w14:textId="04CC71DC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51347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17184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CD65C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82F35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7EF67" w14:textId="77777777" w:rsidR="00BA40F6" w:rsidRPr="00E762CA" w:rsidRDefault="00BA40F6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82999" w14:textId="77777777" w:rsidR="00BA40F6" w:rsidRPr="00E762CA" w:rsidRDefault="00BA40F6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08AA0" w14:textId="77777777" w:rsidR="00BA40F6" w:rsidRPr="00E762CA" w:rsidRDefault="00BA40F6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3173B" w14:textId="77777777" w:rsidR="00BA40F6" w:rsidRPr="00E762CA" w:rsidRDefault="00BA40F6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F1CFB" w14:textId="77777777" w:rsidR="00BA40F6" w:rsidRPr="00E762CA" w:rsidRDefault="00BA40F6" w:rsidP="003036C4">
            <w:pPr>
              <w:snapToGrid w:val="0"/>
              <w:spacing w:before="0" w:after="0"/>
              <w:rPr>
                <w:szCs w:val="24"/>
              </w:rPr>
            </w:pP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7AE43" w14:textId="77777777" w:rsidR="00BA40F6" w:rsidRPr="00E762CA" w:rsidRDefault="00BA40F6" w:rsidP="003036C4">
            <w:pPr>
              <w:snapToGrid w:val="0"/>
              <w:spacing w:before="0" w:after="0"/>
              <w:rPr>
                <w:szCs w:val="24"/>
              </w:rPr>
            </w:pP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51B74" w14:textId="77777777" w:rsidR="00BA40F6" w:rsidRPr="00E762CA" w:rsidRDefault="00BA40F6" w:rsidP="003036C4">
            <w:pPr>
              <w:snapToGrid w:val="0"/>
              <w:spacing w:before="0" w:after="0"/>
              <w:rPr>
                <w:szCs w:val="24"/>
              </w:rPr>
            </w:pP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B0630" w14:textId="77777777" w:rsidR="00BA40F6" w:rsidRPr="00E762CA" w:rsidRDefault="00BA40F6" w:rsidP="003036C4">
            <w:pPr>
              <w:snapToGrid w:val="0"/>
              <w:spacing w:before="0" w:after="0"/>
              <w:rPr>
                <w:szCs w:val="24"/>
              </w:rPr>
            </w:pP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91923" w14:textId="77777777" w:rsidR="00BA40F6" w:rsidRPr="00E762CA" w:rsidRDefault="00BA40F6" w:rsidP="003036C4">
            <w:pPr>
              <w:snapToGrid w:val="0"/>
              <w:spacing w:before="0" w:after="0"/>
              <w:rPr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601F1" w14:textId="26722A45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BA40F6" w:rsidRPr="00E762CA" w14:paraId="74DDFE02" w14:textId="77777777" w:rsidTr="003C42F2">
        <w:trPr>
          <w:trHeight w:val="340"/>
        </w:trPr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D8215" w14:textId="7FF49D79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41188" w14:textId="537D10A6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16733" w14:textId="719A9CC4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0CC5E" w14:textId="4A747ADF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D1EDE" w14:textId="4705F428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61A11" w14:textId="788FFDBB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2DBD6" w14:textId="2C98AF76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87C87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E3471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E8E06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2DC8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834F0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3A883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494CF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DC6A1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9EB07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A2B89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4DEE4" w14:textId="77777777" w:rsidR="00BA40F6" w:rsidRPr="00E762CA" w:rsidRDefault="00BA40F6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7AC8B" w14:textId="77777777" w:rsidR="00BA40F6" w:rsidRPr="00E762CA" w:rsidRDefault="00BA40F6" w:rsidP="003036C4">
            <w:pPr>
              <w:snapToGrid w:val="0"/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31090" w14:textId="77777777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F2366" w14:textId="574FD484" w:rsidR="00BA40F6" w:rsidRPr="00E762CA" w:rsidRDefault="00BA40F6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362C5571" w14:textId="538FE537" w:rsidR="00E9053E" w:rsidRPr="00E762CA" w:rsidRDefault="00E9053E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52595CC0" w14:textId="26E4AC7A" w:rsidR="00712B1F" w:rsidRPr="00E762CA" w:rsidRDefault="00712B1F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5DD6AF48" w14:textId="7A24F837" w:rsidR="00E9053E" w:rsidRPr="00E762CA" w:rsidRDefault="00E9053E" w:rsidP="003036C4">
      <w:pPr>
        <w:widowControl w:val="0"/>
        <w:numPr>
          <w:ilvl w:val="1"/>
          <w:numId w:val="8"/>
        </w:numPr>
        <w:spacing w:before="60" w:after="0"/>
        <w:ind w:left="0" w:firstLine="0"/>
        <w:jc w:val="both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Результаты контро</w:t>
      </w:r>
      <w:r w:rsidR="00712B1F" w:rsidRPr="00E762CA">
        <w:rPr>
          <w:rFonts w:eastAsia="Times New Roman"/>
          <w:szCs w:val="24"/>
          <w:lang w:eastAsia="ru-RU"/>
        </w:rPr>
        <w:t>ля ТПА</w:t>
      </w:r>
    </w:p>
    <w:p w14:paraId="100F5831" w14:textId="0814A9AD" w:rsidR="00373BDB" w:rsidRPr="00E762CA" w:rsidRDefault="003C02D8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 №</w:t>
      </w:r>
      <w:r w:rsidR="00A53FD3">
        <w:rPr>
          <w:szCs w:val="24"/>
        </w:rPr>
        <w:t>6</w:t>
      </w:r>
    </w:p>
    <w:tbl>
      <w:tblPr>
        <w:tblW w:w="14795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817"/>
        <w:gridCol w:w="1559"/>
        <w:gridCol w:w="851"/>
        <w:gridCol w:w="85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30"/>
        <w:gridCol w:w="466"/>
        <w:gridCol w:w="466"/>
        <w:gridCol w:w="466"/>
        <w:gridCol w:w="466"/>
        <w:gridCol w:w="466"/>
        <w:gridCol w:w="1621"/>
      </w:tblGrid>
      <w:tr w:rsidR="00373BDB" w:rsidRPr="00E762CA" w14:paraId="17C89E43" w14:textId="77777777">
        <w:trPr>
          <w:cantSplit/>
          <w:trHeight w:val="340"/>
          <w:tblHeader/>
        </w:trPr>
        <w:tc>
          <w:tcPr>
            <w:tcW w:w="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70D05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Техно-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логи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ческий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№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B3BA8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 w:val="20"/>
                <w:szCs w:val="20"/>
              </w:rPr>
            </w:pP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Наиме-нование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элемента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C5069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, мм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57E59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Мини-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мально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допус-тимая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тол-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щина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эле-мента, мм</w:t>
            </w:r>
          </w:p>
        </w:tc>
        <w:tc>
          <w:tcPr>
            <w:tcW w:w="9097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CEAA2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Толщина стенок элементов в контрольной точке, мм</w:t>
            </w:r>
          </w:p>
        </w:tc>
        <w:tc>
          <w:tcPr>
            <w:tcW w:w="1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21B92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Примечание</w:t>
            </w:r>
          </w:p>
        </w:tc>
      </w:tr>
      <w:tr w:rsidR="00373BDB" w:rsidRPr="00E762CA" w14:paraId="61AA783B" w14:textId="77777777">
        <w:trPr>
          <w:cantSplit/>
          <w:trHeight w:val="340"/>
          <w:tblHeader/>
        </w:trPr>
        <w:tc>
          <w:tcPr>
            <w:tcW w:w="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C2B3D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36DCA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7EC26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B3AC2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9ECDB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0793C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7A705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F5BCF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1EABE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74CFE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1A188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EE8E0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8A6A0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D2C62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C606D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C3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C119C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C699C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C5AA4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E1EAA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B5ED5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213FB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E4</w:t>
            </w:r>
          </w:p>
        </w:tc>
        <w:tc>
          <w:tcPr>
            <w:tcW w:w="1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54EBD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73BDB" w:rsidRPr="00E762CA" w14:paraId="6F7D7405" w14:textId="77777777">
        <w:trPr>
          <w:cantSplit/>
          <w:trHeight w:val="367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36BE3" w14:textId="78021664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ED85A" w14:textId="41ABD473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EDC52" w14:textId="1C6AA0E9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717A4" w14:textId="24383C36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2F752" w14:textId="20602A01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6F1A9" w14:textId="70705455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1B764" w14:textId="76CEA3D7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52661" w14:textId="7F9AF5A4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E5A23" w14:textId="38D9338A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4D724" w14:textId="58CFD989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E6587" w14:textId="3AF15ED5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9EA00" w14:textId="74C81598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2C283" w14:textId="522BC8ED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D047C" w14:textId="677016E9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214A3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E9A57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3CF73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A526F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93621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E669C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32140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F5F08" w14:textId="77777777" w:rsidR="00373BDB" w:rsidRPr="00E762CA" w:rsidRDefault="00373BDB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373BDB" w:rsidRPr="00E762CA" w14:paraId="468D53C5" w14:textId="77777777">
        <w:trPr>
          <w:cantSplit/>
          <w:trHeight w:val="340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8D3E9" w14:textId="1568B412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6614B" w14:textId="370D5453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F574F" w14:textId="035A376F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53C1A" w14:textId="401BBE24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F9972" w14:textId="3062246A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E88C0" w14:textId="58402898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0FB87" w14:textId="1C6B3796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E3259" w14:textId="0D449DED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E6509" w14:textId="164C6ED5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6E8E8" w14:textId="688375D6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1CF91" w14:textId="67133FCC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4CBDD" w14:textId="165C1EB8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DA896" w14:textId="49A692D7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97163" w14:textId="497286B4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FB636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E07E3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17A3E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B49C8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A4C68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207F4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7CAC4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ACB13" w14:textId="0321F9A3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373BDB" w:rsidRPr="00E762CA" w14:paraId="39AD5B6E" w14:textId="77777777">
        <w:trPr>
          <w:cantSplit/>
          <w:trHeight w:val="340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38B6D" w14:textId="4FC103C9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8ACC9" w14:textId="31637660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99335" w14:textId="1628AC37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11938" w14:textId="5A15ECC2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3F53" w14:textId="74C58F43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74605" w14:textId="525A7EF6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5F2D3" w14:textId="470628DD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16DA8" w14:textId="0CE84E07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89A2E" w14:textId="338B9538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F8984" w14:textId="00A420D1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B4647" w14:textId="3B5D2D6A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3DA8C" w14:textId="5F257743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41502" w14:textId="5D5D4B7A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6D9FF" w14:textId="2089B123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F789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60BD3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07B50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787DA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37D3B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7FB67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47663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E70E2" w14:textId="6CD0C7B1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373BDB" w:rsidRPr="00E762CA" w14:paraId="0DCD902E" w14:textId="77777777">
        <w:trPr>
          <w:cantSplit/>
          <w:trHeight w:val="340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94FD2" w14:textId="24AAEF17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8025A" w14:textId="3CF52C22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F3972" w14:textId="7FCB7FDD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BA2E8" w14:textId="041A4B68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5659D" w14:textId="3AF92C03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80EE0" w14:textId="0E0A44AC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F9539" w14:textId="58AD5E5F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C6A1F" w14:textId="589B4B87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00CDD" w14:textId="6DC924F2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A5FD1" w14:textId="71A8A4DA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A8D1F" w14:textId="17E61B0E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4C0F1" w14:textId="5CD95030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ABFDB" w14:textId="696EDB20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F1A64" w14:textId="368A0F04" w:rsidR="00373BDB" w:rsidRPr="00E762CA" w:rsidRDefault="00373BDB" w:rsidP="003036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41C09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45778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C5F80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88139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24BBC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057F2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AA0ED" w14:textId="77777777" w:rsidR="00373BDB" w:rsidRPr="00E762CA" w:rsidRDefault="00373BDB" w:rsidP="003036C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C7EE9" w14:textId="3ABB17BA" w:rsidR="00373BDB" w:rsidRPr="00E762CA" w:rsidRDefault="00373BDB" w:rsidP="003036C4">
            <w:pPr>
              <w:spacing w:before="0" w:after="0"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24891FC2" w14:textId="6B91B274" w:rsidR="00373BDB" w:rsidRPr="00E762CA" w:rsidRDefault="00373BDB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</w:p>
    <w:p w14:paraId="3B940BA6" w14:textId="4CC79A6B" w:rsidR="00373BDB" w:rsidRPr="00E762CA" w:rsidRDefault="003C02D8" w:rsidP="003036C4">
      <w:pPr>
        <w:widowControl w:val="0"/>
        <w:numPr>
          <w:ilvl w:val="1"/>
          <w:numId w:val="8"/>
        </w:numPr>
        <w:spacing w:before="60" w:after="0"/>
        <w:ind w:left="0" w:firstLine="0"/>
        <w:jc w:val="both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lastRenderedPageBreak/>
        <w:t>Результаты контрол</w:t>
      </w:r>
      <w:r w:rsidR="00712B1F" w:rsidRPr="00E762CA">
        <w:rPr>
          <w:rFonts w:eastAsia="Times New Roman"/>
          <w:szCs w:val="24"/>
          <w:lang w:eastAsia="ru-RU"/>
        </w:rPr>
        <w:t xml:space="preserve">я СРПД </w:t>
      </w:r>
    </w:p>
    <w:p w14:paraId="398FC5A8" w14:textId="27A33824" w:rsidR="00373BDB" w:rsidRPr="00E762CA" w:rsidRDefault="00A53FD3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№7</w:t>
      </w:r>
    </w:p>
    <w:tbl>
      <w:tblPr>
        <w:tblW w:w="5034" w:type="pct"/>
        <w:tblInd w:w="-34" w:type="dxa"/>
        <w:tblLook w:val="0000" w:firstRow="0" w:lastRow="0" w:firstColumn="0" w:lastColumn="0" w:noHBand="0" w:noVBand="0"/>
      </w:tblPr>
      <w:tblGrid>
        <w:gridCol w:w="806"/>
        <w:gridCol w:w="1219"/>
        <w:gridCol w:w="515"/>
        <w:gridCol w:w="917"/>
        <w:gridCol w:w="891"/>
        <w:gridCol w:w="830"/>
        <w:gridCol w:w="565"/>
        <w:gridCol w:w="565"/>
        <w:gridCol w:w="566"/>
        <w:gridCol w:w="566"/>
        <w:gridCol w:w="566"/>
        <w:gridCol w:w="566"/>
        <w:gridCol w:w="566"/>
        <w:gridCol w:w="528"/>
        <w:gridCol w:w="566"/>
        <w:gridCol w:w="566"/>
        <w:gridCol w:w="566"/>
        <w:gridCol w:w="531"/>
        <w:gridCol w:w="566"/>
        <w:gridCol w:w="566"/>
        <w:gridCol w:w="566"/>
        <w:gridCol w:w="461"/>
        <w:gridCol w:w="604"/>
      </w:tblGrid>
      <w:tr w:rsidR="00B51FA9" w:rsidRPr="00E762CA" w14:paraId="66E8A68B" w14:textId="77777777" w:rsidTr="001F071B">
        <w:trPr>
          <w:trHeight w:val="340"/>
          <w:tblHeader/>
        </w:trPr>
        <w:tc>
          <w:tcPr>
            <w:tcW w:w="27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E9C84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Техно-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логи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ческий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№</w:t>
            </w:r>
          </w:p>
        </w:tc>
        <w:tc>
          <w:tcPr>
            <w:tcW w:w="41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74FAA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sz w:val="20"/>
                <w:szCs w:val="20"/>
              </w:rPr>
            </w:pP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Наиме-нование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элемента</w:t>
            </w:r>
          </w:p>
        </w:tc>
        <w:tc>
          <w:tcPr>
            <w:tcW w:w="17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8132F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, мм</w:t>
            </w:r>
          </w:p>
        </w:tc>
        <w:tc>
          <w:tcPr>
            <w:tcW w:w="313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2F6605" w14:textId="72DD647F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Длина эле-мента, мм</w:t>
            </w:r>
          </w:p>
        </w:tc>
        <w:tc>
          <w:tcPr>
            <w:tcW w:w="30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A3A61D4" w14:textId="4CA85D95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Номи-нальная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тол-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щина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эле-мента, мм</w:t>
            </w:r>
          </w:p>
        </w:tc>
        <w:tc>
          <w:tcPr>
            <w:tcW w:w="2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4D799" w14:textId="4184AF00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Мини-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мально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допус-тимая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тол-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щина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эле-мента, мм</w:t>
            </w:r>
          </w:p>
        </w:tc>
        <w:tc>
          <w:tcPr>
            <w:tcW w:w="3233" w:type="pct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00D82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Толщина стенок элементов в контрольной точке, мм</w:t>
            </w:r>
          </w:p>
        </w:tc>
      </w:tr>
      <w:tr w:rsidR="00B51FA9" w:rsidRPr="00E762CA" w14:paraId="56B0C024" w14:textId="77777777" w:rsidTr="001F071B">
        <w:trPr>
          <w:trHeight w:val="340"/>
          <w:tblHeader/>
        </w:trPr>
        <w:tc>
          <w:tcPr>
            <w:tcW w:w="27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A003C" w14:textId="77777777" w:rsidR="00B51FA9" w:rsidRPr="00E762CA" w:rsidRDefault="00B51FA9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7BA30" w14:textId="77777777" w:rsidR="00B51FA9" w:rsidRPr="00E762CA" w:rsidRDefault="00B51FA9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EACB6" w14:textId="77777777" w:rsidR="00B51FA9" w:rsidRPr="00E762CA" w:rsidRDefault="00B51FA9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3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293E" w14:textId="77777777" w:rsidR="00B51FA9" w:rsidRPr="00E762CA" w:rsidRDefault="00B51FA9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8EEC2" w14:textId="3969BA77" w:rsidR="00B51FA9" w:rsidRPr="00E762CA" w:rsidRDefault="00B51FA9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4A3D2" w14:textId="4CC7B8CA" w:rsidR="00B51FA9" w:rsidRPr="00E762CA" w:rsidRDefault="00B51FA9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DAA19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A1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34FD6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B1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A748D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C1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5F45A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D1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C0433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A2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FAC2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B2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5C356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C2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3926F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D2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57E25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A3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538C4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B3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FA38D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C3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24E0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D3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D783E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ADEAD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B4</w:t>
            </w: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D9239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C4</w:t>
            </w:r>
          </w:p>
        </w:tc>
        <w:tc>
          <w:tcPr>
            <w:tcW w:w="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F8CD2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D4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A0E5B" w14:textId="77777777" w:rsidR="00B51FA9" w:rsidRPr="00E762CA" w:rsidRDefault="00B51FA9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E4</w:t>
            </w:r>
          </w:p>
        </w:tc>
      </w:tr>
      <w:tr w:rsidR="00F73EFF" w:rsidRPr="00E762CA" w14:paraId="13B30A0D" w14:textId="77777777" w:rsidTr="001F071B">
        <w:trPr>
          <w:trHeight w:val="340"/>
        </w:trPr>
        <w:tc>
          <w:tcPr>
            <w:tcW w:w="27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81539" w14:textId="769903EC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1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E31822" w14:textId="29031713" w:rsidR="00F73EFF" w:rsidRPr="00E762CA" w:rsidRDefault="00F73EFF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7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217D75" w14:textId="2FA6B1E3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8364C6" w14:textId="2FE99931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0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D5FFFB" w14:textId="5107B64D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D6D8AF" w14:textId="6FEC2300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3699F" w14:textId="3AA891BF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7CD81" w14:textId="198266A5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3B869" w14:textId="1FE7C522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67939" w14:textId="63FDEFDC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55AD1" w14:textId="716FAAF2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9FF55" w14:textId="05E65C4D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54004" w14:textId="57C04365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58EA6" w14:textId="54A84DDF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E7529" w14:textId="0AF42E7E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16D3B" w14:textId="4BF4D74B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820EA" w14:textId="53C51CF5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3787E" w14:textId="0757F0FF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2382F" w14:textId="26362C8D" w:rsidR="00F73EFF" w:rsidRPr="00E762CA" w:rsidRDefault="00F73EFF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26F0B" w14:textId="677FA051" w:rsidR="00F73EFF" w:rsidRPr="00E762CA" w:rsidRDefault="00F73EFF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AB829" w14:textId="3CB0D8F2" w:rsidR="00F73EFF" w:rsidRPr="00E762CA" w:rsidRDefault="00F73EFF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7DB75" w14:textId="420CF0C4" w:rsidR="00F73EFF" w:rsidRPr="00E762CA" w:rsidRDefault="00F73EFF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  <w:r w:rsidRPr="00E762CA">
              <w:rPr>
                <w:sz w:val="20"/>
                <w:szCs w:val="20"/>
              </w:rPr>
              <w:t> 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AD3D3" w14:textId="6650185C" w:rsidR="00F73EFF" w:rsidRPr="00E762CA" w:rsidRDefault="00F73EFF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F73EFF" w:rsidRPr="00E762CA" w14:paraId="503888FC" w14:textId="77777777" w:rsidTr="001F071B">
        <w:trPr>
          <w:trHeight w:val="340"/>
        </w:trPr>
        <w:tc>
          <w:tcPr>
            <w:tcW w:w="27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81DA8" w14:textId="77777777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1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696C3" w14:textId="77777777" w:rsidR="00F73EFF" w:rsidRPr="00E762CA" w:rsidRDefault="00F73EFF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7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2A3CA" w14:textId="77777777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2340F" w14:textId="77777777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0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3D55A" w14:textId="77777777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CB67D" w14:textId="77777777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19641" w14:textId="1BF3E61E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E01F9" w14:textId="79B7D1AD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E81E7" w14:textId="50C6E7CF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A4998" w14:textId="33A80B51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61B6C" w14:textId="5E4C6413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6B17C" w14:textId="02BB161F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3C52E" w14:textId="0F3516DF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0437C" w14:textId="1B47091B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9DAB8" w14:textId="78882D84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8832E" w14:textId="4576C59F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D80B6" w14:textId="7BDF6D73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F897B" w14:textId="673874A3" w:rsidR="00F73EFF" w:rsidRPr="00E762CA" w:rsidRDefault="00F73EFF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9F279" w14:textId="77777777" w:rsidR="00F73EFF" w:rsidRPr="00E762CA" w:rsidRDefault="00F73EFF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7EE09" w14:textId="77777777" w:rsidR="00F73EFF" w:rsidRPr="00E762CA" w:rsidRDefault="00F73EFF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3C68E" w14:textId="77777777" w:rsidR="00F73EFF" w:rsidRPr="00E762CA" w:rsidRDefault="00F73EFF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51604" w14:textId="77777777" w:rsidR="00F73EFF" w:rsidRPr="00E762CA" w:rsidRDefault="00F73EFF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A8EE3" w14:textId="77777777" w:rsidR="00F73EFF" w:rsidRPr="00E762CA" w:rsidRDefault="00F73EFF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B51FA9" w:rsidRPr="00E762CA" w14:paraId="04E998EA" w14:textId="77777777" w:rsidTr="001F071B">
        <w:trPr>
          <w:trHeight w:val="340"/>
        </w:trPr>
        <w:tc>
          <w:tcPr>
            <w:tcW w:w="27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5426E" w14:textId="77777777" w:rsidR="00B51FA9" w:rsidRPr="00E762CA" w:rsidRDefault="00B51FA9" w:rsidP="003036C4">
            <w:pPr>
              <w:snapToGrid w:val="0"/>
              <w:spacing w:before="0" w:after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24828" w14:textId="15FC8F88" w:rsidR="00B51FA9" w:rsidRPr="00E762CA" w:rsidRDefault="00B51FA9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70A56" w14:textId="4B8DB243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F250E" w14:textId="52DEE1EA" w:rsidR="00B51FA9" w:rsidRPr="00E762CA" w:rsidRDefault="00B51FA9" w:rsidP="00B51FA9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F029C" w14:textId="0F4E88B3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45CFD" w14:textId="0B9FDF84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FFDEC" w14:textId="33136F4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D206C" w14:textId="4863ADE8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1B956" w14:textId="4BC4650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FD383" w14:textId="6E5B9DDF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21611" w14:textId="071FE9DE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55CF8" w14:textId="42D882D4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C8B49" w14:textId="1B345CCA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8264A" w14:textId="38F146C2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1DC9F" w14:textId="3A71C076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97D47" w14:textId="4C0016A6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7EB80" w14:textId="1B41F27B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27E1E" w14:textId="76CFC192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D1EF7" w14:textId="65C84E6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9A9F2" w14:textId="5F3A9739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975F1" w14:textId="20B1C76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E6DE6" w14:textId="26CD339D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  <w:r w:rsidRPr="00E762CA">
              <w:rPr>
                <w:sz w:val="20"/>
                <w:szCs w:val="20"/>
              </w:rPr>
              <w:t> 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AF81C" w14:textId="29C37EEE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</w:tr>
      <w:tr w:rsidR="00B51FA9" w:rsidRPr="00E762CA" w14:paraId="658D2DCA" w14:textId="77777777" w:rsidTr="001F071B">
        <w:trPr>
          <w:trHeight w:val="340"/>
        </w:trPr>
        <w:tc>
          <w:tcPr>
            <w:tcW w:w="27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BF777" w14:textId="602D8460" w:rsidR="00B51FA9" w:rsidRPr="00E762CA" w:rsidRDefault="00B51FA9" w:rsidP="003036C4">
            <w:pPr>
              <w:snapToGrid w:val="0"/>
              <w:spacing w:before="0" w:after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15B62" w14:textId="11AAB5FD" w:rsidR="00B51FA9" w:rsidRPr="00E762CA" w:rsidRDefault="00B51FA9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B9F8E" w14:textId="36BD27C0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651E2" w14:textId="6A937A06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C1541" w14:textId="28CD6474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50C71" w14:textId="55C6057D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AF649" w14:textId="69B81337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720F0" w14:textId="5A3621B5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78FE6" w14:textId="2B1B87D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83602" w14:textId="60C971B1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CC131" w14:textId="105D27B8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C662C" w14:textId="53A231CB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852B8" w14:textId="325DCD85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A212E" w14:textId="190A11E9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7AE5D" w14:textId="54C808E5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8F8A9" w14:textId="26779626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81AD2" w14:textId="495D9706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9E9AA" w14:textId="151B0A0F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616DE" w14:textId="15CB9B8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82301" w14:textId="62A95916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3CDD5" w14:textId="4248170E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C3095" w14:textId="2FED9798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  <w:r w:rsidRPr="00E762CA">
              <w:rPr>
                <w:sz w:val="20"/>
                <w:szCs w:val="20"/>
              </w:rPr>
              <w:t> 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0938E" w14:textId="4BE938EB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</w:tr>
      <w:tr w:rsidR="00B51FA9" w:rsidRPr="00E762CA" w14:paraId="6949F0BD" w14:textId="77777777" w:rsidTr="001F071B">
        <w:trPr>
          <w:trHeight w:val="340"/>
        </w:trPr>
        <w:tc>
          <w:tcPr>
            <w:tcW w:w="27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28542" w14:textId="77777777" w:rsidR="00B51FA9" w:rsidRPr="00E762CA" w:rsidRDefault="00B51FA9" w:rsidP="003036C4">
            <w:pPr>
              <w:snapToGrid w:val="0"/>
              <w:spacing w:before="0" w:after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F1DE0" w14:textId="76029DD9" w:rsidR="00B51FA9" w:rsidRPr="00E762CA" w:rsidRDefault="00B51FA9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FF9B" w14:textId="7851D26D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A6D2F" w14:textId="25EC60FF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6BF7C" w14:textId="05EB10B3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FA013" w14:textId="074BE70A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CA64F" w14:textId="3835E982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50164" w14:textId="265C264C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300E5" w14:textId="295E6BD9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60112" w14:textId="7048868B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3EC01" w14:textId="242D1342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19B62" w14:textId="301EAF05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2E135" w14:textId="3ED94451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68998" w14:textId="37B89282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94FCE" w14:textId="5D6CF324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76588" w14:textId="758A8067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EE821" w14:textId="690B6765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BE5AB" w14:textId="6BDF1A93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6CD5A" w14:textId="204400CA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0D5D5" w14:textId="7084587F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80193" w14:textId="5D145817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16341" w14:textId="79C60C11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  <w:r w:rsidRPr="00E762CA">
              <w:rPr>
                <w:sz w:val="20"/>
                <w:szCs w:val="20"/>
              </w:rPr>
              <w:t> 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9A262" w14:textId="4D395BA6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</w:tr>
      <w:tr w:rsidR="00B51FA9" w:rsidRPr="00E762CA" w14:paraId="015AE051" w14:textId="77777777" w:rsidTr="001F071B">
        <w:trPr>
          <w:trHeight w:val="340"/>
        </w:trPr>
        <w:tc>
          <w:tcPr>
            <w:tcW w:w="27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62E1" w14:textId="1FE870A6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A1D91" w14:textId="58250973" w:rsidR="00B51FA9" w:rsidRPr="00E762CA" w:rsidRDefault="00B51FA9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D16A0" w14:textId="7D379390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15532" w14:textId="6507F464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E42AD" w14:textId="298EC428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9AE86" w14:textId="7BE8B5AE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91F94" w14:textId="6A5938E6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D1C86" w14:textId="74BBF955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C1D84" w14:textId="572D023E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53847" w14:textId="2104FB64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CE837" w14:textId="3CD3B64A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55987" w14:textId="6F201508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857D3" w14:textId="77F0E22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E13F2" w14:textId="0A8052B0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FD9AB" w14:textId="36DAFF49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E5C25" w14:textId="0457C987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1EE48" w14:textId="6504CDCB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EF6EE" w14:textId="64211A8F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3D9D5" w14:textId="1B92A719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8A443" w14:textId="75AD7C9E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256B1" w14:textId="5D6E9095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46831" w14:textId="497639A4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  <w:r w:rsidRPr="00E762CA">
              <w:rPr>
                <w:sz w:val="20"/>
                <w:szCs w:val="20"/>
              </w:rPr>
              <w:t> 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DF9DD" w14:textId="77777777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</w:tr>
      <w:tr w:rsidR="00B51FA9" w:rsidRPr="00E762CA" w14:paraId="0449A1AF" w14:textId="77777777" w:rsidTr="001F071B">
        <w:trPr>
          <w:trHeight w:val="340"/>
        </w:trPr>
        <w:tc>
          <w:tcPr>
            <w:tcW w:w="27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C2C6A" w14:textId="77777777" w:rsidR="00B51FA9" w:rsidRPr="00E762CA" w:rsidRDefault="00B51FA9" w:rsidP="003036C4">
            <w:pPr>
              <w:snapToGrid w:val="0"/>
              <w:spacing w:before="0" w:after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09FB2" w14:textId="0463F43E" w:rsidR="00B51FA9" w:rsidRPr="00E762CA" w:rsidRDefault="00B51FA9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B560E" w14:textId="40793145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B2897" w14:textId="1A90CF9B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24FEE" w14:textId="5EBD2DBF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125EA" w14:textId="21373A1D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838C7" w14:textId="4891ECD3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2208" w14:textId="1B5FE2F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14A92" w14:textId="5D157615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6AFAF" w14:textId="0D6E573D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EB4F3" w14:textId="5FB7135A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0A92A" w14:textId="45BF875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696C2" w14:textId="701737AB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27CE7" w14:textId="293EFA5B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E5707" w14:textId="7CF6F5C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D685C" w14:textId="690EEF15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94979" w14:textId="64D8B7C5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45557" w14:textId="38F3322D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AAECB" w14:textId="5E608C4C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07774" w14:textId="44E9F4C9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3864E" w14:textId="33364B0D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42272" w14:textId="70593E3B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  <w:r w:rsidRPr="00E762CA">
              <w:rPr>
                <w:sz w:val="20"/>
                <w:szCs w:val="20"/>
              </w:rPr>
              <w:t> 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A4D87" w14:textId="77777777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</w:tr>
      <w:tr w:rsidR="00B51FA9" w:rsidRPr="00E762CA" w14:paraId="40777174" w14:textId="77777777" w:rsidTr="001F071B">
        <w:trPr>
          <w:trHeight w:val="340"/>
        </w:trPr>
        <w:tc>
          <w:tcPr>
            <w:tcW w:w="27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C646C" w14:textId="77777777" w:rsidR="00B51FA9" w:rsidRPr="00E762CA" w:rsidRDefault="00B51FA9" w:rsidP="003036C4">
            <w:pPr>
              <w:snapToGrid w:val="0"/>
              <w:spacing w:before="0" w:after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5541D" w14:textId="08631A62" w:rsidR="00B51FA9" w:rsidRPr="00E762CA" w:rsidRDefault="00B51FA9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8970D" w14:textId="6FEA3E40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99DC8" w14:textId="4DDE9AEC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A91AC" w14:textId="77CB5090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7C89B" w14:textId="3A235046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7B7F5" w14:textId="13839622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8D6B8" w14:textId="6B00A9EB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22AD6" w14:textId="5931EA9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20CFD" w14:textId="06ADEB8B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9170E" w14:textId="357939DF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6696D" w14:textId="1437A31D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73F4E" w14:textId="6136F3E6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482D4" w14:textId="60420E99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BE3A5" w14:textId="79D0F488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9089B" w14:textId="1DAFBC21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1015" w14:textId="5C8CB95B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1AD13" w14:textId="0B126A82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99BA0" w14:textId="074206FA" w:rsidR="00B51FA9" w:rsidRPr="00E762CA" w:rsidRDefault="00B51FA9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42E5B" w14:textId="0167D424" w:rsidR="00B51FA9" w:rsidRPr="00E762CA" w:rsidRDefault="00B51FA9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31BBF" w14:textId="099DAFA4" w:rsidR="00B51FA9" w:rsidRPr="00E762CA" w:rsidRDefault="00B51FA9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C3B31" w14:textId="1CB06E56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  <w:r w:rsidRPr="00E762CA">
              <w:rPr>
                <w:sz w:val="20"/>
                <w:szCs w:val="20"/>
              </w:rPr>
              <w:t> 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7813E" w14:textId="77777777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</w:tr>
      <w:tr w:rsidR="00B51FA9" w:rsidRPr="00E762CA" w14:paraId="75CFF837" w14:textId="77777777" w:rsidTr="001F071B">
        <w:trPr>
          <w:trHeight w:val="340"/>
        </w:trPr>
        <w:tc>
          <w:tcPr>
            <w:tcW w:w="27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839D8" w14:textId="77777777" w:rsidR="00B51FA9" w:rsidRPr="00E762CA" w:rsidRDefault="00B51FA9" w:rsidP="003036C4">
            <w:pPr>
              <w:snapToGrid w:val="0"/>
              <w:spacing w:before="0" w:after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FF0FC" w14:textId="4F92ECC0" w:rsidR="00B51FA9" w:rsidRPr="00E762CA" w:rsidRDefault="00B51FA9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C9B09" w14:textId="19FB0F9E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F1C31" w14:textId="26AB702C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3DDAC" w14:textId="4E4E2342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4778B" w14:textId="7370ED57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AF014" w14:textId="3FD542D0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90E47" w14:textId="12A43015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5798F" w14:textId="77D3C7C8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52C87" w14:textId="4F07C314" w:rsidR="00B51FA9" w:rsidRPr="00E762CA" w:rsidRDefault="00B51FA9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A1F1F" w14:textId="00B8DD20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8A746" w14:textId="4B9DD31D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61F6B" w14:textId="4182A26C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0106F" w14:textId="4DCCB683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32D84" w14:textId="5ECF3262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60DD4" w14:textId="1D2CE80E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D2EA5" w14:textId="587860F8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3455C" w14:textId="196F28AE" w:rsidR="00B51FA9" w:rsidRPr="00E762CA" w:rsidRDefault="00B51FA9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8B6F6" w14:textId="7B0F6A55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FBB5C" w14:textId="2CB01B2D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3708B" w14:textId="5CF7E243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16034" w14:textId="15059675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  <w:r w:rsidRPr="00E762CA">
              <w:rPr>
                <w:sz w:val="20"/>
                <w:szCs w:val="20"/>
              </w:rPr>
              <w:t> 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4B7AF" w14:textId="77777777" w:rsidR="00B51FA9" w:rsidRPr="00E762CA" w:rsidRDefault="00B51FA9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</w:tr>
    </w:tbl>
    <w:p w14:paraId="6CE83914" w14:textId="20548C58" w:rsidR="00712B1F" w:rsidRPr="00E762CA" w:rsidRDefault="00712B1F" w:rsidP="00712B1F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6698C43D" w14:textId="5E752922" w:rsidR="00712B1F" w:rsidRPr="00E762CA" w:rsidRDefault="00712B1F" w:rsidP="00712B1F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4FB7D34B" w14:textId="10AB7B32" w:rsidR="00712B1F" w:rsidRPr="00E762CA" w:rsidRDefault="00712B1F" w:rsidP="00712B1F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1DA1F480" w14:textId="05C437A3" w:rsidR="00712B1F" w:rsidRPr="00E762CA" w:rsidRDefault="00712B1F" w:rsidP="00712B1F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53970BBB" w14:textId="33BA210E" w:rsidR="00712B1F" w:rsidRPr="00E762CA" w:rsidRDefault="00712B1F" w:rsidP="00712B1F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0692ECA2" w14:textId="4E0FACA3" w:rsidR="00712B1F" w:rsidRPr="00E762CA" w:rsidRDefault="00712B1F" w:rsidP="00712B1F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4A5EB917" w14:textId="2C771FF2" w:rsidR="00712B1F" w:rsidRDefault="00712B1F" w:rsidP="00712B1F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711154FD" w14:textId="1E96931D" w:rsidR="001F071B" w:rsidRDefault="001F071B" w:rsidP="00712B1F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119675A3" w14:textId="77777777" w:rsidR="001F071B" w:rsidRPr="00E762CA" w:rsidRDefault="001F071B" w:rsidP="00712B1F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27370CB3" w14:textId="77777777" w:rsidR="00712B1F" w:rsidRPr="00E762CA" w:rsidRDefault="00712B1F" w:rsidP="00712B1F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63AA9441" w14:textId="09CDFDCD" w:rsidR="00F77A87" w:rsidRPr="00E762CA" w:rsidRDefault="00F77A87" w:rsidP="003036C4">
      <w:pPr>
        <w:widowControl w:val="0"/>
        <w:numPr>
          <w:ilvl w:val="1"/>
          <w:numId w:val="8"/>
        </w:numPr>
        <w:spacing w:before="60" w:after="0"/>
        <w:ind w:left="0" w:firstLine="0"/>
        <w:jc w:val="both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lastRenderedPageBreak/>
        <w:t>Результаты контроля</w:t>
      </w:r>
      <w:r w:rsidR="00017410" w:rsidRPr="00E762CA">
        <w:rPr>
          <w:rFonts w:eastAsia="Times New Roman"/>
          <w:szCs w:val="24"/>
          <w:lang w:eastAsia="ru-RU"/>
        </w:rPr>
        <w:t xml:space="preserve"> </w:t>
      </w:r>
      <w:r w:rsidR="00147D88" w:rsidRPr="00E762CA">
        <w:rPr>
          <w:rFonts w:eastAsia="Times New Roman"/>
          <w:szCs w:val="24"/>
          <w:lang w:eastAsia="ru-RU"/>
        </w:rPr>
        <w:t>узла отбора газа на собственные нужды</w:t>
      </w:r>
    </w:p>
    <w:p w14:paraId="22066BA4" w14:textId="7D3E7708" w:rsidR="00F77A87" w:rsidRPr="00E762CA" w:rsidRDefault="00A53FD3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№8</w:t>
      </w:r>
    </w:p>
    <w:tbl>
      <w:tblPr>
        <w:tblW w:w="14795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1101"/>
        <w:gridCol w:w="1134"/>
        <w:gridCol w:w="992"/>
        <w:gridCol w:w="85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30"/>
        <w:gridCol w:w="466"/>
        <w:gridCol w:w="466"/>
        <w:gridCol w:w="466"/>
        <w:gridCol w:w="466"/>
        <w:gridCol w:w="466"/>
        <w:gridCol w:w="1621"/>
      </w:tblGrid>
      <w:tr w:rsidR="00F77A87" w:rsidRPr="00E762CA" w14:paraId="57CAD0BB" w14:textId="77777777" w:rsidTr="00EB38D0">
        <w:trPr>
          <w:trHeight w:val="340"/>
          <w:tblHeader/>
        </w:trPr>
        <w:tc>
          <w:tcPr>
            <w:tcW w:w="11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C3DE1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Номер сварного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соедине-ния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в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соответс-твии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со схемой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Прило-жения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№14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ECFA2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sz w:val="20"/>
                <w:szCs w:val="20"/>
              </w:rPr>
            </w:pP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Наиме-нование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элемента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04D19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, мм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A8A5B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Мини-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мально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допус-тимая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тол-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щина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эле-мента, мм</w:t>
            </w:r>
          </w:p>
        </w:tc>
        <w:tc>
          <w:tcPr>
            <w:tcW w:w="9097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A8978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Толщина стенок элементов в контрольной точке, мм</w:t>
            </w:r>
          </w:p>
        </w:tc>
        <w:tc>
          <w:tcPr>
            <w:tcW w:w="1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89437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Примечание</w:t>
            </w:r>
          </w:p>
        </w:tc>
      </w:tr>
      <w:tr w:rsidR="00F77A87" w:rsidRPr="00E762CA" w14:paraId="69F9BA3B" w14:textId="77777777" w:rsidTr="00EB38D0">
        <w:trPr>
          <w:trHeight w:val="340"/>
          <w:tblHeader/>
        </w:trPr>
        <w:tc>
          <w:tcPr>
            <w:tcW w:w="1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66C1B" w14:textId="77777777" w:rsidR="00F77A87" w:rsidRPr="00E762CA" w:rsidRDefault="00F77A87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DF6F0" w14:textId="77777777" w:rsidR="00F77A87" w:rsidRPr="00E762CA" w:rsidRDefault="00F77A87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738B2" w14:textId="77777777" w:rsidR="00F77A87" w:rsidRPr="00E762CA" w:rsidRDefault="00F77A87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6C089" w14:textId="77777777" w:rsidR="00F77A87" w:rsidRPr="00E762CA" w:rsidRDefault="00F77A87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50043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808E4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A0B16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8395D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D6D9E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30F27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93351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296B3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C16A2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D3B3D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66CB3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C3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4EB31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F7A51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41BCB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AEE39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1D261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0ACA2" w14:textId="77777777" w:rsidR="00F77A87" w:rsidRPr="00E762CA" w:rsidRDefault="00F77A87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E4</w:t>
            </w:r>
          </w:p>
        </w:tc>
        <w:tc>
          <w:tcPr>
            <w:tcW w:w="1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B6AB8" w14:textId="77777777" w:rsidR="00F77A87" w:rsidRPr="00E762CA" w:rsidRDefault="00F77A87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673E01" w:rsidRPr="00E762CA" w14:paraId="7D12C581" w14:textId="77777777" w:rsidTr="00EB38D0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A5BC7" w14:textId="0A78F880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F9BD1" w14:textId="2CCE8960" w:rsidR="00673E01" w:rsidRPr="00E762CA" w:rsidRDefault="00673E01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94F16" w14:textId="4DB82775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BAE46" w14:textId="02FD627E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97E82" w14:textId="3AE1C989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71B36" w14:textId="1600E1C4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BEC97" w14:textId="063ABA11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02E02" w14:textId="3BA6BA02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1AB58" w14:textId="38B61093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6ED51" w14:textId="117460E6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B0590" w14:textId="10F4913C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108B7" w14:textId="428F5D21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83ACD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47A5A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6AB28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0FCEB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37F9D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38560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07775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3BD91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C1308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2EBF4" w14:textId="77F30EE5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673E01" w:rsidRPr="00E762CA" w14:paraId="63345018" w14:textId="77777777" w:rsidTr="00EB38D0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FEC35" w14:textId="764BABB9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5A151" w14:textId="583B4ED2" w:rsidR="00673E01" w:rsidRPr="00E762CA" w:rsidRDefault="00673E01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A8821" w14:textId="6AC665C6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51C73" w14:textId="04E1F025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1460A" w14:textId="04BA948F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8B470" w14:textId="2A93D762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F1F7B" w14:textId="275CB4E1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76FA6" w14:textId="1823901F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31575" w14:textId="44E4C9EE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B27C3" w14:textId="67E7DBB6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119DD" w14:textId="7C0BB33B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A0BB3" w14:textId="43CF2002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FB8C1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F9F14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68960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0E9D0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6A468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E0D70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64B7E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AF764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19044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871D8" w14:textId="5DE20B0F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673E01" w:rsidRPr="00E762CA" w14:paraId="47D10C03" w14:textId="77777777" w:rsidTr="00EB38D0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1A6D2" w14:textId="4EE448C6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9BB08" w14:textId="44BAD759" w:rsidR="00673E01" w:rsidRPr="00E762CA" w:rsidRDefault="00673E01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D53C" w14:textId="7D125E5B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2289" w14:textId="763C2989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E9D0B" w14:textId="6150DD06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B561C" w14:textId="151BA9E1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42F9" w14:textId="528D62FF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D09ED" w14:textId="781ED990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276CD" w14:textId="3212038C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8F08" w14:textId="6C130E21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009C8" w14:textId="7E8915B7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442BB" w14:textId="552EC6AF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0CA2F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96D81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AAE3A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AC208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29A61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93D40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F9B11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C9458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3E484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248D7" w14:textId="5007C574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673E01" w:rsidRPr="00E762CA" w14:paraId="22BB5FFD" w14:textId="77777777" w:rsidTr="00EB38D0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6B9DD" w14:textId="1CF24F33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526E8" w14:textId="0E3EDEB4" w:rsidR="00673E01" w:rsidRPr="00E762CA" w:rsidRDefault="00673E01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26107" w14:textId="44410A8F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14612" w14:textId="1B55C3B0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A1C64" w14:textId="2CA399F3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03245" w14:textId="15BA7192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56A57" w14:textId="05E74E7B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D6D50" w14:textId="18761A9A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76A81" w14:textId="45097FBC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DCBE6" w14:textId="2A5975D0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42C1D" w14:textId="57170CF8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D5497" w14:textId="7B99D1EB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2E8AB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4AA5B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854C6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92976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88589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7A14D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3DA38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7689D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539CE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78DE4" w14:textId="26C8ACCC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673E01" w:rsidRPr="00E762CA" w14:paraId="23037D3E" w14:textId="77777777" w:rsidTr="00EB38D0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E1F91" w14:textId="78964E81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DA90E" w14:textId="4DE58118" w:rsidR="00673E01" w:rsidRPr="00E762CA" w:rsidRDefault="00673E01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B84D0" w14:textId="516C96E4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2C374" w14:textId="25ABF898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11334" w14:textId="789C77C7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A9879" w14:textId="1FC235F3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800A0" w14:textId="20636263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CA31D" w14:textId="492EB85B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A50BA" w14:textId="73DEE61C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7A418" w14:textId="17780EDD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F1338" w14:textId="4B04F000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14EC5" w14:textId="056D3E8A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7A61E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C2D6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B61D6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51D45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0A155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9F55F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71FE6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F5AA0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47C13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8B779" w14:textId="16D506A9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673E01" w:rsidRPr="00E762CA" w14:paraId="7CB7AA18" w14:textId="77777777" w:rsidTr="00EB38D0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876A8" w14:textId="050420EF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D01A5" w14:textId="43DCB477" w:rsidR="00673E01" w:rsidRPr="00E762CA" w:rsidRDefault="00673E01" w:rsidP="003036C4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4DF06" w14:textId="67730D93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CB8FB" w14:textId="50E7CB67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139D2" w14:textId="461FE6D8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3EF74" w14:textId="3C55E430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5F788" w14:textId="34766037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5CD56" w14:textId="214D7B0D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3272D" w14:textId="4F8AF7B3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28F0A" w14:textId="51A20447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6341F" w14:textId="37F51E8E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A6529" w14:textId="1B6CCCAF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7BA8F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CEE3E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CA8C0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29AA0" w14:textId="77777777" w:rsidR="00673E01" w:rsidRPr="00E762CA" w:rsidRDefault="00673E01" w:rsidP="003036C4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2D3E6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80E5A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B4678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B5724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AC8FB" w14:textId="77777777" w:rsidR="00673E01" w:rsidRPr="00E762CA" w:rsidRDefault="00673E01" w:rsidP="003036C4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D3B44" w14:textId="394EB46F" w:rsidR="00673E01" w:rsidRPr="00E762CA" w:rsidRDefault="00673E01" w:rsidP="003036C4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</w:tbl>
    <w:p w14:paraId="72EC0F8C" w14:textId="77777777" w:rsidR="00F73EFF" w:rsidRPr="00E762CA" w:rsidRDefault="00F73EFF" w:rsidP="00F73EFF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3211D038" w14:textId="77777777" w:rsidR="00F73EFF" w:rsidRPr="00E762CA" w:rsidRDefault="00F73EFF">
      <w:pPr>
        <w:spacing w:before="0" w:after="0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br w:type="page"/>
      </w:r>
    </w:p>
    <w:p w14:paraId="50CC15B8" w14:textId="0C153329" w:rsidR="000650F1" w:rsidRPr="00E762CA" w:rsidRDefault="000650F1" w:rsidP="003036C4">
      <w:pPr>
        <w:widowControl w:val="0"/>
        <w:numPr>
          <w:ilvl w:val="1"/>
          <w:numId w:val="8"/>
        </w:numPr>
        <w:spacing w:before="60" w:after="0"/>
        <w:ind w:left="0" w:firstLine="0"/>
        <w:jc w:val="both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lastRenderedPageBreak/>
        <w:t xml:space="preserve">Результаты контроля ГРП ПГА </w:t>
      </w:r>
    </w:p>
    <w:p w14:paraId="406A0C7C" w14:textId="38758660" w:rsidR="000650F1" w:rsidRPr="00E762CA" w:rsidRDefault="00A53FD3" w:rsidP="000650F1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№9</w:t>
      </w:r>
    </w:p>
    <w:tbl>
      <w:tblPr>
        <w:tblW w:w="14795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1101"/>
        <w:gridCol w:w="1134"/>
        <w:gridCol w:w="992"/>
        <w:gridCol w:w="85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30"/>
        <w:gridCol w:w="466"/>
        <w:gridCol w:w="466"/>
        <w:gridCol w:w="466"/>
        <w:gridCol w:w="466"/>
        <w:gridCol w:w="466"/>
        <w:gridCol w:w="1621"/>
      </w:tblGrid>
      <w:tr w:rsidR="000650F1" w:rsidRPr="00E762CA" w14:paraId="293E8D6C" w14:textId="77777777" w:rsidTr="002E6B57">
        <w:trPr>
          <w:trHeight w:val="340"/>
          <w:tblHeader/>
        </w:trPr>
        <w:tc>
          <w:tcPr>
            <w:tcW w:w="11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2CB8D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Номер сварного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соедине-ния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в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соответс-твии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со схемой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Прило-жения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№14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B0C6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sz w:val="20"/>
                <w:szCs w:val="20"/>
              </w:rPr>
            </w:pP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Наиме-нование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элемента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55986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, мм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28FF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Мини-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мально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допус-тимая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тол-</w:t>
            </w:r>
            <w:proofErr w:type="spellStart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щина</w:t>
            </w:r>
            <w:proofErr w:type="spellEnd"/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 эле-мента, мм</w:t>
            </w:r>
          </w:p>
        </w:tc>
        <w:tc>
          <w:tcPr>
            <w:tcW w:w="9097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984C5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Толщина стенок элементов в контрольной точке, мм</w:t>
            </w:r>
          </w:p>
        </w:tc>
        <w:tc>
          <w:tcPr>
            <w:tcW w:w="1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75401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Примечание</w:t>
            </w:r>
          </w:p>
        </w:tc>
      </w:tr>
      <w:tr w:rsidR="000650F1" w:rsidRPr="00E762CA" w14:paraId="27CE7581" w14:textId="77777777" w:rsidTr="002E6B57">
        <w:trPr>
          <w:trHeight w:val="340"/>
          <w:tblHeader/>
        </w:trPr>
        <w:tc>
          <w:tcPr>
            <w:tcW w:w="1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420A7" w14:textId="77777777" w:rsidR="000650F1" w:rsidRPr="00E762CA" w:rsidRDefault="000650F1" w:rsidP="002E6B57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59E42" w14:textId="77777777" w:rsidR="000650F1" w:rsidRPr="00E762CA" w:rsidRDefault="000650F1" w:rsidP="002E6B57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4F98E" w14:textId="77777777" w:rsidR="000650F1" w:rsidRPr="00E762CA" w:rsidRDefault="000650F1" w:rsidP="002E6B57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6A38B" w14:textId="77777777" w:rsidR="000650F1" w:rsidRPr="00E762CA" w:rsidRDefault="000650F1" w:rsidP="002E6B57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CC5B7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DC7D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8D8A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EB0B7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E1E32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9231B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48C78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D79EA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AC0D4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44F0C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94485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C3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66EE5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91319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E59A1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1747E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EDB1F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8E377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E762CA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E4</w:t>
            </w:r>
          </w:p>
        </w:tc>
        <w:tc>
          <w:tcPr>
            <w:tcW w:w="1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B36B4" w14:textId="77777777" w:rsidR="000650F1" w:rsidRPr="00E762CA" w:rsidRDefault="000650F1" w:rsidP="002E6B57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2E6B57" w:rsidRPr="00E762CA" w14:paraId="069AFA8A" w14:textId="77777777" w:rsidTr="002E6B57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E8EBC" w14:textId="1DEC6D1B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696F8" w14:textId="17150EFB" w:rsidR="002E6B57" w:rsidRPr="00E762CA" w:rsidRDefault="002E6B57" w:rsidP="002E6B57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A6550" w14:textId="7C45A698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D70E5" w14:textId="763C2433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1024B" w14:textId="556747D9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1CFE4" w14:textId="312AE386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10CBC" w14:textId="6CE53B90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256E7" w14:textId="24D3D027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DCA" w14:textId="33217009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265C1" w14:textId="41B7616D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67FDE" w14:textId="72A5122E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450ED" w14:textId="0A0811F1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14F70" w14:textId="6AC105CA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1767F" w14:textId="0386F065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BB4D0" w14:textId="34462F0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45EC2" w14:textId="6BA1ABBC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43875" w14:textId="6B606222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69D46" w14:textId="52C50512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C45D1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F5663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210B9" w14:textId="0C8B3034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84D50" w14:textId="00D1D2A8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2E6B57" w:rsidRPr="00E762CA" w14:paraId="51F31A62" w14:textId="77777777" w:rsidTr="002E6B57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A3902" w14:textId="1F3472F1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9B009" w14:textId="4A439EEB" w:rsidR="002E6B57" w:rsidRPr="00E762CA" w:rsidRDefault="002E6B57" w:rsidP="002E6B57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3067C" w14:textId="4EA5D0AF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CC33E" w14:textId="255BD276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AE3FD" w14:textId="5E635FB7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918CE" w14:textId="2818E704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98401" w14:textId="246DEC8F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A0D3B" w14:textId="1CB9F162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555E" w14:textId="4F20145C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9D52F" w14:textId="01CA7611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44457" w14:textId="76A3B7AE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E9666" w14:textId="3C5A7E15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C83E6" w14:textId="0D4C1F53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CD4E9" w14:textId="5EC6D7A8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0DDFD" w14:textId="0617EC09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1099A" w14:textId="2ED3956B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A38DB" w14:textId="674A776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3F037" w14:textId="40ED365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352D6" w14:textId="7777777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DA1F3" w14:textId="7777777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AC8AF" w14:textId="4CFA7F29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1C083" w14:textId="122267F3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2E6B57" w:rsidRPr="00E762CA" w14:paraId="665FA42E" w14:textId="77777777" w:rsidTr="002E6B57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815AA" w14:textId="770B41B9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40275" w14:textId="417D17EA" w:rsidR="002E6B57" w:rsidRPr="00E762CA" w:rsidRDefault="002E6B57" w:rsidP="002E6B57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F2B54" w14:textId="518DA198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E13C6" w14:textId="2EBE31EA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9803F" w14:textId="30A7C1AF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9F1B0" w14:textId="684EC350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9D012" w14:textId="0116F201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001EE" w14:textId="68438374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6D48F" w14:textId="6669147A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56EA1" w14:textId="4E1067C0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1F9EC" w14:textId="7CD9E418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D87A3" w14:textId="03A57082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934D5" w14:textId="7777777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CA732" w14:textId="7777777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6FE82" w14:textId="7777777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E96CC" w14:textId="7777777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BD439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94674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0AF60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4CA8B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B1A13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4341B" w14:textId="3A2A4BA9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2E6B57" w:rsidRPr="00E762CA" w14:paraId="2D347131" w14:textId="77777777" w:rsidTr="002E6B57">
        <w:trPr>
          <w:trHeight w:val="34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A77A3" w14:textId="4DF407A4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C9CE1" w14:textId="77D55392" w:rsidR="002E6B57" w:rsidRPr="00E762CA" w:rsidRDefault="002E6B57" w:rsidP="002E6B57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B3689" w14:textId="2EBBDB35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7F498" w14:textId="1DE32980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F485B" w14:textId="439DF595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79C6F" w14:textId="05B67472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90BD8" w14:textId="6FAAC78E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815D2" w14:textId="3F95C4C6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9BD2E" w14:textId="61E8EB3F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B67C6" w14:textId="5AFAC874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8FD81" w14:textId="006FC590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23142" w14:textId="4905D957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859F7" w14:textId="7777777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019EC" w14:textId="7777777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F3E43" w14:textId="7777777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46DC6" w14:textId="77777777" w:rsidR="002E6B57" w:rsidRPr="00E762CA" w:rsidRDefault="002E6B57" w:rsidP="002E6B57">
            <w:pPr>
              <w:snapToGrid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4322E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5BBE4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607F8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CB5BF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53595" w14:textId="77777777" w:rsidR="002E6B57" w:rsidRPr="00E762CA" w:rsidRDefault="002E6B57" w:rsidP="002E6B57">
            <w:pPr>
              <w:snapToGrid w:val="0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55CC3" w14:textId="05E54E9F" w:rsidR="002E6B57" w:rsidRPr="00E762CA" w:rsidRDefault="002E6B57" w:rsidP="002E6B57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</w:tbl>
    <w:p w14:paraId="6DBD6DAA" w14:textId="77777777" w:rsidR="000650F1" w:rsidRPr="00E762CA" w:rsidRDefault="000650F1" w:rsidP="000650F1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</w:p>
    <w:p w14:paraId="777E05BA" w14:textId="77777777" w:rsidR="00F77A87" w:rsidRPr="00E762CA" w:rsidRDefault="00F77A87" w:rsidP="003036C4">
      <w:pPr>
        <w:widowControl w:val="0"/>
        <w:spacing w:before="60" w:after="0"/>
        <w:jc w:val="center"/>
        <w:rPr>
          <w:color w:val="000000"/>
          <w:szCs w:val="24"/>
        </w:rPr>
      </w:pPr>
    </w:p>
    <w:p w14:paraId="38AEA6CF" w14:textId="77777777" w:rsidR="00017410" w:rsidRPr="00E762CA" w:rsidRDefault="00017410" w:rsidP="003036C4">
      <w:pPr>
        <w:widowControl w:val="0"/>
        <w:spacing w:before="60" w:after="0"/>
        <w:jc w:val="center"/>
        <w:rPr>
          <w:color w:val="000000"/>
          <w:szCs w:val="24"/>
        </w:rPr>
      </w:pPr>
    </w:p>
    <w:p w14:paraId="1F421EF4" w14:textId="77777777" w:rsidR="00373BDB" w:rsidRPr="00E762CA" w:rsidRDefault="00373BDB" w:rsidP="003036C4">
      <w:pPr>
        <w:widowControl w:val="0"/>
        <w:spacing w:before="60" w:after="0"/>
        <w:jc w:val="center"/>
        <w:rPr>
          <w:color w:val="000000"/>
          <w:szCs w:val="24"/>
        </w:rPr>
        <w:sectPr w:rsidR="00373BDB" w:rsidRPr="00E762CA">
          <w:footerReference w:type="default" r:id="rId10"/>
          <w:pgSz w:w="16838" w:h="11906" w:orient="landscape"/>
          <w:pgMar w:top="1134" w:right="851" w:bottom="1134" w:left="1418" w:header="0" w:footer="340" w:gutter="0"/>
          <w:cols w:space="720"/>
          <w:formProt w:val="0"/>
          <w:docGrid w:linePitch="326"/>
        </w:sectPr>
      </w:pPr>
    </w:p>
    <w:p w14:paraId="46AA429E" w14:textId="77777777" w:rsidR="00373BDB" w:rsidRPr="00E762CA" w:rsidRDefault="003C02D8" w:rsidP="003036C4">
      <w:pPr>
        <w:widowControl w:val="0"/>
        <w:numPr>
          <w:ilvl w:val="0"/>
          <w:numId w:val="8"/>
        </w:numPr>
        <w:spacing w:before="60" w:after="0"/>
        <w:ind w:left="0" w:firstLine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lastRenderedPageBreak/>
        <w:t>Заключение по результатам контроля:</w:t>
      </w:r>
    </w:p>
    <w:p w14:paraId="0CCA8849" w14:textId="2098F6D2" w:rsidR="00373BDB" w:rsidRPr="00E762CA" w:rsidRDefault="00373BDB" w:rsidP="003036C4">
      <w:pPr>
        <w:spacing w:before="60"/>
        <w:ind w:firstLine="720"/>
        <w:jc w:val="both"/>
        <w:rPr>
          <w:szCs w:val="24"/>
        </w:rPr>
      </w:pPr>
    </w:p>
    <w:p w14:paraId="50DB06AD" w14:textId="77777777" w:rsidR="00373BDB" w:rsidRPr="00E762CA" w:rsidRDefault="00373BDB" w:rsidP="003036C4">
      <w:pPr>
        <w:spacing w:before="60"/>
        <w:ind w:firstLine="720"/>
        <w:jc w:val="both"/>
        <w:rPr>
          <w:szCs w:val="24"/>
          <w:lang w:eastAsia="ru-RU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687"/>
        <w:gridCol w:w="2329"/>
        <w:gridCol w:w="2621"/>
      </w:tblGrid>
      <w:tr w:rsidR="00811E68" w:rsidRPr="00E762CA" w14:paraId="11589E28" w14:textId="77777777" w:rsidTr="00811E68">
        <w:trPr>
          <w:trHeight w:val="23"/>
        </w:trPr>
        <w:tc>
          <w:tcPr>
            <w:tcW w:w="4794" w:type="dxa"/>
          </w:tcPr>
          <w:p w14:paraId="41BB46F1" w14:textId="4A439513" w:rsidR="00811E68" w:rsidRPr="00E762CA" w:rsidRDefault="003C02D8" w:rsidP="0075737E">
            <w:pPr>
              <w:spacing w:before="60" w:after="0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</w:rPr>
              <w:br w:type="page"/>
            </w:r>
            <w:r w:rsidR="00811E68" w:rsidRPr="00E762CA">
              <w:rPr>
                <w:b/>
                <w:szCs w:val="24"/>
                <w:lang w:eastAsia="ru-RU"/>
              </w:rPr>
              <w:t>Контроль провел:</w:t>
            </w:r>
          </w:p>
        </w:tc>
        <w:tc>
          <w:tcPr>
            <w:tcW w:w="2380" w:type="dxa"/>
          </w:tcPr>
          <w:p w14:paraId="489D6012" w14:textId="77777777" w:rsidR="00811E68" w:rsidRPr="00E762CA" w:rsidRDefault="00811E68" w:rsidP="0075737E">
            <w:pPr>
              <w:snapToGrid w:val="0"/>
              <w:spacing w:before="60" w:after="0"/>
              <w:rPr>
                <w:b/>
                <w:szCs w:val="24"/>
                <w:lang w:eastAsia="ru-RU"/>
              </w:rPr>
            </w:pPr>
          </w:p>
        </w:tc>
        <w:tc>
          <w:tcPr>
            <w:tcW w:w="2679" w:type="dxa"/>
          </w:tcPr>
          <w:p w14:paraId="587B682E" w14:textId="77777777" w:rsidR="00811E68" w:rsidRPr="00E762CA" w:rsidRDefault="00811E68" w:rsidP="0075737E">
            <w:pPr>
              <w:snapToGrid w:val="0"/>
              <w:spacing w:before="60" w:after="0"/>
              <w:rPr>
                <w:szCs w:val="24"/>
                <w:lang w:eastAsia="ru-RU"/>
              </w:rPr>
            </w:pPr>
          </w:p>
        </w:tc>
      </w:tr>
      <w:tr w:rsidR="00811E68" w:rsidRPr="00E762CA" w14:paraId="4F8280C0" w14:textId="77777777" w:rsidTr="00811E68">
        <w:trPr>
          <w:trHeight w:val="23"/>
        </w:trPr>
        <w:tc>
          <w:tcPr>
            <w:tcW w:w="4794" w:type="dxa"/>
          </w:tcPr>
          <w:p w14:paraId="0FB81829" w14:textId="2B36B909" w:rsidR="00811E68" w:rsidRPr="00A31160" w:rsidRDefault="00811E6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A31160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24839624" w14:textId="7116B772" w:rsidR="00811E68" w:rsidRPr="00A31160" w:rsidRDefault="00811E68" w:rsidP="001F071B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A31160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A31160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80" w:type="dxa"/>
          </w:tcPr>
          <w:p w14:paraId="6723B439" w14:textId="77777777" w:rsidR="00811E68" w:rsidRPr="00A31160" w:rsidRDefault="00811E68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5FC5E40B" w14:textId="77777777" w:rsidR="00811E68" w:rsidRPr="00A31160" w:rsidRDefault="00811E6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A31160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79" w:type="dxa"/>
          </w:tcPr>
          <w:p w14:paraId="45CA6512" w14:textId="77777777" w:rsidR="00811E68" w:rsidRPr="00A31160" w:rsidRDefault="00811E68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00942CAC" w14:textId="3BCE903F" w:rsidR="00811E68" w:rsidRPr="00A31160" w:rsidRDefault="006C2641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A31160">
              <w:rPr>
                <w:i/>
                <w:szCs w:val="24"/>
                <w:lang w:eastAsia="ru-RU"/>
              </w:rPr>
              <w:t>____________</w:t>
            </w:r>
          </w:p>
        </w:tc>
      </w:tr>
      <w:tr w:rsidR="00811E68" w:rsidRPr="00E762CA" w14:paraId="739B0503" w14:textId="77777777" w:rsidTr="00811E68">
        <w:trPr>
          <w:trHeight w:val="23"/>
        </w:trPr>
        <w:tc>
          <w:tcPr>
            <w:tcW w:w="4794" w:type="dxa"/>
          </w:tcPr>
          <w:p w14:paraId="5C921D6A" w14:textId="77777777" w:rsidR="00811E68" w:rsidRPr="00A31160" w:rsidRDefault="00811E6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A31160">
              <w:rPr>
                <w:b/>
                <w:i/>
                <w:szCs w:val="24"/>
                <w:lang w:eastAsia="ru-RU"/>
              </w:rPr>
              <w:t>Заключение выдал:</w:t>
            </w:r>
          </w:p>
        </w:tc>
        <w:tc>
          <w:tcPr>
            <w:tcW w:w="2380" w:type="dxa"/>
          </w:tcPr>
          <w:p w14:paraId="6C7F64BD" w14:textId="77777777" w:rsidR="00811E68" w:rsidRPr="00A31160" w:rsidRDefault="00811E68" w:rsidP="0075737E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79" w:type="dxa"/>
          </w:tcPr>
          <w:p w14:paraId="6E48A2D0" w14:textId="77777777" w:rsidR="00811E68" w:rsidRPr="00A31160" w:rsidRDefault="00811E68" w:rsidP="0075737E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811E68" w:rsidRPr="00E762CA" w14:paraId="3593CE35" w14:textId="77777777" w:rsidTr="00811E68">
        <w:trPr>
          <w:trHeight w:val="23"/>
        </w:trPr>
        <w:tc>
          <w:tcPr>
            <w:tcW w:w="4794" w:type="dxa"/>
          </w:tcPr>
          <w:p w14:paraId="1D1C433F" w14:textId="7033F307" w:rsidR="00811E68" w:rsidRPr="00A31160" w:rsidRDefault="00811E68" w:rsidP="0075737E">
            <w:pPr>
              <w:widowControl w:val="0"/>
              <w:spacing w:before="60" w:after="0"/>
              <w:rPr>
                <w:i/>
                <w:szCs w:val="24"/>
              </w:rPr>
            </w:pPr>
            <w:r w:rsidRPr="00A31160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604C84CD" w14:textId="5E04F40A" w:rsidR="00811E68" w:rsidRPr="00A31160" w:rsidRDefault="00811E68" w:rsidP="001F071B">
            <w:pPr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A31160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A31160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80" w:type="dxa"/>
          </w:tcPr>
          <w:p w14:paraId="728FA029" w14:textId="77777777" w:rsidR="00811E68" w:rsidRPr="00A31160" w:rsidRDefault="00811E68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0B00301F" w14:textId="77777777" w:rsidR="00811E68" w:rsidRPr="00A31160" w:rsidRDefault="00811E68" w:rsidP="0075737E">
            <w:pPr>
              <w:spacing w:before="60" w:after="0"/>
              <w:rPr>
                <w:i/>
                <w:szCs w:val="24"/>
                <w:lang w:eastAsia="ru-RU"/>
              </w:rPr>
            </w:pPr>
            <w:r w:rsidRPr="00A31160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79" w:type="dxa"/>
          </w:tcPr>
          <w:p w14:paraId="2142C60B" w14:textId="77777777" w:rsidR="00811E68" w:rsidRPr="00A31160" w:rsidRDefault="00811E68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19B450FE" w14:textId="28E1A510" w:rsidR="00811E68" w:rsidRPr="00A31160" w:rsidRDefault="006C2641" w:rsidP="0075737E">
            <w:pPr>
              <w:spacing w:before="60" w:after="0"/>
              <w:rPr>
                <w:i/>
                <w:szCs w:val="24"/>
                <w:lang w:eastAsia="ru-RU"/>
              </w:rPr>
            </w:pPr>
            <w:r w:rsidRPr="00A31160">
              <w:rPr>
                <w:i/>
                <w:szCs w:val="24"/>
                <w:lang w:eastAsia="ru-RU"/>
              </w:rPr>
              <w:t>____________</w:t>
            </w:r>
          </w:p>
        </w:tc>
      </w:tr>
    </w:tbl>
    <w:p w14:paraId="370B6E1F" w14:textId="21C905CB" w:rsidR="00811E68" w:rsidRPr="00E762CA" w:rsidRDefault="00811E68" w:rsidP="003036C4">
      <w:pPr>
        <w:rPr>
          <w:color w:val="FF0000"/>
          <w:szCs w:val="24"/>
          <w:lang w:val="en-US" w:eastAsia="en-US"/>
        </w:rPr>
      </w:pPr>
    </w:p>
    <w:p w14:paraId="37EFFBF3" w14:textId="77777777" w:rsidR="00811E68" w:rsidRPr="00E762CA" w:rsidRDefault="00811E68" w:rsidP="003036C4">
      <w:pPr>
        <w:spacing w:before="0" w:after="0"/>
        <w:rPr>
          <w:color w:val="FF0000"/>
          <w:szCs w:val="24"/>
          <w:lang w:val="en-US" w:eastAsia="en-US"/>
        </w:rPr>
      </w:pPr>
      <w:r w:rsidRPr="00E762CA">
        <w:rPr>
          <w:color w:val="FF0000"/>
          <w:szCs w:val="24"/>
          <w:lang w:val="en-US" w:eastAsia="en-US"/>
        </w:rPr>
        <w:br w:type="page"/>
      </w:r>
    </w:p>
    <w:p w14:paraId="4C8C6D28" w14:textId="3D31EDFB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bookmarkStart w:id="18" w:name="_Toc105256671"/>
      <w:r w:rsidRPr="00E762CA">
        <w:rPr>
          <w:sz w:val="24"/>
          <w:szCs w:val="24"/>
          <w:lang w:val="ru-RU"/>
        </w:rPr>
        <w:lastRenderedPageBreak/>
        <w:t>ПРИЛОЖЕНИЕ № 5</w:t>
      </w:r>
      <w:r w:rsidR="000B2546" w:rsidRPr="00E762CA">
        <w:rPr>
          <w:sz w:val="24"/>
          <w:szCs w:val="24"/>
          <w:lang w:val="ru-RU"/>
        </w:rPr>
        <w:t xml:space="preserve"> </w:t>
      </w:r>
      <w:r w:rsidR="000B2546" w:rsidRPr="00E762CA">
        <w:rPr>
          <w:sz w:val="24"/>
          <w:szCs w:val="24"/>
          <w:lang w:val="ru-RU"/>
        </w:rPr>
        <w:br/>
      </w:r>
      <w:r w:rsidR="000B2546" w:rsidRPr="00E762CA">
        <w:rPr>
          <w:sz w:val="24"/>
          <w:szCs w:val="24"/>
          <w:lang w:val="ru-RU" w:eastAsia="ru-RU"/>
        </w:rPr>
        <w:t xml:space="preserve">Протокол по результатам ультразвукового контроля сварных соединений и </w:t>
      </w:r>
      <w:proofErr w:type="spellStart"/>
      <w:r w:rsidR="000B2546" w:rsidRPr="00E762CA">
        <w:rPr>
          <w:sz w:val="24"/>
          <w:szCs w:val="24"/>
          <w:lang w:val="ru-RU" w:eastAsia="ru-RU"/>
        </w:rPr>
        <w:t>околошовной</w:t>
      </w:r>
      <w:proofErr w:type="spellEnd"/>
      <w:r w:rsidR="000B2546" w:rsidRPr="00E762CA">
        <w:rPr>
          <w:sz w:val="24"/>
          <w:szCs w:val="24"/>
          <w:lang w:val="ru-RU" w:eastAsia="ru-RU"/>
        </w:rPr>
        <w:t xml:space="preserve"> зоны</w:t>
      </w:r>
      <w:bookmarkEnd w:id="18"/>
      <w:r w:rsidRPr="00E762CA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451"/>
        <w:gridCol w:w="982"/>
        <w:gridCol w:w="4204"/>
      </w:tblGrid>
      <w:tr w:rsidR="00862D87" w:rsidRPr="00E762CA" w14:paraId="5C9CE748" w14:textId="77777777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59CED7E0" w14:textId="0EBAEAA2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6F3C9F9D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18B7C212" w14:textId="73528269" w:rsidR="00862D87" w:rsidRPr="00E762CA" w:rsidRDefault="00862D87" w:rsidP="001F071B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 xml:space="preserve">ООО «Газпром </w:t>
            </w:r>
            <w:r w:rsidR="001F071B">
              <w:rPr>
                <w:szCs w:val="24"/>
                <w:lang w:eastAsia="ru-RU"/>
              </w:rPr>
              <w:t xml:space="preserve">               </w:t>
            </w:r>
            <w:r w:rsidRPr="00E762CA">
              <w:rPr>
                <w:szCs w:val="24"/>
                <w:lang w:eastAsia="ru-RU"/>
              </w:rPr>
              <w:t>»</w:t>
            </w:r>
          </w:p>
        </w:tc>
      </w:tr>
      <w:tr w:rsidR="00862D87" w:rsidRPr="00E762CA" w14:paraId="3FFA68C2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0A619E95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14:paraId="5E0D8368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47771F59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862D87" w:rsidRPr="00E762CA" w14:paraId="224E1955" w14:textId="77777777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0491A2A3" w14:textId="34A98838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6218F79E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72E04F46" w14:textId="09EAEE0B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1F958D46" w14:textId="77777777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292E90BF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7A73B212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43834FB4" w14:textId="30F83905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36031ED5" w14:textId="77777777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513461EB" w14:textId="20C32822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619D65D0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6E57B68D" w14:textId="3DB03ED9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2051FC2D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30C2A287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35E1E405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5F55887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объекта)</w:t>
            </w:r>
          </w:p>
        </w:tc>
      </w:tr>
      <w:tr w:rsidR="00862D87" w:rsidRPr="00E762CA" w14:paraId="7DA425EB" w14:textId="77777777">
        <w:tc>
          <w:tcPr>
            <w:tcW w:w="4451" w:type="dxa"/>
            <w:tcBorders>
              <w:bottom w:val="single" w:sz="4" w:space="0" w:color="000000"/>
            </w:tcBorders>
          </w:tcPr>
          <w:p w14:paraId="0444089E" w14:textId="2E8E8719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410B46B4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68A42ECC" w14:textId="78D4FB0E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0A6FCB89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1D4F9219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10A487F3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130037F7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(инвентарный номер оборудования)</w:t>
            </w:r>
          </w:p>
        </w:tc>
      </w:tr>
    </w:tbl>
    <w:p w14:paraId="7DE00136" w14:textId="77777777" w:rsidR="00373BDB" w:rsidRPr="00E762CA" w:rsidRDefault="00373BDB" w:rsidP="003036C4">
      <w:pPr>
        <w:spacing w:before="60"/>
        <w:jc w:val="center"/>
        <w:rPr>
          <w:szCs w:val="24"/>
          <w:lang w:eastAsia="ru-RU"/>
        </w:rPr>
      </w:pPr>
    </w:p>
    <w:p w14:paraId="30A9D334" w14:textId="77777777" w:rsidR="00A53FD3" w:rsidRDefault="000B2546" w:rsidP="003036C4">
      <w:pPr>
        <w:spacing w:before="60"/>
        <w:jc w:val="center"/>
        <w:rPr>
          <w:b/>
          <w:szCs w:val="24"/>
          <w:highlight w:val="yellow"/>
          <w:lang w:eastAsia="ru-RU"/>
        </w:rPr>
      </w:pPr>
      <w:r w:rsidRPr="00655300">
        <w:rPr>
          <w:b/>
          <w:szCs w:val="24"/>
          <w:lang w:eastAsia="ru-RU"/>
        </w:rPr>
        <w:t xml:space="preserve">Протокол </w:t>
      </w:r>
      <w:r w:rsidR="00A53FD3" w:rsidRPr="00655300">
        <w:rPr>
          <w:b/>
          <w:szCs w:val="24"/>
          <w:lang w:eastAsia="ru-RU"/>
        </w:rPr>
        <w:t>по результ</w:t>
      </w:r>
      <w:r w:rsidR="00A53FD3" w:rsidRPr="00A53FD3">
        <w:rPr>
          <w:b/>
          <w:szCs w:val="24"/>
          <w:lang w:eastAsia="ru-RU"/>
        </w:rPr>
        <w:t xml:space="preserve">атам ультразвукового контроля сварных соединений и </w:t>
      </w:r>
      <w:proofErr w:type="spellStart"/>
      <w:r w:rsidR="00A53FD3" w:rsidRPr="00A53FD3">
        <w:rPr>
          <w:b/>
          <w:szCs w:val="24"/>
          <w:lang w:eastAsia="ru-RU"/>
        </w:rPr>
        <w:t>околошовной</w:t>
      </w:r>
      <w:proofErr w:type="spellEnd"/>
      <w:r w:rsidR="00A53FD3" w:rsidRPr="00A53FD3">
        <w:rPr>
          <w:b/>
          <w:szCs w:val="24"/>
          <w:lang w:eastAsia="ru-RU"/>
        </w:rPr>
        <w:t xml:space="preserve"> зоны</w:t>
      </w:r>
      <w:r w:rsidR="00A53FD3" w:rsidRPr="00A53FD3">
        <w:rPr>
          <w:b/>
          <w:szCs w:val="24"/>
          <w:highlight w:val="yellow"/>
          <w:lang w:eastAsia="ru-RU"/>
        </w:rPr>
        <w:t xml:space="preserve"> </w:t>
      </w:r>
    </w:p>
    <w:p w14:paraId="06060340" w14:textId="4439521C" w:rsidR="00373BDB" w:rsidRDefault="003C02D8" w:rsidP="003036C4">
      <w:pPr>
        <w:spacing w:before="60"/>
        <w:jc w:val="center"/>
        <w:rPr>
          <w:b/>
          <w:szCs w:val="24"/>
          <w:lang w:eastAsia="ru-RU"/>
        </w:rPr>
      </w:pPr>
      <w:r w:rsidRPr="00A53FD3">
        <w:rPr>
          <w:b/>
          <w:szCs w:val="24"/>
          <w:lang w:eastAsia="ru-RU"/>
        </w:rPr>
        <w:t>№</w:t>
      </w:r>
      <w:r w:rsidRPr="00A53FD3">
        <w:rPr>
          <w:rFonts w:eastAsia="Times New Roman"/>
          <w:b/>
          <w:szCs w:val="24"/>
          <w:lang w:eastAsia="ru-RU"/>
        </w:rPr>
        <w:t xml:space="preserve"> </w:t>
      </w:r>
      <w:r w:rsidR="000B2546" w:rsidRPr="00A53FD3">
        <w:rPr>
          <w:b/>
          <w:szCs w:val="24"/>
          <w:lang w:eastAsia="ru-RU"/>
        </w:rPr>
        <w:t xml:space="preserve">от </w:t>
      </w:r>
    </w:p>
    <w:p w14:paraId="37E981C3" w14:textId="77777777" w:rsidR="00A53FD3" w:rsidRPr="00C95982" w:rsidRDefault="00A53FD3" w:rsidP="00655300">
      <w:pPr>
        <w:pStyle w:val="aff7"/>
        <w:widowControl w:val="0"/>
        <w:numPr>
          <w:ilvl w:val="0"/>
          <w:numId w:val="42"/>
        </w:numPr>
        <w:spacing w:before="60" w:after="0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C95982">
        <w:rPr>
          <w:rFonts w:ascii="Times New Roman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416B0C15" w14:textId="5D8F0110" w:rsidR="0040548C" w:rsidRPr="00E762CA" w:rsidRDefault="0040548C" w:rsidP="0040548C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27"/>
      </w:tblGrid>
      <w:tr w:rsidR="00A53FD3" w:rsidRPr="00E762CA" w14:paraId="79EEBECC" w14:textId="77777777" w:rsidTr="00A53FD3">
        <w:trPr>
          <w:trHeight w:hRule="exact" w:val="300"/>
        </w:trPr>
        <w:tc>
          <w:tcPr>
            <w:tcW w:w="5000" w:type="pct"/>
          </w:tcPr>
          <w:p w14:paraId="07198ACE" w14:textId="77777777" w:rsidR="00A53FD3" w:rsidRPr="00E762CA" w:rsidRDefault="00A53FD3" w:rsidP="002B014C">
            <w:pPr>
              <w:pStyle w:val="TableParagraph"/>
              <w:kinsoku w:val="0"/>
              <w:overflowPunct w:val="0"/>
              <w:jc w:val="center"/>
            </w:pPr>
            <w:r w:rsidRPr="00E762CA">
              <w:rPr>
                <w:b/>
                <w:bCs/>
                <w:spacing w:val="-1"/>
              </w:rPr>
              <w:t>ТПО</w:t>
            </w:r>
            <w:r w:rsidRPr="00E762CA">
              <w:rPr>
                <w:b/>
                <w:bCs/>
                <w:spacing w:val="1"/>
              </w:rPr>
              <w:t xml:space="preserve"> ГРС</w:t>
            </w:r>
          </w:p>
        </w:tc>
      </w:tr>
      <w:tr w:rsidR="00A53FD3" w:rsidRPr="00E762CA" w14:paraId="6066DD4A" w14:textId="77777777" w:rsidTr="00A53FD3">
        <w:trPr>
          <w:trHeight w:hRule="exact" w:val="832"/>
        </w:trPr>
        <w:tc>
          <w:tcPr>
            <w:tcW w:w="5000" w:type="pct"/>
          </w:tcPr>
          <w:p w14:paraId="33911888" w14:textId="77777777" w:rsidR="00A53FD3" w:rsidRPr="00E762CA" w:rsidRDefault="00A53FD3" w:rsidP="002B014C">
            <w:pPr>
              <w:pStyle w:val="TableParagraph"/>
              <w:kinsoku w:val="0"/>
              <w:overflowPunct w:val="0"/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46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43"/>
              </w:rPr>
              <w:t xml:space="preserve"> </w:t>
            </w:r>
            <w:r w:rsidRPr="00E762CA">
              <w:rPr>
                <w:spacing w:val="1"/>
              </w:rPr>
              <w:t>РД</w:t>
            </w:r>
            <w:r w:rsidRPr="00E762CA">
              <w:rPr>
                <w:spacing w:val="40"/>
              </w:rPr>
              <w:t xml:space="preserve"> </w:t>
            </w:r>
            <w:r w:rsidRPr="00E762CA">
              <w:t>1.10-098-2004</w:t>
            </w:r>
            <w:r w:rsidRPr="00E762CA">
              <w:rPr>
                <w:spacing w:val="29"/>
              </w:rPr>
              <w:t xml:space="preserve"> </w:t>
            </w:r>
            <w:r w:rsidRPr="00E762CA">
              <w:t>«Методика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2"/>
              </w:rPr>
              <w:t>проведения</w:t>
            </w:r>
            <w:r w:rsidRPr="00E762CA">
              <w:rPr>
                <w:spacing w:val="43"/>
              </w:rPr>
              <w:t xml:space="preserve"> </w:t>
            </w:r>
            <w:r w:rsidRPr="00E762CA">
              <w:rPr>
                <w:spacing w:val="-2"/>
              </w:rPr>
              <w:t>технического</w:t>
            </w:r>
            <w:r w:rsidRPr="00E762CA">
              <w:rPr>
                <w:spacing w:val="40"/>
              </w:rPr>
              <w:t xml:space="preserve"> </w:t>
            </w:r>
            <w:r w:rsidRPr="00E762CA">
              <w:rPr>
                <w:spacing w:val="-1"/>
              </w:rPr>
              <w:t>диагностирования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трубопроводов</w:t>
            </w:r>
            <w:r w:rsidRPr="00E762CA">
              <w:rPr>
                <w:spacing w:val="39"/>
              </w:rPr>
              <w:t xml:space="preserve"> </w:t>
            </w:r>
            <w:r w:rsidRPr="00E762CA">
              <w:t>и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обвязок</w:t>
            </w:r>
            <w:r w:rsidRPr="00E762CA">
              <w:rPr>
                <w:spacing w:val="71"/>
              </w:rPr>
              <w:t xml:space="preserve"> </w:t>
            </w:r>
            <w:r w:rsidRPr="00E762CA">
              <w:rPr>
                <w:spacing w:val="-1"/>
              </w:rPr>
              <w:t>технологического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2"/>
              </w:rPr>
              <w:t>оборудования</w:t>
            </w:r>
            <w:r w:rsidRPr="00E762CA">
              <w:rPr>
                <w:spacing w:val="5"/>
              </w:rPr>
              <w:t xml:space="preserve"> </w:t>
            </w:r>
            <w:r w:rsidRPr="00E762CA">
              <w:rPr>
                <w:spacing w:val="-1"/>
              </w:rPr>
              <w:t>ГРС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МГ»</w:t>
            </w:r>
          </w:p>
        </w:tc>
      </w:tr>
      <w:tr w:rsidR="00A53FD3" w:rsidRPr="00E762CA" w14:paraId="6518F7DD" w14:textId="77777777" w:rsidTr="00A53FD3">
        <w:trPr>
          <w:trHeight w:hRule="exact" w:val="841"/>
        </w:trPr>
        <w:tc>
          <w:tcPr>
            <w:tcW w:w="5000" w:type="pct"/>
          </w:tcPr>
          <w:p w14:paraId="78836DD2" w14:textId="77777777" w:rsidR="00A53FD3" w:rsidRPr="00E762CA" w:rsidRDefault="00A53FD3" w:rsidP="002B014C">
            <w:pPr>
              <w:pStyle w:val="TableParagraph"/>
              <w:kinsoku w:val="0"/>
              <w:overflowPunct w:val="0"/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30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28"/>
              </w:rPr>
              <w:t xml:space="preserve"> </w:t>
            </w:r>
            <w:r w:rsidRPr="00E762CA">
              <w:t>2-2.4-083-2006</w:t>
            </w:r>
            <w:r w:rsidRPr="00E762CA">
              <w:rPr>
                <w:spacing w:val="28"/>
              </w:rPr>
              <w:t xml:space="preserve"> </w:t>
            </w:r>
            <w:r w:rsidRPr="00E762CA">
              <w:rPr>
                <w:spacing w:val="-1"/>
              </w:rPr>
              <w:t>«Инструкция</w:t>
            </w:r>
            <w:r w:rsidRPr="00E762CA">
              <w:rPr>
                <w:spacing w:val="30"/>
              </w:rPr>
              <w:t xml:space="preserve"> </w:t>
            </w:r>
            <w:r w:rsidRPr="00E762CA">
              <w:t>по</w:t>
            </w:r>
            <w:r w:rsidRPr="00E762CA">
              <w:rPr>
                <w:spacing w:val="27"/>
              </w:rPr>
              <w:t xml:space="preserve"> </w:t>
            </w:r>
            <w:r w:rsidRPr="00E762CA">
              <w:rPr>
                <w:spacing w:val="-1"/>
              </w:rPr>
              <w:t>неразрушающим</w:t>
            </w:r>
            <w:r w:rsidRPr="00E762CA">
              <w:rPr>
                <w:spacing w:val="45"/>
              </w:rPr>
              <w:t xml:space="preserve"> </w:t>
            </w:r>
            <w:r w:rsidRPr="00E762CA">
              <w:rPr>
                <w:spacing w:val="-2"/>
              </w:rPr>
              <w:t>методам</w:t>
            </w:r>
            <w:r w:rsidRPr="00E762CA">
              <w:rPr>
                <w:spacing w:val="27"/>
              </w:rPr>
              <w:t xml:space="preserve"> </w:t>
            </w:r>
            <w:r w:rsidRPr="00E762CA">
              <w:t>контроля</w:t>
            </w:r>
            <w:r w:rsidRPr="00E762CA">
              <w:rPr>
                <w:spacing w:val="29"/>
              </w:rPr>
              <w:t xml:space="preserve"> </w:t>
            </w:r>
            <w:r w:rsidRPr="00E762CA">
              <w:rPr>
                <w:spacing w:val="-1"/>
              </w:rPr>
              <w:t>качества</w:t>
            </w:r>
            <w:r w:rsidRPr="00E762CA">
              <w:rPr>
                <w:spacing w:val="25"/>
              </w:rPr>
              <w:t xml:space="preserve"> </w:t>
            </w:r>
            <w:r w:rsidRPr="00E762CA">
              <w:t>сварных</w:t>
            </w:r>
            <w:r w:rsidRPr="00E762CA">
              <w:rPr>
                <w:spacing w:val="19"/>
              </w:rPr>
              <w:t xml:space="preserve"> </w:t>
            </w:r>
            <w:r w:rsidRPr="00E762CA">
              <w:rPr>
                <w:spacing w:val="-1"/>
              </w:rPr>
              <w:t>соединений</w:t>
            </w:r>
            <w:r w:rsidRPr="00E762CA">
              <w:rPr>
                <w:spacing w:val="27"/>
              </w:rPr>
              <w:t xml:space="preserve"> </w:t>
            </w:r>
            <w:r w:rsidRPr="00E762CA">
              <w:t>при</w:t>
            </w:r>
            <w:r w:rsidRPr="00E762CA">
              <w:rPr>
                <w:spacing w:val="27"/>
              </w:rPr>
              <w:t xml:space="preserve"> </w:t>
            </w:r>
            <w:r w:rsidRPr="00E762CA">
              <w:rPr>
                <w:spacing w:val="-1"/>
              </w:rPr>
              <w:t>строительстве</w:t>
            </w:r>
            <w:r w:rsidRPr="00E762CA">
              <w:rPr>
                <w:spacing w:val="33"/>
              </w:rPr>
              <w:t xml:space="preserve"> </w:t>
            </w:r>
            <w:r w:rsidRPr="00E762CA">
              <w:t>и</w:t>
            </w:r>
            <w:r w:rsidRPr="00E762CA">
              <w:rPr>
                <w:spacing w:val="55"/>
              </w:rPr>
              <w:t xml:space="preserve"> </w:t>
            </w:r>
            <w:r w:rsidRPr="00E762CA">
              <w:rPr>
                <w:spacing w:val="-1"/>
              </w:rPr>
              <w:t>ремонте</w:t>
            </w:r>
            <w:r w:rsidRPr="00E762CA">
              <w:rPr>
                <w:spacing w:val="1"/>
              </w:rPr>
              <w:t xml:space="preserve"> </w:t>
            </w:r>
            <w:r w:rsidRPr="00E762CA">
              <w:t>промысловых</w:t>
            </w:r>
            <w:r w:rsidRPr="00E762CA">
              <w:rPr>
                <w:spacing w:val="-5"/>
              </w:rPr>
              <w:t xml:space="preserve"> </w:t>
            </w:r>
            <w:r w:rsidRPr="00E762CA">
              <w:t>и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МГ»</w:t>
            </w:r>
          </w:p>
        </w:tc>
      </w:tr>
      <w:tr w:rsidR="00A53FD3" w:rsidRPr="00E762CA" w14:paraId="23033BD2" w14:textId="77777777" w:rsidTr="00A53FD3">
        <w:trPr>
          <w:trHeight w:hRule="exact" w:val="288"/>
        </w:trPr>
        <w:tc>
          <w:tcPr>
            <w:tcW w:w="5000" w:type="pct"/>
          </w:tcPr>
          <w:p w14:paraId="2622E04A" w14:textId="77777777" w:rsidR="00A53FD3" w:rsidRPr="00E762CA" w:rsidRDefault="00A53FD3" w:rsidP="002B014C">
            <w:pPr>
              <w:pStyle w:val="TableParagraph"/>
              <w:kinsoku w:val="0"/>
              <w:overflowPunct w:val="0"/>
              <w:jc w:val="center"/>
            </w:pPr>
            <w:r w:rsidRPr="00E762CA">
              <w:rPr>
                <w:b/>
                <w:bCs/>
                <w:spacing w:val="-1"/>
              </w:rPr>
              <w:t>ТПА</w:t>
            </w:r>
          </w:p>
        </w:tc>
      </w:tr>
      <w:tr w:rsidR="00A53FD3" w:rsidRPr="00E762CA" w14:paraId="263DC118" w14:textId="77777777" w:rsidTr="00A53FD3">
        <w:trPr>
          <w:trHeight w:hRule="exact" w:val="563"/>
        </w:trPr>
        <w:tc>
          <w:tcPr>
            <w:tcW w:w="5000" w:type="pct"/>
          </w:tcPr>
          <w:p w14:paraId="26038140" w14:textId="77777777" w:rsidR="00A53FD3" w:rsidRPr="00E762CA" w:rsidRDefault="00A53FD3" w:rsidP="002B014C">
            <w:pPr>
              <w:pStyle w:val="TableParagraph"/>
              <w:kinsoku w:val="0"/>
              <w:overflowPunct w:val="0"/>
              <w:rPr>
                <w:spacing w:val="-1"/>
              </w:rPr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36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32"/>
              </w:rPr>
              <w:t xml:space="preserve"> </w:t>
            </w:r>
            <w:r w:rsidRPr="00E762CA">
              <w:t>2-4.1-406-2009</w:t>
            </w:r>
            <w:r w:rsidRPr="00E762CA">
              <w:rPr>
                <w:spacing w:val="34"/>
              </w:rPr>
              <w:t xml:space="preserve"> </w:t>
            </w:r>
            <w:r w:rsidRPr="00E762CA">
              <w:t>«Методика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-1"/>
              </w:rPr>
              <w:t>оценки</w:t>
            </w:r>
            <w:r w:rsidRPr="00E762CA">
              <w:rPr>
                <w:spacing w:val="33"/>
              </w:rPr>
              <w:t xml:space="preserve"> </w:t>
            </w:r>
            <w:r w:rsidRPr="00E762CA">
              <w:t>ресурса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1"/>
              </w:rPr>
              <w:t>запорно-</w:t>
            </w:r>
            <w:r w:rsidRPr="00E762CA">
              <w:rPr>
                <w:spacing w:val="49"/>
              </w:rPr>
              <w:t xml:space="preserve"> </w:t>
            </w:r>
            <w:r w:rsidRPr="00E762CA">
              <w:rPr>
                <w:spacing w:val="-1"/>
              </w:rPr>
              <w:t>регулирующей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арматуры</w:t>
            </w:r>
            <w:r w:rsidRPr="00E762CA">
              <w:rPr>
                <w:spacing w:val="2"/>
              </w:rPr>
              <w:t xml:space="preserve"> </w:t>
            </w:r>
            <w:r w:rsidRPr="00E762CA">
              <w:t>магистральных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газопроводов»</w:t>
            </w:r>
          </w:p>
          <w:p w14:paraId="6F82391B" w14:textId="77777777" w:rsidR="00A53FD3" w:rsidRPr="00E762CA" w:rsidRDefault="00A53FD3" w:rsidP="002B014C">
            <w:pPr>
              <w:pStyle w:val="TableParagraph"/>
              <w:kinsoku w:val="0"/>
              <w:overflowPunct w:val="0"/>
              <w:rPr>
                <w:spacing w:val="-1"/>
              </w:rPr>
            </w:pPr>
          </w:p>
          <w:p w14:paraId="71D5BE3C" w14:textId="77777777" w:rsidR="00A53FD3" w:rsidRPr="00E762CA" w:rsidRDefault="00A53FD3" w:rsidP="002B014C">
            <w:pPr>
              <w:pStyle w:val="TableParagraph"/>
              <w:kinsoku w:val="0"/>
              <w:overflowPunct w:val="0"/>
              <w:rPr>
                <w:spacing w:val="-1"/>
              </w:rPr>
            </w:pPr>
          </w:p>
          <w:p w14:paraId="2FF006B3" w14:textId="77777777" w:rsidR="00A53FD3" w:rsidRPr="00E762CA" w:rsidRDefault="00A53FD3" w:rsidP="002B014C">
            <w:pPr>
              <w:pStyle w:val="TableParagraph"/>
              <w:kinsoku w:val="0"/>
              <w:overflowPunct w:val="0"/>
            </w:pPr>
          </w:p>
        </w:tc>
      </w:tr>
      <w:tr w:rsidR="00A53FD3" w:rsidRPr="00E762CA" w14:paraId="46CE2C2F" w14:textId="77777777" w:rsidTr="00A53FD3">
        <w:trPr>
          <w:trHeight w:hRule="exact" w:val="281"/>
        </w:trPr>
        <w:tc>
          <w:tcPr>
            <w:tcW w:w="5000" w:type="pct"/>
          </w:tcPr>
          <w:p w14:paraId="79FF00CA" w14:textId="77777777" w:rsidR="00A53FD3" w:rsidRPr="00E762CA" w:rsidRDefault="00A53FD3" w:rsidP="002B014C">
            <w:pPr>
              <w:pStyle w:val="TableParagraph"/>
              <w:kinsoku w:val="0"/>
              <w:overflowPunct w:val="0"/>
              <w:jc w:val="center"/>
            </w:pPr>
            <w:r w:rsidRPr="00E762CA">
              <w:rPr>
                <w:b/>
                <w:bCs/>
                <w:spacing w:val="-1"/>
              </w:rPr>
              <w:t>СРПД</w:t>
            </w:r>
          </w:p>
        </w:tc>
      </w:tr>
      <w:tr w:rsidR="00A53FD3" w:rsidRPr="00E762CA" w14:paraId="2969501C" w14:textId="77777777" w:rsidTr="00A53FD3">
        <w:trPr>
          <w:trHeight w:hRule="exact" w:val="705"/>
        </w:trPr>
        <w:tc>
          <w:tcPr>
            <w:tcW w:w="5000" w:type="pct"/>
          </w:tcPr>
          <w:p w14:paraId="48D4DE84" w14:textId="01298E1F" w:rsidR="00A53FD3" w:rsidRPr="00E762CA" w:rsidRDefault="00A53FD3" w:rsidP="002B014C">
            <w:pPr>
              <w:kinsoku w:val="0"/>
              <w:overflowPunct w:val="0"/>
              <w:spacing w:before="0" w:after="0"/>
              <w:jc w:val="both"/>
              <w:rPr>
                <w:spacing w:val="-1"/>
                <w:szCs w:val="24"/>
              </w:rPr>
            </w:pPr>
            <w:r w:rsidRPr="00E762CA">
              <w:rPr>
                <w:spacing w:val="-1"/>
                <w:szCs w:val="24"/>
              </w:rPr>
              <w:t>СТО Газпром 2-2.3-491-2010 «Техническое диагностирование сосудов, работающих под давлением на объектах ОАО «Газпром»</w:t>
            </w:r>
          </w:p>
        </w:tc>
      </w:tr>
      <w:tr w:rsidR="00A53FD3" w:rsidRPr="00E762CA" w14:paraId="03BA0113" w14:textId="77777777" w:rsidTr="00A53FD3">
        <w:trPr>
          <w:trHeight w:hRule="exact" w:val="422"/>
        </w:trPr>
        <w:tc>
          <w:tcPr>
            <w:tcW w:w="5000" w:type="pct"/>
          </w:tcPr>
          <w:p w14:paraId="6B7BB41F" w14:textId="77777777" w:rsidR="00A53FD3" w:rsidRPr="00E762CA" w:rsidRDefault="00A53FD3" w:rsidP="002B014C">
            <w:pPr>
              <w:pStyle w:val="TableParagraph"/>
              <w:kinsoku w:val="0"/>
              <w:overflowPunct w:val="0"/>
              <w:jc w:val="center"/>
              <w:rPr>
                <w:spacing w:val="1"/>
              </w:rPr>
            </w:pPr>
            <w:r w:rsidRPr="00E762CA">
              <w:rPr>
                <w:b/>
              </w:rPr>
              <w:t>Узел отбора газа на собственные нужды</w:t>
            </w:r>
          </w:p>
        </w:tc>
      </w:tr>
      <w:tr w:rsidR="00A53FD3" w:rsidRPr="00E762CA" w14:paraId="5ED3D679" w14:textId="77777777" w:rsidTr="00A53FD3">
        <w:trPr>
          <w:trHeight w:hRule="exact" w:val="1144"/>
        </w:trPr>
        <w:tc>
          <w:tcPr>
            <w:tcW w:w="5000" w:type="pct"/>
          </w:tcPr>
          <w:p w14:paraId="6F4FAE05" w14:textId="77777777" w:rsidR="00A53FD3" w:rsidRPr="00E762CA" w:rsidRDefault="00A53FD3" w:rsidP="002B014C">
            <w:pPr>
              <w:pStyle w:val="TableParagraph"/>
              <w:kinsoku w:val="0"/>
              <w:overflowPunct w:val="0"/>
              <w:jc w:val="both"/>
            </w:pPr>
            <w:r w:rsidRPr="00E762CA">
              <w:rPr>
                <w:spacing w:val="-1"/>
              </w:rPr>
              <w:t>Методика</w:t>
            </w:r>
            <w:r w:rsidRPr="00E762CA">
              <w:rPr>
                <w:spacing w:val="38"/>
              </w:rPr>
              <w:t xml:space="preserve"> </w:t>
            </w:r>
            <w:r w:rsidRPr="00E762CA">
              <w:rPr>
                <w:spacing w:val="-1"/>
              </w:rPr>
              <w:t>проведения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экспертизы</w:t>
            </w:r>
            <w:r w:rsidRPr="00E762CA">
              <w:rPr>
                <w:spacing w:val="39"/>
              </w:rPr>
              <w:t xml:space="preserve"> </w:t>
            </w:r>
            <w:r w:rsidRPr="00E762CA">
              <w:t>промышленной</w:t>
            </w:r>
            <w:r w:rsidRPr="00E762CA">
              <w:rPr>
                <w:spacing w:val="40"/>
              </w:rPr>
              <w:t xml:space="preserve"> </w:t>
            </w:r>
            <w:r w:rsidRPr="00E762CA">
              <w:rPr>
                <w:spacing w:val="-1"/>
              </w:rPr>
              <w:t>безопасности</w:t>
            </w:r>
            <w:r w:rsidRPr="00E762CA">
              <w:rPr>
                <w:spacing w:val="47"/>
              </w:rPr>
              <w:t xml:space="preserve"> </w:t>
            </w:r>
            <w:r w:rsidRPr="00E762CA">
              <w:t>и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2"/>
              </w:rPr>
              <w:t>определения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t>срока</w:t>
            </w:r>
            <w:r w:rsidRPr="00E762CA">
              <w:rPr>
                <w:spacing w:val="29"/>
              </w:rPr>
              <w:t xml:space="preserve"> </w:t>
            </w:r>
            <w:r w:rsidRPr="00E762CA">
              <w:rPr>
                <w:spacing w:val="-1"/>
              </w:rPr>
              <w:t>дальнейшей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безопасной</w:t>
            </w:r>
            <w:r w:rsidRPr="00E762CA">
              <w:rPr>
                <w:spacing w:val="30"/>
              </w:rPr>
              <w:t xml:space="preserve"> </w:t>
            </w:r>
            <w:r w:rsidRPr="00E762CA">
              <w:rPr>
                <w:spacing w:val="-1"/>
              </w:rPr>
              <w:t>эксплуатации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газового</w:t>
            </w:r>
            <w:r w:rsidRPr="00E762CA">
              <w:rPr>
                <w:spacing w:val="71"/>
              </w:rPr>
              <w:t xml:space="preserve"> </w:t>
            </w:r>
            <w:r w:rsidRPr="00E762CA">
              <w:rPr>
                <w:spacing w:val="-1"/>
              </w:rPr>
              <w:t>оборудования</w:t>
            </w:r>
            <w:r w:rsidRPr="00E762CA">
              <w:rPr>
                <w:spacing w:val="49"/>
              </w:rPr>
              <w:t xml:space="preserve"> </w:t>
            </w:r>
            <w:r w:rsidRPr="00E762CA">
              <w:t>промышленных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2"/>
              </w:rPr>
              <w:t>печей,</w:t>
            </w:r>
            <w:r w:rsidRPr="00E762CA">
              <w:rPr>
                <w:spacing w:val="51"/>
              </w:rPr>
              <w:t xml:space="preserve"> </w:t>
            </w:r>
            <w:r w:rsidRPr="00E762CA">
              <w:t>котлов,</w:t>
            </w:r>
            <w:r w:rsidRPr="00E762CA">
              <w:rPr>
                <w:spacing w:val="51"/>
              </w:rPr>
              <w:t xml:space="preserve"> </w:t>
            </w:r>
            <w:r w:rsidRPr="00E762CA">
              <w:t>ГРП,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3"/>
              </w:rPr>
              <w:t>ГРУ,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1"/>
              </w:rPr>
              <w:t>ШРП</w:t>
            </w:r>
            <w:r w:rsidRPr="00E762CA">
              <w:rPr>
                <w:spacing w:val="42"/>
              </w:rPr>
              <w:t xml:space="preserve"> </w:t>
            </w:r>
            <w:r w:rsidRPr="00E762CA">
              <w:t>и</w:t>
            </w:r>
            <w:r w:rsidRPr="00E762CA">
              <w:rPr>
                <w:spacing w:val="33"/>
              </w:rPr>
              <w:t xml:space="preserve"> </w:t>
            </w:r>
            <w:r w:rsidRPr="00E762CA">
              <w:t>стальных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</w:t>
            </w:r>
          </w:p>
        </w:tc>
      </w:tr>
    </w:tbl>
    <w:p w14:paraId="282DE99F" w14:textId="72EB45D6" w:rsidR="0040548C" w:rsidRDefault="0040548C" w:rsidP="003036C4">
      <w:pPr>
        <w:widowControl w:val="0"/>
        <w:spacing w:before="60" w:after="0"/>
        <w:rPr>
          <w:rFonts w:eastAsia="Times New Roman"/>
          <w:b/>
          <w:szCs w:val="24"/>
          <w:lang w:eastAsia="ru-RU"/>
        </w:rPr>
      </w:pPr>
    </w:p>
    <w:p w14:paraId="46E32438" w14:textId="31AA2525" w:rsidR="00655300" w:rsidRDefault="00655300" w:rsidP="003036C4">
      <w:pPr>
        <w:widowControl w:val="0"/>
        <w:spacing w:before="60" w:after="0"/>
        <w:rPr>
          <w:rFonts w:eastAsia="Times New Roman"/>
          <w:b/>
          <w:szCs w:val="24"/>
          <w:lang w:eastAsia="ru-RU"/>
        </w:rPr>
      </w:pPr>
    </w:p>
    <w:p w14:paraId="675FBFCD" w14:textId="57AF058D" w:rsidR="00655300" w:rsidRDefault="00655300" w:rsidP="003036C4">
      <w:pPr>
        <w:widowControl w:val="0"/>
        <w:spacing w:before="60" w:after="0"/>
        <w:rPr>
          <w:rFonts w:eastAsia="Times New Roman"/>
          <w:b/>
          <w:szCs w:val="24"/>
          <w:lang w:eastAsia="ru-RU"/>
        </w:rPr>
      </w:pPr>
    </w:p>
    <w:p w14:paraId="7074E742" w14:textId="77777777" w:rsidR="00655300" w:rsidRPr="00E762CA" w:rsidRDefault="00655300" w:rsidP="003036C4">
      <w:pPr>
        <w:widowControl w:val="0"/>
        <w:spacing w:before="60" w:after="0"/>
        <w:rPr>
          <w:rFonts w:eastAsia="Times New Roman"/>
          <w:b/>
          <w:szCs w:val="24"/>
          <w:lang w:eastAsia="ru-RU"/>
        </w:rPr>
      </w:pPr>
    </w:p>
    <w:p w14:paraId="3D9163E5" w14:textId="40A0B8E0" w:rsidR="0040548C" w:rsidRDefault="0040548C" w:rsidP="003036C4">
      <w:pPr>
        <w:widowControl w:val="0"/>
        <w:spacing w:before="60" w:after="0"/>
        <w:rPr>
          <w:rFonts w:eastAsia="Times New Roman"/>
          <w:b/>
          <w:szCs w:val="24"/>
          <w:lang w:eastAsia="ru-RU"/>
        </w:rPr>
      </w:pPr>
    </w:p>
    <w:p w14:paraId="70E14E73" w14:textId="6936C3FF" w:rsidR="001F071B" w:rsidRDefault="001F071B" w:rsidP="003036C4">
      <w:pPr>
        <w:widowControl w:val="0"/>
        <w:spacing w:before="60" w:after="0"/>
        <w:rPr>
          <w:rFonts w:eastAsia="Times New Roman"/>
          <w:b/>
          <w:szCs w:val="24"/>
          <w:lang w:eastAsia="ru-RU"/>
        </w:rPr>
      </w:pPr>
    </w:p>
    <w:p w14:paraId="7509F5B6" w14:textId="77777777" w:rsidR="001F071B" w:rsidRPr="00E762CA" w:rsidRDefault="001F071B" w:rsidP="003036C4">
      <w:pPr>
        <w:widowControl w:val="0"/>
        <w:spacing w:before="60" w:after="0"/>
        <w:rPr>
          <w:rFonts w:eastAsia="Times New Roman"/>
          <w:b/>
          <w:szCs w:val="24"/>
          <w:lang w:eastAsia="ru-RU"/>
        </w:rPr>
      </w:pPr>
    </w:p>
    <w:p w14:paraId="13D70393" w14:textId="6C92071F" w:rsidR="00373BDB" w:rsidRPr="00E762CA" w:rsidRDefault="00655300" w:rsidP="00655300">
      <w:pPr>
        <w:widowControl w:val="0"/>
        <w:spacing w:before="60" w:after="0"/>
        <w:jc w:val="center"/>
        <w:rPr>
          <w:rFonts w:eastAsia="Times New Roman"/>
          <w:szCs w:val="24"/>
          <w:lang w:eastAsia="ru-RU"/>
        </w:rPr>
      </w:pPr>
      <w:r w:rsidRPr="00FB6935">
        <w:rPr>
          <w:b/>
          <w:szCs w:val="24"/>
          <w:lang w:eastAsia="ru-RU"/>
        </w:rPr>
        <w:lastRenderedPageBreak/>
        <w:t>2. Применяемое оборудование</w:t>
      </w:r>
    </w:p>
    <w:p w14:paraId="22626BAC" w14:textId="66DF227E" w:rsidR="0040548C" w:rsidRPr="00E762CA" w:rsidRDefault="0040548C" w:rsidP="0040548C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№2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1198"/>
        <w:gridCol w:w="4959"/>
        <w:gridCol w:w="3470"/>
      </w:tblGrid>
      <w:tr w:rsidR="00373BDB" w:rsidRPr="00E762CA" w14:paraId="214843EE" w14:textId="77777777">
        <w:trPr>
          <w:cantSplit/>
          <w:trHeight w:val="750"/>
          <w:tblHeader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0E044" w14:textId="77777777" w:rsidR="00373BDB" w:rsidRPr="00E762CA" w:rsidRDefault="003C02D8" w:rsidP="003015CB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85D95" w14:textId="0149096C" w:rsidR="00373BDB" w:rsidRPr="00E762CA" w:rsidRDefault="003C02D8" w:rsidP="003015CB">
            <w:pPr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  <w:t xml:space="preserve">Наименование </w:t>
            </w:r>
            <w:r w:rsidR="00413E53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  <w:tc>
          <w:tcPr>
            <w:tcW w:w="34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ADE8B" w14:textId="6474142D" w:rsidR="00373BDB" w:rsidRPr="00E762CA" w:rsidRDefault="003C02D8" w:rsidP="003015CB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 xml:space="preserve">Заводской номер </w:t>
            </w:r>
            <w:r w:rsidR="00413E53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</w:tr>
      <w:tr w:rsidR="00373BDB" w:rsidRPr="00E762CA" w14:paraId="007D44D8" w14:textId="77777777">
        <w:trPr>
          <w:cantSplit/>
          <w:trHeight w:val="375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2B53C" w14:textId="77777777" w:rsidR="00373BDB" w:rsidRPr="00E762CA" w:rsidRDefault="003C02D8" w:rsidP="003015CB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1.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1CFAC58" w14:textId="77777777" w:rsidR="00373BDB" w:rsidRPr="00E762CA" w:rsidRDefault="003C02D8" w:rsidP="003015C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Дефектоскоп ультразвуковой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7137506" w14:textId="2FC75CB8" w:rsidR="00373BDB" w:rsidRPr="00E762CA" w:rsidRDefault="00373BDB" w:rsidP="003015C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5AA21ACF" w14:textId="77777777">
        <w:trPr>
          <w:cantSplit/>
          <w:trHeight w:val="402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6C7E4" w14:textId="77777777" w:rsidR="00373BDB" w:rsidRPr="00E762CA" w:rsidRDefault="003C02D8" w:rsidP="003015CB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2.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4EF633A" w14:textId="77777777" w:rsidR="00373BDB" w:rsidRPr="00E762CA" w:rsidRDefault="003C02D8" w:rsidP="003015C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Образцы шероховатости поверхности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EBE6E81" w14:textId="0E3CBB64" w:rsidR="00373BDB" w:rsidRPr="00E762CA" w:rsidRDefault="00373BDB" w:rsidP="003015C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4109A4F2" w14:textId="77777777">
        <w:trPr>
          <w:cantSplit/>
          <w:trHeight w:val="421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B7023" w14:textId="77777777" w:rsidR="00373BDB" w:rsidRPr="00E762CA" w:rsidRDefault="003C02D8" w:rsidP="003015CB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3.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E39A8A3" w14:textId="77777777" w:rsidR="00373BDB" w:rsidRPr="00E762CA" w:rsidRDefault="003C02D8" w:rsidP="003015C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Настроечный образец для УЗК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507385A" w14:textId="4AED95D0" w:rsidR="00373BDB" w:rsidRPr="00E762CA" w:rsidRDefault="00373BDB" w:rsidP="003015C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3BA93C51" w14:textId="77777777">
        <w:trPr>
          <w:cantSplit/>
          <w:trHeight w:val="413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99FFF" w14:textId="77777777" w:rsidR="00373BDB" w:rsidRPr="00E762CA" w:rsidRDefault="003C02D8" w:rsidP="003015CB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4.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E4BC96F" w14:textId="77777777" w:rsidR="00373BDB" w:rsidRPr="00E762CA" w:rsidRDefault="003C02D8" w:rsidP="003015C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Настроечный образец для УЗК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C7B9252" w14:textId="17992608" w:rsidR="00373BDB" w:rsidRPr="00E762CA" w:rsidRDefault="00373BDB" w:rsidP="003015C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16933A77" w14:textId="77777777">
        <w:trPr>
          <w:cantSplit/>
          <w:trHeight w:val="405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BB1CF" w14:textId="77777777" w:rsidR="00373BDB" w:rsidRPr="00E762CA" w:rsidRDefault="003C02D8" w:rsidP="003015CB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5.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2614FDB" w14:textId="77777777" w:rsidR="00373BDB" w:rsidRPr="00E762CA" w:rsidRDefault="003C02D8" w:rsidP="003015C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Настроечный образец для УЗК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A414F7C" w14:textId="6954AFBC" w:rsidR="00373BDB" w:rsidRPr="00E762CA" w:rsidRDefault="00373BDB" w:rsidP="003015C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35093F0E" w14:textId="77777777">
        <w:trPr>
          <w:cantSplit/>
          <w:trHeight w:val="708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6A8B8" w14:textId="77777777" w:rsidR="00373BDB" w:rsidRPr="00E762CA" w:rsidRDefault="003C02D8" w:rsidP="003015CB">
            <w:pPr>
              <w:spacing w:before="0" w:after="0"/>
              <w:contextualSpacing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6.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0F36B3E" w14:textId="77777777" w:rsidR="00373BDB" w:rsidRPr="00E762CA" w:rsidRDefault="003C02D8" w:rsidP="003015CB">
            <w:pPr>
              <w:spacing w:before="0" w:after="0"/>
              <w:contextualSpacing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Настроечный образец с ИО типа «зарубка»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565FF8C" w14:textId="70E6AD4A" w:rsidR="00373BDB" w:rsidRPr="00E762CA" w:rsidRDefault="00373BDB" w:rsidP="003015CB">
            <w:pPr>
              <w:spacing w:before="0" w:after="0"/>
              <w:contextualSpacing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411C09E0" w14:textId="77777777">
        <w:trPr>
          <w:cantSplit/>
          <w:trHeight w:val="421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4C178" w14:textId="77777777" w:rsidR="00373BDB" w:rsidRPr="00E762CA" w:rsidRDefault="003C02D8" w:rsidP="003015CB">
            <w:pPr>
              <w:spacing w:before="0" w:after="0"/>
              <w:contextualSpacing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7.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EFA14" w14:textId="77777777" w:rsidR="00373BDB" w:rsidRPr="00E762CA" w:rsidRDefault="00974446" w:rsidP="003015CB">
            <w:pPr>
              <w:spacing w:before="0" w:after="0"/>
              <w:contextualSpacing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Люксметр ТКА-Люкс</w:t>
            </w:r>
          </w:p>
        </w:tc>
        <w:tc>
          <w:tcPr>
            <w:tcW w:w="34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C90CF" w14:textId="5C92E299" w:rsidR="00373BDB" w:rsidRPr="00E762CA" w:rsidRDefault="00373BDB" w:rsidP="001F071B">
            <w:pPr>
              <w:pStyle w:val="aff7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4370A7" w14:textId="77777777" w:rsidR="00655300" w:rsidRDefault="00655300" w:rsidP="003036C4">
      <w:pPr>
        <w:widowControl w:val="0"/>
        <w:spacing w:before="60" w:after="0"/>
        <w:rPr>
          <w:rFonts w:eastAsia="Times New Roman"/>
          <w:szCs w:val="24"/>
          <w:lang w:eastAsia="ru-RU"/>
        </w:rPr>
      </w:pPr>
    </w:p>
    <w:p w14:paraId="0242F52E" w14:textId="77777777" w:rsidR="00655300" w:rsidRPr="00FB6935" w:rsidRDefault="00655300" w:rsidP="00655300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FB6935">
        <w:rPr>
          <w:b/>
          <w:szCs w:val="24"/>
          <w:lang w:eastAsia="ru-RU"/>
        </w:rPr>
        <w:t>3. Параметры контроля</w:t>
      </w:r>
    </w:p>
    <w:p w14:paraId="5DC49A75" w14:textId="77777777" w:rsidR="00655300" w:rsidRPr="00FB6935" w:rsidRDefault="00655300" w:rsidP="00655300">
      <w:pPr>
        <w:widowControl w:val="0"/>
        <w:spacing w:before="60" w:after="0"/>
        <w:jc w:val="right"/>
        <w:rPr>
          <w:szCs w:val="24"/>
          <w:lang w:eastAsia="ru-RU"/>
        </w:rPr>
      </w:pPr>
      <w:r w:rsidRPr="00FB6935">
        <w:rPr>
          <w:szCs w:val="24"/>
          <w:lang w:eastAsia="ru-RU"/>
        </w:rPr>
        <w:t>Таблица №3</w:t>
      </w:r>
    </w:p>
    <w:tbl>
      <w:tblPr>
        <w:tblStyle w:val="affffc"/>
        <w:tblW w:w="0" w:type="auto"/>
        <w:tblLook w:val="04A0" w:firstRow="1" w:lastRow="0" w:firstColumn="1" w:lastColumn="0" w:noHBand="0" w:noVBand="1"/>
      </w:tblPr>
      <w:tblGrid>
        <w:gridCol w:w="4836"/>
        <w:gridCol w:w="4791"/>
      </w:tblGrid>
      <w:tr w:rsidR="00655300" w14:paraId="00C58549" w14:textId="77777777" w:rsidTr="00655300">
        <w:tc>
          <w:tcPr>
            <w:tcW w:w="4926" w:type="dxa"/>
          </w:tcPr>
          <w:p w14:paraId="5A6675E9" w14:textId="77777777" w:rsidR="00655300" w:rsidRPr="00293218" w:rsidRDefault="00655300" w:rsidP="00655300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О</w:t>
            </w:r>
            <w:r w:rsidRPr="00293218">
              <w:rPr>
                <w:szCs w:val="24"/>
                <w:lang w:eastAsia="ru-RU"/>
              </w:rPr>
              <w:t xml:space="preserve">свещенность </w:t>
            </w:r>
          </w:p>
        </w:tc>
        <w:tc>
          <w:tcPr>
            <w:tcW w:w="4927" w:type="dxa"/>
          </w:tcPr>
          <w:p w14:paraId="27C662B5" w14:textId="0FF12A51" w:rsidR="00655300" w:rsidRPr="00293218" w:rsidRDefault="00655300" w:rsidP="00655300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</w:p>
        </w:tc>
      </w:tr>
      <w:tr w:rsidR="00655300" w14:paraId="05B01259" w14:textId="77777777" w:rsidTr="00655300">
        <w:tc>
          <w:tcPr>
            <w:tcW w:w="4926" w:type="dxa"/>
          </w:tcPr>
          <w:p w14:paraId="3496F898" w14:textId="77777777" w:rsidR="00655300" w:rsidRPr="00293218" w:rsidRDefault="00655300" w:rsidP="00655300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Ш</w:t>
            </w:r>
            <w:r w:rsidRPr="00293218">
              <w:rPr>
                <w:szCs w:val="24"/>
                <w:lang w:eastAsia="ru-RU"/>
              </w:rPr>
              <w:t xml:space="preserve">ероховатость </w:t>
            </w:r>
          </w:p>
        </w:tc>
        <w:tc>
          <w:tcPr>
            <w:tcW w:w="4927" w:type="dxa"/>
          </w:tcPr>
          <w:p w14:paraId="1ECBA61B" w14:textId="31F12B7C" w:rsidR="00655300" w:rsidRPr="00293218" w:rsidRDefault="00655300" w:rsidP="00655300">
            <w:pPr>
              <w:widowControl w:val="0"/>
              <w:spacing w:before="60" w:after="0"/>
              <w:rPr>
                <w:b/>
                <w:szCs w:val="24"/>
                <w:lang w:val="en-US" w:eastAsia="ru-RU"/>
              </w:rPr>
            </w:pPr>
          </w:p>
        </w:tc>
      </w:tr>
    </w:tbl>
    <w:p w14:paraId="583BDD1E" w14:textId="31CAA9BC" w:rsidR="00655300" w:rsidRDefault="00655300" w:rsidP="003036C4">
      <w:pPr>
        <w:widowControl w:val="0"/>
        <w:spacing w:before="60" w:after="0"/>
        <w:rPr>
          <w:rFonts w:eastAsia="Times New Roman"/>
          <w:szCs w:val="24"/>
          <w:lang w:eastAsia="ru-RU"/>
        </w:rPr>
      </w:pPr>
    </w:p>
    <w:p w14:paraId="1802EEA2" w14:textId="77777777" w:rsidR="00655300" w:rsidRPr="00293218" w:rsidRDefault="00655300" w:rsidP="00655300">
      <w:pPr>
        <w:widowControl w:val="0"/>
        <w:spacing w:before="60" w:after="0"/>
        <w:jc w:val="center"/>
        <w:rPr>
          <w:szCs w:val="24"/>
          <w:lang w:eastAsia="ru-RU"/>
        </w:rPr>
      </w:pPr>
      <w:r>
        <w:rPr>
          <w:b/>
          <w:szCs w:val="24"/>
          <w:lang w:eastAsia="ru-RU"/>
        </w:rPr>
        <w:t xml:space="preserve">4. </w:t>
      </w:r>
      <w:r w:rsidRPr="00293218">
        <w:rPr>
          <w:b/>
          <w:szCs w:val="24"/>
          <w:lang w:eastAsia="ru-RU"/>
        </w:rPr>
        <w:t>Схема объектов контроля.</w:t>
      </w:r>
    </w:p>
    <w:p w14:paraId="43897FD6" w14:textId="7DAF7315" w:rsidR="00655300" w:rsidRPr="00293218" w:rsidRDefault="00655300" w:rsidP="00655300">
      <w:pPr>
        <w:pStyle w:val="aff7"/>
        <w:widowControl w:val="0"/>
        <w:spacing w:before="60" w:after="0"/>
        <w:ind w:left="9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Схемы контроля указаны </w:t>
      </w:r>
      <w:r w:rsidR="00E357CF">
        <w:rPr>
          <w:rFonts w:ascii="Times New Roman" w:hAnsi="Times New Roman" w:cs="Times New Roman"/>
          <w:sz w:val="24"/>
          <w:szCs w:val="24"/>
          <w:lang w:eastAsia="ru-RU"/>
        </w:rPr>
        <w:t>в Приложении №14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55E066ED" w14:textId="77777777" w:rsidR="00655300" w:rsidRDefault="00655300" w:rsidP="00655300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4A0FF6C9" w14:textId="395A3CEF" w:rsidR="00655300" w:rsidRPr="00293218" w:rsidRDefault="00655300" w:rsidP="00655300">
      <w:pPr>
        <w:widowControl w:val="0"/>
        <w:spacing w:before="60" w:after="0"/>
        <w:jc w:val="center"/>
        <w:rPr>
          <w:b/>
          <w:szCs w:val="24"/>
          <w:lang w:eastAsia="ru-RU"/>
        </w:rPr>
      </w:pPr>
      <w:r>
        <w:rPr>
          <w:b/>
          <w:szCs w:val="24"/>
          <w:lang w:eastAsia="ru-RU"/>
        </w:rPr>
        <w:t>5</w:t>
      </w:r>
      <w:r w:rsidRPr="00293218">
        <w:rPr>
          <w:b/>
          <w:szCs w:val="24"/>
          <w:lang w:eastAsia="ru-RU"/>
        </w:rPr>
        <w:t xml:space="preserve">. </w:t>
      </w:r>
      <w:r>
        <w:rPr>
          <w:b/>
          <w:szCs w:val="24"/>
          <w:lang w:eastAsia="ru-RU"/>
        </w:rPr>
        <w:t>Результаты контроля</w:t>
      </w:r>
    </w:p>
    <w:p w14:paraId="79DC924C" w14:textId="009D8FF0" w:rsidR="00373BDB" w:rsidRPr="00E762CA" w:rsidRDefault="003C02D8" w:rsidP="003036C4">
      <w:pPr>
        <w:widowControl w:val="0"/>
        <w:spacing w:before="60" w:after="0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 xml:space="preserve">Результаты ультразвукового контроля сварных соединений ТПО </w:t>
      </w:r>
    </w:p>
    <w:p w14:paraId="1DE554B7" w14:textId="26E55D72" w:rsidR="00373BDB" w:rsidRPr="00E762CA" w:rsidRDefault="003C02D8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B03C81">
        <w:rPr>
          <w:rFonts w:eastAsia="Times New Roman"/>
          <w:szCs w:val="24"/>
          <w:lang w:eastAsia="ru-RU"/>
        </w:rPr>
        <w:t>4</w:t>
      </w:r>
    </w:p>
    <w:tbl>
      <w:tblPr>
        <w:tblW w:w="5000" w:type="pct"/>
        <w:jc w:val="center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419"/>
        <w:gridCol w:w="1153"/>
        <w:gridCol w:w="1677"/>
        <w:gridCol w:w="1367"/>
        <w:gridCol w:w="1013"/>
        <w:gridCol w:w="1547"/>
        <w:gridCol w:w="1451"/>
      </w:tblGrid>
      <w:tr w:rsidR="00373BDB" w:rsidRPr="00E762CA" w14:paraId="4A4A1C41" w14:textId="77777777" w:rsidTr="001F071B">
        <w:trPr>
          <w:cantSplit/>
          <w:trHeight w:val="340"/>
          <w:tblHeader/>
          <w:jc w:val="center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FA190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№ стыка по схеме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(Приложение №14)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C3D0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, мм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5ECBE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Эквивалентная площадь дефекта, </w:t>
            </w:r>
            <w:r w:rsidRPr="00E762CA">
              <w:rPr>
                <w:szCs w:val="24"/>
                <w:lang w:val="en-US"/>
              </w:rPr>
              <w:t>S</w:t>
            </w:r>
            <w:proofErr w:type="spellStart"/>
            <w:r w:rsidRPr="00E762CA">
              <w:rPr>
                <w:szCs w:val="24"/>
              </w:rPr>
              <w:t>деф</w:t>
            </w:r>
            <w:proofErr w:type="spellEnd"/>
            <w:r w:rsidRPr="00E762CA">
              <w:rPr>
                <w:szCs w:val="24"/>
              </w:rPr>
              <w:t>, мм</w:t>
            </w:r>
            <w:r w:rsidRPr="00E762CA">
              <w:rPr>
                <w:szCs w:val="24"/>
                <w:vertAlign w:val="superscript"/>
              </w:rPr>
              <w:t>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7E7E6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Глубина залегания, Н, мм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84935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proofErr w:type="gramStart"/>
            <w:r w:rsidRPr="00E762CA">
              <w:rPr>
                <w:szCs w:val="24"/>
              </w:rPr>
              <w:t>Протя-женность</w:t>
            </w:r>
            <w:proofErr w:type="spellEnd"/>
            <w:proofErr w:type="gramEnd"/>
          </w:p>
          <w:p w14:paraId="7BCD4A3F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∆</w:t>
            </w:r>
            <w:r w:rsidRPr="00E762CA">
              <w:rPr>
                <w:szCs w:val="24"/>
                <w:lang w:val="en-US"/>
              </w:rPr>
              <w:t>L</w:t>
            </w:r>
            <w:r w:rsidRPr="00E762CA">
              <w:rPr>
                <w:szCs w:val="24"/>
              </w:rPr>
              <w:t>,мм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6447B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Форма (характер) дефекта (объемный/ плоскостной)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DE43F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(годен, ремонт, вырезать)</w:t>
            </w:r>
          </w:p>
        </w:tc>
      </w:tr>
      <w:tr w:rsidR="00373BDB" w:rsidRPr="00E762CA" w14:paraId="59C85F49" w14:textId="77777777" w:rsidTr="001F071B">
        <w:trPr>
          <w:cantSplit/>
          <w:trHeight w:val="340"/>
          <w:jc w:val="center"/>
        </w:trPr>
        <w:tc>
          <w:tcPr>
            <w:tcW w:w="141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ABB83" w14:textId="79D50E7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85886" w14:textId="5386EA3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6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8CE8A" w14:textId="6419F989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8775F" w14:textId="452629AF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454C63D0" w14:textId="77777777" w:rsidTr="001F071B">
        <w:trPr>
          <w:cantSplit/>
          <w:trHeight w:val="340"/>
          <w:jc w:val="center"/>
        </w:trPr>
        <w:tc>
          <w:tcPr>
            <w:tcW w:w="141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C634F" w14:textId="37C4F6A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ACE33" w14:textId="1BE192AF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6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6826" w14:textId="622761D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949AE" w14:textId="7D9898B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3ED36ED1" w14:textId="77777777" w:rsidTr="001F071B">
        <w:trPr>
          <w:cantSplit/>
          <w:trHeight w:val="340"/>
          <w:jc w:val="center"/>
        </w:trPr>
        <w:tc>
          <w:tcPr>
            <w:tcW w:w="141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E06F8" w14:textId="6684068A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E1ADB" w14:textId="7941A5D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6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91755" w14:textId="76320DA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0CE35" w14:textId="1A38200B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43DC5A00" w14:textId="77777777" w:rsidTr="001F071B">
        <w:trPr>
          <w:cantSplit/>
          <w:trHeight w:val="340"/>
          <w:jc w:val="center"/>
        </w:trPr>
        <w:tc>
          <w:tcPr>
            <w:tcW w:w="141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F1E2B" w14:textId="380485E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53416" w14:textId="4B19CE1A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6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BE904" w14:textId="636C4181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6FAB3" w14:textId="71FBC973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004D2453" w14:textId="77777777" w:rsidTr="001F071B">
        <w:trPr>
          <w:cantSplit/>
          <w:trHeight w:val="340"/>
          <w:jc w:val="center"/>
        </w:trPr>
        <w:tc>
          <w:tcPr>
            <w:tcW w:w="141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59BF2" w14:textId="0AF617A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C8CF8" w14:textId="55F3F47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6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90241" w14:textId="33B8DC9B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2A58" w14:textId="20929DB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2894D6F5" w14:textId="77777777" w:rsidTr="001F071B">
        <w:trPr>
          <w:cantSplit/>
          <w:trHeight w:val="340"/>
          <w:jc w:val="center"/>
        </w:trPr>
        <w:tc>
          <w:tcPr>
            <w:tcW w:w="141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73A07" w14:textId="41DF3AC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E906" w14:textId="16547A29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6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D622C" w14:textId="08E00CB7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C0768" w14:textId="1DF631C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5E88C0A1" w14:textId="77777777" w:rsidTr="001F071B">
        <w:trPr>
          <w:cantSplit/>
          <w:trHeight w:val="340"/>
          <w:jc w:val="center"/>
        </w:trPr>
        <w:tc>
          <w:tcPr>
            <w:tcW w:w="141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734FD" w14:textId="408A5D11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8D2C2" w14:textId="2B38E3D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6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A3843" w14:textId="1E728A8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D4FBC" w14:textId="2BDED3D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5142086B" w14:textId="77777777" w:rsidTr="001F071B">
        <w:trPr>
          <w:cantSplit/>
          <w:trHeight w:val="340"/>
          <w:jc w:val="center"/>
        </w:trPr>
        <w:tc>
          <w:tcPr>
            <w:tcW w:w="141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2B888" w14:textId="3AA427F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DFD4A" w14:textId="3C3AE65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6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AEF73" w14:textId="6F26BD59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0FA5F" w14:textId="17212F7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3E6C6E2C" w14:textId="77777777" w:rsidTr="001F071B">
        <w:trPr>
          <w:cantSplit/>
          <w:trHeight w:val="340"/>
          <w:jc w:val="center"/>
        </w:trPr>
        <w:tc>
          <w:tcPr>
            <w:tcW w:w="141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9DF03" w14:textId="6C2A29A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D76BE" w14:textId="6720B0C3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6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2C38" w14:textId="3EFF670A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A27FA" w14:textId="469E390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6091814D" w14:textId="77777777" w:rsidTr="001F071B">
        <w:trPr>
          <w:cantSplit/>
          <w:trHeight w:val="340"/>
          <w:jc w:val="center"/>
        </w:trPr>
        <w:tc>
          <w:tcPr>
            <w:tcW w:w="141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B6B58" w14:textId="25B6CC6A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1F53E" w14:textId="5589E22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6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4967" w14:textId="2BA434CA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ED441" w14:textId="288C5BA3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7E97CFA3" w14:textId="77777777" w:rsidR="0040548C" w:rsidRPr="00E762CA" w:rsidRDefault="0040548C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081CF53F" w14:textId="1D48B7DE" w:rsidR="00373BDB" w:rsidRPr="00E762CA" w:rsidRDefault="003C02D8" w:rsidP="003036C4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t>Результаты ультразвукового контроля поверхности металла ТПА</w:t>
      </w:r>
      <w:r w:rsidR="0040548C" w:rsidRPr="00E762CA">
        <w:rPr>
          <w:rFonts w:eastAsia="Times New Roman"/>
          <w:szCs w:val="24"/>
          <w:lang w:eastAsia="ru-RU"/>
        </w:rPr>
        <w:t xml:space="preserve"> </w:t>
      </w:r>
    </w:p>
    <w:p w14:paraId="59F92EA7" w14:textId="29FC31E7" w:rsidR="00373BDB" w:rsidRPr="00E762CA" w:rsidRDefault="00B03C81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№5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1207"/>
        <w:gridCol w:w="2795"/>
        <w:gridCol w:w="1822"/>
        <w:gridCol w:w="2177"/>
        <w:gridCol w:w="1626"/>
      </w:tblGrid>
      <w:tr w:rsidR="00373BDB" w:rsidRPr="00E762CA" w14:paraId="06E4315B" w14:textId="77777777" w:rsidTr="001F071B">
        <w:trPr>
          <w:trHeight w:val="23"/>
          <w:tblHeader/>
        </w:trPr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7FA26C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Техн</w:t>
            </w:r>
            <w:proofErr w:type="spellEnd"/>
            <w:r w:rsidRPr="00E762CA">
              <w:rPr>
                <w:rFonts w:eastAsia="Times New Roman"/>
                <w:szCs w:val="24"/>
                <w:lang w:eastAsia="ru-RU"/>
              </w:rPr>
              <w:t>.№</w:t>
            </w:r>
          </w:p>
        </w:tc>
        <w:tc>
          <w:tcPr>
            <w:tcW w:w="27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86D657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</w:t>
            </w:r>
          </w:p>
        </w:tc>
        <w:tc>
          <w:tcPr>
            <w:tcW w:w="18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D9778E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Условное обозначение</w:t>
            </w:r>
          </w:p>
        </w:tc>
        <w:tc>
          <w:tcPr>
            <w:tcW w:w="21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CC8C62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Обнаруженные дефекты</w:t>
            </w:r>
          </w:p>
        </w:tc>
        <w:tc>
          <w:tcPr>
            <w:tcW w:w="16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324094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</w:t>
            </w:r>
          </w:p>
        </w:tc>
      </w:tr>
      <w:tr w:rsidR="00373BDB" w:rsidRPr="00E762CA" w14:paraId="3EC00882" w14:textId="77777777" w:rsidTr="001F071B">
        <w:trPr>
          <w:trHeight w:val="23"/>
        </w:trPr>
        <w:tc>
          <w:tcPr>
            <w:tcW w:w="1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461D63" w14:textId="02E72BDD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7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25B0C" w14:textId="71C7391E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CBAD68" w14:textId="57BC66F9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1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844A6" w14:textId="2D635B9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2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FE7449" w14:textId="09BCDC7D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2F520523" w14:textId="77777777" w:rsidTr="001F071B">
        <w:trPr>
          <w:trHeight w:val="23"/>
        </w:trPr>
        <w:tc>
          <w:tcPr>
            <w:tcW w:w="1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1343F5" w14:textId="72BDC70F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7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2FAF3" w14:textId="32F16BB5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021A2A" w14:textId="324F9AC6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1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B28796" w14:textId="4DFB073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2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086685" w14:textId="798A696A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76D13936" w14:textId="77777777" w:rsidTr="001F071B">
        <w:trPr>
          <w:trHeight w:val="23"/>
        </w:trPr>
        <w:tc>
          <w:tcPr>
            <w:tcW w:w="1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BDD43" w14:textId="124A5B83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7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845378" w14:textId="3F754E51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82ED73" w14:textId="069FE733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1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DC19DD" w14:textId="5AD709C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2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D8F8E5" w14:textId="758A6F26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0AE3972B" w14:textId="77777777" w:rsidTr="001F071B">
        <w:trPr>
          <w:trHeight w:val="23"/>
        </w:trPr>
        <w:tc>
          <w:tcPr>
            <w:tcW w:w="1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8CCC85" w14:textId="5979BABD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7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8EE68D" w14:textId="3A1F2FCE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2FA011" w14:textId="7E84723B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1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C74C9" w14:textId="67A6A13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2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B8F6DF" w14:textId="49A55B26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559E33B7" w14:textId="77777777" w:rsidTr="001F071B">
        <w:trPr>
          <w:trHeight w:val="23"/>
        </w:trPr>
        <w:tc>
          <w:tcPr>
            <w:tcW w:w="1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2B020B" w14:textId="17053F0E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7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FA4D65" w14:textId="57D810B1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7D6AA" w14:textId="4EE59027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1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72E95C" w14:textId="7EBDB56A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2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6F51B3" w14:textId="2DFDDAC0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3494E437" w14:textId="77777777" w:rsidTr="001F071B">
        <w:trPr>
          <w:trHeight w:val="23"/>
        </w:trPr>
        <w:tc>
          <w:tcPr>
            <w:tcW w:w="1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32DEB4" w14:textId="2079F8B7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7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967676" w14:textId="1F768285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4B42E4" w14:textId="44E1A4A7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1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51FD3F" w14:textId="150A3D62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2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6D1A40" w14:textId="3F50AD04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</w:tbl>
    <w:p w14:paraId="221FE8F2" w14:textId="77777777" w:rsidR="000B129F" w:rsidRDefault="000B129F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19D6AB6D" w14:textId="77777777" w:rsidR="000B129F" w:rsidRDefault="000B129F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46E8D220" w14:textId="77777777" w:rsidR="000B129F" w:rsidRDefault="000B129F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5EB241D6" w14:textId="77777777" w:rsidR="000B129F" w:rsidRDefault="000B129F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28CF30BB" w14:textId="4E8BA7D4" w:rsidR="00373BDB" w:rsidRPr="00E762CA" w:rsidRDefault="003C02D8" w:rsidP="003036C4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t>Результаты ультразвукового контроля поверхности металла СРПД</w:t>
      </w:r>
      <w:r w:rsidR="007F616D" w:rsidRPr="00E762CA">
        <w:rPr>
          <w:rFonts w:eastAsia="Times New Roman"/>
          <w:szCs w:val="24"/>
          <w:lang w:eastAsia="ru-RU"/>
        </w:rPr>
        <w:t xml:space="preserve"> </w:t>
      </w:r>
    </w:p>
    <w:p w14:paraId="2F8D3E64" w14:textId="0124933C" w:rsidR="00373BDB" w:rsidRPr="00E762CA" w:rsidRDefault="007F616D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B03C81">
        <w:rPr>
          <w:rFonts w:eastAsia="Times New Roman"/>
          <w:szCs w:val="24"/>
          <w:lang w:eastAsia="ru-RU"/>
        </w:rPr>
        <w:t>6</w:t>
      </w:r>
    </w:p>
    <w:tbl>
      <w:tblPr>
        <w:tblW w:w="9863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1101"/>
        <w:gridCol w:w="3825"/>
        <w:gridCol w:w="2463"/>
        <w:gridCol w:w="2474"/>
      </w:tblGrid>
      <w:tr w:rsidR="00373BDB" w:rsidRPr="00E762CA" w14:paraId="0BAB9505" w14:textId="77777777">
        <w:trPr>
          <w:cantSplit/>
          <w:tblHeader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F4E9B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Техн</w:t>
            </w:r>
            <w:proofErr w:type="spellEnd"/>
            <w:r w:rsidRPr="00E762CA">
              <w:rPr>
                <w:rFonts w:eastAsia="Times New Roman"/>
                <w:szCs w:val="24"/>
                <w:lang w:eastAsia="ru-RU"/>
              </w:rPr>
              <w:t>. №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766B3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 объекта диагностирования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BCB6D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Обнаруженные дефекты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7EBBD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</w:t>
            </w:r>
          </w:p>
        </w:tc>
      </w:tr>
      <w:tr w:rsidR="00373BDB" w:rsidRPr="00E762CA" w14:paraId="615C2B7E" w14:textId="77777777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08EBF" w14:textId="5E2B2EF5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11C7C" w14:textId="53F7A2BE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BEDA" w14:textId="719A9FF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C8A23" w14:textId="30741D73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3CF7EA46" w14:textId="77777777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D6541" w14:textId="5C586874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23858" w14:textId="1A918999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8579F" w14:textId="7F70845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62575" w14:textId="39B56856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5CAC0E36" w14:textId="77777777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34125" w14:textId="1B0A95C1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6E761" w14:textId="6F89F861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76441" w14:textId="5393FE27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E00A8" w14:textId="46AC1AFC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7F61B25B" w14:textId="77777777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A1E02" w14:textId="72DFB3FA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E1E40" w14:textId="736B3511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B49D3" w14:textId="5FC7148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C15EB" w14:textId="001FD1FA" w:rsidR="00373BDB" w:rsidRPr="00E762CA" w:rsidRDefault="00373BDB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</w:tbl>
    <w:p w14:paraId="09BB6C0C" w14:textId="77777777" w:rsidR="0040548C" w:rsidRPr="00E762CA" w:rsidRDefault="0040548C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5AF22B0D" w14:textId="19025674" w:rsidR="00373BDB" w:rsidRPr="00E762CA" w:rsidRDefault="003C02D8" w:rsidP="003036C4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t xml:space="preserve">Результаты ультразвукового контроля поверхности металла подогревателя газа </w:t>
      </w:r>
    </w:p>
    <w:p w14:paraId="176A8710" w14:textId="2A4F548D" w:rsidR="00373BDB" w:rsidRPr="00E762CA" w:rsidRDefault="007F616D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B03C81">
        <w:rPr>
          <w:rFonts w:eastAsia="Times New Roman"/>
          <w:szCs w:val="24"/>
          <w:lang w:eastAsia="ru-RU"/>
        </w:rPr>
        <w:t>7</w:t>
      </w:r>
    </w:p>
    <w:tbl>
      <w:tblPr>
        <w:tblW w:w="9863" w:type="dxa"/>
        <w:tblInd w:w="-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8"/>
        <w:gridCol w:w="2336"/>
        <w:gridCol w:w="2796"/>
        <w:gridCol w:w="2653"/>
      </w:tblGrid>
      <w:tr w:rsidR="00373BDB" w:rsidRPr="00E762CA" w14:paraId="285C13DA" w14:textId="77777777" w:rsidTr="0040548C">
        <w:trPr>
          <w:tblHeader/>
        </w:trPr>
        <w:tc>
          <w:tcPr>
            <w:tcW w:w="2078" w:type="dxa"/>
            <w:vAlign w:val="center"/>
          </w:tcPr>
          <w:p w14:paraId="6CCC3585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Техн</w:t>
            </w:r>
            <w:proofErr w:type="spellEnd"/>
            <w:r w:rsidRPr="00E762CA">
              <w:rPr>
                <w:rFonts w:eastAsia="Times New Roman"/>
                <w:szCs w:val="24"/>
                <w:lang w:eastAsia="ru-RU"/>
              </w:rPr>
              <w:t>. №</w:t>
            </w:r>
          </w:p>
        </w:tc>
        <w:tc>
          <w:tcPr>
            <w:tcW w:w="2336" w:type="dxa"/>
            <w:vAlign w:val="center"/>
          </w:tcPr>
          <w:p w14:paraId="712E1ECF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Тип</w:t>
            </w:r>
          </w:p>
        </w:tc>
        <w:tc>
          <w:tcPr>
            <w:tcW w:w="2796" w:type="dxa"/>
            <w:vAlign w:val="center"/>
          </w:tcPr>
          <w:p w14:paraId="1160CFD5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Обнаруженные дефекты</w:t>
            </w:r>
          </w:p>
        </w:tc>
        <w:tc>
          <w:tcPr>
            <w:tcW w:w="2653" w:type="dxa"/>
            <w:vAlign w:val="center"/>
          </w:tcPr>
          <w:p w14:paraId="4A11CFC2" w14:textId="77777777" w:rsidR="00373BDB" w:rsidRPr="00E762CA" w:rsidRDefault="003C02D8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</w:t>
            </w:r>
          </w:p>
        </w:tc>
      </w:tr>
      <w:tr w:rsidR="00373BDB" w:rsidRPr="00E762CA" w14:paraId="7694724E" w14:textId="77777777" w:rsidTr="0040548C">
        <w:tc>
          <w:tcPr>
            <w:tcW w:w="2078" w:type="dxa"/>
            <w:vAlign w:val="center"/>
          </w:tcPr>
          <w:p w14:paraId="6F726BE2" w14:textId="4E0294E0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336" w:type="dxa"/>
            <w:vAlign w:val="center"/>
          </w:tcPr>
          <w:p w14:paraId="13A1A734" w14:textId="36B80E1F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796" w:type="dxa"/>
            <w:vAlign w:val="center"/>
          </w:tcPr>
          <w:p w14:paraId="3B983129" w14:textId="21A0F3DC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2653" w:type="dxa"/>
            <w:vAlign w:val="center"/>
          </w:tcPr>
          <w:p w14:paraId="58A2BF5F" w14:textId="7806380B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</w:tbl>
    <w:p w14:paraId="6E5A5D55" w14:textId="65562C97" w:rsidR="00E85847" w:rsidRPr="00E762CA" w:rsidRDefault="00E85847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37F20F86" w14:textId="65DE9FE5" w:rsidR="00EB38D0" w:rsidRPr="00E762CA" w:rsidRDefault="00EB38D0" w:rsidP="003036C4">
      <w:pPr>
        <w:widowControl w:val="0"/>
        <w:spacing w:before="60" w:after="0"/>
        <w:ind w:firstLine="851"/>
        <w:jc w:val="both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t xml:space="preserve">Результаты ультразвукового контроля </w:t>
      </w:r>
      <w:r w:rsidR="000B2546" w:rsidRPr="00E762CA">
        <w:rPr>
          <w:rFonts w:eastAsia="Times New Roman"/>
          <w:szCs w:val="24"/>
          <w:lang w:eastAsia="ru-RU"/>
        </w:rPr>
        <w:t xml:space="preserve">кольцевых </w:t>
      </w:r>
      <w:r w:rsidRPr="00E762CA">
        <w:rPr>
          <w:rFonts w:eastAsia="Times New Roman"/>
          <w:szCs w:val="24"/>
          <w:lang w:eastAsia="ru-RU"/>
        </w:rPr>
        <w:t xml:space="preserve">сварных соединений </w:t>
      </w:r>
      <w:r w:rsidR="007F616D" w:rsidRPr="00E762CA">
        <w:rPr>
          <w:rFonts w:eastAsia="Times New Roman"/>
          <w:szCs w:val="24"/>
          <w:lang w:eastAsia="ru-RU"/>
        </w:rPr>
        <w:t>сужающих устройств</w:t>
      </w:r>
    </w:p>
    <w:p w14:paraId="5C4A64D0" w14:textId="09CA51D0" w:rsidR="00EB38D0" w:rsidRPr="00E762CA" w:rsidRDefault="007F616D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B03C81">
        <w:rPr>
          <w:rFonts w:eastAsia="Times New Roman"/>
          <w:szCs w:val="24"/>
          <w:lang w:eastAsia="ru-RU"/>
        </w:rPr>
        <w:t>8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542"/>
        <w:gridCol w:w="1032"/>
        <w:gridCol w:w="1677"/>
        <w:gridCol w:w="1398"/>
        <w:gridCol w:w="1035"/>
        <w:gridCol w:w="1546"/>
        <w:gridCol w:w="1397"/>
      </w:tblGrid>
      <w:tr w:rsidR="00EB38D0" w:rsidRPr="00E762CA" w14:paraId="7BCB80DD" w14:textId="77777777" w:rsidTr="000B129F">
        <w:trPr>
          <w:cantSplit/>
          <w:trHeight w:val="340"/>
          <w:tblHeader/>
          <w:jc w:val="center"/>
        </w:trPr>
        <w:tc>
          <w:tcPr>
            <w:tcW w:w="1561" w:type="dxa"/>
            <w:vAlign w:val="center"/>
          </w:tcPr>
          <w:p w14:paraId="2D0A774D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№ стыка по схеме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(Приложение №14)</w:t>
            </w:r>
          </w:p>
        </w:tc>
        <w:tc>
          <w:tcPr>
            <w:tcW w:w="1044" w:type="dxa"/>
            <w:vAlign w:val="center"/>
          </w:tcPr>
          <w:p w14:paraId="058F827E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, мм</w:t>
            </w:r>
          </w:p>
        </w:tc>
        <w:tc>
          <w:tcPr>
            <w:tcW w:w="1699" w:type="dxa"/>
            <w:vAlign w:val="center"/>
          </w:tcPr>
          <w:p w14:paraId="6D8DD41E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Эквивалентная площадь дефекта, </w:t>
            </w:r>
            <w:r w:rsidRPr="00E762CA">
              <w:rPr>
                <w:szCs w:val="24"/>
                <w:lang w:val="en-US"/>
              </w:rPr>
              <w:t>S</w:t>
            </w:r>
            <w:proofErr w:type="spellStart"/>
            <w:r w:rsidRPr="00E762CA">
              <w:rPr>
                <w:szCs w:val="24"/>
              </w:rPr>
              <w:t>деф</w:t>
            </w:r>
            <w:proofErr w:type="spellEnd"/>
            <w:r w:rsidRPr="00E762CA">
              <w:rPr>
                <w:szCs w:val="24"/>
              </w:rPr>
              <w:t>, мм</w:t>
            </w:r>
            <w:r w:rsidRPr="00E762CA">
              <w:rPr>
                <w:szCs w:val="24"/>
                <w:vertAlign w:val="superscript"/>
              </w:rPr>
              <w:t>2</w:t>
            </w:r>
          </w:p>
        </w:tc>
        <w:tc>
          <w:tcPr>
            <w:tcW w:w="1416" w:type="dxa"/>
            <w:vAlign w:val="center"/>
          </w:tcPr>
          <w:p w14:paraId="750F7383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Глубина залегания, Н, мм</w:t>
            </w:r>
          </w:p>
        </w:tc>
        <w:tc>
          <w:tcPr>
            <w:tcW w:w="1048" w:type="dxa"/>
            <w:vAlign w:val="center"/>
          </w:tcPr>
          <w:p w14:paraId="6CCF6917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proofErr w:type="gramStart"/>
            <w:r w:rsidRPr="00E762CA">
              <w:rPr>
                <w:szCs w:val="24"/>
              </w:rPr>
              <w:t>Протя-женность</w:t>
            </w:r>
            <w:proofErr w:type="spellEnd"/>
            <w:proofErr w:type="gramEnd"/>
          </w:p>
          <w:p w14:paraId="6BFF84F9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∆</w:t>
            </w:r>
            <w:r w:rsidRPr="00E762CA">
              <w:rPr>
                <w:szCs w:val="24"/>
                <w:lang w:val="en-US"/>
              </w:rPr>
              <w:t>L</w:t>
            </w:r>
            <w:r w:rsidRPr="00E762CA">
              <w:rPr>
                <w:szCs w:val="24"/>
              </w:rPr>
              <w:t>,мм</w:t>
            </w:r>
          </w:p>
        </w:tc>
        <w:tc>
          <w:tcPr>
            <w:tcW w:w="1566" w:type="dxa"/>
            <w:vAlign w:val="center"/>
          </w:tcPr>
          <w:p w14:paraId="449D3AC5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Форма (характер) дефекта (объемный/ плоскостной)</w:t>
            </w:r>
          </w:p>
        </w:tc>
        <w:tc>
          <w:tcPr>
            <w:tcW w:w="1415" w:type="dxa"/>
            <w:vAlign w:val="center"/>
          </w:tcPr>
          <w:p w14:paraId="5EE46A36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(годен, ремонт, вырезать)</w:t>
            </w:r>
          </w:p>
        </w:tc>
      </w:tr>
      <w:tr w:rsidR="00EB38D0" w:rsidRPr="00E762CA" w14:paraId="32D2DCC7" w14:textId="77777777" w:rsidTr="000B129F">
        <w:trPr>
          <w:cantSplit/>
          <w:trHeight w:val="340"/>
          <w:jc w:val="center"/>
        </w:trPr>
        <w:tc>
          <w:tcPr>
            <w:tcW w:w="1561" w:type="dxa"/>
            <w:vAlign w:val="center"/>
          </w:tcPr>
          <w:p w14:paraId="491BAA07" w14:textId="6A858791" w:rsidR="00EB38D0" w:rsidRPr="00E762CA" w:rsidRDefault="00EB38D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45569F3E" w14:textId="432B2DB6" w:rsidR="00EB38D0" w:rsidRPr="00E762CA" w:rsidRDefault="00EB38D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729" w:type="dxa"/>
            <w:gridSpan w:val="4"/>
            <w:vAlign w:val="center"/>
          </w:tcPr>
          <w:p w14:paraId="2727D90E" w14:textId="593AE334" w:rsidR="00EB38D0" w:rsidRPr="00E762CA" w:rsidRDefault="00EB38D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15" w:type="dxa"/>
            <w:vAlign w:val="center"/>
          </w:tcPr>
          <w:p w14:paraId="3EBEA529" w14:textId="120EB4CD" w:rsidR="00EB38D0" w:rsidRPr="00E762CA" w:rsidRDefault="00EB38D0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EB38D0" w:rsidRPr="00E762CA" w14:paraId="7369D6B8" w14:textId="77777777" w:rsidTr="000B129F">
        <w:trPr>
          <w:cantSplit/>
          <w:trHeight w:val="252"/>
          <w:jc w:val="center"/>
        </w:trPr>
        <w:tc>
          <w:tcPr>
            <w:tcW w:w="1561" w:type="dxa"/>
            <w:vAlign w:val="center"/>
          </w:tcPr>
          <w:p w14:paraId="5E6C91B0" w14:textId="689AAEAB" w:rsidR="00EB38D0" w:rsidRPr="00E762CA" w:rsidRDefault="00EB38D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061DED26" w14:textId="625817EC" w:rsidR="00EB38D0" w:rsidRPr="00E762CA" w:rsidRDefault="00EB38D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729" w:type="dxa"/>
            <w:gridSpan w:val="4"/>
            <w:vAlign w:val="center"/>
          </w:tcPr>
          <w:p w14:paraId="451F86F9" w14:textId="0A5B0EEC" w:rsidR="00EB38D0" w:rsidRPr="00E762CA" w:rsidRDefault="00EB38D0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15" w:type="dxa"/>
            <w:vAlign w:val="center"/>
          </w:tcPr>
          <w:p w14:paraId="6589D2D3" w14:textId="1FAEA776" w:rsidR="00EB38D0" w:rsidRPr="00E762CA" w:rsidRDefault="00EB38D0" w:rsidP="003036C4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7F616D" w:rsidRPr="00E762CA" w14:paraId="779E5A77" w14:textId="77777777" w:rsidTr="000B129F">
        <w:trPr>
          <w:cantSplit/>
          <w:trHeight w:val="252"/>
          <w:jc w:val="center"/>
        </w:trPr>
        <w:tc>
          <w:tcPr>
            <w:tcW w:w="1561" w:type="dxa"/>
            <w:vAlign w:val="center"/>
          </w:tcPr>
          <w:p w14:paraId="3ED47E32" w14:textId="50FA9915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78FA2A23" w14:textId="2BA76C83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729" w:type="dxa"/>
            <w:gridSpan w:val="4"/>
            <w:vAlign w:val="center"/>
          </w:tcPr>
          <w:p w14:paraId="302F8916" w14:textId="593A464A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15" w:type="dxa"/>
            <w:vAlign w:val="center"/>
          </w:tcPr>
          <w:p w14:paraId="2AAADAF3" w14:textId="112BD295" w:rsidR="007F616D" w:rsidRPr="00E762CA" w:rsidRDefault="007F616D" w:rsidP="007F616D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7F616D" w:rsidRPr="00E762CA" w14:paraId="753B9209" w14:textId="77777777" w:rsidTr="000B129F">
        <w:trPr>
          <w:cantSplit/>
          <w:trHeight w:val="252"/>
          <w:jc w:val="center"/>
        </w:trPr>
        <w:tc>
          <w:tcPr>
            <w:tcW w:w="1561" w:type="dxa"/>
            <w:vAlign w:val="center"/>
          </w:tcPr>
          <w:p w14:paraId="6A7BB47E" w14:textId="55DF6839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26C83D49" w14:textId="47D873CD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729" w:type="dxa"/>
            <w:gridSpan w:val="4"/>
            <w:vAlign w:val="center"/>
          </w:tcPr>
          <w:p w14:paraId="6AE3E87E" w14:textId="046F95F4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415" w:type="dxa"/>
            <w:vAlign w:val="center"/>
          </w:tcPr>
          <w:p w14:paraId="445B14D9" w14:textId="65763F84" w:rsidR="007F616D" w:rsidRPr="00E762CA" w:rsidRDefault="007F616D" w:rsidP="007F616D">
            <w:pPr>
              <w:widowControl w:val="0"/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</w:tbl>
    <w:p w14:paraId="4687E600" w14:textId="77777777" w:rsidR="002B014C" w:rsidRPr="00E762CA" w:rsidRDefault="002B014C" w:rsidP="003036C4">
      <w:pPr>
        <w:widowControl w:val="0"/>
        <w:spacing w:before="60" w:after="0"/>
        <w:rPr>
          <w:rFonts w:eastAsia="Times New Roman"/>
          <w:szCs w:val="24"/>
          <w:lang w:eastAsia="ru-RU"/>
        </w:rPr>
      </w:pPr>
    </w:p>
    <w:p w14:paraId="7F922381" w14:textId="0D268A8E" w:rsidR="000B2546" w:rsidRPr="00E762CA" w:rsidRDefault="00655300" w:rsidP="003015CB">
      <w:pPr>
        <w:widowControl w:val="0"/>
        <w:spacing w:before="60" w:after="0"/>
        <w:jc w:val="both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6</w:t>
      </w:r>
      <w:r w:rsidR="00936BD5" w:rsidRPr="00E762CA">
        <w:rPr>
          <w:rFonts w:eastAsia="Times New Roman"/>
          <w:b/>
          <w:szCs w:val="24"/>
          <w:lang w:eastAsia="ru-RU"/>
        </w:rPr>
        <w:t>.</w:t>
      </w:r>
      <w:r w:rsidR="001F071B">
        <w:rPr>
          <w:rFonts w:eastAsia="Times New Roman"/>
          <w:b/>
          <w:szCs w:val="24"/>
          <w:lang w:eastAsia="ru-RU"/>
        </w:rPr>
        <w:t xml:space="preserve"> </w:t>
      </w:r>
      <w:r w:rsidR="003C02D8" w:rsidRPr="00E762CA">
        <w:rPr>
          <w:rFonts w:eastAsia="Times New Roman"/>
          <w:b/>
          <w:szCs w:val="24"/>
          <w:lang w:eastAsia="ru-RU"/>
        </w:rPr>
        <w:t xml:space="preserve">Заключение по результатам контроля: </w:t>
      </w:r>
    </w:p>
    <w:p w14:paraId="67870ECE" w14:textId="77777777" w:rsidR="00373BDB" w:rsidRPr="00E762CA" w:rsidRDefault="00373BDB" w:rsidP="003015CB">
      <w:pPr>
        <w:widowControl w:val="0"/>
        <w:spacing w:before="60" w:after="0"/>
        <w:rPr>
          <w:rFonts w:eastAsia="Times New Roman"/>
          <w:szCs w:val="24"/>
          <w:lang w:eastAsia="ru-RU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689"/>
        <w:gridCol w:w="2328"/>
        <w:gridCol w:w="2620"/>
      </w:tblGrid>
      <w:tr w:rsidR="006C2641" w:rsidRPr="006C2641" w14:paraId="0C2A650F" w14:textId="77777777">
        <w:trPr>
          <w:trHeight w:val="23"/>
        </w:trPr>
        <w:tc>
          <w:tcPr>
            <w:tcW w:w="4689" w:type="dxa"/>
          </w:tcPr>
          <w:p w14:paraId="434FEF32" w14:textId="77777777" w:rsidR="00373BDB" w:rsidRPr="001F071B" w:rsidRDefault="003C02D8" w:rsidP="003015CB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1F071B">
              <w:rPr>
                <w:b/>
                <w:i/>
                <w:szCs w:val="24"/>
                <w:lang w:eastAsia="ru-RU"/>
              </w:rPr>
              <w:lastRenderedPageBreak/>
              <w:t>Контроль провел:</w:t>
            </w:r>
          </w:p>
        </w:tc>
        <w:tc>
          <w:tcPr>
            <w:tcW w:w="2328" w:type="dxa"/>
          </w:tcPr>
          <w:p w14:paraId="6C981C64" w14:textId="77777777" w:rsidR="00373BDB" w:rsidRPr="001F071B" w:rsidRDefault="00373BDB" w:rsidP="003015CB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22861041" w14:textId="77777777" w:rsidR="00373BDB" w:rsidRPr="001F071B" w:rsidRDefault="00373BDB" w:rsidP="003015CB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6C2641" w:rsidRPr="006C2641" w14:paraId="49A8426C" w14:textId="77777777">
        <w:trPr>
          <w:trHeight w:val="23"/>
        </w:trPr>
        <w:tc>
          <w:tcPr>
            <w:tcW w:w="4689" w:type="dxa"/>
          </w:tcPr>
          <w:p w14:paraId="5173A2F3" w14:textId="027AB152" w:rsidR="00373BDB" w:rsidRPr="001F071B" w:rsidRDefault="003C02D8" w:rsidP="003015CB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1F071B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5C3F2E73" w14:textId="46A1C96E" w:rsidR="00373BDB" w:rsidRPr="001F071B" w:rsidRDefault="003C02D8" w:rsidP="001F071B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1F071B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1F071B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7EE5DA60" w14:textId="77777777" w:rsidR="00373BDB" w:rsidRPr="001F071B" w:rsidRDefault="00373BDB" w:rsidP="003015CB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52F78498" w14:textId="77777777" w:rsidR="00373BDB" w:rsidRPr="001F071B" w:rsidRDefault="003C02D8" w:rsidP="003015CB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1F071B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1CB43D81" w14:textId="32C7EDC2" w:rsidR="00373BDB" w:rsidRPr="001F071B" w:rsidRDefault="006C2641" w:rsidP="000B129F">
            <w:pPr>
              <w:widowControl w:val="0"/>
              <w:spacing w:before="60" w:after="0"/>
              <w:jc w:val="right"/>
              <w:rPr>
                <w:i/>
                <w:szCs w:val="24"/>
                <w:lang w:eastAsia="ru-RU"/>
              </w:rPr>
            </w:pPr>
            <w:r w:rsidRPr="001F071B">
              <w:rPr>
                <w:i/>
                <w:szCs w:val="24"/>
                <w:lang w:eastAsia="ru-RU"/>
              </w:rPr>
              <w:t>_______________</w:t>
            </w:r>
          </w:p>
        </w:tc>
      </w:tr>
      <w:tr w:rsidR="006C2641" w:rsidRPr="006C2641" w14:paraId="541E67DB" w14:textId="77777777">
        <w:trPr>
          <w:trHeight w:val="23"/>
        </w:trPr>
        <w:tc>
          <w:tcPr>
            <w:tcW w:w="4689" w:type="dxa"/>
          </w:tcPr>
          <w:p w14:paraId="57090ACA" w14:textId="77777777" w:rsidR="00373BDB" w:rsidRPr="001F071B" w:rsidRDefault="003C02D8" w:rsidP="003015CB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1F071B">
              <w:rPr>
                <w:b/>
                <w:i/>
                <w:szCs w:val="24"/>
                <w:lang w:eastAsia="ru-RU"/>
              </w:rPr>
              <w:t>Заключение выдал:</w:t>
            </w:r>
          </w:p>
        </w:tc>
        <w:tc>
          <w:tcPr>
            <w:tcW w:w="2328" w:type="dxa"/>
          </w:tcPr>
          <w:p w14:paraId="10EFD442" w14:textId="77777777" w:rsidR="00373BDB" w:rsidRPr="001F071B" w:rsidRDefault="00373BDB" w:rsidP="003015CB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5BAE9887" w14:textId="77777777" w:rsidR="00373BDB" w:rsidRPr="001F071B" w:rsidRDefault="00373BDB" w:rsidP="003015CB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6C2641" w:rsidRPr="006C2641" w14:paraId="4B316656" w14:textId="77777777">
        <w:trPr>
          <w:trHeight w:val="23"/>
        </w:trPr>
        <w:tc>
          <w:tcPr>
            <w:tcW w:w="4689" w:type="dxa"/>
          </w:tcPr>
          <w:p w14:paraId="2D831D38" w14:textId="729EA90B" w:rsidR="00373BDB" w:rsidRPr="001F071B" w:rsidRDefault="003C02D8" w:rsidP="003015CB">
            <w:pPr>
              <w:widowControl w:val="0"/>
              <w:spacing w:before="60" w:after="0"/>
              <w:rPr>
                <w:i/>
                <w:szCs w:val="24"/>
              </w:rPr>
            </w:pPr>
            <w:r w:rsidRPr="001F071B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1A04ACF6" w14:textId="63A05046" w:rsidR="00373BDB" w:rsidRPr="001F071B" w:rsidRDefault="003C02D8" w:rsidP="001F071B">
            <w:pPr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1F071B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1F071B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406C1503" w14:textId="77777777" w:rsidR="00373BDB" w:rsidRPr="001F071B" w:rsidRDefault="00373BDB" w:rsidP="003015CB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0D6EDE0C" w14:textId="77777777" w:rsidR="00373BDB" w:rsidRPr="001F071B" w:rsidRDefault="003C02D8" w:rsidP="003015CB">
            <w:pPr>
              <w:spacing w:before="60" w:after="0"/>
              <w:rPr>
                <w:i/>
                <w:szCs w:val="24"/>
                <w:lang w:eastAsia="ru-RU"/>
              </w:rPr>
            </w:pPr>
            <w:r w:rsidRPr="001F071B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7149308C" w14:textId="77777777" w:rsidR="00373BDB" w:rsidRPr="001F071B" w:rsidRDefault="00373BDB" w:rsidP="003015CB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1FD861EC" w14:textId="2C8C985A" w:rsidR="00373BDB" w:rsidRPr="001F071B" w:rsidRDefault="006C2641" w:rsidP="000B129F">
            <w:pPr>
              <w:spacing w:before="60" w:after="0"/>
              <w:jc w:val="right"/>
              <w:rPr>
                <w:i/>
                <w:szCs w:val="24"/>
                <w:lang w:eastAsia="ru-RU"/>
              </w:rPr>
            </w:pPr>
            <w:r w:rsidRPr="001F071B">
              <w:rPr>
                <w:i/>
                <w:szCs w:val="24"/>
                <w:lang w:eastAsia="ru-RU"/>
              </w:rPr>
              <w:t>_______________</w:t>
            </w:r>
          </w:p>
        </w:tc>
      </w:tr>
    </w:tbl>
    <w:p w14:paraId="412FD5A5" w14:textId="77777777" w:rsidR="00373BDB" w:rsidRPr="006C2641" w:rsidRDefault="003C02D8" w:rsidP="003036C4">
      <w:pPr>
        <w:widowControl w:val="0"/>
        <w:spacing w:before="60" w:after="0"/>
        <w:rPr>
          <w:rFonts w:eastAsia="Times New Roman"/>
          <w:i/>
          <w:color w:val="FF0000"/>
          <w:szCs w:val="24"/>
          <w:lang w:eastAsia="ru-RU"/>
        </w:rPr>
      </w:pPr>
      <w:r w:rsidRPr="006C2641">
        <w:rPr>
          <w:i/>
          <w:color w:val="FF0000"/>
          <w:szCs w:val="24"/>
        </w:rPr>
        <w:br w:type="page"/>
      </w:r>
    </w:p>
    <w:p w14:paraId="63240410" w14:textId="24597342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bookmarkStart w:id="19" w:name="_Toc105256672"/>
      <w:r w:rsidRPr="00E762CA">
        <w:rPr>
          <w:sz w:val="24"/>
          <w:szCs w:val="24"/>
          <w:lang w:val="ru-RU"/>
        </w:rPr>
        <w:lastRenderedPageBreak/>
        <w:t>ПРИЛОЖЕНИЕ № 6</w:t>
      </w:r>
      <w:r w:rsidR="000B2546" w:rsidRPr="00E762CA">
        <w:rPr>
          <w:sz w:val="24"/>
          <w:szCs w:val="24"/>
          <w:lang w:val="ru-RU"/>
        </w:rPr>
        <w:t xml:space="preserve"> </w:t>
      </w:r>
      <w:r w:rsidR="000B2546" w:rsidRPr="00E762CA">
        <w:rPr>
          <w:sz w:val="24"/>
          <w:szCs w:val="24"/>
          <w:lang w:val="ru-RU"/>
        </w:rPr>
        <w:br/>
      </w:r>
      <w:r w:rsidR="000B2546" w:rsidRPr="00E762CA">
        <w:rPr>
          <w:sz w:val="24"/>
          <w:szCs w:val="24"/>
          <w:lang w:val="ru-RU" w:eastAsia="ru-RU"/>
        </w:rPr>
        <w:t xml:space="preserve">Протокол по результатам </w:t>
      </w:r>
      <w:r w:rsidR="000B2546" w:rsidRPr="00E762CA">
        <w:rPr>
          <w:sz w:val="24"/>
          <w:szCs w:val="24"/>
          <w:lang w:val="ru-RU"/>
        </w:rPr>
        <w:t>контроля твердости</w:t>
      </w:r>
      <w:bookmarkEnd w:id="19"/>
      <w:r w:rsidR="000B2546" w:rsidRPr="00E762CA">
        <w:rPr>
          <w:sz w:val="24"/>
          <w:szCs w:val="24"/>
          <w:lang w:val="ru-RU"/>
        </w:rPr>
        <w:t xml:space="preserve"> </w:t>
      </w:r>
      <w:r w:rsidRPr="00E762CA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451"/>
        <w:gridCol w:w="982"/>
        <w:gridCol w:w="4204"/>
      </w:tblGrid>
      <w:tr w:rsidR="00862D87" w:rsidRPr="00E762CA" w14:paraId="34F5DF7D" w14:textId="77777777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221BC79A" w14:textId="19FD98E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1EC52CF3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551C2CF7" w14:textId="5567BBDE" w:rsidR="00862D87" w:rsidRPr="00E762CA" w:rsidRDefault="00862D87" w:rsidP="00B403C0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ООО «Газпром</w:t>
            </w:r>
            <w:r w:rsidR="00B403C0">
              <w:rPr>
                <w:szCs w:val="24"/>
                <w:lang w:eastAsia="ru-RU"/>
              </w:rPr>
              <w:t xml:space="preserve">          </w:t>
            </w:r>
            <w:r w:rsidRPr="00E762CA">
              <w:rPr>
                <w:szCs w:val="24"/>
                <w:lang w:eastAsia="ru-RU"/>
              </w:rPr>
              <w:t>»</w:t>
            </w:r>
          </w:p>
        </w:tc>
      </w:tr>
      <w:tr w:rsidR="00862D87" w:rsidRPr="00E762CA" w14:paraId="7E77230A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578B9D7E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14:paraId="2225D7DF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20D74B79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862D87" w:rsidRPr="00E762CA" w14:paraId="70EF1D29" w14:textId="77777777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3B883EC7" w14:textId="022A71AD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74DD33C7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6518512D" w14:textId="4FAB5118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6227E4BE" w14:textId="77777777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203EAABA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1F286CBA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6CDFD629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(адрес местонахождения объекта)</w:t>
            </w:r>
          </w:p>
        </w:tc>
      </w:tr>
      <w:tr w:rsidR="00862D87" w:rsidRPr="00E762CA" w14:paraId="7A78269B" w14:textId="77777777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408649F8" w14:textId="30748938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7AD08170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2C02976E" w14:textId="410BD9B5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0753EA89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6E6E0BBB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0EC4F5DB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5187BD8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объекта)</w:t>
            </w:r>
          </w:p>
        </w:tc>
      </w:tr>
      <w:tr w:rsidR="00862D87" w:rsidRPr="00E762CA" w14:paraId="74491C0F" w14:textId="77777777">
        <w:tc>
          <w:tcPr>
            <w:tcW w:w="4451" w:type="dxa"/>
            <w:tcBorders>
              <w:bottom w:val="single" w:sz="4" w:space="0" w:color="000000"/>
            </w:tcBorders>
          </w:tcPr>
          <w:p w14:paraId="39592DD0" w14:textId="0EA68D81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2D3F4633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6F74F0DC" w14:textId="4E534980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5CEA88B6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33C65A45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5B81D56B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1EE5473C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(инвентарный номер оборудования)</w:t>
            </w:r>
          </w:p>
        </w:tc>
      </w:tr>
    </w:tbl>
    <w:p w14:paraId="2C8B85A3" w14:textId="77777777" w:rsidR="00373BDB" w:rsidRPr="00E762CA" w:rsidRDefault="00373BDB" w:rsidP="003036C4">
      <w:pPr>
        <w:spacing w:before="60"/>
        <w:rPr>
          <w:szCs w:val="24"/>
          <w:lang w:eastAsia="ru-RU"/>
        </w:rPr>
      </w:pPr>
    </w:p>
    <w:p w14:paraId="5454E199" w14:textId="714FD533" w:rsidR="00EE2C8C" w:rsidRDefault="003C02D8" w:rsidP="003036C4">
      <w:pPr>
        <w:spacing w:before="6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 xml:space="preserve">Протокол </w:t>
      </w:r>
      <w:r w:rsidR="00EE2C8C" w:rsidRPr="00EE2C8C">
        <w:rPr>
          <w:b/>
          <w:szCs w:val="24"/>
          <w:lang w:eastAsia="ru-RU"/>
        </w:rPr>
        <w:t xml:space="preserve">по результатам </w:t>
      </w:r>
      <w:r w:rsidR="00EE2C8C" w:rsidRPr="00EE2C8C">
        <w:rPr>
          <w:b/>
          <w:szCs w:val="24"/>
        </w:rPr>
        <w:t xml:space="preserve">контроля твердости </w:t>
      </w:r>
    </w:p>
    <w:p w14:paraId="31065AA1" w14:textId="23BA74D8" w:rsidR="00373BDB" w:rsidRPr="00E762CA" w:rsidRDefault="003C02D8" w:rsidP="003036C4">
      <w:pPr>
        <w:spacing w:before="60"/>
        <w:jc w:val="center"/>
        <w:rPr>
          <w:szCs w:val="24"/>
        </w:rPr>
      </w:pPr>
      <w:proofErr w:type="gramStart"/>
      <w:r w:rsidRPr="00E762CA">
        <w:rPr>
          <w:b/>
          <w:szCs w:val="24"/>
          <w:lang w:eastAsia="ru-RU"/>
        </w:rPr>
        <w:t>№</w:t>
      </w:r>
      <w:r w:rsidRPr="00E762CA">
        <w:rPr>
          <w:rFonts w:eastAsia="Times New Roman"/>
          <w:b/>
          <w:szCs w:val="24"/>
          <w:lang w:eastAsia="ru-RU"/>
        </w:rPr>
        <w:t xml:space="preserve"> </w:t>
      </w:r>
      <w:r w:rsidR="00936BD5" w:rsidRPr="00E762CA">
        <w:rPr>
          <w:b/>
          <w:iCs/>
          <w:szCs w:val="24"/>
          <w:lang w:eastAsia="ru-RU"/>
        </w:rPr>
        <w:t xml:space="preserve"> </w:t>
      </w:r>
      <w:r w:rsidRPr="00E762CA">
        <w:rPr>
          <w:b/>
          <w:iCs/>
          <w:szCs w:val="24"/>
          <w:lang w:eastAsia="ru-RU"/>
        </w:rPr>
        <w:t>от</w:t>
      </w:r>
      <w:proofErr w:type="gramEnd"/>
      <w:r w:rsidRPr="00E762CA">
        <w:rPr>
          <w:b/>
          <w:iCs/>
          <w:szCs w:val="24"/>
          <w:lang w:eastAsia="ru-RU"/>
        </w:rPr>
        <w:t xml:space="preserve"> </w:t>
      </w:r>
      <w:r w:rsidR="00B403C0">
        <w:rPr>
          <w:b/>
          <w:iCs/>
          <w:szCs w:val="24"/>
          <w:lang w:eastAsia="ru-RU"/>
        </w:rPr>
        <w:t xml:space="preserve">            </w:t>
      </w:r>
    </w:p>
    <w:p w14:paraId="049FB22B" w14:textId="77777777" w:rsidR="000B129F" w:rsidRPr="00C95982" w:rsidRDefault="000B129F" w:rsidP="000B129F">
      <w:pPr>
        <w:pStyle w:val="aff7"/>
        <w:widowControl w:val="0"/>
        <w:numPr>
          <w:ilvl w:val="0"/>
          <w:numId w:val="43"/>
        </w:numPr>
        <w:spacing w:before="60" w:after="0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C95982">
        <w:rPr>
          <w:rFonts w:ascii="Times New Roman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59F08675" w14:textId="0147A284" w:rsidR="000B129F" w:rsidRPr="000B129F" w:rsidRDefault="000B129F" w:rsidP="000B129F">
      <w:pPr>
        <w:pStyle w:val="aff7"/>
        <w:widowControl w:val="0"/>
        <w:spacing w:before="60" w:after="0"/>
        <w:jc w:val="right"/>
        <w:rPr>
          <w:rFonts w:ascii="Times New Roman" w:hAnsi="Times New Roman" w:cs="Times New Roman"/>
          <w:sz w:val="24"/>
          <w:szCs w:val="24"/>
        </w:rPr>
      </w:pPr>
      <w:r w:rsidRPr="000B129F">
        <w:rPr>
          <w:rFonts w:ascii="Times New Roman" w:hAnsi="Times New Roman" w:cs="Times New Roman"/>
          <w:sz w:val="24"/>
          <w:szCs w:val="24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27"/>
      </w:tblGrid>
      <w:tr w:rsidR="000B129F" w:rsidRPr="00E762CA" w14:paraId="25CF6B1A" w14:textId="77777777" w:rsidTr="000B129F">
        <w:trPr>
          <w:trHeight w:hRule="exact" w:val="300"/>
        </w:trPr>
        <w:tc>
          <w:tcPr>
            <w:tcW w:w="5000" w:type="pct"/>
          </w:tcPr>
          <w:p w14:paraId="7B6326AB" w14:textId="77777777" w:rsidR="000B129F" w:rsidRPr="00E762CA" w:rsidRDefault="000B129F" w:rsidP="00B03C81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E762CA">
              <w:rPr>
                <w:b/>
                <w:bCs/>
                <w:spacing w:val="-1"/>
              </w:rPr>
              <w:t>ТПО</w:t>
            </w:r>
            <w:r w:rsidRPr="00E762CA">
              <w:rPr>
                <w:b/>
                <w:bCs/>
                <w:spacing w:val="1"/>
              </w:rPr>
              <w:t xml:space="preserve"> ГРС</w:t>
            </w:r>
          </w:p>
        </w:tc>
      </w:tr>
      <w:tr w:rsidR="000B129F" w:rsidRPr="00E762CA" w14:paraId="133EA9BF" w14:textId="77777777" w:rsidTr="000B129F">
        <w:trPr>
          <w:trHeight w:hRule="exact" w:val="832"/>
        </w:trPr>
        <w:tc>
          <w:tcPr>
            <w:tcW w:w="5000" w:type="pct"/>
          </w:tcPr>
          <w:p w14:paraId="214C9D63" w14:textId="77777777" w:rsidR="000B129F" w:rsidRPr="00E762CA" w:rsidRDefault="000B129F" w:rsidP="00B03C81">
            <w:pPr>
              <w:pStyle w:val="TableParagraph"/>
              <w:kinsoku w:val="0"/>
              <w:overflowPunct w:val="0"/>
            </w:pPr>
            <w:r w:rsidRPr="005920BB">
              <w:rPr>
                <w:spacing w:val="1"/>
              </w:rPr>
              <w:t>СТО</w:t>
            </w:r>
            <w:r w:rsidRPr="005920BB">
              <w:rPr>
                <w:spacing w:val="46"/>
              </w:rPr>
              <w:t xml:space="preserve"> </w:t>
            </w:r>
            <w:r w:rsidRPr="005920BB">
              <w:rPr>
                <w:spacing w:val="-1"/>
              </w:rPr>
              <w:t>Газпром</w:t>
            </w:r>
            <w:r w:rsidRPr="005920BB">
              <w:rPr>
                <w:spacing w:val="43"/>
              </w:rPr>
              <w:t xml:space="preserve"> </w:t>
            </w:r>
            <w:r w:rsidRPr="005920BB">
              <w:rPr>
                <w:spacing w:val="1"/>
              </w:rPr>
              <w:t>РД</w:t>
            </w:r>
            <w:r w:rsidRPr="005920BB">
              <w:rPr>
                <w:spacing w:val="40"/>
              </w:rPr>
              <w:t xml:space="preserve"> </w:t>
            </w:r>
            <w:r w:rsidRPr="005920BB">
              <w:t>1.10-098-2004</w:t>
            </w:r>
            <w:r w:rsidRPr="005920BB">
              <w:rPr>
                <w:spacing w:val="29"/>
              </w:rPr>
              <w:t xml:space="preserve"> </w:t>
            </w:r>
            <w:r w:rsidRPr="005920BB">
              <w:t>«Методика</w:t>
            </w:r>
            <w:r w:rsidRPr="005920BB">
              <w:rPr>
                <w:spacing w:val="41"/>
              </w:rPr>
              <w:t xml:space="preserve"> </w:t>
            </w:r>
            <w:r w:rsidRPr="005920BB">
              <w:rPr>
                <w:spacing w:val="-2"/>
              </w:rPr>
              <w:t>проведения</w:t>
            </w:r>
            <w:r w:rsidRPr="005920BB">
              <w:rPr>
                <w:spacing w:val="43"/>
              </w:rPr>
              <w:t xml:space="preserve"> </w:t>
            </w:r>
            <w:r w:rsidRPr="005920BB">
              <w:rPr>
                <w:spacing w:val="-2"/>
              </w:rPr>
              <w:t>технического</w:t>
            </w:r>
            <w:r w:rsidRPr="005920BB">
              <w:rPr>
                <w:spacing w:val="40"/>
              </w:rPr>
              <w:t xml:space="preserve"> </w:t>
            </w:r>
            <w:r w:rsidRPr="005920BB">
              <w:rPr>
                <w:spacing w:val="-1"/>
              </w:rPr>
              <w:t>диагностирования</w:t>
            </w:r>
            <w:r w:rsidRPr="005920BB">
              <w:rPr>
                <w:spacing w:val="41"/>
              </w:rPr>
              <w:t xml:space="preserve"> </w:t>
            </w:r>
            <w:r w:rsidRPr="005920BB">
              <w:rPr>
                <w:spacing w:val="-1"/>
              </w:rPr>
              <w:t>трубопроводов</w:t>
            </w:r>
            <w:r w:rsidRPr="005920BB">
              <w:rPr>
                <w:spacing w:val="39"/>
              </w:rPr>
              <w:t xml:space="preserve"> </w:t>
            </w:r>
            <w:r w:rsidRPr="005920BB">
              <w:t>и</w:t>
            </w:r>
            <w:r w:rsidRPr="005920BB">
              <w:rPr>
                <w:spacing w:val="39"/>
              </w:rPr>
              <w:t xml:space="preserve"> </w:t>
            </w:r>
            <w:r w:rsidRPr="005920BB">
              <w:rPr>
                <w:spacing w:val="-1"/>
              </w:rPr>
              <w:t>обвязок</w:t>
            </w:r>
            <w:r w:rsidRPr="005920BB">
              <w:rPr>
                <w:spacing w:val="71"/>
              </w:rPr>
              <w:t xml:space="preserve"> </w:t>
            </w:r>
            <w:r w:rsidRPr="005920BB">
              <w:rPr>
                <w:spacing w:val="-1"/>
              </w:rPr>
              <w:t>технологического</w:t>
            </w:r>
            <w:r w:rsidRPr="005920BB">
              <w:rPr>
                <w:spacing w:val="3"/>
              </w:rPr>
              <w:t xml:space="preserve"> </w:t>
            </w:r>
            <w:r w:rsidRPr="005920BB">
              <w:rPr>
                <w:spacing w:val="-2"/>
              </w:rPr>
              <w:t>оборудования</w:t>
            </w:r>
            <w:r w:rsidRPr="005920BB">
              <w:rPr>
                <w:spacing w:val="5"/>
              </w:rPr>
              <w:t xml:space="preserve"> </w:t>
            </w:r>
            <w:r w:rsidRPr="005920BB">
              <w:rPr>
                <w:spacing w:val="-1"/>
              </w:rPr>
              <w:t>ГРС</w:t>
            </w:r>
            <w:r w:rsidRPr="005920BB">
              <w:rPr>
                <w:spacing w:val="3"/>
              </w:rPr>
              <w:t xml:space="preserve"> </w:t>
            </w:r>
            <w:r w:rsidRPr="005920BB">
              <w:rPr>
                <w:spacing w:val="-1"/>
              </w:rPr>
              <w:t>МГ»</w:t>
            </w:r>
          </w:p>
        </w:tc>
      </w:tr>
      <w:tr w:rsidR="000B129F" w:rsidRPr="00E762CA" w14:paraId="12EC9899" w14:textId="77777777" w:rsidTr="000B129F">
        <w:trPr>
          <w:trHeight w:hRule="exact" w:val="422"/>
        </w:trPr>
        <w:tc>
          <w:tcPr>
            <w:tcW w:w="5000" w:type="pct"/>
          </w:tcPr>
          <w:p w14:paraId="6602C280" w14:textId="77777777" w:rsidR="000B129F" w:rsidRPr="00E762CA" w:rsidRDefault="000B129F" w:rsidP="00B03C81">
            <w:pPr>
              <w:pStyle w:val="TableParagraph"/>
              <w:kinsoku w:val="0"/>
              <w:overflowPunct w:val="0"/>
            </w:pPr>
            <w:r w:rsidRPr="00E762CA">
              <w:rPr>
                <w:spacing w:val="-1"/>
              </w:rPr>
              <w:t>ГОСТ</w:t>
            </w:r>
            <w:r w:rsidRPr="00E762CA">
              <w:rPr>
                <w:spacing w:val="-2"/>
              </w:rPr>
              <w:t xml:space="preserve"> </w:t>
            </w:r>
            <w:r w:rsidRPr="00E762CA">
              <w:t>9012-59</w:t>
            </w:r>
            <w:r w:rsidRPr="00E762CA">
              <w:rPr>
                <w:spacing w:val="-19"/>
              </w:rPr>
              <w:t xml:space="preserve"> </w:t>
            </w:r>
            <w:r w:rsidRPr="00E762CA">
              <w:t>«Металлы.</w:t>
            </w:r>
            <w:r w:rsidRPr="00E762CA">
              <w:rPr>
                <w:spacing w:val="-9"/>
              </w:rPr>
              <w:t xml:space="preserve"> </w:t>
            </w:r>
            <w:r w:rsidRPr="00E762CA">
              <w:rPr>
                <w:spacing w:val="-1"/>
              </w:rPr>
              <w:t>Метод</w:t>
            </w:r>
            <w:r w:rsidRPr="00E762CA">
              <w:rPr>
                <w:spacing w:val="-8"/>
              </w:rPr>
              <w:t xml:space="preserve"> </w:t>
            </w:r>
            <w:r w:rsidRPr="00E762CA">
              <w:rPr>
                <w:spacing w:val="-1"/>
              </w:rPr>
              <w:t>измерения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2"/>
              </w:rPr>
              <w:t>твердости</w:t>
            </w:r>
            <w:r w:rsidRPr="00E762CA">
              <w:rPr>
                <w:spacing w:val="-6"/>
              </w:rPr>
              <w:t xml:space="preserve"> </w:t>
            </w:r>
            <w:r w:rsidRPr="00E762CA">
              <w:t>по</w:t>
            </w:r>
            <w:r w:rsidRPr="00E762CA">
              <w:rPr>
                <w:spacing w:val="-6"/>
              </w:rPr>
              <w:t xml:space="preserve"> </w:t>
            </w:r>
            <w:r w:rsidRPr="00E762CA">
              <w:rPr>
                <w:spacing w:val="-1"/>
              </w:rPr>
              <w:t>Бринеллю»</w:t>
            </w:r>
          </w:p>
        </w:tc>
      </w:tr>
      <w:tr w:rsidR="000B129F" w:rsidRPr="00E762CA" w14:paraId="2F5AF7B6" w14:textId="77777777" w:rsidTr="000B129F">
        <w:trPr>
          <w:trHeight w:hRule="exact" w:val="560"/>
        </w:trPr>
        <w:tc>
          <w:tcPr>
            <w:tcW w:w="5000" w:type="pct"/>
          </w:tcPr>
          <w:p w14:paraId="19A6CEDF" w14:textId="77777777" w:rsidR="000B129F" w:rsidRPr="00E762CA" w:rsidRDefault="000B129F" w:rsidP="00B03C81">
            <w:pPr>
              <w:kinsoku w:val="0"/>
              <w:overflowPunct w:val="0"/>
              <w:spacing w:before="5" w:line="272" w:lineRule="exact"/>
              <w:jc w:val="center"/>
              <w:rPr>
                <w:b/>
                <w:spacing w:val="1"/>
                <w:szCs w:val="24"/>
              </w:rPr>
            </w:pPr>
            <w:r w:rsidRPr="00E762CA">
              <w:rPr>
                <w:b/>
                <w:spacing w:val="1"/>
                <w:szCs w:val="24"/>
              </w:rPr>
              <w:t>Подогреватель газа</w:t>
            </w:r>
          </w:p>
        </w:tc>
      </w:tr>
      <w:tr w:rsidR="000B129F" w:rsidRPr="00E762CA" w14:paraId="0AD59552" w14:textId="77777777" w:rsidTr="000B129F">
        <w:trPr>
          <w:trHeight w:hRule="exact" w:val="560"/>
        </w:trPr>
        <w:tc>
          <w:tcPr>
            <w:tcW w:w="5000" w:type="pct"/>
          </w:tcPr>
          <w:p w14:paraId="4FDDCB85" w14:textId="77777777" w:rsidR="000B129F" w:rsidRPr="00E762CA" w:rsidRDefault="000B129F" w:rsidP="00B03C81">
            <w:pPr>
              <w:kinsoku w:val="0"/>
              <w:overflowPunct w:val="0"/>
              <w:spacing w:before="5" w:line="272" w:lineRule="exact"/>
              <w:rPr>
                <w:spacing w:val="1"/>
                <w:szCs w:val="24"/>
              </w:rPr>
            </w:pPr>
            <w:r w:rsidRPr="00E762CA">
              <w:rPr>
                <w:spacing w:val="1"/>
                <w:szCs w:val="24"/>
              </w:rPr>
              <w:t>СТО</w:t>
            </w:r>
            <w:r w:rsidRPr="00E762CA">
              <w:rPr>
                <w:spacing w:val="12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Газпром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zCs w:val="24"/>
              </w:rPr>
              <w:t>026-</w:t>
            </w:r>
            <w:r w:rsidRPr="00E762CA">
              <w:rPr>
                <w:spacing w:val="11"/>
                <w:szCs w:val="24"/>
              </w:rPr>
              <w:t xml:space="preserve"> </w:t>
            </w:r>
            <w:r w:rsidRPr="00E762CA">
              <w:rPr>
                <w:szCs w:val="24"/>
              </w:rPr>
              <w:t>2006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"Положение</w:t>
            </w:r>
            <w:r w:rsidRPr="00E762CA">
              <w:rPr>
                <w:spacing w:val="8"/>
                <w:szCs w:val="24"/>
              </w:rPr>
              <w:t xml:space="preserve"> </w:t>
            </w:r>
            <w:r w:rsidRPr="00E762CA">
              <w:rPr>
                <w:szCs w:val="24"/>
              </w:rPr>
              <w:t>по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экспертному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zCs w:val="24"/>
              </w:rPr>
              <w:t>техническому</w:t>
            </w:r>
            <w:r w:rsidRPr="00E762CA">
              <w:rPr>
                <w:spacing w:val="51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диагностированию</w:t>
            </w:r>
            <w:r w:rsidRPr="00E762CA">
              <w:rPr>
                <w:szCs w:val="24"/>
              </w:rPr>
              <w:t xml:space="preserve"> технологических</w:t>
            </w:r>
            <w:r w:rsidRPr="00E762CA">
              <w:rPr>
                <w:spacing w:val="-5"/>
                <w:szCs w:val="24"/>
              </w:rPr>
              <w:t xml:space="preserve"> </w:t>
            </w:r>
            <w:r w:rsidRPr="00E762CA">
              <w:rPr>
                <w:spacing w:val="-2"/>
                <w:szCs w:val="24"/>
              </w:rPr>
              <w:t>печей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огневого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нагрева".</w:t>
            </w:r>
          </w:p>
        </w:tc>
      </w:tr>
      <w:tr w:rsidR="000B129F" w:rsidRPr="00E762CA" w14:paraId="0518609F" w14:textId="77777777" w:rsidTr="000B129F">
        <w:trPr>
          <w:trHeight w:hRule="exact" w:val="288"/>
        </w:trPr>
        <w:tc>
          <w:tcPr>
            <w:tcW w:w="5000" w:type="pct"/>
          </w:tcPr>
          <w:p w14:paraId="3ECE22C3" w14:textId="77777777" w:rsidR="000B129F" w:rsidRPr="00E762CA" w:rsidRDefault="000B129F" w:rsidP="00B03C81">
            <w:pPr>
              <w:pStyle w:val="TableParagraph"/>
              <w:kinsoku w:val="0"/>
              <w:overflowPunct w:val="0"/>
              <w:spacing w:line="275" w:lineRule="exact"/>
              <w:jc w:val="center"/>
            </w:pPr>
            <w:r w:rsidRPr="00E762CA">
              <w:rPr>
                <w:b/>
                <w:bCs/>
                <w:spacing w:val="-1"/>
              </w:rPr>
              <w:t>ТПА</w:t>
            </w:r>
          </w:p>
        </w:tc>
      </w:tr>
      <w:tr w:rsidR="000B129F" w:rsidRPr="00E762CA" w14:paraId="08BF2607" w14:textId="77777777" w:rsidTr="000B129F">
        <w:trPr>
          <w:trHeight w:hRule="exact" w:val="699"/>
        </w:trPr>
        <w:tc>
          <w:tcPr>
            <w:tcW w:w="5000" w:type="pct"/>
          </w:tcPr>
          <w:p w14:paraId="133F55B5" w14:textId="77777777" w:rsidR="000B129F" w:rsidRPr="00E762CA" w:rsidRDefault="000B129F" w:rsidP="00B03C81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36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32"/>
              </w:rPr>
              <w:t xml:space="preserve"> </w:t>
            </w:r>
            <w:r w:rsidRPr="00E762CA">
              <w:t>2-4.1-406-2009</w:t>
            </w:r>
            <w:r w:rsidRPr="00E762CA">
              <w:rPr>
                <w:spacing w:val="34"/>
              </w:rPr>
              <w:t xml:space="preserve"> </w:t>
            </w:r>
            <w:r w:rsidRPr="00E762CA">
              <w:t>«Методика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-1"/>
              </w:rPr>
              <w:t>оценки</w:t>
            </w:r>
            <w:r w:rsidRPr="00E762CA">
              <w:rPr>
                <w:spacing w:val="33"/>
              </w:rPr>
              <w:t xml:space="preserve"> </w:t>
            </w:r>
            <w:r w:rsidRPr="00E762CA">
              <w:t>ресурса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1"/>
              </w:rPr>
              <w:t>запорно-</w:t>
            </w:r>
            <w:r w:rsidRPr="00E762CA">
              <w:rPr>
                <w:spacing w:val="49"/>
              </w:rPr>
              <w:t xml:space="preserve"> </w:t>
            </w:r>
            <w:r w:rsidRPr="00E762CA">
              <w:rPr>
                <w:spacing w:val="-1"/>
              </w:rPr>
              <w:t>регулирующей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арматуры</w:t>
            </w:r>
            <w:r w:rsidRPr="00E762CA">
              <w:rPr>
                <w:spacing w:val="2"/>
              </w:rPr>
              <w:t xml:space="preserve"> </w:t>
            </w:r>
            <w:r w:rsidRPr="00E762CA">
              <w:t>магистральных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газопроводов»</w:t>
            </w:r>
          </w:p>
          <w:p w14:paraId="7FC7BF17" w14:textId="77777777" w:rsidR="000B129F" w:rsidRPr="00E762CA" w:rsidRDefault="000B129F" w:rsidP="00B03C81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</w:p>
          <w:p w14:paraId="2CFADA5B" w14:textId="77777777" w:rsidR="000B129F" w:rsidRPr="00E762CA" w:rsidRDefault="000B129F" w:rsidP="00B03C81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</w:p>
          <w:p w14:paraId="2E97986C" w14:textId="77777777" w:rsidR="000B129F" w:rsidRPr="00E762CA" w:rsidRDefault="000B129F" w:rsidP="00B03C81">
            <w:pPr>
              <w:pStyle w:val="TableParagraph"/>
              <w:kinsoku w:val="0"/>
              <w:overflowPunct w:val="0"/>
              <w:spacing w:before="5" w:line="272" w:lineRule="exact"/>
            </w:pPr>
          </w:p>
        </w:tc>
      </w:tr>
      <w:tr w:rsidR="000B129F" w:rsidRPr="00E762CA" w14:paraId="51EB5943" w14:textId="77777777" w:rsidTr="000B129F">
        <w:trPr>
          <w:trHeight w:hRule="exact" w:val="281"/>
        </w:trPr>
        <w:tc>
          <w:tcPr>
            <w:tcW w:w="5000" w:type="pct"/>
          </w:tcPr>
          <w:p w14:paraId="28229643" w14:textId="77777777" w:rsidR="000B129F" w:rsidRPr="00E762CA" w:rsidRDefault="000B129F" w:rsidP="00B03C81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E762CA">
              <w:rPr>
                <w:b/>
                <w:bCs/>
                <w:spacing w:val="-1"/>
              </w:rPr>
              <w:t>СРПД</w:t>
            </w:r>
          </w:p>
        </w:tc>
      </w:tr>
      <w:tr w:rsidR="000B129F" w:rsidRPr="00E762CA" w14:paraId="52B76000" w14:textId="77777777" w:rsidTr="000B129F">
        <w:trPr>
          <w:trHeight w:hRule="exact" w:val="996"/>
        </w:trPr>
        <w:tc>
          <w:tcPr>
            <w:tcW w:w="5000" w:type="pct"/>
          </w:tcPr>
          <w:p w14:paraId="4CCC3FC6" w14:textId="77777777" w:rsidR="000B129F" w:rsidRPr="00FF62C1" w:rsidRDefault="000B129F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  <w:r w:rsidRPr="00E762CA">
              <w:rPr>
                <w:spacing w:val="-1"/>
                <w:szCs w:val="24"/>
              </w:rPr>
              <w:t xml:space="preserve">ФНП </w:t>
            </w:r>
            <w:hyperlink r:id="rId11" w:anchor="6520IM" w:history="1">
              <w:r w:rsidRPr="00E762CA">
                <w:rPr>
                  <w:spacing w:val="-1"/>
                  <w:szCs w:val="24"/>
                </w:rPr>
                <w:t>"Правила промышленной безопасности при использовании оборудования, работающего под избыточным давлением"</w:t>
              </w:r>
            </w:hyperlink>
            <w:r w:rsidRPr="00FF62C1">
              <w:rPr>
                <w:spacing w:val="-1"/>
                <w:szCs w:val="24"/>
              </w:rPr>
              <w:t xml:space="preserve"> от 15 декабря 2020 года N 536</w:t>
            </w:r>
          </w:p>
        </w:tc>
      </w:tr>
      <w:tr w:rsidR="000B129F" w:rsidRPr="00E762CA" w14:paraId="5ED5AC5B" w14:textId="77777777" w:rsidTr="000B129F">
        <w:trPr>
          <w:trHeight w:hRule="exact" w:val="869"/>
        </w:trPr>
        <w:tc>
          <w:tcPr>
            <w:tcW w:w="5000" w:type="pct"/>
          </w:tcPr>
          <w:p w14:paraId="5FEACE5E" w14:textId="77777777" w:rsidR="000B129F" w:rsidRPr="00E762CA" w:rsidRDefault="000B129F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  <w:r w:rsidRPr="00E762CA">
              <w:rPr>
                <w:spacing w:val="-1"/>
                <w:szCs w:val="24"/>
              </w:rPr>
              <w:t>СТО Газпром 2-2.3-491-2010 «Техническое диагностирование сосудов, работающих под давлением на объектах ОАО «Газпром»»</w:t>
            </w:r>
          </w:p>
          <w:p w14:paraId="4DFBDB57" w14:textId="77777777" w:rsidR="000B129F" w:rsidRPr="00E762CA" w:rsidRDefault="000B129F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</w:p>
          <w:p w14:paraId="521A87B9" w14:textId="77777777" w:rsidR="000B129F" w:rsidRPr="00E762CA" w:rsidRDefault="000B129F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</w:p>
        </w:tc>
      </w:tr>
      <w:tr w:rsidR="000B129F" w:rsidRPr="00E762CA" w14:paraId="6EB98169" w14:textId="77777777" w:rsidTr="000B129F">
        <w:trPr>
          <w:trHeight w:hRule="exact" w:val="304"/>
        </w:trPr>
        <w:tc>
          <w:tcPr>
            <w:tcW w:w="5000" w:type="pct"/>
          </w:tcPr>
          <w:p w14:paraId="46420B54" w14:textId="77777777" w:rsidR="000B129F" w:rsidRPr="00E762CA" w:rsidRDefault="000B129F" w:rsidP="00B03C81">
            <w:pPr>
              <w:pStyle w:val="TableParagraph"/>
              <w:kinsoku w:val="0"/>
              <w:overflowPunct w:val="0"/>
              <w:spacing w:before="5" w:line="272" w:lineRule="exact"/>
              <w:jc w:val="center"/>
              <w:rPr>
                <w:spacing w:val="1"/>
              </w:rPr>
            </w:pPr>
            <w:r w:rsidRPr="00E762CA">
              <w:rPr>
                <w:b/>
              </w:rPr>
              <w:t>Узел отбора газа на собственные нужды</w:t>
            </w:r>
          </w:p>
        </w:tc>
      </w:tr>
      <w:tr w:rsidR="000B129F" w:rsidRPr="00E762CA" w14:paraId="58D1DA0C" w14:textId="77777777" w:rsidTr="000B129F">
        <w:trPr>
          <w:trHeight w:hRule="exact" w:val="1214"/>
        </w:trPr>
        <w:tc>
          <w:tcPr>
            <w:tcW w:w="5000" w:type="pct"/>
          </w:tcPr>
          <w:p w14:paraId="5DA68890" w14:textId="77777777" w:rsidR="000B129F" w:rsidRPr="00E762CA" w:rsidRDefault="000B129F" w:rsidP="00B03C81">
            <w:pPr>
              <w:pStyle w:val="TableParagraph"/>
              <w:kinsoku w:val="0"/>
              <w:overflowPunct w:val="0"/>
              <w:spacing w:line="241" w:lineRule="auto"/>
              <w:jc w:val="both"/>
            </w:pPr>
            <w:r w:rsidRPr="00E762CA">
              <w:rPr>
                <w:spacing w:val="-1"/>
              </w:rPr>
              <w:t>Методика</w:t>
            </w:r>
            <w:r w:rsidRPr="00E762CA">
              <w:rPr>
                <w:spacing w:val="38"/>
              </w:rPr>
              <w:t xml:space="preserve"> </w:t>
            </w:r>
            <w:r w:rsidRPr="00E762CA">
              <w:rPr>
                <w:spacing w:val="-1"/>
              </w:rPr>
              <w:t>проведения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экспертизы</w:t>
            </w:r>
            <w:r w:rsidRPr="00E762CA">
              <w:rPr>
                <w:spacing w:val="39"/>
              </w:rPr>
              <w:t xml:space="preserve"> </w:t>
            </w:r>
            <w:r w:rsidRPr="00E762CA">
              <w:t>промышленной</w:t>
            </w:r>
            <w:r w:rsidRPr="00E762CA">
              <w:rPr>
                <w:spacing w:val="40"/>
              </w:rPr>
              <w:t xml:space="preserve"> </w:t>
            </w:r>
            <w:r w:rsidRPr="00E762CA">
              <w:rPr>
                <w:spacing w:val="-1"/>
              </w:rPr>
              <w:t>безопасности</w:t>
            </w:r>
            <w:r w:rsidRPr="00E762CA">
              <w:rPr>
                <w:spacing w:val="47"/>
              </w:rPr>
              <w:t xml:space="preserve"> </w:t>
            </w:r>
            <w:r w:rsidRPr="00E762CA">
              <w:t>и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2"/>
              </w:rPr>
              <w:t>определения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t>срока</w:t>
            </w:r>
            <w:r w:rsidRPr="00E762CA">
              <w:rPr>
                <w:spacing w:val="29"/>
              </w:rPr>
              <w:t xml:space="preserve"> </w:t>
            </w:r>
            <w:r w:rsidRPr="00E762CA">
              <w:rPr>
                <w:spacing w:val="-1"/>
              </w:rPr>
              <w:t>дальнейшей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безопасной</w:t>
            </w:r>
            <w:r w:rsidRPr="00E762CA">
              <w:rPr>
                <w:spacing w:val="30"/>
              </w:rPr>
              <w:t xml:space="preserve"> </w:t>
            </w:r>
            <w:r w:rsidRPr="00E762CA">
              <w:rPr>
                <w:spacing w:val="-1"/>
              </w:rPr>
              <w:t>эксплуатации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газового</w:t>
            </w:r>
            <w:r w:rsidRPr="00E762CA">
              <w:rPr>
                <w:spacing w:val="71"/>
              </w:rPr>
              <w:t xml:space="preserve"> </w:t>
            </w:r>
            <w:r w:rsidRPr="00E762CA">
              <w:rPr>
                <w:spacing w:val="-1"/>
              </w:rPr>
              <w:t>оборудования</w:t>
            </w:r>
            <w:r w:rsidRPr="00E762CA">
              <w:rPr>
                <w:spacing w:val="49"/>
              </w:rPr>
              <w:t xml:space="preserve"> </w:t>
            </w:r>
            <w:r w:rsidRPr="00E762CA">
              <w:t>промышленных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2"/>
              </w:rPr>
              <w:t>печей,</w:t>
            </w:r>
            <w:r w:rsidRPr="00E762CA">
              <w:rPr>
                <w:spacing w:val="51"/>
              </w:rPr>
              <w:t xml:space="preserve"> </w:t>
            </w:r>
            <w:r w:rsidRPr="00E762CA">
              <w:t>котлов,</w:t>
            </w:r>
            <w:r w:rsidRPr="00E762CA">
              <w:rPr>
                <w:spacing w:val="51"/>
              </w:rPr>
              <w:t xml:space="preserve"> </w:t>
            </w:r>
            <w:r w:rsidRPr="00E762CA">
              <w:t>ГРП,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3"/>
              </w:rPr>
              <w:t>ГРУ,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1"/>
              </w:rPr>
              <w:t>ШРП</w:t>
            </w:r>
            <w:r w:rsidRPr="00E762CA">
              <w:rPr>
                <w:spacing w:val="42"/>
              </w:rPr>
              <w:t xml:space="preserve"> </w:t>
            </w:r>
            <w:r w:rsidRPr="00E762CA">
              <w:t>и</w:t>
            </w:r>
            <w:r w:rsidRPr="00E762CA">
              <w:rPr>
                <w:spacing w:val="33"/>
              </w:rPr>
              <w:t xml:space="preserve"> </w:t>
            </w:r>
            <w:r w:rsidRPr="00E762CA">
              <w:t>стальных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</w:t>
            </w:r>
          </w:p>
        </w:tc>
      </w:tr>
    </w:tbl>
    <w:p w14:paraId="5BCF953F" w14:textId="77777777" w:rsidR="00373BDB" w:rsidRPr="00E762CA" w:rsidRDefault="00373BDB" w:rsidP="003036C4">
      <w:pPr>
        <w:widowControl w:val="0"/>
        <w:spacing w:before="60" w:after="0"/>
        <w:rPr>
          <w:b/>
          <w:szCs w:val="24"/>
          <w:lang w:eastAsia="ru-RU"/>
        </w:rPr>
      </w:pPr>
    </w:p>
    <w:p w14:paraId="45CE87DB" w14:textId="77777777" w:rsidR="000B129F" w:rsidRDefault="000B129F" w:rsidP="00CD074C">
      <w:pPr>
        <w:widowControl w:val="0"/>
        <w:spacing w:before="60" w:after="0"/>
        <w:jc w:val="right"/>
        <w:rPr>
          <w:szCs w:val="24"/>
        </w:rPr>
      </w:pPr>
    </w:p>
    <w:p w14:paraId="23D08E7B" w14:textId="4B6EB20F" w:rsidR="00835D96" w:rsidRDefault="00835D96" w:rsidP="00835D96">
      <w:pPr>
        <w:widowControl w:val="0"/>
        <w:spacing w:before="60" w:after="0"/>
        <w:jc w:val="center"/>
        <w:rPr>
          <w:szCs w:val="24"/>
        </w:rPr>
      </w:pPr>
      <w:r w:rsidRPr="00FB6935">
        <w:rPr>
          <w:b/>
          <w:szCs w:val="24"/>
          <w:lang w:eastAsia="ru-RU"/>
        </w:rPr>
        <w:lastRenderedPageBreak/>
        <w:t>2. Применяемое оборудование</w:t>
      </w:r>
    </w:p>
    <w:p w14:paraId="42596BED" w14:textId="5B703B5A" w:rsidR="00CD074C" w:rsidRPr="00E762CA" w:rsidRDefault="00CD074C" w:rsidP="00CD074C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 №</w:t>
      </w:r>
      <w:r w:rsidR="00835D96">
        <w:rPr>
          <w:szCs w:val="24"/>
        </w:rPr>
        <w:t>2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1198"/>
        <w:gridCol w:w="4959"/>
        <w:gridCol w:w="3470"/>
      </w:tblGrid>
      <w:tr w:rsidR="00373BDB" w:rsidRPr="00E762CA" w14:paraId="43DA3AFA" w14:textId="77777777">
        <w:trPr>
          <w:cantSplit/>
          <w:trHeight w:val="609"/>
          <w:tblHeader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15745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D9F66" w14:textId="58846548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  <w:t xml:space="preserve">Наименование </w:t>
            </w:r>
            <w:r w:rsidR="00413E53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  <w:tc>
          <w:tcPr>
            <w:tcW w:w="34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8E1C6" w14:textId="0D7CD7F4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 xml:space="preserve">Заводской номер </w:t>
            </w:r>
            <w:r w:rsidR="00413E53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</w:tr>
      <w:tr w:rsidR="00373BDB" w:rsidRPr="00E762CA" w14:paraId="582A9627" w14:textId="77777777">
        <w:trPr>
          <w:cantSplit/>
          <w:trHeight w:val="375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55EB1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1.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CDE65EC" w14:textId="18C0D17D" w:rsidR="00373BDB" w:rsidRPr="00E762CA" w:rsidRDefault="00E85847" w:rsidP="00B403C0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Твердомер портативный ультразвуковой 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AF8DC5D" w14:textId="44DF9473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6E677F36" w14:textId="77777777">
        <w:trPr>
          <w:cantSplit/>
          <w:trHeight w:val="375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F431C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2.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E4E8D6B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Меры твердости эталонные Бринелля МТБ-МЕТ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69432A4" w14:textId="504ED079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2D09A7E9" w14:textId="77777777">
        <w:trPr>
          <w:cantSplit/>
          <w:trHeight w:val="402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83F51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3.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CF1D446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Образцы шероховатости поверхности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4697712" w14:textId="7AA0A3D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2946C4EA" w14:textId="77777777">
        <w:trPr>
          <w:cantSplit/>
          <w:trHeight w:val="421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B5C3A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4.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58DFAF5" w14:textId="77777777" w:rsidR="00373BDB" w:rsidRPr="00E762CA" w:rsidRDefault="00974446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Люксметр ТКА-Люкс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2E15355" w14:textId="7FBA994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1AFD011A" w14:textId="3A2DBA54" w:rsidR="00936BD5" w:rsidRPr="00E762CA" w:rsidRDefault="00936BD5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532D97E8" w14:textId="77777777" w:rsidR="00835D96" w:rsidRPr="00FB6935" w:rsidRDefault="00835D96" w:rsidP="00835D96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FB6935">
        <w:rPr>
          <w:b/>
          <w:szCs w:val="24"/>
          <w:lang w:eastAsia="ru-RU"/>
        </w:rPr>
        <w:t>3. Параметры контроля</w:t>
      </w:r>
    </w:p>
    <w:p w14:paraId="1729741A" w14:textId="77777777" w:rsidR="00835D96" w:rsidRPr="00FB6935" w:rsidRDefault="00835D96" w:rsidP="00835D96">
      <w:pPr>
        <w:widowControl w:val="0"/>
        <w:spacing w:before="60" w:after="0"/>
        <w:jc w:val="right"/>
        <w:rPr>
          <w:szCs w:val="24"/>
          <w:lang w:eastAsia="ru-RU"/>
        </w:rPr>
      </w:pPr>
      <w:r w:rsidRPr="00FB6935">
        <w:rPr>
          <w:szCs w:val="24"/>
          <w:lang w:eastAsia="ru-RU"/>
        </w:rPr>
        <w:t>Таблица №3</w:t>
      </w:r>
    </w:p>
    <w:tbl>
      <w:tblPr>
        <w:tblStyle w:val="affffc"/>
        <w:tblW w:w="0" w:type="auto"/>
        <w:tblLook w:val="04A0" w:firstRow="1" w:lastRow="0" w:firstColumn="1" w:lastColumn="0" w:noHBand="0" w:noVBand="1"/>
      </w:tblPr>
      <w:tblGrid>
        <w:gridCol w:w="4836"/>
        <w:gridCol w:w="4791"/>
      </w:tblGrid>
      <w:tr w:rsidR="00835D96" w14:paraId="1C30D39F" w14:textId="77777777" w:rsidTr="00B03C81">
        <w:tc>
          <w:tcPr>
            <w:tcW w:w="4926" w:type="dxa"/>
          </w:tcPr>
          <w:p w14:paraId="2C57D49A" w14:textId="77777777" w:rsidR="00835D96" w:rsidRPr="00293218" w:rsidRDefault="00835D96" w:rsidP="00B03C81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О</w:t>
            </w:r>
            <w:r w:rsidRPr="00293218">
              <w:rPr>
                <w:szCs w:val="24"/>
                <w:lang w:eastAsia="ru-RU"/>
              </w:rPr>
              <w:t xml:space="preserve">свещенность </w:t>
            </w:r>
          </w:p>
        </w:tc>
        <w:tc>
          <w:tcPr>
            <w:tcW w:w="4927" w:type="dxa"/>
          </w:tcPr>
          <w:p w14:paraId="4083D28A" w14:textId="180D2680" w:rsidR="00835D96" w:rsidRPr="00293218" w:rsidRDefault="00835D96" w:rsidP="00B03C81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</w:p>
        </w:tc>
      </w:tr>
      <w:tr w:rsidR="00835D96" w14:paraId="0BF5C1EE" w14:textId="77777777" w:rsidTr="00B03C81">
        <w:tc>
          <w:tcPr>
            <w:tcW w:w="4926" w:type="dxa"/>
          </w:tcPr>
          <w:p w14:paraId="18334C49" w14:textId="77777777" w:rsidR="00835D96" w:rsidRPr="00293218" w:rsidRDefault="00835D96" w:rsidP="00B03C81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Ш</w:t>
            </w:r>
            <w:r w:rsidRPr="00293218">
              <w:rPr>
                <w:szCs w:val="24"/>
                <w:lang w:eastAsia="ru-RU"/>
              </w:rPr>
              <w:t xml:space="preserve">ероховатость </w:t>
            </w:r>
          </w:p>
        </w:tc>
        <w:tc>
          <w:tcPr>
            <w:tcW w:w="4927" w:type="dxa"/>
          </w:tcPr>
          <w:p w14:paraId="030257FA" w14:textId="4B8AC0C2" w:rsidR="00835D96" w:rsidRPr="00293218" w:rsidRDefault="00835D96" w:rsidP="00B03C81">
            <w:pPr>
              <w:widowControl w:val="0"/>
              <w:spacing w:before="60" w:after="0"/>
              <w:rPr>
                <w:b/>
                <w:szCs w:val="24"/>
                <w:lang w:val="en-US" w:eastAsia="ru-RU"/>
              </w:rPr>
            </w:pPr>
          </w:p>
        </w:tc>
      </w:tr>
    </w:tbl>
    <w:p w14:paraId="075201FC" w14:textId="77777777" w:rsidR="00CD074C" w:rsidRPr="00E762CA" w:rsidRDefault="00CD074C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64AFC06E" w14:textId="647FA9E1" w:rsidR="00835D96" w:rsidRPr="00293218" w:rsidRDefault="00835D96" w:rsidP="00835D96">
      <w:pPr>
        <w:widowControl w:val="0"/>
        <w:spacing w:before="60" w:after="0"/>
        <w:jc w:val="center"/>
        <w:rPr>
          <w:szCs w:val="24"/>
          <w:lang w:eastAsia="ru-RU"/>
        </w:rPr>
      </w:pPr>
      <w:r>
        <w:rPr>
          <w:b/>
          <w:szCs w:val="24"/>
          <w:lang w:eastAsia="ru-RU"/>
        </w:rPr>
        <w:t xml:space="preserve">4. </w:t>
      </w:r>
      <w:r w:rsidRPr="00293218">
        <w:rPr>
          <w:b/>
          <w:szCs w:val="24"/>
          <w:lang w:eastAsia="ru-RU"/>
        </w:rPr>
        <w:t>Схема объектов контроля</w:t>
      </w:r>
    </w:p>
    <w:p w14:paraId="45763B6A" w14:textId="5B5B4017" w:rsidR="00835D96" w:rsidRPr="00835D96" w:rsidRDefault="00835D96" w:rsidP="00835D96">
      <w:pPr>
        <w:widowControl w:val="0"/>
        <w:spacing w:before="60" w:after="0"/>
        <w:rPr>
          <w:szCs w:val="24"/>
          <w:lang w:eastAsia="ru-RU"/>
        </w:rPr>
      </w:pPr>
      <w:r w:rsidRPr="00835D96">
        <w:rPr>
          <w:szCs w:val="24"/>
          <w:lang w:eastAsia="ru-RU"/>
        </w:rPr>
        <w:t xml:space="preserve">Схемы контроля указаны </w:t>
      </w:r>
      <w:r w:rsidR="00E357CF">
        <w:rPr>
          <w:szCs w:val="24"/>
          <w:lang w:eastAsia="ru-RU"/>
        </w:rPr>
        <w:t>в Приложении №14</w:t>
      </w:r>
      <w:r w:rsidRPr="00835D96">
        <w:rPr>
          <w:szCs w:val="24"/>
          <w:lang w:eastAsia="ru-RU"/>
        </w:rPr>
        <w:t>.</w:t>
      </w:r>
    </w:p>
    <w:p w14:paraId="516CAD75" w14:textId="77777777" w:rsidR="00835D96" w:rsidRPr="00293218" w:rsidRDefault="00835D96" w:rsidP="00835D96">
      <w:pPr>
        <w:pStyle w:val="aff7"/>
        <w:widowControl w:val="0"/>
        <w:spacing w:before="60" w:after="0"/>
        <w:ind w:left="928"/>
        <w:rPr>
          <w:rFonts w:ascii="Times New Roman" w:hAnsi="Times New Roman" w:cs="Times New Roman"/>
          <w:sz w:val="24"/>
          <w:szCs w:val="24"/>
        </w:rPr>
      </w:pPr>
    </w:p>
    <w:p w14:paraId="63D22A39" w14:textId="3FFE07FD" w:rsidR="00835D96" w:rsidRPr="00293218" w:rsidRDefault="00835D96" w:rsidP="00835D96">
      <w:pPr>
        <w:widowControl w:val="0"/>
        <w:spacing w:before="60" w:after="0"/>
        <w:jc w:val="center"/>
        <w:rPr>
          <w:b/>
          <w:szCs w:val="24"/>
          <w:lang w:eastAsia="ru-RU"/>
        </w:rPr>
      </w:pPr>
      <w:r>
        <w:rPr>
          <w:b/>
          <w:szCs w:val="24"/>
          <w:lang w:eastAsia="ru-RU"/>
        </w:rPr>
        <w:t>5</w:t>
      </w:r>
      <w:r w:rsidRPr="00293218">
        <w:rPr>
          <w:b/>
          <w:szCs w:val="24"/>
          <w:lang w:eastAsia="ru-RU"/>
        </w:rPr>
        <w:t xml:space="preserve">. </w:t>
      </w:r>
      <w:r>
        <w:rPr>
          <w:b/>
          <w:szCs w:val="24"/>
          <w:lang w:eastAsia="ru-RU"/>
        </w:rPr>
        <w:t>Результаты контроля</w:t>
      </w:r>
    </w:p>
    <w:p w14:paraId="77200FD8" w14:textId="3B6C43EB" w:rsidR="00936BD5" w:rsidRPr="00E762CA" w:rsidRDefault="00936BD5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23DDFE63" w14:textId="406FCB69" w:rsidR="00F73EFF" w:rsidRPr="00E762CA" w:rsidRDefault="003C02D8" w:rsidP="00CD074C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t>Результаты измерения твердости ТПО</w:t>
      </w:r>
    </w:p>
    <w:p w14:paraId="7A3FB96B" w14:textId="4EA623ED" w:rsidR="00373BDB" w:rsidRPr="00E762CA" w:rsidRDefault="003C02D8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B03C81">
        <w:rPr>
          <w:rFonts w:eastAsia="Times New Roman"/>
          <w:szCs w:val="24"/>
          <w:lang w:eastAsia="ru-RU"/>
        </w:rPr>
        <w:t>4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6"/>
        <w:gridCol w:w="1270"/>
        <w:gridCol w:w="985"/>
        <w:gridCol w:w="1270"/>
        <w:gridCol w:w="2823"/>
        <w:gridCol w:w="1993"/>
      </w:tblGrid>
      <w:tr w:rsidR="00373BDB" w:rsidRPr="00E762CA" w14:paraId="76507648" w14:textId="77777777" w:rsidTr="00B403C0">
        <w:trPr>
          <w:cantSplit/>
          <w:trHeight w:val="340"/>
          <w:tblHeader/>
          <w:jc w:val="center"/>
        </w:trPr>
        <w:tc>
          <w:tcPr>
            <w:tcW w:w="1276" w:type="dxa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79B9482F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Привязка элемента к сварным соединениям (Приложение №14)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133F44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Элемент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EE7DA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, мм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C14900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Среднее измеренное значение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твердости металла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(среднее по результатам пяти измерений), HВ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01A3E53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Допустимые пределы твердости основного металла, НВ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9D5B368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(соответствует, не соответствует)</w:t>
            </w:r>
          </w:p>
        </w:tc>
      </w:tr>
      <w:tr w:rsidR="00373BDB" w:rsidRPr="00E762CA" w14:paraId="5568CF5F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7D6940F" w14:textId="2E66BF2A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AA624" w14:textId="68660F53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490BE" w14:textId="34241C7F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6F17E72" w14:textId="17445957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CC8CF" w14:textId="166E0F0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08E87" w14:textId="7EA4E18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72A0B946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E852CB" w14:textId="36B9A18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D0312" w14:textId="6B7D087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BB4C2" w14:textId="073731C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0C273E9" w14:textId="0ED47272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567D2" w14:textId="13827523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CA348" w14:textId="36C08A32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002143DA" w14:textId="6E94783B" w:rsidR="00F73EFF" w:rsidRDefault="00F73EFF">
      <w:pPr>
        <w:spacing w:before="0" w:after="0"/>
        <w:rPr>
          <w:szCs w:val="24"/>
        </w:rPr>
      </w:pPr>
    </w:p>
    <w:p w14:paraId="50D57195" w14:textId="45B0F40C" w:rsidR="00B403C0" w:rsidRDefault="00B403C0">
      <w:pPr>
        <w:spacing w:before="0" w:after="0"/>
        <w:rPr>
          <w:szCs w:val="24"/>
        </w:rPr>
      </w:pPr>
    </w:p>
    <w:p w14:paraId="308F3CC1" w14:textId="6C5836FD" w:rsidR="00B403C0" w:rsidRDefault="00B403C0">
      <w:pPr>
        <w:spacing w:before="0" w:after="0"/>
        <w:rPr>
          <w:szCs w:val="24"/>
        </w:rPr>
      </w:pPr>
    </w:p>
    <w:p w14:paraId="0F4281AC" w14:textId="467139D2" w:rsidR="00B403C0" w:rsidRDefault="00B403C0">
      <w:pPr>
        <w:spacing w:before="0" w:after="0"/>
        <w:rPr>
          <w:szCs w:val="24"/>
        </w:rPr>
      </w:pPr>
    </w:p>
    <w:p w14:paraId="00C41944" w14:textId="39EEAFA5" w:rsidR="00B403C0" w:rsidRDefault="00B403C0">
      <w:pPr>
        <w:spacing w:before="0" w:after="0"/>
        <w:rPr>
          <w:szCs w:val="24"/>
        </w:rPr>
      </w:pPr>
    </w:p>
    <w:p w14:paraId="14D51F84" w14:textId="51738E45" w:rsidR="00B403C0" w:rsidRDefault="00B403C0">
      <w:pPr>
        <w:spacing w:before="0" w:after="0"/>
        <w:rPr>
          <w:szCs w:val="24"/>
        </w:rPr>
      </w:pPr>
    </w:p>
    <w:p w14:paraId="5925D5D1" w14:textId="5EF9887E" w:rsidR="00B403C0" w:rsidRDefault="00B403C0">
      <w:pPr>
        <w:spacing w:before="0" w:after="0"/>
        <w:rPr>
          <w:szCs w:val="24"/>
        </w:rPr>
      </w:pPr>
    </w:p>
    <w:p w14:paraId="25F644CF" w14:textId="43BEC938" w:rsidR="00B403C0" w:rsidRDefault="00B403C0">
      <w:pPr>
        <w:spacing w:before="0" w:after="0"/>
        <w:rPr>
          <w:szCs w:val="24"/>
        </w:rPr>
      </w:pPr>
    </w:p>
    <w:p w14:paraId="093A4AAE" w14:textId="3485CBD8" w:rsidR="00B403C0" w:rsidRDefault="00B403C0">
      <w:pPr>
        <w:spacing w:before="0" w:after="0"/>
        <w:rPr>
          <w:szCs w:val="24"/>
        </w:rPr>
      </w:pPr>
    </w:p>
    <w:p w14:paraId="0BE9E029" w14:textId="77777777" w:rsidR="00B403C0" w:rsidRPr="00E762CA" w:rsidRDefault="00B403C0">
      <w:pPr>
        <w:spacing w:before="0" w:after="0"/>
        <w:rPr>
          <w:szCs w:val="24"/>
        </w:rPr>
      </w:pPr>
    </w:p>
    <w:p w14:paraId="3965F2F4" w14:textId="0D1B60D2" w:rsidR="00EB38D0" w:rsidRPr="00E762CA" w:rsidRDefault="00EB38D0" w:rsidP="003036C4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lastRenderedPageBreak/>
        <w:t xml:space="preserve">Результаты измерения твердости трубопроводов </w:t>
      </w:r>
      <w:r w:rsidR="00147D88" w:rsidRPr="00E762CA">
        <w:rPr>
          <w:rFonts w:eastAsia="Times New Roman"/>
          <w:szCs w:val="24"/>
          <w:lang w:eastAsia="ru-RU"/>
        </w:rPr>
        <w:t>узла отбора газа на собственные нужды</w:t>
      </w:r>
      <w:r w:rsidRPr="00E762CA">
        <w:rPr>
          <w:szCs w:val="24"/>
        </w:rPr>
        <w:t xml:space="preserve"> </w:t>
      </w:r>
    </w:p>
    <w:p w14:paraId="1726475F" w14:textId="4E178D4C" w:rsidR="00EB38D0" w:rsidRPr="00E762CA" w:rsidRDefault="00B03C81" w:rsidP="003036C4">
      <w:pPr>
        <w:widowControl w:val="0"/>
        <w:spacing w:before="60" w:after="0"/>
        <w:jc w:val="right"/>
        <w:rPr>
          <w:szCs w:val="24"/>
        </w:rPr>
      </w:pPr>
      <w:r>
        <w:rPr>
          <w:rFonts w:eastAsia="Times New Roman"/>
          <w:szCs w:val="24"/>
          <w:lang w:eastAsia="ru-RU"/>
        </w:rPr>
        <w:t>Таблица №5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6"/>
        <w:gridCol w:w="1270"/>
        <w:gridCol w:w="985"/>
        <w:gridCol w:w="1270"/>
        <w:gridCol w:w="2823"/>
        <w:gridCol w:w="1993"/>
      </w:tblGrid>
      <w:tr w:rsidR="00EB38D0" w:rsidRPr="00E762CA" w14:paraId="34EFDAF4" w14:textId="77777777" w:rsidTr="00B403C0">
        <w:trPr>
          <w:cantSplit/>
          <w:trHeight w:val="340"/>
          <w:tblHeader/>
          <w:jc w:val="center"/>
        </w:trPr>
        <w:tc>
          <w:tcPr>
            <w:tcW w:w="1276" w:type="dxa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328CBAFD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Привязка элемента к сварным соединениям (Приложение №14)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EE4D95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Элемент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32684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, мм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F898A8B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Среднее измеренное значение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твердости металла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(среднее по результатам пяти измерений), HВ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A94C240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Допустимые пределы твердости основного металла, НВ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7ECDD3A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(соответствует, не соответствует)</w:t>
            </w:r>
          </w:p>
        </w:tc>
      </w:tr>
      <w:tr w:rsidR="00673E01" w:rsidRPr="00E762CA" w14:paraId="0FE3CCAA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0AF9728" w14:textId="7909E4F2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6D58A" w14:textId="5AEE0A31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ADA4A" w14:textId="6A0EF586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F15037B" w14:textId="349C44FA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33ACF" w14:textId="024538AF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3E8B9" w14:textId="587B0394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73E01" w:rsidRPr="00E762CA" w14:paraId="1E782828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12F45DD" w14:textId="344F0E42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7FA49" w14:textId="77EC037F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9BBE7" w14:textId="7569D3B7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55A70A6" w14:textId="7AC1BC82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06115" w14:textId="3CB15975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90EC2" w14:textId="0BA10E61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73E01" w:rsidRPr="00E762CA" w14:paraId="0A6FA978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2A94DCB" w14:textId="5721E76E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A0E42" w14:textId="554F1D3F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1C594" w14:textId="04F565CD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725BA2C" w14:textId="1338CBF6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40A0B" w14:textId="304CF3FC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21C96" w14:textId="57E2BBD6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73E01" w:rsidRPr="00E762CA" w14:paraId="479C48AE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8C5278C" w14:textId="541B3E1B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B2696" w14:textId="62A44C98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424BA" w14:textId="729F4198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611E469" w14:textId="14F41390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47F43" w14:textId="1CD0E529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3157E" w14:textId="4AB8563B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73E01" w:rsidRPr="00E762CA" w14:paraId="6F8E8BBD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19D271B" w14:textId="6C0890BE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2263B" w14:textId="003428A9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15CBC" w14:textId="2E4DF81C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73F4DB9" w14:textId="77F287BB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5793E" w14:textId="5C565B1E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8FA7F" w14:textId="342A7850" w:rsidR="00673E01" w:rsidRPr="00E762CA" w:rsidRDefault="00673E01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4786EA6A" w14:textId="4AB2F02C" w:rsidR="00835D96" w:rsidRDefault="00835D96">
      <w:pPr>
        <w:spacing w:before="0" w:after="0"/>
        <w:rPr>
          <w:rFonts w:eastAsia="Times New Roman"/>
          <w:szCs w:val="24"/>
          <w:lang w:eastAsia="ru-RU"/>
        </w:rPr>
      </w:pPr>
    </w:p>
    <w:p w14:paraId="1447C6DC" w14:textId="23F19646" w:rsidR="000650F1" w:rsidRPr="00E762CA" w:rsidRDefault="000650F1" w:rsidP="000650F1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t>Результаты измерения твердости трубопроводов ГРП ПГА</w:t>
      </w:r>
      <w:r w:rsidRPr="00E762CA">
        <w:rPr>
          <w:szCs w:val="24"/>
        </w:rPr>
        <w:t xml:space="preserve"> </w:t>
      </w:r>
    </w:p>
    <w:p w14:paraId="66726628" w14:textId="1B89A1AE" w:rsidR="000650F1" w:rsidRPr="00E762CA" w:rsidRDefault="00B03C81" w:rsidP="000650F1">
      <w:pPr>
        <w:widowControl w:val="0"/>
        <w:spacing w:before="60" w:after="0"/>
        <w:jc w:val="right"/>
        <w:rPr>
          <w:szCs w:val="24"/>
        </w:rPr>
      </w:pPr>
      <w:r>
        <w:rPr>
          <w:rFonts w:eastAsia="Times New Roman"/>
          <w:szCs w:val="24"/>
          <w:lang w:eastAsia="ru-RU"/>
        </w:rPr>
        <w:t>Таблица №6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6"/>
        <w:gridCol w:w="1270"/>
        <w:gridCol w:w="985"/>
        <w:gridCol w:w="1270"/>
        <w:gridCol w:w="2823"/>
        <w:gridCol w:w="1993"/>
      </w:tblGrid>
      <w:tr w:rsidR="000650F1" w:rsidRPr="00E762CA" w14:paraId="31A536E7" w14:textId="77777777" w:rsidTr="00B403C0">
        <w:trPr>
          <w:cantSplit/>
          <w:trHeight w:val="3623"/>
          <w:tblHeader/>
          <w:jc w:val="center"/>
        </w:trPr>
        <w:tc>
          <w:tcPr>
            <w:tcW w:w="1276" w:type="dxa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0FF80094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Привязка элемента к сварным соединениям (Приложение №14)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3AF9AB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Элемент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8EF09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, мм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54704E9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Среднее измеренное значение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твердости металла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(среднее по результатам пяти измерений), HВ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09433EA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Допустимые пределы твердости основного металла, НВ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098669C" w14:textId="77777777" w:rsidR="000650F1" w:rsidRPr="00E762CA" w:rsidRDefault="000650F1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(соответствует, не соответствует)</w:t>
            </w:r>
          </w:p>
        </w:tc>
      </w:tr>
      <w:tr w:rsidR="002E6B57" w:rsidRPr="00E762CA" w14:paraId="42FBD039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A3819A8" w14:textId="4CAD368C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CFE6C" w14:textId="222A528A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95E82" w14:textId="119F2A66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CAB82EF" w14:textId="45F98CE6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ADF45" w14:textId="229840C5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428BD" w14:textId="3CD716F3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2E6B57" w:rsidRPr="00E762CA" w14:paraId="41F16974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16FF452" w14:textId="060CA109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D0EB" w14:textId="100E0CC5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7AD1F" w14:textId="0F7B80EF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9E971B9" w14:textId="42BAB340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CC2E4" w14:textId="5C8A5A65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D61E5" w14:textId="2C127E77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2E6B57" w:rsidRPr="00E762CA" w14:paraId="2002039A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5676A1E" w14:textId="1BD59F2F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EFF14" w14:textId="0CD9D539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C779D" w14:textId="73F804B7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A35713D" w14:textId="349FDD42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61BA2" w14:textId="35F5E005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EF3F6" w14:textId="2D8A83FA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2E6B57" w:rsidRPr="00E762CA" w14:paraId="39BB6F1C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850FF9E" w14:textId="1FBD140A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B0D9E" w14:textId="123F4169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6293B" w14:textId="322A0CF1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598BD89" w14:textId="2D730F98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C096A" w14:textId="16253BC7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1D669" w14:textId="6D489FBE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2E6B57" w:rsidRPr="00E762CA" w14:paraId="6D6E73F1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6A24D67" w14:textId="29722D1B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04626" w14:textId="074627D1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028ED" w14:textId="7552DF1C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DFECF29" w14:textId="484AB6C8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E212D" w14:textId="7E70CBE3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B9E8D" w14:textId="33B694A2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2E6B57" w:rsidRPr="00E762CA" w14:paraId="702CD227" w14:textId="77777777" w:rsidTr="00B403C0">
        <w:trPr>
          <w:cantSplit/>
          <w:trHeight w:val="34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162D3E5" w14:textId="113F8284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7CF09" w14:textId="330CE87B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E53C1" w14:textId="2CC23F8E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D5FD187" w14:textId="02FFDCB2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60DA6" w14:textId="59F7658E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9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65877" w14:textId="1C3936C8" w:rsidR="002E6B57" w:rsidRPr="00E762CA" w:rsidRDefault="002E6B57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1119D53B" w14:textId="710741A7" w:rsidR="000650F1" w:rsidRDefault="000650F1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3E6EA299" w14:textId="2A141608" w:rsidR="00B403C0" w:rsidRDefault="00B403C0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5F9E01C1" w14:textId="0D300400" w:rsidR="00B403C0" w:rsidRDefault="00B403C0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06163BA3" w14:textId="16FAEBC3" w:rsidR="00B403C0" w:rsidRDefault="00B403C0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33334BFE" w14:textId="77777777" w:rsidR="00B403C0" w:rsidRPr="00E762CA" w:rsidRDefault="00B403C0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1351B2CE" w14:textId="34CA598B" w:rsidR="00EB38D0" w:rsidRPr="00E762CA" w:rsidRDefault="007F616D" w:rsidP="003036C4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lastRenderedPageBreak/>
        <w:t>Результаты измерения твердости трубопроводов сужающих устройств</w:t>
      </w:r>
      <w:r w:rsidRPr="00E762CA">
        <w:rPr>
          <w:szCs w:val="24"/>
        </w:rPr>
        <w:t xml:space="preserve"> </w:t>
      </w:r>
    </w:p>
    <w:p w14:paraId="404534E5" w14:textId="1E79AD97" w:rsidR="00EB38D0" w:rsidRPr="00E762CA" w:rsidRDefault="000650F1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B03C81">
        <w:rPr>
          <w:rFonts w:eastAsia="Times New Roman"/>
          <w:szCs w:val="24"/>
          <w:lang w:eastAsia="ru-RU"/>
        </w:rPr>
        <w:t>7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6"/>
        <w:gridCol w:w="1270"/>
        <w:gridCol w:w="985"/>
        <w:gridCol w:w="1270"/>
        <w:gridCol w:w="2823"/>
        <w:gridCol w:w="1993"/>
      </w:tblGrid>
      <w:tr w:rsidR="00EB38D0" w:rsidRPr="00E762CA" w14:paraId="6E2AF094" w14:textId="77777777" w:rsidTr="00EB38D0">
        <w:trPr>
          <w:cantSplit/>
          <w:trHeight w:val="340"/>
          <w:tblHeader/>
          <w:jc w:val="center"/>
        </w:trPr>
        <w:tc>
          <w:tcPr>
            <w:tcW w:w="1282" w:type="dxa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3A0B078A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Привязка элемента к сварным соединениям (Приложение №14)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2D0483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Элемент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2E516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, мм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5EB727C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Среднее измеренное значение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твердости металла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(среднее по результатам пяти измерений), HВ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493AB55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Допустимые пределы твердости основного металла, НВ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0209CC5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(соответствует, не соответствует)</w:t>
            </w:r>
          </w:p>
        </w:tc>
      </w:tr>
      <w:tr w:rsidR="007F616D" w:rsidRPr="00E762CA" w14:paraId="094D8967" w14:textId="77777777" w:rsidTr="00EB38D0">
        <w:trPr>
          <w:cantSplit/>
          <w:trHeight w:val="340"/>
          <w:jc w:val="center"/>
        </w:trPr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5C54C2" w14:textId="640B833D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C34AC" w14:textId="069D8532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D8C0B" w14:textId="2FA5CC5B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F2256E3" w14:textId="0A851C92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C3AF3" w14:textId="78AFC77E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E591D" w14:textId="00B9F319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7F616D" w:rsidRPr="00E762CA" w14:paraId="0662000A" w14:textId="77777777" w:rsidTr="00EB38D0">
        <w:trPr>
          <w:cantSplit/>
          <w:trHeight w:val="340"/>
          <w:jc w:val="center"/>
        </w:trPr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2D66CA6" w14:textId="34A9D7B6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31B76" w14:textId="229E798D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13AC9" w14:textId="2AD0AD8B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708FE58" w14:textId="40056A6D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26131" w14:textId="00E082C5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76BDE" w14:textId="28B69E38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71D0C29B" w14:textId="77777777" w:rsidR="00B403C0" w:rsidRDefault="00B403C0" w:rsidP="00B403C0">
      <w:pPr>
        <w:spacing w:before="0" w:after="0"/>
        <w:rPr>
          <w:szCs w:val="24"/>
        </w:rPr>
      </w:pPr>
    </w:p>
    <w:p w14:paraId="03A055F4" w14:textId="5BC6B9BF" w:rsidR="00373BDB" w:rsidRPr="00E762CA" w:rsidRDefault="003C02D8" w:rsidP="00B403C0">
      <w:pPr>
        <w:spacing w:before="0" w:after="0"/>
        <w:rPr>
          <w:szCs w:val="24"/>
        </w:rPr>
      </w:pPr>
      <w:r w:rsidRPr="00E762CA">
        <w:rPr>
          <w:szCs w:val="24"/>
        </w:rPr>
        <w:t>Р</w:t>
      </w:r>
      <w:r w:rsidRPr="00E762CA">
        <w:rPr>
          <w:rFonts w:eastAsia="Times New Roman"/>
          <w:szCs w:val="24"/>
          <w:lang w:eastAsia="ru-RU"/>
        </w:rPr>
        <w:t xml:space="preserve">езультаты измерения твердости ТПА </w:t>
      </w:r>
    </w:p>
    <w:p w14:paraId="390E2B09" w14:textId="47896ED7" w:rsidR="00373BDB" w:rsidRPr="00E762CA" w:rsidRDefault="000650F1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 №</w:t>
      </w:r>
      <w:r w:rsidR="00B03C81">
        <w:rPr>
          <w:szCs w:val="24"/>
        </w:rPr>
        <w:t>8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1376"/>
        <w:gridCol w:w="2815"/>
        <w:gridCol w:w="1006"/>
        <w:gridCol w:w="2262"/>
        <w:gridCol w:w="2168"/>
      </w:tblGrid>
      <w:tr w:rsidR="00373BDB" w:rsidRPr="00E762CA" w14:paraId="685A5473" w14:textId="77777777" w:rsidTr="00B403C0">
        <w:trPr>
          <w:trHeight w:val="340"/>
          <w:tblHeader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5D75A" w14:textId="77777777" w:rsidR="00373BDB" w:rsidRPr="00E762CA" w:rsidRDefault="003C02D8" w:rsidP="003036C4">
            <w:pPr>
              <w:widowControl w:val="0"/>
              <w:tabs>
                <w:tab w:val="left" w:pos="-142"/>
                <w:tab w:val="center" w:pos="4677"/>
                <w:tab w:val="right" w:pos="9355"/>
              </w:tabs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szCs w:val="24"/>
              </w:rPr>
              <w:t>Техн</w:t>
            </w:r>
            <w:proofErr w:type="spellEnd"/>
            <w:r w:rsidRPr="00E762CA">
              <w:rPr>
                <w:szCs w:val="24"/>
              </w:rPr>
              <w:t>. №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384CA" w14:textId="77777777" w:rsidR="00373BDB" w:rsidRPr="00E762CA" w:rsidRDefault="003C02D8" w:rsidP="003036C4">
            <w:pPr>
              <w:widowControl w:val="0"/>
              <w:tabs>
                <w:tab w:val="left" w:pos="90"/>
                <w:tab w:val="center" w:pos="4677"/>
                <w:tab w:val="right" w:pos="9355"/>
              </w:tabs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Тип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A2535" w14:textId="77777777" w:rsidR="00373BDB" w:rsidRPr="00E762CA" w:rsidRDefault="003C02D8" w:rsidP="003036C4">
            <w:pPr>
              <w:widowControl w:val="0"/>
              <w:tabs>
                <w:tab w:val="left" w:pos="90"/>
                <w:tab w:val="center" w:pos="4677"/>
                <w:tab w:val="right" w:pos="9355"/>
              </w:tabs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szCs w:val="24"/>
              </w:rPr>
              <w:t>Dу</w:t>
            </w:r>
            <w:proofErr w:type="spellEnd"/>
            <w:r w:rsidRPr="00E762CA">
              <w:rPr>
                <w:szCs w:val="24"/>
              </w:rPr>
              <w:t>, мм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22456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Среднее измеренное значение твердости металла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(по результатам пяти измерений), HВ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8FF63" w14:textId="77777777" w:rsidR="00373BDB" w:rsidRPr="00E762CA" w:rsidRDefault="003C02D8" w:rsidP="003036C4">
            <w:pPr>
              <w:widowControl w:val="0"/>
              <w:tabs>
                <w:tab w:val="left" w:pos="90"/>
                <w:tab w:val="center" w:pos="4677"/>
                <w:tab w:val="right" w:pos="9355"/>
              </w:tabs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(соответствует, не соответствует)</w:t>
            </w:r>
          </w:p>
        </w:tc>
      </w:tr>
      <w:tr w:rsidR="00373BDB" w:rsidRPr="00E762CA" w14:paraId="040751F8" w14:textId="77777777" w:rsidTr="00B403C0">
        <w:trPr>
          <w:trHeight w:val="34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6B7A9" w14:textId="3648D05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0C036" w14:textId="6E5E64AA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AAE29" w14:textId="4050948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82CDE" w14:textId="346C7851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E0F8D" w14:textId="44C4292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3CE44DF6" w14:textId="77777777" w:rsidTr="00B403C0">
        <w:trPr>
          <w:trHeight w:val="34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03DFC" w14:textId="1CA35DFF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6AA70" w14:textId="5DC9AA9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565E0" w14:textId="6813E1C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21E62" w14:textId="7666FD6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497E6" w14:textId="226E23FA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72F6B374" w14:textId="77777777" w:rsidTr="00B403C0">
        <w:trPr>
          <w:trHeight w:val="34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FB66D" w14:textId="656BF38F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64831" w14:textId="5E43ADB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C5C69" w14:textId="416F19F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21576" w14:textId="06CEAA7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E5098" w14:textId="4259B702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39B786AB" w14:textId="77777777" w:rsidTr="00B403C0">
        <w:trPr>
          <w:trHeight w:val="34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F59FB" w14:textId="0A2EF47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BE14D" w14:textId="128B6F0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F2F32" w14:textId="6C40F1D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28466" w14:textId="32651E1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E4B32" w14:textId="796BA9F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1ED36D16" w14:textId="77777777" w:rsidR="00B03C81" w:rsidRDefault="00B03C81" w:rsidP="003036C4">
      <w:pPr>
        <w:widowControl w:val="0"/>
        <w:spacing w:before="60" w:after="0"/>
        <w:jc w:val="both"/>
        <w:rPr>
          <w:szCs w:val="24"/>
        </w:rPr>
      </w:pPr>
    </w:p>
    <w:p w14:paraId="0CFA0531" w14:textId="2C499B31" w:rsidR="00EB38D0" w:rsidRPr="00E762CA" w:rsidRDefault="00EB38D0" w:rsidP="003036C4">
      <w:pPr>
        <w:widowControl w:val="0"/>
        <w:spacing w:before="60" w:after="0"/>
        <w:jc w:val="both"/>
        <w:rPr>
          <w:szCs w:val="24"/>
        </w:rPr>
      </w:pPr>
      <w:r w:rsidRPr="00E762CA">
        <w:rPr>
          <w:szCs w:val="24"/>
        </w:rPr>
        <w:t>Р</w:t>
      </w:r>
      <w:r w:rsidRPr="00E762CA">
        <w:rPr>
          <w:rFonts w:eastAsia="Times New Roman"/>
          <w:szCs w:val="24"/>
          <w:lang w:eastAsia="ru-RU"/>
        </w:rPr>
        <w:t>езультаты измерен</w:t>
      </w:r>
      <w:r w:rsidR="00CD074C" w:rsidRPr="00E762CA">
        <w:rPr>
          <w:rFonts w:eastAsia="Times New Roman"/>
          <w:szCs w:val="24"/>
          <w:lang w:eastAsia="ru-RU"/>
        </w:rPr>
        <w:t>ия твердости подогревателя газа</w:t>
      </w:r>
    </w:p>
    <w:p w14:paraId="6EA5E7F6" w14:textId="2A64F14A" w:rsidR="00EB38D0" w:rsidRPr="00E762CA" w:rsidRDefault="000650F1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 №</w:t>
      </w:r>
      <w:r w:rsidR="00B03C81">
        <w:rPr>
          <w:szCs w:val="24"/>
        </w:rPr>
        <w:t>9</w:t>
      </w:r>
    </w:p>
    <w:tbl>
      <w:tblPr>
        <w:tblW w:w="5068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2"/>
        <w:gridCol w:w="1135"/>
        <w:gridCol w:w="1464"/>
        <w:gridCol w:w="3252"/>
        <w:gridCol w:w="2295"/>
      </w:tblGrid>
      <w:tr w:rsidR="00EB38D0" w:rsidRPr="00E762CA" w14:paraId="531B1208" w14:textId="77777777" w:rsidTr="00EB38D0">
        <w:trPr>
          <w:cantSplit/>
          <w:trHeight w:val="340"/>
          <w:tblHeader/>
          <w:jc w:val="center"/>
        </w:trPr>
        <w:tc>
          <w:tcPr>
            <w:tcW w:w="822" w:type="pc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6DC0CD4A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Номер элемента (Приложение №14)</w:t>
            </w: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072B7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, мм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88DA06E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Среднее измеренное значение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твердости металла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(среднее по результатам пяти измерений), HВ</w:t>
            </w:r>
          </w:p>
        </w:tc>
        <w:tc>
          <w:tcPr>
            <w:tcW w:w="1668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C50A6E0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Допустимые пределы твердости основного металла, НВ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D1ED695" w14:textId="77777777" w:rsidR="00EB38D0" w:rsidRPr="00E762CA" w:rsidRDefault="00EB38D0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(соответствует, не соответствует)</w:t>
            </w:r>
          </w:p>
        </w:tc>
      </w:tr>
      <w:tr w:rsidR="007F616D" w:rsidRPr="00E762CA" w14:paraId="669924D5" w14:textId="77777777" w:rsidTr="00EB38D0">
        <w:trPr>
          <w:cantSplit/>
          <w:trHeight w:val="340"/>
          <w:jc w:val="center"/>
        </w:trPr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08F9924" w14:textId="168E993C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2EAEC" w14:textId="67BE9CB4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51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52B2858" w14:textId="694A702F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76BD2" w14:textId="78F8510E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77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02571" w14:textId="0C0362F7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7F616D" w:rsidRPr="00E762CA" w14:paraId="5980041C" w14:textId="77777777" w:rsidTr="00EB38D0">
        <w:trPr>
          <w:cantSplit/>
          <w:trHeight w:val="340"/>
          <w:jc w:val="center"/>
        </w:trPr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C26F5D8" w14:textId="7C6DC328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199E" w14:textId="68BED7E8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751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48D7413" w14:textId="346D861D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AE726" w14:textId="4D1B8942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77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28C60" w14:textId="77993F3A" w:rsidR="007F616D" w:rsidRPr="00E762CA" w:rsidRDefault="007F616D" w:rsidP="007F616D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5838E6B0" w14:textId="68717F3B" w:rsidR="00373BDB" w:rsidRPr="00E762CA" w:rsidRDefault="00373BDB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652AE74D" w14:textId="1F69204D" w:rsidR="00CD074C" w:rsidRPr="00E762CA" w:rsidRDefault="00CD074C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1F08F8BA" w14:textId="07411CC0" w:rsidR="00CD074C" w:rsidRPr="00E762CA" w:rsidRDefault="00CD074C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181B6B99" w14:textId="33885AA3" w:rsidR="000650F1" w:rsidRPr="00E762CA" w:rsidRDefault="000650F1" w:rsidP="000650F1">
      <w:pPr>
        <w:widowControl w:val="0"/>
        <w:spacing w:before="60" w:after="0"/>
        <w:jc w:val="both"/>
        <w:rPr>
          <w:szCs w:val="24"/>
        </w:rPr>
      </w:pPr>
      <w:r w:rsidRPr="00E762CA">
        <w:rPr>
          <w:szCs w:val="24"/>
        </w:rPr>
        <w:lastRenderedPageBreak/>
        <w:t>Р</w:t>
      </w:r>
      <w:r w:rsidRPr="00E762CA">
        <w:rPr>
          <w:rFonts w:eastAsia="Times New Roman"/>
          <w:szCs w:val="24"/>
          <w:lang w:eastAsia="ru-RU"/>
        </w:rPr>
        <w:t xml:space="preserve">езультаты измерения твердости </w:t>
      </w:r>
      <w:r w:rsidR="00C6644E" w:rsidRPr="00E762CA">
        <w:rPr>
          <w:rFonts w:eastAsia="Times New Roman"/>
          <w:szCs w:val="24"/>
          <w:lang w:eastAsia="ru-RU"/>
        </w:rPr>
        <w:t>СРПД</w:t>
      </w:r>
      <w:r w:rsidRPr="00E762CA">
        <w:rPr>
          <w:rFonts w:eastAsia="Times New Roman"/>
          <w:szCs w:val="24"/>
          <w:lang w:eastAsia="ru-RU"/>
        </w:rPr>
        <w:t xml:space="preserve"> </w:t>
      </w:r>
    </w:p>
    <w:p w14:paraId="620E53B8" w14:textId="5E29CA5F" w:rsidR="0012676D" w:rsidRPr="00E762CA" w:rsidRDefault="000650F1" w:rsidP="000650F1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 №</w:t>
      </w:r>
      <w:r w:rsidR="00B03C81">
        <w:rPr>
          <w:szCs w:val="24"/>
        </w:rPr>
        <w:t>10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6"/>
        <w:gridCol w:w="1270"/>
        <w:gridCol w:w="985"/>
        <w:gridCol w:w="1270"/>
        <w:gridCol w:w="2823"/>
        <w:gridCol w:w="1993"/>
      </w:tblGrid>
      <w:tr w:rsidR="00C6644E" w:rsidRPr="00E762CA" w14:paraId="563A89AA" w14:textId="77777777" w:rsidTr="00C6644E">
        <w:trPr>
          <w:cantSplit/>
          <w:trHeight w:val="340"/>
          <w:tblHeader/>
          <w:jc w:val="center"/>
        </w:trPr>
        <w:tc>
          <w:tcPr>
            <w:tcW w:w="1282" w:type="dxa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528B863A" w14:textId="3CCC77FD" w:rsidR="00C6644E" w:rsidRPr="00E762CA" w:rsidRDefault="00C6644E" w:rsidP="002E6B57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Техн</w:t>
            </w:r>
            <w:proofErr w:type="spellEnd"/>
            <w:r w:rsidRPr="00E762CA">
              <w:rPr>
                <w:rFonts w:eastAsia="Times New Roman"/>
                <w:szCs w:val="24"/>
                <w:lang w:eastAsia="ru-RU"/>
              </w:rPr>
              <w:t>. №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A9328A" w14:textId="77FAF238" w:rsidR="00C6644E" w:rsidRPr="00E762CA" w:rsidRDefault="00C6644E" w:rsidP="00C6644E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4BF4E" w14:textId="77777777" w:rsidR="00C6644E" w:rsidRPr="00E762CA" w:rsidRDefault="00C6644E" w:rsidP="002E6B57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Дн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, мм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42C181C" w14:textId="77777777" w:rsidR="00C6644E" w:rsidRPr="00E762CA" w:rsidRDefault="00C6644E" w:rsidP="002E6B57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Среднее измеренное значение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твердости металла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  <w:t>(среднее по результатам пяти измерений), HВ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AA5BEEA" w14:textId="77777777" w:rsidR="00C6644E" w:rsidRPr="00E762CA" w:rsidRDefault="00C6644E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Допустимые пределы твердости основного металла, НВ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39A018E" w14:textId="77777777" w:rsidR="00C6644E" w:rsidRPr="00E762CA" w:rsidRDefault="00C6644E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Заключение (соответствует, не соответствует)</w:t>
            </w:r>
          </w:p>
        </w:tc>
      </w:tr>
      <w:tr w:rsidR="00C6644E" w:rsidRPr="00E762CA" w14:paraId="0EB5EBB5" w14:textId="77777777" w:rsidTr="00C6644E">
        <w:trPr>
          <w:cantSplit/>
          <w:trHeight w:val="340"/>
          <w:jc w:val="center"/>
        </w:trPr>
        <w:tc>
          <w:tcPr>
            <w:tcW w:w="12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1EC019DF" w14:textId="77FE7D0F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D550E" w14:textId="6DFC02A6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4DA24" w14:textId="216655F3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D519209" w14:textId="45E29B23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C3FF5" w14:textId="3F98041D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E67EE" w14:textId="547C4CB8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22E5FCC9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742034D9" w14:textId="55B2D868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86E95" w14:textId="4DBC29F5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70671" w14:textId="10920AFC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01F25B8" w14:textId="546A642E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6E9AC" w14:textId="0BB907BC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F3F8F" w14:textId="791091DF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7C0E358F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6C1F6875" w14:textId="5A593F6B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74E9D" w14:textId="693A986A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F8520" w14:textId="52B447FD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1F2D6EC" w14:textId="1FB7368B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BDB59" w14:textId="60A11BDF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AC758" w14:textId="46A26FA0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441795CB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829B0CD" w14:textId="0D54E226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07A13" w14:textId="0B6EEAC4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7D6F6" w14:textId="279EA00D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7CE6DB7" w14:textId="758C6F81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E7DD" w14:textId="02EDBD86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2CFB7" w14:textId="07F5FCBE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62F32E44" w14:textId="77777777" w:rsidTr="00C6644E">
        <w:trPr>
          <w:cantSplit/>
          <w:trHeight w:val="340"/>
          <w:jc w:val="center"/>
        </w:trPr>
        <w:tc>
          <w:tcPr>
            <w:tcW w:w="12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57DA5F64" w14:textId="06BB1E9B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A6694" w14:textId="7910708F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E2125" w14:textId="51FD2F67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69A5925" w14:textId="23B0D58C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A859B" w14:textId="2D68AC90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468BF" w14:textId="39312517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44D99790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642E077" w14:textId="674A98A2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9EF13" w14:textId="2143EBEC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58E70" w14:textId="13AAF9F5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F760CC4" w14:textId="57989578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4B03E" w14:textId="1BC45FB6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A09DF" w14:textId="5391CF23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23D3AF6C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6A984A33" w14:textId="1A8A5904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6D07" w14:textId="14399059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A91F7" w14:textId="18D3E65F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19E8447" w14:textId="1CF5B2AA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55F93" w14:textId="358A7D4D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064B0" w14:textId="45BE6DE3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7C098233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AFD82E7" w14:textId="00928916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38207" w14:textId="547C4016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02387" w14:textId="1308D266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28FDBD7" w14:textId="014A1B60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1B33A" w14:textId="232298BC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59608" w14:textId="7F6364E5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020E7ED8" w14:textId="77777777" w:rsidTr="00C6644E">
        <w:trPr>
          <w:cantSplit/>
          <w:trHeight w:val="340"/>
          <w:jc w:val="center"/>
        </w:trPr>
        <w:tc>
          <w:tcPr>
            <w:tcW w:w="12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13D4E1CE" w14:textId="76F490B2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7584D" w14:textId="3615A1FF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37238" w14:textId="3841242D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6B18590" w14:textId="1960F91A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DE07F" w14:textId="2903FF2C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A334B" w14:textId="3DB377B4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68ED8D3D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0124D999" w14:textId="5AE9EBC0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C6DBD" w14:textId="650E1421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AF479" w14:textId="0A727C0F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511A6B1" w14:textId="18DDA793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49AE2" w14:textId="3E247D09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6ADFC" w14:textId="1F5FED6F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44623333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7C503E30" w14:textId="30ADC40E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EC042" w14:textId="2DA8F8F0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27188" w14:textId="2240DE9D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5A21D0" w14:textId="1D50079D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FCCE8" w14:textId="3EB0BD04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4976D" w14:textId="6827172B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5B97CEEA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0652F616" w14:textId="7EC2A6F2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75334" w14:textId="35D735C8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FC7FD" w14:textId="643A90F0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5A7DD13" w14:textId="0D071844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8E32B" w14:textId="5B956316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FA41E" w14:textId="4662E91A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033850CC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69E9D3CE" w14:textId="545864EA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F6CC9" w14:textId="422F1192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D4AE4" w14:textId="1BA91FA1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61EC793" w14:textId="138620E8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B1578" w14:textId="08893A16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33F83" w14:textId="1C371765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6D7134B4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2804B2C" w14:textId="1099478E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9F25" w14:textId="2DF0E16A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615DA" w14:textId="4026DCC9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13103A5" w14:textId="7F2817D2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5944E" w14:textId="023D27AF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7331F" w14:textId="22C1DCB7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7DEF46A8" w14:textId="77777777" w:rsidTr="00C6644E">
        <w:trPr>
          <w:cantSplit/>
          <w:trHeight w:val="340"/>
          <w:jc w:val="center"/>
        </w:trPr>
        <w:tc>
          <w:tcPr>
            <w:tcW w:w="12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2AFFD4C1" w14:textId="576A6E68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1B13A" w14:textId="349F1EB9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8D1FD" w14:textId="06ACF77D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FACC189" w14:textId="484B2A92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96A87" w14:textId="7C6BA2A2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89B00" w14:textId="0D04638C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3AC92464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5F769E61" w14:textId="74CE2B27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6D91C" w14:textId="25477825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3FA42" w14:textId="6F3D7F3F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04B62E" w14:textId="3A627C0B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DD476" w14:textId="74B0B6D2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C6CDC" w14:textId="291A6566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5BC03A55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5185DC88" w14:textId="77645691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A1CD5" w14:textId="004524F0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0DF89" w14:textId="70F84A3E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9EC618A" w14:textId="2D961033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6ABA6" w14:textId="36F34475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3C1D7" w14:textId="41D8D86A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056C8925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788AB7ED" w14:textId="33D5A78E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EF242" w14:textId="5C90094E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0D539" w14:textId="6629618B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1E0C04D" w14:textId="0F0C4E6D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E2696" w14:textId="5257D828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B0F74" w14:textId="77A6BAC4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746DDED3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FD6062B" w14:textId="4A98E903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75C2A" w14:textId="29A88633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7881B" w14:textId="1A938D82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A0D4D47" w14:textId="3BF75563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A4BA0" w14:textId="54C245A9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400C2" w14:textId="1CC1E030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6644E" w:rsidRPr="00E762CA" w14:paraId="3E287EB5" w14:textId="77777777" w:rsidTr="00C6644E">
        <w:trPr>
          <w:cantSplit/>
          <w:trHeight w:val="340"/>
          <w:jc w:val="center"/>
        </w:trPr>
        <w:tc>
          <w:tcPr>
            <w:tcW w:w="1282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60A4861" w14:textId="1C7DD9DC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7714D" w14:textId="65588591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27C6D" w14:textId="1EC0CBD6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63C3930" w14:textId="5F2B64A4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ACD3E" w14:textId="14DC36B4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07F18" w14:textId="4131216D" w:rsidR="00C6644E" w:rsidRPr="00E762CA" w:rsidRDefault="00C6644E" w:rsidP="002E6B57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4A60860A" w14:textId="705F8F62" w:rsidR="00835D96" w:rsidRDefault="00835D96" w:rsidP="00835D96">
      <w:pPr>
        <w:widowControl w:val="0"/>
        <w:spacing w:before="60" w:after="0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 xml:space="preserve">6. </w:t>
      </w:r>
      <w:r w:rsidR="003C02D8" w:rsidRPr="00835D96">
        <w:rPr>
          <w:rFonts w:eastAsia="Times New Roman"/>
          <w:b/>
          <w:szCs w:val="24"/>
          <w:lang w:eastAsia="ru-RU"/>
        </w:rPr>
        <w:t>Заключение по результатам контроля</w:t>
      </w:r>
    </w:p>
    <w:p w14:paraId="19F6D484" w14:textId="03D97FAE" w:rsidR="00373BDB" w:rsidRPr="00835D96" w:rsidRDefault="00835D96" w:rsidP="00835D96">
      <w:pPr>
        <w:widowControl w:val="0"/>
        <w:spacing w:before="60" w:after="0"/>
        <w:ind w:firstLine="567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</w:t>
      </w:r>
      <w:r w:rsidR="003C02D8" w:rsidRPr="00835D96">
        <w:rPr>
          <w:rFonts w:eastAsia="Times New Roman"/>
          <w:szCs w:val="24"/>
          <w:lang w:eastAsia="ru-RU"/>
        </w:rPr>
        <w:t xml:space="preserve">о результатам </w:t>
      </w:r>
      <w:r w:rsidR="00811E68" w:rsidRPr="00835D96">
        <w:rPr>
          <w:rFonts w:eastAsia="Times New Roman"/>
          <w:szCs w:val="24"/>
          <w:lang w:eastAsia="ru-RU"/>
        </w:rPr>
        <w:t>ультразвукового измерения твердости</w:t>
      </w:r>
      <w:r w:rsidR="003C02D8" w:rsidRPr="00835D96">
        <w:rPr>
          <w:rFonts w:eastAsia="Times New Roman"/>
          <w:szCs w:val="24"/>
          <w:lang w:eastAsia="ru-RU"/>
        </w:rPr>
        <w:t xml:space="preserve"> оборудования </w:t>
      </w:r>
      <w:proofErr w:type="gramStart"/>
      <w:r w:rsidR="003C02D8" w:rsidRPr="00835D96">
        <w:rPr>
          <w:rFonts w:eastAsia="Times New Roman"/>
          <w:szCs w:val="24"/>
          <w:lang w:eastAsia="ru-RU"/>
        </w:rPr>
        <w:t xml:space="preserve">ГРС </w:t>
      </w:r>
      <w:r w:rsidR="00B403C0">
        <w:rPr>
          <w:rFonts w:eastAsia="Times New Roman"/>
          <w:szCs w:val="24"/>
          <w:lang w:eastAsia="ru-RU"/>
        </w:rPr>
        <w:t>,</w:t>
      </w:r>
      <w:proofErr w:type="gramEnd"/>
      <w:r w:rsidR="00B403C0">
        <w:rPr>
          <w:rFonts w:eastAsia="Times New Roman"/>
          <w:szCs w:val="24"/>
          <w:lang w:eastAsia="ru-RU"/>
        </w:rPr>
        <w:t xml:space="preserve"> инв. №</w:t>
      </w:r>
      <w:r w:rsidR="003C02D8" w:rsidRPr="00835D96">
        <w:rPr>
          <w:rFonts w:eastAsia="Times New Roman"/>
          <w:szCs w:val="24"/>
          <w:lang w:eastAsia="ru-RU"/>
        </w:rPr>
        <w:t xml:space="preserve"> </w:t>
      </w:r>
    </w:p>
    <w:p w14:paraId="2D4398FB" w14:textId="77777777" w:rsidR="00373BDB" w:rsidRPr="00E762CA" w:rsidRDefault="00373BDB" w:rsidP="003036C4">
      <w:pPr>
        <w:widowControl w:val="0"/>
        <w:spacing w:before="60" w:after="0"/>
        <w:rPr>
          <w:rFonts w:eastAsia="Times New Roman"/>
          <w:szCs w:val="24"/>
          <w:lang w:eastAsia="ru-RU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687"/>
        <w:gridCol w:w="2329"/>
        <w:gridCol w:w="2621"/>
      </w:tblGrid>
      <w:tr w:rsidR="00811E68" w:rsidRPr="00E762CA" w14:paraId="7858089B" w14:textId="77777777" w:rsidTr="00FB61E3">
        <w:trPr>
          <w:trHeight w:val="23"/>
        </w:trPr>
        <w:tc>
          <w:tcPr>
            <w:tcW w:w="4794" w:type="dxa"/>
          </w:tcPr>
          <w:p w14:paraId="71907F83" w14:textId="77777777" w:rsidR="00811E68" w:rsidRPr="00B403C0" w:rsidRDefault="00811E68" w:rsidP="003036C4">
            <w:pPr>
              <w:spacing w:before="60"/>
              <w:rPr>
                <w:b/>
                <w:i/>
                <w:szCs w:val="24"/>
                <w:lang w:eastAsia="ru-RU"/>
              </w:rPr>
            </w:pPr>
            <w:r w:rsidRPr="00B403C0">
              <w:rPr>
                <w:i/>
                <w:szCs w:val="24"/>
              </w:rPr>
              <w:br w:type="page"/>
            </w:r>
            <w:r w:rsidRPr="00B403C0">
              <w:rPr>
                <w:b/>
                <w:i/>
                <w:szCs w:val="24"/>
                <w:lang w:eastAsia="ru-RU"/>
              </w:rPr>
              <w:t>Контроль провел:</w:t>
            </w:r>
          </w:p>
        </w:tc>
        <w:tc>
          <w:tcPr>
            <w:tcW w:w="2380" w:type="dxa"/>
          </w:tcPr>
          <w:p w14:paraId="4F78C252" w14:textId="77777777" w:rsidR="00811E68" w:rsidRPr="00B403C0" w:rsidRDefault="00811E68" w:rsidP="003036C4">
            <w:pPr>
              <w:snapToGrid w:val="0"/>
              <w:spacing w:before="6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79" w:type="dxa"/>
          </w:tcPr>
          <w:p w14:paraId="66C395D5" w14:textId="77777777" w:rsidR="00811E68" w:rsidRPr="00B403C0" w:rsidRDefault="00811E68" w:rsidP="003036C4">
            <w:pPr>
              <w:snapToGrid w:val="0"/>
              <w:spacing w:before="60"/>
              <w:rPr>
                <w:i/>
                <w:szCs w:val="24"/>
                <w:lang w:eastAsia="ru-RU"/>
              </w:rPr>
            </w:pPr>
          </w:p>
        </w:tc>
      </w:tr>
      <w:tr w:rsidR="00811E68" w:rsidRPr="00E762CA" w14:paraId="4AB2A69C" w14:textId="77777777" w:rsidTr="00FB61E3">
        <w:trPr>
          <w:trHeight w:val="23"/>
        </w:trPr>
        <w:tc>
          <w:tcPr>
            <w:tcW w:w="4794" w:type="dxa"/>
          </w:tcPr>
          <w:p w14:paraId="644F28A7" w14:textId="0ABB4045" w:rsidR="00811E68" w:rsidRPr="00B403C0" w:rsidRDefault="00811E68" w:rsidP="003036C4">
            <w:pPr>
              <w:widowControl w:val="0"/>
              <w:spacing w:before="0" w:after="0"/>
              <w:rPr>
                <w:i/>
                <w:szCs w:val="24"/>
                <w:lang w:eastAsia="ru-RU"/>
              </w:rPr>
            </w:pPr>
            <w:r w:rsidRPr="00B403C0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4BD782BB" w14:textId="164CC3DB" w:rsidR="00811E68" w:rsidRPr="00B403C0" w:rsidRDefault="00811E68" w:rsidP="00B403C0">
            <w:pPr>
              <w:widowControl w:val="0"/>
              <w:spacing w:before="0" w:after="0"/>
              <w:rPr>
                <w:i/>
                <w:szCs w:val="24"/>
                <w:lang w:eastAsia="ru-RU"/>
              </w:rPr>
            </w:pPr>
            <w:proofErr w:type="spellStart"/>
            <w:r w:rsidRPr="00B403C0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B403C0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80" w:type="dxa"/>
          </w:tcPr>
          <w:p w14:paraId="25BF27A3" w14:textId="77777777" w:rsidR="00811E68" w:rsidRPr="00B403C0" w:rsidRDefault="00811E68" w:rsidP="003036C4">
            <w:pPr>
              <w:widowControl w:val="0"/>
              <w:snapToGrid w:val="0"/>
              <w:spacing w:before="0" w:after="0"/>
              <w:rPr>
                <w:i/>
                <w:szCs w:val="24"/>
                <w:lang w:eastAsia="ru-RU"/>
              </w:rPr>
            </w:pPr>
          </w:p>
          <w:p w14:paraId="31605AAD" w14:textId="77777777" w:rsidR="00811E68" w:rsidRPr="00B403C0" w:rsidRDefault="00811E68" w:rsidP="003036C4">
            <w:pPr>
              <w:widowControl w:val="0"/>
              <w:spacing w:before="0" w:after="0"/>
              <w:rPr>
                <w:i/>
                <w:szCs w:val="24"/>
                <w:lang w:eastAsia="ru-RU"/>
              </w:rPr>
            </w:pPr>
            <w:r w:rsidRPr="00B403C0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79" w:type="dxa"/>
          </w:tcPr>
          <w:p w14:paraId="58837D1B" w14:textId="77777777" w:rsidR="00811E68" w:rsidRPr="00B403C0" w:rsidRDefault="00811E68" w:rsidP="003036C4">
            <w:pPr>
              <w:widowControl w:val="0"/>
              <w:snapToGrid w:val="0"/>
              <w:spacing w:before="0" w:after="0"/>
              <w:rPr>
                <w:i/>
                <w:szCs w:val="24"/>
                <w:lang w:eastAsia="ru-RU"/>
              </w:rPr>
            </w:pPr>
          </w:p>
          <w:p w14:paraId="476361FB" w14:textId="05CD37C1" w:rsidR="00811E68" w:rsidRPr="00B403C0" w:rsidRDefault="006C2641" w:rsidP="003036C4">
            <w:pPr>
              <w:widowControl w:val="0"/>
              <w:spacing w:before="0" w:after="0"/>
              <w:rPr>
                <w:i/>
                <w:szCs w:val="24"/>
                <w:lang w:eastAsia="ru-RU"/>
              </w:rPr>
            </w:pPr>
            <w:r w:rsidRPr="00B403C0">
              <w:rPr>
                <w:i/>
                <w:szCs w:val="24"/>
                <w:lang w:eastAsia="ru-RU"/>
              </w:rPr>
              <w:t>________________</w:t>
            </w:r>
          </w:p>
        </w:tc>
      </w:tr>
      <w:tr w:rsidR="00811E68" w:rsidRPr="00E762CA" w14:paraId="73F11A8B" w14:textId="77777777" w:rsidTr="00FB61E3">
        <w:trPr>
          <w:trHeight w:val="23"/>
        </w:trPr>
        <w:tc>
          <w:tcPr>
            <w:tcW w:w="4794" w:type="dxa"/>
          </w:tcPr>
          <w:p w14:paraId="42AE9300" w14:textId="77777777" w:rsidR="00811E68" w:rsidRPr="00B403C0" w:rsidRDefault="00811E68" w:rsidP="003036C4">
            <w:pPr>
              <w:spacing w:before="60"/>
              <w:rPr>
                <w:b/>
                <w:i/>
                <w:szCs w:val="24"/>
                <w:lang w:eastAsia="ru-RU"/>
              </w:rPr>
            </w:pPr>
            <w:r w:rsidRPr="00B403C0">
              <w:rPr>
                <w:b/>
                <w:i/>
                <w:szCs w:val="24"/>
                <w:lang w:eastAsia="ru-RU"/>
              </w:rPr>
              <w:t>Заключение выдал:</w:t>
            </w:r>
          </w:p>
        </w:tc>
        <w:tc>
          <w:tcPr>
            <w:tcW w:w="2380" w:type="dxa"/>
          </w:tcPr>
          <w:p w14:paraId="3E4A4928" w14:textId="77777777" w:rsidR="00811E68" w:rsidRPr="00B403C0" w:rsidRDefault="00811E68" w:rsidP="003036C4">
            <w:pPr>
              <w:snapToGrid w:val="0"/>
              <w:spacing w:before="6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79" w:type="dxa"/>
          </w:tcPr>
          <w:p w14:paraId="42E55B6C" w14:textId="77777777" w:rsidR="00811E68" w:rsidRPr="00B403C0" w:rsidRDefault="00811E68" w:rsidP="003036C4">
            <w:pPr>
              <w:snapToGrid w:val="0"/>
              <w:spacing w:before="60"/>
              <w:rPr>
                <w:i/>
                <w:szCs w:val="24"/>
                <w:lang w:eastAsia="ru-RU"/>
              </w:rPr>
            </w:pPr>
          </w:p>
        </w:tc>
      </w:tr>
      <w:tr w:rsidR="00811E68" w:rsidRPr="00E762CA" w14:paraId="4D109155" w14:textId="77777777" w:rsidTr="00FB61E3">
        <w:trPr>
          <w:trHeight w:val="23"/>
        </w:trPr>
        <w:tc>
          <w:tcPr>
            <w:tcW w:w="4794" w:type="dxa"/>
          </w:tcPr>
          <w:p w14:paraId="03943E4F" w14:textId="68CD3A58" w:rsidR="00811E68" w:rsidRPr="00B403C0" w:rsidRDefault="00811E68" w:rsidP="003036C4">
            <w:pPr>
              <w:widowControl w:val="0"/>
              <w:spacing w:before="0" w:after="0"/>
              <w:rPr>
                <w:i/>
                <w:szCs w:val="24"/>
              </w:rPr>
            </w:pPr>
            <w:r w:rsidRPr="00B403C0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69272142" w14:textId="0BD1EF16" w:rsidR="00811E68" w:rsidRPr="00B403C0" w:rsidRDefault="00811E68" w:rsidP="00B403C0">
            <w:pPr>
              <w:spacing w:before="0" w:after="0"/>
              <w:rPr>
                <w:i/>
                <w:szCs w:val="24"/>
                <w:lang w:eastAsia="ru-RU"/>
              </w:rPr>
            </w:pPr>
            <w:proofErr w:type="spellStart"/>
            <w:r w:rsidRPr="00B403C0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B403C0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80" w:type="dxa"/>
          </w:tcPr>
          <w:p w14:paraId="1D33C289" w14:textId="77777777" w:rsidR="00811E68" w:rsidRPr="00B403C0" w:rsidRDefault="00811E68" w:rsidP="003036C4">
            <w:pPr>
              <w:widowControl w:val="0"/>
              <w:snapToGrid w:val="0"/>
              <w:spacing w:before="0" w:after="0"/>
              <w:rPr>
                <w:i/>
                <w:szCs w:val="24"/>
                <w:lang w:eastAsia="ru-RU"/>
              </w:rPr>
            </w:pPr>
          </w:p>
          <w:p w14:paraId="65BAC846" w14:textId="77777777" w:rsidR="00811E68" w:rsidRPr="00B403C0" w:rsidRDefault="00811E68" w:rsidP="003036C4">
            <w:pPr>
              <w:spacing w:before="0" w:after="0"/>
              <w:rPr>
                <w:i/>
                <w:szCs w:val="24"/>
                <w:lang w:eastAsia="ru-RU"/>
              </w:rPr>
            </w:pPr>
            <w:r w:rsidRPr="00B403C0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79" w:type="dxa"/>
          </w:tcPr>
          <w:p w14:paraId="49A222B6" w14:textId="77777777" w:rsidR="00811E68" w:rsidRPr="00B403C0" w:rsidRDefault="00811E68" w:rsidP="003036C4">
            <w:pPr>
              <w:widowControl w:val="0"/>
              <w:snapToGrid w:val="0"/>
              <w:spacing w:before="0" w:after="0"/>
              <w:rPr>
                <w:i/>
                <w:szCs w:val="24"/>
                <w:lang w:eastAsia="ru-RU"/>
              </w:rPr>
            </w:pPr>
          </w:p>
          <w:p w14:paraId="6C1A6E91" w14:textId="7205CF03" w:rsidR="00811E68" w:rsidRPr="00B403C0" w:rsidRDefault="006C2641" w:rsidP="003036C4">
            <w:pPr>
              <w:spacing w:before="0" w:after="0"/>
              <w:rPr>
                <w:i/>
                <w:szCs w:val="24"/>
                <w:lang w:eastAsia="ru-RU"/>
              </w:rPr>
            </w:pPr>
            <w:r w:rsidRPr="00B403C0">
              <w:rPr>
                <w:i/>
                <w:szCs w:val="24"/>
                <w:lang w:eastAsia="ru-RU"/>
              </w:rPr>
              <w:t>_______________</w:t>
            </w:r>
          </w:p>
        </w:tc>
      </w:tr>
    </w:tbl>
    <w:p w14:paraId="3B2EB7DD" w14:textId="7EB3E9F3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r w:rsidRPr="00E762CA">
        <w:rPr>
          <w:sz w:val="24"/>
          <w:szCs w:val="24"/>
          <w:lang w:val="ru-RU"/>
        </w:rPr>
        <w:br w:type="page"/>
      </w:r>
      <w:bookmarkStart w:id="20" w:name="_Toc105256673"/>
      <w:r w:rsidRPr="00E762CA">
        <w:rPr>
          <w:sz w:val="24"/>
          <w:szCs w:val="24"/>
          <w:lang w:val="ru-RU"/>
        </w:rPr>
        <w:lastRenderedPageBreak/>
        <w:t>ПРИЛОЖЕНИЕ № 7</w:t>
      </w:r>
      <w:r w:rsidR="0012676D" w:rsidRPr="00E762CA">
        <w:rPr>
          <w:sz w:val="24"/>
          <w:szCs w:val="24"/>
          <w:lang w:val="ru-RU"/>
        </w:rPr>
        <w:t xml:space="preserve"> </w:t>
      </w:r>
      <w:r w:rsidR="0012676D" w:rsidRPr="00E762CA">
        <w:rPr>
          <w:sz w:val="24"/>
          <w:szCs w:val="24"/>
          <w:lang w:val="ru-RU"/>
        </w:rPr>
        <w:br/>
      </w:r>
      <w:r w:rsidR="0012676D" w:rsidRPr="00E762CA">
        <w:rPr>
          <w:sz w:val="24"/>
          <w:szCs w:val="24"/>
          <w:lang w:val="ru-RU" w:eastAsia="ru-RU"/>
        </w:rPr>
        <w:t>Протокол по результатам магнитопорошкового контроля</w:t>
      </w:r>
      <w:bookmarkEnd w:id="20"/>
      <w:r w:rsidRPr="00E762CA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451"/>
        <w:gridCol w:w="982"/>
        <w:gridCol w:w="4204"/>
      </w:tblGrid>
      <w:tr w:rsidR="00862D87" w:rsidRPr="00E762CA" w14:paraId="15BBC6BA" w14:textId="77777777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4B5A846D" w14:textId="4701CE30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»</w:t>
            </w:r>
          </w:p>
        </w:tc>
        <w:tc>
          <w:tcPr>
            <w:tcW w:w="982" w:type="dxa"/>
          </w:tcPr>
          <w:p w14:paraId="6A97271B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43C42B06" w14:textId="62683BF9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  <w:p w14:paraId="57B35474" w14:textId="52F59370" w:rsidR="00862D87" w:rsidRPr="00E762CA" w:rsidRDefault="00862D87" w:rsidP="00B403C0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ООО «Газпром</w:t>
            </w:r>
            <w:r w:rsidR="00B403C0">
              <w:rPr>
                <w:szCs w:val="24"/>
                <w:lang w:eastAsia="ru-RU"/>
              </w:rPr>
              <w:t xml:space="preserve">           </w:t>
            </w:r>
            <w:r w:rsidRPr="00E762CA">
              <w:rPr>
                <w:szCs w:val="24"/>
                <w:lang w:eastAsia="ru-RU"/>
              </w:rPr>
              <w:t>»</w:t>
            </w:r>
          </w:p>
        </w:tc>
      </w:tr>
      <w:tr w:rsidR="00862D87" w:rsidRPr="00E762CA" w14:paraId="4245BEFA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5FC38637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14:paraId="6B00D21B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198945C1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862D87" w:rsidRPr="00E762CA" w14:paraId="4447C1D3" w14:textId="77777777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08BC49B3" w14:textId="3F71EBEF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3A641971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2D30CD7B" w14:textId="361E9D76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5C099492" w14:textId="77777777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0FE382D6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261F14A6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1167F408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(адрес местонахождения объекта)</w:t>
            </w:r>
          </w:p>
        </w:tc>
      </w:tr>
      <w:tr w:rsidR="00862D87" w:rsidRPr="00E762CA" w14:paraId="6906FEE5" w14:textId="77777777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6302CEF3" w14:textId="1A8BBF6F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7DCA1B29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4D8100C2" w14:textId="6EBEC789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5E807756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4C6D9106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22617A5C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109FD379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объекта)</w:t>
            </w:r>
          </w:p>
        </w:tc>
      </w:tr>
      <w:tr w:rsidR="00862D87" w:rsidRPr="00E762CA" w14:paraId="63F164BA" w14:textId="77777777">
        <w:tc>
          <w:tcPr>
            <w:tcW w:w="4451" w:type="dxa"/>
            <w:tcBorders>
              <w:bottom w:val="single" w:sz="4" w:space="0" w:color="000000"/>
            </w:tcBorders>
          </w:tcPr>
          <w:p w14:paraId="016F08CB" w14:textId="4C52887A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1BB11277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731E13FA" w14:textId="7A7CA998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3F243F6D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3EB22264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52DE229B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2EE26AB4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(инвентарный номер оборудования)</w:t>
            </w:r>
          </w:p>
        </w:tc>
      </w:tr>
    </w:tbl>
    <w:p w14:paraId="6CA20FBD" w14:textId="77777777" w:rsidR="00373BDB" w:rsidRPr="00E762CA" w:rsidRDefault="00373BDB" w:rsidP="003036C4">
      <w:pPr>
        <w:spacing w:before="60"/>
        <w:jc w:val="center"/>
        <w:rPr>
          <w:szCs w:val="24"/>
          <w:lang w:eastAsia="ru-RU"/>
        </w:rPr>
      </w:pPr>
    </w:p>
    <w:p w14:paraId="4E0C1ED6" w14:textId="77777777" w:rsidR="00EE2C8C" w:rsidRPr="00EE2C8C" w:rsidRDefault="003C02D8" w:rsidP="003036C4">
      <w:pPr>
        <w:spacing w:before="60"/>
        <w:jc w:val="center"/>
        <w:rPr>
          <w:b/>
          <w:szCs w:val="24"/>
          <w:lang w:eastAsia="ru-RU"/>
        </w:rPr>
      </w:pPr>
      <w:r w:rsidRPr="00EE2C8C">
        <w:rPr>
          <w:b/>
          <w:szCs w:val="24"/>
          <w:lang w:eastAsia="ru-RU"/>
        </w:rPr>
        <w:t>Протокол</w:t>
      </w:r>
      <w:r w:rsidR="00EE2C8C" w:rsidRPr="00EE2C8C">
        <w:rPr>
          <w:b/>
          <w:szCs w:val="24"/>
          <w:lang w:eastAsia="ru-RU"/>
        </w:rPr>
        <w:t xml:space="preserve"> по результатам магнитопорошкового контроля</w:t>
      </w:r>
    </w:p>
    <w:p w14:paraId="385AD2E6" w14:textId="24FA0ECD" w:rsidR="00373BDB" w:rsidRPr="00E762CA" w:rsidRDefault="003C02D8" w:rsidP="003036C4">
      <w:pPr>
        <w:spacing w:before="60"/>
        <w:jc w:val="center"/>
        <w:rPr>
          <w:szCs w:val="24"/>
        </w:rPr>
      </w:pPr>
      <w:r w:rsidRPr="00E762CA">
        <w:rPr>
          <w:b/>
          <w:szCs w:val="24"/>
          <w:lang w:eastAsia="ru-RU"/>
        </w:rPr>
        <w:t xml:space="preserve"> №</w:t>
      </w:r>
      <w:r w:rsidRPr="00E762CA">
        <w:rPr>
          <w:rFonts w:eastAsia="Times New Roman"/>
          <w:b/>
          <w:szCs w:val="24"/>
          <w:lang w:eastAsia="ru-RU"/>
        </w:rPr>
        <w:t xml:space="preserve"> </w:t>
      </w:r>
      <w:r w:rsidR="00B403C0">
        <w:rPr>
          <w:rFonts w:eastAsia="Times New Roman"/>
          <w:b/>
          <w:szCs w:val="24"/>
          <w:lang w:eastAsia="ru-RU"/>
        </w:rPr>
        <w:t xml:space="preserve">  </w:t>
      </w:r>
      <w:r w:rsidRPr="00E762CA">
        <w:rPr>
          <w:b/>
          <w:szCs w:val="24"/>
          <w:lang w:eastAsia="ru-RU"/>
        </w:rPr>
        <w:t xml:space="preserve">от </w:t>
      </w:r>
      <w:r w:rsidR="00B403C0">
        <w:rPr>
          <w:b/>
          <w:szCs w:val="24"/>
          <w:lang w:eastAsia="ru-RU"/>
        </w:rPr>
        <w:t xml:space="preserve">  </w:t>
      </w:r>
    </w:p>
    <w:p w14:paraId="46167DB2" w14:textId="7B1F0E05" w:rsidR="007E2EF9" w:rsidRDefault="007E2EF9" w:rsidP="007E2EF9">
      <w:pPr>
        <w:widowControl w:val="0"/>
        <w:spacing w:before="60" w:after="0"/>
        <w:jc w:val="center"/>
        <w:rPr>
          <w:szCs w:val="24"/>
        </w:rPr>
      </w:pPr>
      <w:r>
        <w:rPr>
          <w:b/>
          <w:szCs w:val="24"/>
          <w:lang w:eastAsia="ru-RU"/>
        </w:rPr>
        <w:t>1.</w:t>
      </w:r>
      <w:r w:rsidRPr="00C95982">
        <w:rPr>
          <w:b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309A8284" w14:textId="3372D0BD" w:rsidR="007E2EF9" w:rsidRPr="00E762CA" w:rsidRDefault="007E2EF9" w:rsidP="007E2EF9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 №</w:t>
      </w:r>
      <w:r>
        <w:rPr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27"/>
      </w:tblGrid>
      <w:tr w:rsidR="007E2EF9" w:rsidRPr="00E762CA" w14:paraId="066115FE" w14:textId="77777777" w:rsidTr="00B03C81">
        <w:trPr>
          <w:trHeight w:hRule="exact" w:val="300"/>
        </w:trPr>
        <w:tc>
          <w:tcPr>
            <w:tcW w:w="5000" w:type="pct"/>
          </w:tcPr>
          <w:p w14:paraId="328DD640" w14:textId="77777777" w:rsidR="007E2EF9" w:rsidRPr="00E762CA" w:rsidRDefault="007E2EF9" w:rsidP="00B03C81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E762CA">
              <w:rPr>
                <w:b/>
                <w:bCs/>
                <w:spacing w:val="-1"/>
              </w:rPr>
              <w:t>ТПО</w:t>
            </w:r>
            <w:r w:rsidRPr="00E762CA">
              <w:rPr>
                <w:b/>
                <w:bCs/>
                <w:spacing w:val="1"/>
              </w:rPr>
              <w:t xml:space="preserve"> ГРС</w:t>
            </w:r>
          </w:p>
        </w:tc>
      </w:tr>
      <w:tr w:rsidR="007E2EF9" w:rsidRPr="00E762CA" w14:paraId="5EEAEF8F" w14:textId="77777777" w:rsidTr="00B03C81">
        <w:trPr>
          <w:trHeight w:hRule="exact" w:val="832"/>
        </w:trPr>
        <w:tc>
          <w:tcPr>
            <w:tcW w:w="5000" w:type="pct"/>
          </w:tcPr>
          <w:p w14:paraId="5595625A" w14:textId="77777777" w:rsidR="007E2EF9" w:rsidRPr="00E762CA" w:rsidRDefault="007E2EF9" w:rsidP="00B03C81">
            <w:pPr>
              <w:pStyle w:val="TableParagraph"/>
              <w:kinsoku w:val="0"/>
              <w:overflowPunct w:val="0"/>
              <w:rPr>
                <w:spacing w:val="1"/>
              </w:rPr>
            </w:pPr>
            <w:r w:rsidRPr="00E762CA">
              <w:rPr>
                <w:spacing w:val="1"/>
              </w:rPr>
              <w:t xml:space="preserve">РД-13-05-2006 Методические рекомендации о порядке проведения магнитопорошкового контроля технических устройств и сооружений, применяемых и эксплуатируемых на опасных производственных объектах  </w:t>
            </w:r>
          </w:p>
        </w:tc>
      </w:tr>
      <w:tr w:rsidR="007E2EF9" w:rsidRPr="00E762CA" w14:paraId="59842CDC" w14:textId="77777777" w:rsidTr="007E2EF9">
        <w:trPr>
          <w:trHeight w:hRule="exact" w:val="613"/>
        </w:trPr>
        <w:tc>
          <w:tcPr>
            <w:tcW w:w="5000" w:type="pct"/>
          </w:tcPr>
          <w:p w14:paraId="75F52B1F" w14:textId="77777777" w:rsidR="007E2EF9" w:rsidRPr="00E762CA" w:rsidRDefault="007E2EF9" w:rsidP="00B03C81">
            <w:pPr>
              <w:pStyle w:val="TableParagraph"/>
              <w:kinsoku w:val="0"/>
              <w:overflowPunct w:val="0"/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30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28"/>
              </w:rPr>
              <w:t xml:space="preserve"> </w:t>
            </w:r>
            <w:r w:rsidRPr="00E762CA">
              <w:t>2-2.4-083-2006</w:t>
            </w:r>
            <w:r w:rsidRPr="00E762CA">
              <w:rPr>
                <w:spacing w:val="28"/>
              </w:rPr>
              <w:t xml:space="preserve"> </w:t>
            </w:r>
            <w:r w:rsidRPr="00E762CA">
              <w:rPr>
                <w:spacing w:val="-1"/>
              </w:rPr>
              <w:t>«Инструкция</w:t>
            </w:r>
            <w:r w:rsidRPr="00E762CA">
              <w:rPr>
                <w:spacing w:val="30"/>
              </w:rPr>
              <w:t xml:space="preserve"> </w:t>
            </w:r>
            <w:r w:rsidRPr="00E762CA">
              <w:t>по</w:t>
            </w:r>
            <w:r w:rsidRPr="00E762CA">
              <w:rPr>
                <w:spacing w:val="27"/>
              </w:rPr>
              <w:t xml:space="preserve"> </w:t>
            </w:r>
            <w:r w:rsidRPr="00E762CA">
              <w:rPr>
                <w:spacing w:val="-1"/>
              </w:rPr>
              <w:t>неразрушающим</w:t>
            </w:r>
            <w:r w:rsidRPr="00E762CA">
              <w:rPr>
                <w:spacing w:val="45"/>
              </w:rPr>
              <w:t xml:space="preserve"> </w:t>
            </w:r>
            <w:r w:rsidRPr="00E762CA">
              <w:rPr>
                <w:spacing w:val="-2"/>
              </w:rPr>
              <w:t>методам</w:t>
            </w:r>
            <w:r w:rsidRPr="00E762CA">
              <w:rPr>
                <w:spacing w:val="27"/>
              </w:rPr>
              <w:t xml:space="preserve"> </w:t>
            </w:r>
            <w:r w:rsidRPr="00E762CA">
              <w:t>контроля</w:t>
            </w:r>
            <w:r w:rsidRPr="00E762CA">
              <w:rPr>
                <w:spacing w:val="29"/>
              </w:rPr>
              <w:t xml:space="preserve"> </w:t>
            </w:r>
            <w:r w:rsidRPr="00E762CA">
              <w:rPr>
                <w:spacing w:val="-1"/>
              </w:rPr>
              <w:t>качества</w:t>
            </w:r>
            <w:r w:rsidRPr="00E762CA">
              <w:rPr>
                <w:spacing w:val="25"/>
              </w:rPr>
              <w:t xml:space="preserve"> </w:t>
            </w:r>
            <w:r w:rsidRPr="00E762CA">
              <w:t>сварных</w:t>
            </w:r>
            <w:r w:rsidRPr="00E762CA">
              <w:rPr>
                <w:spacing w:val="19"/>
              </w:rPr>
              <w:t xml:space="preserve"> </w:t>
            </w:r>
            <w:r w:rsidRPr="00E762CA">
              <w:rPr>
                <w:spacing w:val="-1"/>
              </w:rPr>
              <w:t>соединений</w:t>
            </w:r>
            <w:r w:rsidRPr="00E762CA">
              <w:rPr>
                <w:spacing w:val="27"/>
              </w:rPr>
              <w:t xml:space="preserve"> </w:t>
            </w:r>
            <w:r w:rsidRPr="00E762CA">
              <w:t>при</w:t>
            </w:r>
            <w:r w:rsidRPr="00E762CA">
              <w:rPr>
                <w:spacing w:val="27"/>
              </w:rPr>
              <w:t xml:space="preserve"> </w:t>
            </w:r>
            <w:r w:rsidRPr="00E762CA">
              <w:rPr>
                <w:spacing w:val="-1"/>
              </w:rPr>
              <w:t>строительстве</w:t>
            </w:r>
            <w:r w:rsidRPr="00E762CA">
              <w:rPr>
                <w:spacing w:val="33"/>
              </w:rPr>
              <w:t xml:space="preserve"> </w:t>
            </w:r>
            <w:r w:rsidRPr="00E762CA">
              <w:t>и</w:t>
            </w:r>
            <w:r w:rsidRPr="00E762CA">
              <w:rPr>
                <w:spacing w:val="55"/>
              </w:rPr>
              <w:t xml:space="preserve"> </w:t>
            </w:r>
            <w:r w:rsidRPr="00E762CA">
              <w:rPr>
                <w:spacing w:val="-1"/>
              </w:rPr>
              <w:t>ремонте</w:t>
            </w:r>
            <w:r w:rsidRPr="00E762CA">
              <w:rPr>
                <w:spacing w:val="1"/>
              </w:rPr>
              <w:t xml:space="preserve"> </w:t>
            </w:r>
            <w:r w:rsidRPr="00E762CA">
              <w:t>промысловых</w:t>
            </w:r>
            <w:r w:rsidRPr="00E762CA">
              <w:rPr>
                <w:spacing w:val="-5"/>
              </w:rPr>
              <w:t xml:space="preserve"> </w:t>
            </w:r>
            <w:r w:rsidRPr="00E762CA">
              <w:t>и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МГ»</w:t>
            </w:r>
          </w:p>
        </w:tc>
      </w:tr>
      <w:tr w:rsidR="007E2EF9" w:rsidRPr="00E762CA" w14:paraId="7C5EDDBF" w14:textId="77777777" w:rsidTr="007E2EF9">
        <w:trPr>
          <w:trHeight w:hRule="exact" w:val="341"/>
        </w:trPr>
        <w:tc>
          <w:tcPr>
            <w:tcW w:w="5000" w:type="pct"/>
          </w:tcPr>
          <w:p w14:paraId="3EB9E3A4" w14:textId="77777777" w:rsidR="007E2EF9" w:rsidRPr="00E762CA" w:rsidRDefault="007E2EF9" w:rsidP="00B03C81">
            <w:pPr>
              <w:kinsoku w:val="0"/>
              <w:overflowPunct w:val="0"/>
              <w:spacing w:before="5" w:line="272" w:lineRule="exact"/>
              <w:jc w:val="center"/>
              <w:rPr>
                <w:b/>
                <w:spacing w:val="1"/>
                <w:szCs w:val="24"/>
              </w:rPr>
            </w:pPr>
            <w:r w:rsidRPr="00E762CA">
              <w:rPr>
                <w:b/>
                <w:spacing w:val="1"/>
                <w:szCs w:val="24"/>
              </w:rPr>
              <w:t>Подогреватель газа</w:t>
            </w:r>
          </w:p>
        </w:tc>
      </w:tr>
      <w:tr w:rsidR="007E2EF9" w:rsidRPr="00E762CA" w14:paraId="375313B1" w14:textId="77777777" w:rsidTr="00B03C81">
        <w:trPr>
          <w:trHeight w:hRule="exact" w:val="560"/>
        </w:trPr>
        <w:tc>
          <w:tcPr>
            <w:tcW w:w="5000" w:type="pct"/>
          </w:tcPr>
          <w:p w14:paraId="5E6DDA0D" w14:textId="77777777" w:rsidR="007E2EF9" w:rsidRPr="00E762CA" w:rsidRDefault="007E2EF9" w:rsidP="00B03C81">
            <w:pPr>
              <w:kinsoku w:val="0"/>
              <w:overflowPunct w:val="0"/>
              <w:spacing w:before="5" w:line="272" w:lineRule="exact"/>
              <w:rPr>
                <w:spacing w:val="1"/>
                <w:szCs w:val="24"/>
              </w:rPr>
            </w:pPr>
            <w:r w:rsidRPr="00E762CA">
              <w:rPr>
                <w:spacing w:val="1"/>
                <w:szCs w:val="24"/>
              </w:rPr>
              <w:t>СТО</w:t>
            </w:r>
            <w:r w:rsidRPr="00E762CA">
              <w:rPr>
                <w:spacing w:val="12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Газпром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zCs w:val="24"/>
              </w:rPr>
              <w:t>026-</w:t>
            </w:r>
            <w:r w:rsidRPr="00E762CA">
              <w:rPr>
                <w:spacing w:val="11"/>
                <w:szCs w:val="24"/>
              </w:rPr>
              <w:t xml:space="preserve"> </w:t>
            </w:r>
            <w:r w:rsidRPr="00E762CA">
              <w:rPr>
                <w:szCs w:val="24"/>
              </w:rPr>
              <w:t>2006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"Положение</w:t>
            </w:r>
            <w:r w:rsidRPr="00E762CA">
              <w:rPr>
                <w:spacing w:val="8"/>
                <w:szCs w:val="24"/>
              </w:rPr>
              <w:t xml:space="preserve"> </w:t>
            </w:r>
            <w:r w:rsidRPr="00E762CA">
              <w:rPr>
                <w:szCs w:val="24"/>
              </w:rPr>
              <w:t>по</w:t>
            </w:r>
            <w:r w:rsidRPr="00E762CA">
              <w:rPr>
                <w:spacing w:val="10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экспертному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zCs w:val="24"/>
              </w:rPr>
              <w:t>техническому</w:t>
            </w:r>
            <w:r w:rsidRPr="00E762CA">
              <w:rPr>
                <w:spacing w:val="51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диагностированию</w:t>
            </w:r>
            <w:r w:rsidRPr="00E762CA">
              <w:rPr>
                <w:szCs w:val="24"/>
              </w:rPr>
              <w:t xml:space="preserve"> технологических</w:t>
            </w:r>
            <w:r w:rsidRPr="00E762CA">
              <w:rPr>
                <w:spacing w:val="-5"/>
                <w:szCs w:val="24"/>
              </w:rPr>
              <w:t xml:space="preserve"> </w:t>
            </w:r>
            <w:r w:rsidRPr="00E762CA">
              <w:rPr>
                <w:spacing w:val="-2"/>
                <w:szCs w:val="24"/>
              </w:rPr>
              <w:t>печей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огневого</w:t>
            </w:r>
            <w:r w:rsidRPr="00E762CA">
              <w:rPr>
                <w:spacing w:val="3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нагрева".</w:t>
            </w:r>
          </w:p>
        </w:tc>
      </w:tr>
      <w:tr w:rsidR="007E2EF9" w:rsidRPr="00E762CA" w14:paraId="42EF611A" w14:textId="77777777" w:rsidTr="00B03C81">
        <w:trPr>
          <w:trHeight w:hRule="exact" w:val="887"/>
        </w:trPr>
        <w:tc>
          <w:tcPr>
            <w:tcW w:w="5000" w:type="pct"/>
          </w:tcPr>
          <w:p w14:paraId="09274785" w14:textId="77777777" w:rsidR="007E2EF9" w:rsidRPr="00E762CA" w:rsidRDefault="007E2EF9" w:rsidP="00B03C81">
            <w:pPr>
              <w:kinsoku w:val="0"/>
              <w:overflowPunct w:val="0"/>
              <w:spacing w:before="5" w:line="272" w:lineRule="exact"/>
              <w:rPr>
                <w:spacing w:val="1"/>
                <w:szCs w:val="24"/>
              </w:rPr>
            </w:pPr>
            <w:r w:rsidRPr="00E762CA">
              <w:rPr>
                <w:spacing w:val="1"/>
                <w:szCs w:val="24"/>
              </w:rPr>
              <w:t xml:space="preserve">РД-13-05-2006 Методические рекомендации о порядке проведения магнитопорошкового контроля технических устройств и сооружений, применяемых и эксплуатируемых на опасных производственных объектах  </w:t>
            </w:r>
          </w:p>
        </w:tc>
      </w:tr>
      <w:tr w:rsidR="007E2EF9" w:rsidRPr="00E762CA" w14:paraId="16AF5052" w14:textId="77777777" w:rsidTr="00B03C81">
        <w:trPr>
          <w:trHeight w:hRule="exact" w:val="288"/>
        </w:trPr>
        <w:tc>
          <w:tcPr>
            <w:tcW w:w="5000" w:type="pct"/>
          </w:tcPr>
          <w:p w14:paraId="746D0D97" w14:textId="77777777" w:rsidR="007E2EF9" w:rsidRPr="00E762CA" w:rsidRDefault="007E2EF9" w:rsidP="00B03C81">
            <w:pPr>
              <w:pStyle w:val="TableParagraph"/>
              <w:kinsoku w:val="0"/>
              <w:overflowPunct w:val="0"/>
              <w:spacing w:line="275" w:lineRule="exact"/>
              <w:jc w:val="center"/>
            </w:pPr>
            <w:r w:rsidRPr="00E762CA">
              <w:rPr>
                <w:b/>
                <w:bCs/>
                <w:spacing w:val="-1"/>
              </w:rPr>
              <w:t>ТПА</w:t>
            </w:r>
          </w:p>
        </w:tc>
      </w:tr>
      <w:tr w:rsidR="007E2EF9" w:rsidRPr="00E762CA" w14:paraId="17716FBD" w14:textId="77777777" w:rsidTr="00B03C81">
        <w:trPr>
          <w:trHeight w:hRule="exact" w:val="870"/>
        </w:trPr>
        <w:tc>
          <w:tcPr>
            <w:tcW w:w="5000" w:type="pct"/>
          </w:tcPr>
          <w:p w14:paraId="5EA91402" w14:textId="77777777" w:rsidR="007E2EF9" w:rsidRPr="00E762CA" w:rsidRDefault="007E2EF9" w:rsidP="00B03C81">
            <w:pPr>
              <w:pStyle w:val="TableParagraph"/>
              <w:kinsoku w:val="0"/>
              <w:overflowPunct w:val="0"/>
              <w:spacing w:before="5" w:line="272" w:lineRule="exact"/>
            </w:pPr>
            <w:r w:rsidRPr="00E762CA">
              <w:rPr>
                <w:spacing w:val="1"/>
              </w:rPr>
              <w:t xml:space="preserve">РД-13-05-2006 Методические рекомендации о порядке проведения магнитопорошкового контроля технических устройств и сооружений, применяемых и эксплуатируемых на опасных производственных объектах  </w:t>
            </w:r>
          </w:p>
        </w:tc>
      </w:tr>
      <w:tr w:rsidR="007E2EF9" w:rsidRPr="00E762CA" w14:paraId="7B48F5B7" w14:textId="77777777" w:rsidTr="00B03C81">
        <w:trPr>
          <w:trHeight w:hRule="exact" w:val="699"/>
        </w:trPr>
        <w:tc>
          <w:tcPr>
            <w:tcW w:w="5000" w:type="pct"/>
          </w:tcPr>
          <w:p w14:paraId="75D8656C" w14:textId="77777777" w:rsidR="007E2EF9" w:rsidRPr="00E762CA" w:rsidRDefault="007E2EF9" w:rsidP="00B03C81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36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32"/>
              </w:rPr>
              <w:t xml:space="preserve"> </w:t>
            </w:r>
            <w:r w:rsidRPr="00E762CA">
              <w:t>2-4.1-406-2009</w:t>
            </w:r>
            <w:r w:rsidRPr="00E762CA">
              <w:rPr>
                <w:spacing w:val="34"/>
              </w:rPr>
              <w:t xml:space="preserve"> </w:t>
            </w:r>
            <w:r w:rsidRPr="00E762CA">
              <w:t>«Методика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-1"/>
              </w:rPr>
              <w:t>оценки</w:t>
            </w:r>
            <w:r w:rsidRPr="00E762CA">
              <w:rPr>
                <w:spacing w:val="33"/>
              </w:rPr>
              <w:t xml:space="preserve"> </w:t>
            </w:r>
            <w:r w:rsidRPr="00E762CA">
              <w:t>ресурса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1"/>
              </w:rPr>
              <w:t>запорно-</w:t>
            </w:r>
            <w:r w:rsidRPr="00E762CA">
              <w:rPr>
                <w:spacing w:val="49"/>
              </w:rPr>
              <w:t xml:space="preserve"> </w:t>
            </w:r>
            <w:r w:rsidRPr="00E762CA">
              <w:rPr>
                <w:spacing w:val="-1"/>
              </w:rPr>
              <w:t>регулирующей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арматуры</w:t>
            </w:r>
            <w:r w:rsidRPr="00E762CA">
              <w:rPr>
                <w:spacing w:val="2"/>
              </w:rPr>
              <w:t xml:space="preserve"> </w:t>
            </w:r>
            <w:r w:rsidRPr="00E762CA">
              <w:t>магистральных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газопроводов»</w:t>
            </w:r>
          </w:p>
          <w:p w14:paraId="09B7D02E" w14:textId="77777777" w:rsidR="007E2EF9" w:rsidRPr="00E762CA" w:rsidRDefault="007E2EF9" w:rsidP="00B03C81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</w:p>
          <w:p w14:paraId="6BBA3692" w14:textId="77777777" w:rsidR="007E2EF9" w:rsidRPr="00E762CA" w:rsidRDefault="007E2EF9" w:rsidP="00B03C81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</w:p>
          <w:p w14:paraId="61CC7247" w14:textId="77777777" w:rsidR="007E2EF9" w:rsidRPr="00E762CA" w:rsidRDefault="007E2EF9" w:rsidP="00B03C81">
            <w:pPr>
              <w:pStyle w:val="TableParagraph"/>
              <w:kinsoku w:val="0"/>
              <w:overflowPunct w:val="0"/>
              <w:spacing w:before="5" w:line="272" w:lineRule="exact"/>
            </w:pPr>
          </w:p>
        </w:tc>
      </w:tr>
      <w:tr w:rsidR="007E2EF9" w:rsidRPr="00E762CA" w14:paraId="6CA8C8A9" w14:textId="77777777" w:rsidTr="00B03C81">
        <w:trPr>
          <w:trHeight w:hRule="exact" w:val="281"/>
        </w:trPr>
        <w:tc>
          <w:tcPr>
            <w:tcW w:w="5000" w:type="pct"/>
          </w:tcPr>
          <w:p w14:paraId="39076B36" w14:textId="77777777" w:rsidR="007E2EF9" w:rsidRPr="00E762CA" w:rsidRDefault="007E2EF9" w:rsidP="00B03C81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E762CA">
              <w:rPr>
                <w:b/>
                <w:bCs/>
                <w:spacing w:val="-1"/>
              </w:rPr>
              <w:t>СРПД</w:t>
            </w:r>
          </w:p>
        </w:tc>
      </w:tr>
      <w:tr w:rsidR="007E2EF9" w:rsidRPr="00E762CA" w14:paraId="4BF69542" w14:textId="77777777" w:rsidTr="00B03C81">
        <w:trPr>
          <w:trHeight w:hRule="exact" w:val="996"/>
        </w:trPr>
        <w:tc>
          <w:tcPr>
            <w:tcW w:w="5000" w:type="pct"/>
          </w:tcPr>
          <w:p w14:paraId="2226F7A1" w14:textId="77777777" w:rsidR="007E2EF9" w:rsidRPr="00E762CA" w:rsidRDefault="007E2EF9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  <w:r w:rsidRPr="00E762CA">
              <w:rPr>
                <w:spacing w:val="1"/>
                <w:szCs w:val="24"/>
              </w:rPr>
              <w:t xml:space="preserve">РД-13-05-2006 Методические рекомендации о порядке проведения магнитопорошкового контроля технических устройств и сооружений, применяемых и эксплуатируемых на опасных производственных объектах  </w:t>
            </w:r>
          </w:p>
        </w:tc>
      </w:tr>
      <w:tr w:rsidR="007E2EF9" w:rsidRPr="00E762CA" w14:paraId="074B1259" w14:textId="77777777" w:rsidTr="007E2EF9">
        <w:trPr>
          <w:trHeight w:hRule="exact" w:val="718"/>
        </w:trPr>
        <w:tc>
          <w:tcPr>
            <w:tcW w:w="5000" w:type="pct"/>
          </w:tcPr>
          <w:p w14:paraId="4DC8E08A" w14:textId="77777777" w:rsidR="007E2EF9" w:rsidRPr="00E762CA" w:rsidRDefault="007E2EF9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  <w:r w:rsidRPr="00E762CA">
              <w:rPr>
                <w:spacing w:val="-1"/>
                <w:szCs w:val="24"/>
              </w:rPr>
              <w:t>СТО Газпром 2-2.3-491-2010 «Техническое диагностирование сосудов, работающих под давлением на объектах ОАО «Газпром»»</w:t>
            </w:r>
          </w:p>
          <w:p w14:paraId="2E5AE6A0" w14:textId="77777777" w:rsidR="007E2EF9" w:rsidRPr="00E762CA" w:rsidRDefault="007E2EF9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</w:p>
          <w:p w14:paraId="704E4F74" w14:textId="77777777" w:rsidR="007E2EF9" w:rsidRPr="00E762CA" w:rsidRDefault="007E2EF9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</w:p>
        </w:tc>
      </w:tr>
      <w:tr w:rsidR="007E2EF9" w:rsidRPr="00E762CA" w14:paraId="68349B36" w14:textId="77777777" w:rsidTr="007E2EF9">
        <w:trPr>
          <w:trHeight w:hRule="exact" w:val="435"/>
        </w:trPr>
        <w:tc>
          <w:tcPr>
            <w:tcW w:w="5000" w:type="pct"/>
          </w:tcPr>
          <w:p w14:paraId="660BA7E3" w14:textId="77777777" w:rsidR="007E2EF9" w:rsidRPr="00E762CA" w:rsidRDefault="007E2EF9" w:rsidP="00B03C81">
            <w:pPr>
              <w:pStyle w:val="TableParagraph"/>
              <w:kinsoku w:val="0"/>
              <w:overflowPunct w:val="0"/>
              <w:spacing w:before="5" w:line="272" w:lineRule="exact"/>
              <w:jc w:val="center"/>
              <w:rPr>
                <w:spacing w:val="1"/>
              </w:rPr>
            </w:pPr>
            <w:r w:rsidRPr="00E762CA">
              <w:rPr>
                <w:b/>
              </w:rPr>
              <w:lastRenderedPageBreak/>
              <w:t>Узел отбора газа на собственные нужды</w:t>
            </w:r>
          </w:p>
        </w:tc>
      </w:tr>
      <w:tr w:rsidR="007E2EF9" w:rsidRPr="00E762CA" w14:paraId="5B61CCFC" w14:textId="77777777" w:rsidTr="00B03C81">
        <w:trPr>
          <w:trHeight w:hRule="exact" w:val="846"/>
        </w:trPr>
        <w:tc>
          <w:tcPr>
            <w:tcW w:w="5000" w:type="pct"/>
          </w:tcPr>
          <w:p w14:paraId="45334819" w14:textId="77777777" w:rsidR="007E2EF9" w:rsidRPr="00E762CA" w:rsidRDefault="007E2EF9" w:rsidP="00B03C81">
            <w:pPr>
              <w:pStyle w:val="TableParagraph"/>
              <w:kinsoku w:val="0"/>
              <w:overflowPunct w:val="0"/>
              <w:spacing w:line="275" w:lineRule="exact"/>
            </w:pPr>
            <w:r w:rsidRPr="00E762CA">
              <w:rPr>
                <w:spacing w:val="1"/>
              </w:rPr>
              <w:t xml:space="preserve">РД-13-05-2006 Методические рекомендации о порядке проведения магнитопорошкового контроля технических устройств и сооружений, применяемых и эксплуатируемых на опасных производственных объектах  </w:t>
            </w:r>
          </w:p>
        </w:tc>
      </w:tr>
      <w:tr w:rsidR="007E2EF9" w:rsidRPr="00E762CA" w14:paraId="275FDA92" w14:textId="77777777" w:rsidTr="007E2EF9">
        <w:trPr>
          <w:trHeight w:hRule="exact" w:val="1005"/>
        </w:trPr>
        <w:tc>
          <w:tcPr>
            <w:tcW w:w="5000" w:type="pct"/>
          </w:tcPr>
          <w:p w14:paraId="5201BA95" w14:textId="77777777" w:rsidR="007E2EF9" w:rsidRPr="00E762CA" w:rsidRDefault="007E2EF9" w:rsidP="00B03C81">
            <w:pPr>
              <w:pStyle w:val="TableParagraph"/>
              <w:kinsoku w:val="0"/>
              <w:overflowPunct w:val="0"/>
              <w:spacing w:line="241" w:lineRule="auto"/>
              <w:jc w:val="both"/>
            </w:pPr>
            <w:r w:rsidRPr="00E762CA">
              <w:rPr>
                <w:spacing w:val="-1"/>
              </w:rPr>
              <w:t>Методика</w:t>
            </w:r>
            <w:r w:rsidRPr="00E762CA">
              <w:rPr>
                <w:spacing w:val="38"/>
              </w:rPr>
              <w:t xml:space="preserve"> </w:t>
            </w:r>
            <w:r w:rsidRPr="00E762CA">
              <w:rPr>
                <w:spacing w:val="-1"/>
              </w:rPr>
              <w:t>проведения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экспертизы</w:t>
            </w:r>
            <w:r w:rsidRPr="00E762CA">
              <w:rPr>
                <w:spacing w:val="39"/>
              </w:rPr>
              <w:t xml:space="preserve"> </w:t>
            </w:r>
            <w:r w:rsidRPr="00E762CA">
              <w:t>промышленной</w:t>
            </w:r>
            <w:r w:rsidRPr="00E762CA">
              <w:rPr>
                <w:spacing w:val="40"/>
              </w:rPr>
              <w:t xml:space="preserve"> </w:t>
            </w:r>
            <w:r w:rsidRPr="00E762CA">
              <w:rPr>
                <w:spacing w:val="-1"/>
              </w:rPr>
              <w:t>безопасности</w:t>
            </w:r>
            <w:r w:rsidRPr="00E762CA">
              <w:rPr>
                <w:spacing w:val="47"/>
              </w:rPr>
              <w:t xml:space="preserve"> </w:t>
            </w:r>
            <w:r w:rsidRPr="00E762CA">
              <w:t>и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2"/>
              </w:rPr>
              <w:t>определения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t>срока</w:t>
            </w:r>
            <w:r w:rsidRPr="00E762CA">
              <w:rPr>
                <w:spacing w:val="29"/>
              </w:rPr>
              <w:t xml:space="preserve"> </w:t>
            </w:r>
            <w:r w:rsidRPr="00E762CA">
              <w:rPr>
                <w:spacing w:val="-1"/>
              </w:rPr>
              <w:t>дальнейшей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безопасной</w:t>
            </w:r>
            <w:r w:rsidRPr="00E762CA">
              <w:rPr>
                <w:spacing w:val="30"/>
              </w:rPr>
              <w:t xml:space="preserve"> </w:t>
            </w:r>
            <w:r w:rsidRPr="00E762CA">
              <w:rPr>
                <w:spacing w:val="-1"/>
              </w:rPr>
              <w:t>эксплуатации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газового</w:t>
            </w:r>
            <w:r w:rsidRPr="00E762CA">
              <w:rPr>
                <w:spacing w:val="71"/>
              </w:rPr>
              <w:t xml:space="preserve"> </w:t>
            </w:r>
            <w:r w:rsidRPr="00E762CA">
              <w:rPr>
                <w:spacing w:val="-1"/>
              </w:rPr>
              <w:t>оборудования</w:t>
            </w:r>
            <w:r w:rsidRPr="00E762CA">
              <w:rPr>
                <w:spacing w:val="49"/>
              </w:rPr>
              <w:t xml:space="preserve"> </w:t>
            </w:r>
            <w:r w:rsidRPr="00E762CA">
              <w:t>промышленных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2"/>
              </w:rPr>
              <w:t>печей,</w:t>
            </w:r>
            <w:r w:rsidRPr="00E762CA">
              <w:rPr>
                <w:spacing w:val="51"/>
              </w:rPr>
              <w:t xml:space="preserve"> </w:t>
            </w:r>
            <w:r w:rsidRPr="00E762CA">
              <w:t>котлов,</w:t>
            </w:r>
            <w:r w:rsidRPr="00E762CA">
              <w:rPr>
                <w:spacing w:val="51"/>
              </w:rPr>
              <w:t xml:space="preserve"> </w:t>
            </w:r>
            <w:r w:rsidRPr="00E762CA">
              <w:t>ГРП,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3"/>
              </w:rPr>
              <w:t>ГРУ,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1"/>
              </w:rPr>
              <w:t>ШРП</w:t>
            </w:r>
            <w:r w:rsidRPr="00E762CA">
              <w:rPr>
                <w:spacing w:val="42"/>
              </w:rPr>
              <w:t xml:space="preserve"> </w:t>
            </w:r>
            <w:r w:rsidRPr="00E762CA">
              <w:t>и</w:t>
            </w:r>
            <w:r w:rsidRPr="00E762CA">
              <w:rPr>
                <w:spacing w:val="33"/>
              </w:rPr>
              <w:t xml:space="preserve"> </w:t>
            </w:r>
            <w:r w:rsidRPr="00E762CA">
              <w:t>стальных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</w:t>
            </w:r>
          </w:p>
        </w:tc>
      </w:tr>
    </w:tbl>
    <w:p w14:paraId="71908D24" w14:textId="61954784" w:rsidR="007E2EF9" w:rsidRDefault="007E2EF9" w:rsidP="00CD074C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</w:p>
    <w:p w14:paraId="36E5812C" w14:textId="781B678B" w:rsidR="007E2EF9" w:rsidRDefault="007E2EF9" w:rsidP="007E2EF9">
      <w:pPr>
        <w:widowControl w:val="0"/>
        <w:spacing w:before="60" w:after="0"/>
        <w:jc w:val="center"/>
        <w:rPr>
          <w:rFonts w:eastAsia="Times New Roman"/>
          <w:szCs w:val="24"/>
          <w:lang w:eastAsia="ru-RU"/>
        </w:rPr>
      </w:pPr>
      <w:r w:rsidRPr="00FB6935">
        <w:rPr>
          <w:b/>
          <w:szCs w:val="24"/>
          <w:lang w:eastAsia="ru-RU"/>
        </w:rPr>
        <w:t>2. Применяемое оборудование</w:t>
      </w:r>
    </w:p>
    <w:p w14:paraId="484E8513" w14:textId="2D725A7C" w:rsidR="00CD074C" w:rsidRPr="00E762CA" w:rsidRDefault="00CD074C" w:rsidP="00CD074C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7E2EF9">
        <w:rPr>
          <w:rFonts w:eastAsia="Times New Roman"/>
          <w:szCs w:val="24"/>
          <w:lang w:eastAsia="ru-RU"/>
        </w:rPr>
        <w:t>2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1202"/>
        <w:gridCol w:w="4955"/>
        <w:gridCol w:w="3470"/>
      </w:tblGrid>
      <w:tr w:rsidR="00373BDB" w:rsidRPr="00E762CA" w14:paraId="61DF2D51" w14:textId="77777777" w:rsidTr="00CD074C">
        <w:trPr>
          <w:cantSplit/>
          <w:trHeight w:val="609"/>
          <w:tblHeader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79505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5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CA71A" w14:textId="74D4EA54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  <w:t xml:space="preserve">Наименование </w:t>
            </w:r>
            <w:r w:rsidR="00413E53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  <w:tc>
          <w:tcPr>
            <w:tcW w:w="35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35275" w14:textId="410A6393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 xml:space="preserve">Заводской номер </w:t>
            </w:r>
            <w:r w:rsidR="00413E53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</w:tr>
      <w:tr w:rsidR="00CD074C" w:rsidRPr="00E762CA" w14:paraId="1F89DA57" w14:textId="77777777" w:rsidTr="00CD074C">
        <w:trPr>
          <w:cantSplit/>
          <w:trHeight w:val="375"/>
        </w:trPr>
        <w:tc>
          <w:tcPr>
            <w:tcW w:w="1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A5BF6" w14:textId="77777777" w:rsidR="00CD074C" w:rsidRPr="00E762CA" w:rsidRDefault="00CD074C" w:rsidP="00CD074C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1.</w:t>
            </w:r>
          </w:p>
        </w:tc>
        <w:tc>
          <w:tcPr>
            <w:tcW w:w="50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906B68C" w14:textId="0AB22BBB" w:rsidR="00CD074C" w:rsidRPr="00E762CA" w:rsidRDefault="00CD074C" w:rsidP="00B403C0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szCs w:val="24"/>
              </w:rPr>
              <w:t xml:space="preserve">Устройство приставное намагничивающее </w:t>
            </w:r>
          </w:p>
        </w:tc>
        <w:tc>
          <w:tcPr>
            <w:tcW w:w="35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195EBF4" w14:textId="42A2FA26" w:rsidR="00CD074C" w:rsidRPr="00E762CA" w:rsidRDefault="00CD074C" w:rsidP="00CD074C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181F9338" w14:textId="77777777" w:rsidTr="00CD074C">
        <w:trPr>
          <w:cantSplit/>
          <w:trHeight w:val="402"/>
        </w:trPr>
        <w:tc>
          <w:tcPr>
            <w:tcW w:w="122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8A0843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2.</w:t>
            </w:r>
          </w:p>
        </w:tc>
        <w:tc>
          <w:tcPr>
            <w:tcW w:w="5075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786B9ED8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Контрольный образец для магнитопорошковой дефектоскопии</w:t>
            </w:r>
          </w:p>
        </w:tc>
        <w:tc>
          <w:tcPr>
            <w:tcW w:w="3552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53B9C0A0" w14:textId="01636C09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66BC12A9" w14:textId="77777777" w:rsidTr="00CD074C">
        <w:trPr>
          <w:cantSplit/>
          <w:trHeight w:val="421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F7DB3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3.</w:t>
            </w:r>
          </w:p>
        </w:tc>
        <w:tc>
          <w:tcPr>
            <w:tcW w:w="5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5F1E8" w14:textId="77777777" w:rsidR="00373BDB" w:rsidRPr="00E762CA" w:rsidRDefault="00974446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Люксметр ТКА-Люкс</w:t>
            </w:r>
          </w:p>
        </w:tc>
        <w:tc>
          <w:tcPr>
            <w:tcW w:w="3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DF565" w14:textId="5E343BC8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CD074C" w:rsidRPr="00E762CA" w14:paraId="430B63D0" w14:textId="77777777" w:rsidTr="00CD074C">
        <w:trPr>
          <w:cantSplit/>
          <w:trHeight w:val="421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B54B" w14:textId="187D5565" w:rsidR="00CD074C" w:rsidRPr="00E762CA" w:rsidRDefault="00CD074C" w:rsidP="00CD074C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4.</w:t>
            </w:r>
          </w:p>
        </w:tc>
        <w:tc>
          <w:tcPr>
            <w:tcW w:w="5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2E606" w14:textId="3C08C63B" w:rsidR="00CD074C" w:rsidRPr="00E762CA" w:rsidRDefault="00CD074C" w:rsidP="00B403C0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Комплект для проведения магнитопорошковой дефектоскопии </w:t>
            </w:r>
          </w:p>
        </w:tc>
        <w:tc>
          <w:tcPr>
            <w:tcW w:w="3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F3D9C" w14:textId="14E64F70" w:rsidR="00CD074C" w:rsidRPr="00E762CA" w:rsidRDefault="00CD074C" w:rsidP="00CD074C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46D09296" w14:textId="77777777" w:rsidR="007E2EF9" w:rsidRDefault="007E2EF9" w:rsidP="003036C4">
      <w:pPr>
        <w:widowControl w:val="0"/>
        <w:spacing w:before="60" w:after="0"/>
        <w:jc w:val="right"/>
        <w:rPr>
          <w:rFonts w:eastAsia="Times New Roman"/>
          <w:color w:val="000000"/>
          <w:szCs w:val="24"/>
          <w:lang w:eastAsia="ru-RU"/>
        </w:rPr>
      </w:pPr>
    </w:p>
    <w:p w14:paraId="223E4646" w14:textId="2329FF55" w:rsidR="007E2EF9" w:rsidRDefault="007E2EF9" w:rsidP="007E2EF9">
      <w:pPr>
        <w:widowControl w:val="0"/>
        <w:spacing w:before="60" w:after="0"/>
        <w:jc w:val="center"/>
        <w:rPr>
          <w:rFonts w:eastAsia="Times New Roman"/>
          <w:color w:val="000000"/>
          <w:szCs w:val="24"/>
          <w:lang w:eastAsia="ru-RU"/>
        </w:rPr>
      </w:pPr>
      <w:r w:rsidRPr="00FB6935">
        <w:rPr>
          <w:b/>
          <w:szCs w:val="24"/>
          <w:lang w:eastAsia="ru-RU"/>
        </w:rPr>
        <w:t>3. Параметры контроля</w:t>
      </w:r>
    </w:p>
    <w:p w14:paraId="659267D7" w14:textId="102623F6" w:rsidR="00373BDB" w:rsidRPr="00E762CA" w:rsidRDefault="003C02D8" w:rsidP="003036C4">
      <w:pPr>
        <w:widowControl w:val="0"/>
        <w:spacing w:before="60" w:after="0"/>
        <w:jc w:val="right"/>
        <w:rPr>
          <w:rFonts w:eastAsia="Times New Roman"/>
          <w:color w:val="000000"/>
          <w:szCs w:val="24"/>
          <w:lang w:eastAsia="ru-RU"/>
        </w:rPr>
      </w:pPr>
      <w:r w:rsidRPr="00E762CA">
        <w:rPr>
          <w:rFonts w:eastAsia="Times New Roman"/>
          <w:color w:val="000000"/>
          <w:szCs w:val="24"/>
          <w:lang w:eastAsia="ru-RU"/>
        </w:rPr>
        <w:t>Таблица №</w:t>
      </w:r>
      <w:r w:rsidR="00CD074C" w:rsidRPr="00E762CA">
        <w:rPr>
          <w:rFonts w:eastAsia="Times New Roman"/>
          <w:color w:val="000000"/>
          <w:szCs w:val="24"/>
          <w:lang w:eastAsia="ru-RU"/>
        </w:rPr>
        <w:t>3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1118"/>
        <w:gridCol w:w="2212"/>
        <w:gridCol w:w="947"/>
        <w:gridCol w:w="3543"/>
        <w:gridCol w:w="1807"/>
      </w:tblGrid>
      <w:tr w:rsidR="00373BDB" w:rsidRPr="00E762CA" w14:paraId="264ADDB1" w14:textId="77777777">
        <w:trPr>
          <w:cantSplit/>
          <w:trHeight w:val="340"/>
          <w:tblHeader/>
          <w:jc w:val="center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69E10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Техн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. №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AA86C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Тип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C248E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Dу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, мм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335F4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iCs/>
                <w:color w:val="000000"/>
                <w:szCs w:val="24"/>
                <w:lang w:eastAsia="ru-RU"/>
              </w:rPr>
              <w:t>Обнаруженные дефекты (их размеры)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9875D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Оценка качества объекта</w:t>
            </w:r>
          </w:p>
        </w:tc>
      </w:tr>
      <w:tr w:rsidR="00373BDB" w:rsidRPr="00E762CA" w14:paraId="59D29E8F" w14:textId="77777777">
        <w:trPr>
          <w:cantSplit/>
          <w:trHeight w:val="340"/>
          <w:jc w:val="center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7A027" w14:textId="68A377EC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7AB46" w14:textId="14CF1D4B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24B42" w14:textId="7924D367" w:rsidR="00373BDB" w:rsidRPr="00E762CA" w:rsidRDefault="00373BDB" w:rsidP="003036C4">
            <w:pPr>
              <w:widowControl w:val="0"/>
              <w:spacing w:before="60" w:after="0"/>
              <w:jc w:val="center"/>
              <w:rPr>
                <w:color w:val="000000"/>
                <w:szCs w:val="24"/>
                <w:lang w:eastAsia="ru-RU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E10FA" w14:textId="4D455D9B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DECD0" w14:textId="52A98AF9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</w:tbl>
    <w:p w14:paraId="557C657A" w14:textId="77777777" w:rsidR="00CD074C" w:rsidRPr="00E762CA" w:rsidRDefault="00CD074C" w:rsidP="003036C4">
      <w:pPr>
        <w:widowControl w:val="0"/>
        <w:spacing w:before="60" w:after="0"/>
        <w:jc w:val="both"/>
        <w:rPr>
          <w:rFonts w:eastAsia="Times New Roman"/>
          <w:color w:val="000000"/>
          <w:szCs w:val="24"/>
          <w:lang w:eastAsia="ru-RU"/>
        </w:rPr>
      </w:pPr>
    </w:p>
    <w:p w14:paraId="0202BC4A" w14:textId="5D4B1DCF" w:rsidR="007E2EF9" w:rsidRPr="00293218" w:rsidRDefault="007E2EF9" w:rsidP="007E2EF9">
      <w:pPr>
        <w:widowControl w:val="0"/>
        <w:spacing w:before="60" w:after="0"/>
        <w:jc w:val="center"/>
        <w:rPr>
          <w:szCs w:val="24"/>
          <w:lang w:eastAsia="ru-RU"/>
        </w:rPr>
      </w:pPr>
      <w:r>
        <w:rPr>
          <w:b/>
          <w:szCs w:val="24"/>
          <w:lang w:eastAsia="ru-RU"/>
        </w:rPr>
        <w:t xml:space="preserve">4. </w:t>
      </w:r>
      <w:r w:rsidRPr="00293218">
        <w:rPr>
          <w:b/>
          <w:szCs w:val="24"/>
          <w:lang w:eastAsia="ru-RU"/>
        </w:rPr>
        <w:t>Схема объектов контроля</w:t>
      </w:r>
    </w:p>
    <w:p w14:paraId="3DFE02CD" w14:textId="35A5BAE5" w:rsidR="007E2EF9" w:rsidRPr="007E2EF9" w:rsidRDefault="007E2EF9" w:rsidP="007E2EF9">
      <w:pPr>
        <w:widowControl w:val="0"/>
        <w:spacing w:before="60" w:after="0"/>
        <w:rPr>
          <w:szCs w:val="24"/>
          <w:lang w:eastAsia="ru-RU"/>
        </w:rPr>
      </w:pPr>
      <w:r w:rsidRPr="007E2EF9">
        <w:rPr>
          <w:szCs w:val="24"/>
          <w:lang w:eastAsia="ru-RU"/>
        </w:rPr>
        <w:t xml:space="preserve">Схемы контроля указаны </w:t>
      </w:r>
      <w:r w:rsidR="00E357CF">
        <w:rPr>
          <w:szCs w:val="24"/>
          <w:lang w:eastAsia="ru-RU"/>
        </w:rPr>
        <w:t>в Приложении №14</w:t>
      </w:r>
      <w:r w:rsidRPr="007E2EF9">
        <w:rPr>
          <w:szCs w:val="24"/>
          <w:lang w:eastAsia="ru-RU"/>
        </w:rPr>
        <w:t>.</w:t>
      </w:r>
    </w:p>
    <w:p w14:paraId="696E206C" w14:textId="77777777" w:rsidR="007E2EF9" w:rsidRPr="00293218" w:rsidRDefault="007E2EF9" w:rsidP="007E2EF9">
      <w:pPr>
        <w:pStyle w:val="aff7"/>
        <w:widowControl w:val="0"/>
        <w:spacing w:before="60" w:after="0"/>
        <w:ind w:left="928"/>
        <w:rPr>
          <w:rFonts w:ascii="Times New Roman" w:hAnsi="Times New Roman" w:cs="Times New Roman"/>
          <w:sz w:val="24"/>
          <w:szCs w:val="24"/>
        </w:rPr>
      </w:pPr>
    </w:p>
    <w:p w14:paraId="62E32146" w14:textId="03D2D0F5" w:rsidR="007E2EF9" w:rsidRPr="007E2EF9" w:rsidRDefault="007E2EF9" w:rsidP="007E2EF9">
      <w:pPr>
        <w:widowControl w:val="0"/>
        <w:spacing w:before="60" w:after="0"/>
        <w:jc w:val="center"/>
        <w:rPr>
          <w:b/>
          <w:szCs w:val="24"/>
          <w:lang w:eastAsia="ru-RU"/>
        </w:rPr>
      </w:pPr>
      <w:r>
        <w:rPr>
          <w:b/>
          <w:szCs w:val="24"/>
          <w:lang w:eastAsia="ru-RU"/>
        </w:rPr>
        <w:t>5</w:t>
      </w:r>
      <w:r w:rsidRPr="00293218">
        <w:rPr>
          <w:b/>
          <w:szCs w:val="24"/>
          <w:lang w:eastAsia="ru-RU"/>
        </w:rPr>
        <w:t xml:space="preserve">. </w:t>
      </w:r>
      <w:r>
        <w:rPr>
          <w:b/>
          <w:szCs w:val="24"/>
          <w:lang w:eastAsia="ru-RU"/>
        </w:rPr>
        <w:t>Результаты контроля</w:t>
      </w:r>
    </w:p>
    <w:p w14:paraId="760A1A95" w14:textId="0BF21AE6" w:rsidR="00373BDB" w:rsidRPr="00E762CA" w:rsidRDefault="003C02D8" w:rsidP="003036C4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color w:val="000000"/>
          <w:szCs w:val="24"/>
          <w:lang w:eastAsia="ru-RU"/>
        </w:rPr>
        <w:t xml:space="preserve">Результаты проведения магнитопорошкового контроля СРПД </w:t>
      </w:r>
    </w:p>
    <w:p w14:paraId="7CAACC53" w14:textId="2A3CE0AC" w:rsidR="00373BDB" w:rsidRPr="00E762CA" w:rsidRDefault="00CD074C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color w:val="000000"/>
          <w:szCs w:val="24"/>
          <w:lang w:eastAsia="ru-RU"/>
        </w:rPr>
        <w:t>Таблица № 4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584"/>
        <w:gridCol w:w="2260"/>
        <w:gridCol w:w="1862"/>
        <w:gridCol w:w="3137"/>
        <w:gridCol w:w="1784"/>
      </w:tblGrid>
      <w:tr w:rsidR="00373BDB" w:rsidRPr="00E762CA" w14:paraId="1E05399E" w14:textId="77777777" w:rsidTr="00B403C0">
        <w:trPr>
          <w:cantSplit/>
          <w:trHeight w:val="340"/>
          <w:tblHeader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D7FEB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№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</w: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п.п</w:t>
            </w:r>
            <w:proofErr w:type="spellEnd"/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12645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2559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 элементов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3799B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iCs/>
                <w:color w:val="000000"/>
                <w:szCs w:val="24"/>
                <w:lang w:eastAsia="ru-RU"/>
              </w:rPr>
              <w:t>Обнаруженные дефекты (их размеры)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D2AF0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Оценка качества объекта</w:t>
            </w:r>
          </w:p>
        </w:tc>
      </w:tr>
      <w:tr w:rsidR="00373BDB" w:rsidRPr="00E762CA" w14:paraId="5BF5A949" w14:textId="77777777" w:rsidTr="00B403C0">
        <w:trPr>
          <w:cantSplit/>
          <w:trHeight w:val="340"/>
          <w:jc w:val="center"/>
        </w:trPr>
        <w:tc>
          <w:tcPr>
            <w:tcW w:w="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022C3" w14:textId="2327E2E6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szCs w:val="24"/>
              </w:rPr>
            </w:pPr>
          </w:p>
        </w:tc>
        <w:tc>
          <w:tcPr>
            <w:tcW w:w="2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26DCD" w14:textId="4094AFC5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B3EF1" w14:textId="68CDF74A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A8BDB" w14:textId="2F04DE39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FE0A" w14:textId="040781A2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79DD3F5E" w14:textId="77777777" w:rsidTr="00B403C0">
        <w:trPr>
          <w:cantSplit/>
          <w:trHeight w:val="340"/>
          <w:jc w:val="center"/>
        </w:trPr>
        <w:tc>
          <w:tcPr>
            <w:tcW w:w="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C45AF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2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A478E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7EB86" w14:textId="3C595DA9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364D2" w14:textId="26D1092A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FB0C6" w14:textId="4C384C39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7D307C47" w14:textId="77777777" w:rsidTr="00B403C0">
        <w:trPr>
          <w:cantSplit/>
          <w:trHeight w:val="340"/>
          <w:jc w:val="center"/>
        </w:trPr>
        <w:tc>
          <w:tcPr>
            <w:tcW w:w="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4F621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2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328ED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5FD3E" w14:textId="59EED46E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0F1C9" w14:textId="5F5BA5A7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8AA0D" w14:textId="4B6AE839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67B07D5B" w14:textId="77777777" w:rsidTr="00B403C0">
        <w:trPr>
          <w:cantSplit/>
          <w:trHeight w:val="340"/>
          <w:jc w:val="center"/>
        </w:trPr>
        <w:tc>
          <w:tcPr>
            <w:tcW w:w="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C9B8A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2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7DEC5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9D2AE" w14:textId="724B1B0B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43003" w14:textId="69BC27AE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28B8D" w14:textId="3A5854DB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051A53A2" w14:textId="77777777" w:rsidTr="00B403C0">
        <w:trPr>
          <w:cantSplit/>
          <w:trHeight w:val="340"/>
          <w:jc w:val="center"/>
        </w:trPr>
        <w:tc>
          <w:tcPr>
            <w:tcW w:w="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E3860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2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579D0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F1094" w14:textId="2355D3E9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BECD0" w14:textId="3C47A370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8A262" w14:textId="0357042B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5FCD2DB0" w14:textId="77777777" w:rsidTr="00B403C0">
        <w:trPr>
          <w:cantSplit/>
          <w:trHeight w:val="340"/>
          <w:jc w:val="center"/>
        </w:trPr>
        <w:tc>
          <w:tcPr>
            <w:tcW w:w="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73302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2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CC6AA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E5A07" w14:textId="3FB57408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7218" w14:textId="15ECFD13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5DB5D" w14:textId="2EAF4B6A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6C90975D" w14:textId="77777777" w:rsidTr="00B403C0">
        <w:trPr>
          <w:cantSplit/>
          <w:trHeight w:val="340"/>
          <w:jc w:val="center"/>
        </w:trPr>
        <w:tc>
          <w:tcPr>
            <w:tcW w:w="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EADE6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2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23F27" w14:textId="77777777" w:rsidR="00373BDB" w:rsidRPr="00E762CA" w:rsidRDefault="00373BDB" w:rsidP="003036C4">
            <w:pPr>
              <w:widowControl w:val="0"/>
              <w:snapToGrid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D728A" w14:textId="6801AAD8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FAE4" w14:textId="0A61E101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8BFBE" w14:textId="2F311E3D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</w:tbl>
    <w:p w14:paraId="2498BFB8" w14:textId="0D2488F0" w:rsidR="00373BDB" w:rsidRPr="00E762CA" w:rsidRDefault="003C02D8" w:rsidP="003036C4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szCs w:val="24"/>
          <w:lang w:eastAsia="ru-RU"/>
        </w:rPr>
        <w:lastRenderedPageBreak/>
        <w:t xml:space="preserve">Результаты проведения магнитопорошкового контроля ТПА </w:t>
      </w:r>
    </w:p>
    <w:p w14:paraId="12FFBB9B" w14:textId="2323CD7D" w:rsidR="00373BDB" w:rsidRPr="00E762CA" w:rsidRDefault="003C02D8" w:rsidP="003036C4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>Таблица №</w:t>
      </w:r>
      <w:r w:rsidR="00CD074C" w:rsidRPr="00E762CA">
        <w:rPr>
          <w:rFonts w:eastAsia="Times New Roman"/>
          <w:szCs w:val="24"/>
          <w:lang w:eastAsia="ru-RU"/>
        </w:rPr>
        <w:t>5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985"/>
        <w:gridCol w:w="3100"/>
        <w:gridCol w:w="3901"/>
        <w:gridCol w:w="1641"/>
      </w:tblGrid>
      <w:tr w:rsidR="00373BDB" w:rsidRPr="00E762CA" w14:paraId="0BDE1CFC" w14:textId="77777777" w:rsidTr="00B403C0">
        <w:trPr>
          <w:cantSplit/>
          <w:trHeight w:val="340"/>
          <w:tblHeader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E0E7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№</w:t>
            </w:r>
            <w:r w:rsidRPr="00E762CA">
              <w:rPr>
                <w:rFonts w:eastAsia="Times New Roman"/>
                <w:szCs w:val="24"/>
                <w:lang w:eastAsia="ru-RU"/>
              </w:rPr>
              <w:br/>
            </w: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техн</w:t>
            </w:r>
            <w:proofErr w:type="spellEnd"/>
            <w:r w:rsidRPr="00E762CA">
              <w:rPr>
                <w:rFonts w:eastAsia="Times New Roman"/>
                <w:szCs w:val="24"/>
                <w:lang w:eastAsia="ru-RU"/>
              </w:rPr>
              <w:t>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CF595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Наименование элементов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60BC0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iCs/>
                <w:color w:val="000000"/>
                <w:szCs w:val="24"/>
                <w:lang w:eastAsia="ru-RU"/>
              </w:rPr>
              <w:t>Обнаруженные дефекты (их размеры)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DAE8C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Оценка качества объекта</w:t>
            </w:r>
          </w:p>
        </w:tc>
      </w:tr>
      <w:tr w:rsidR="00373BDB" w:rsidRPr="00E762CA" w14:paraId="23E915E5" w14:textId="77777777" w:rsidTr="00B403C0">
        <w:trPr>
          <w:cantSplit/>
          <w:trHeight w:val="340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AA724" w14:textId="0907CF5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B07BD" w14:textId="11A52EF9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4BA92" w14:textId="47FEB651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655DE" w14:textId="3CF96E06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38581B7E" w14:textId="77777777" w:rsidTr="00B403C0">
        <w:trPr>
          <w:cantSplit/>
          <w:trHeight w:val="340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9A990" w14:textId="2082DF5B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ADC11" w14:textId="2FD52F43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96173" w14:textId="38264942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C5A7C" w14:textId="0BAAF283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5FA049E4" w14:textId="77777777" w:rsidTr="00B403C0">
        <w:trPr>
          <w:cantSplit/>
          <w:trHeight w:val="340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37F73" w14:textId="6DA815E9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D2DFB" w14:textId="13F65F0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9A970" w14:textId="63000CC2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5EA75" w14:textId="57BF5A82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6557387F" w14:textId="77777777" w:rsidTr="00B403C0">
        <w:trPr>
          <w:cantSplit/>
          <w:trHeight w:val="340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FA34B" w14:textId="1E8F94C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84A90" w14:textId="267CD8A2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159BE" w14:textId="7091DA9E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CA94A" w14:textId="645D7657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4323FF81" w14:textId="77777777" w:rsidTr="00B403C0">
        <w:trPr>
          <w:cantSplit/>
          <w:trHeight w:val="340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F5E50" w14:textId="07F36F0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21EC4" w14:textId="18A8348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4122" w14:textId="530F9A88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69FF9" w14:textId="054C16B4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369BF6C8" w14:textId="77777777" w:rsidTr="00B403C0">
        <w:trPr>
          <w:cantSplit/>
          <w:trHeight w:val="340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DCEDB" w14:textId="60D9764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57CFA" w14:textId="1E2732E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85F5A" w14:textId="33A6B980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F0C6A" w14:textId="20F6B5BC" w:rsidR="00373BDB" w:rsidRPr="00E762CA" w:rsidRDefault="00373BDB" w:rsidP="003036C4">
            <w:pPr>
              <w:widowControl w:val="0"/>
              <w:spacing w:before="60" w:after="0"/>
              <w:ind w:right="-57"/>
              <w:jc w:val="center"/>
              <w:rPr>
                <w:color w:val="000000"/>
                <w:szCs w:val="24"/>
              </w:rPr>
            </w:pPr>
          </w:p>
        </w:tc>
      </w:tr>
    </w:tbl>
    <w:p w14:paraId="13B4ADD5" w14:textId="77777777" w:rsidR="007E2EF9" w:rsidRDefault="007E2EF9" w:rsidP="007E2EF9">
      <w:pPr>
        <w:widowControl w:val="0"/>
        <w:spacing w:before="0" w:after="0"/>
        <w:jc w:val="center"/>
        <w:rPr>
          <w:rFonts w:eastAsia="Times New Roman"/>
          <w:b/>
          <w:szCs w:val="24"/>
          <w:lang w:eastAsia="ru-RU"/>
        </w:rPr>
      </w:pPr>
      <w:r w:rsidRPr="007E2EF9">
        <w:rPr>
          <w:rFonts w:eastAsia="Times New Roman"/>
          <w:b/>
          <w:szCs w:val="24"/>
          <w:lang w:eastAsia="ru-RU"/>
        </w:rPr>
        <w:t xml:space="preserve">6. </w:t>
      </w:r>
      <w:r w:rsidR="003C02D8" w:rsidRPr="007E2EF9">
        <w:rPr>
          <w:rFonts w:eastAsia="Times New Roman"/>
          <w:b/>
          <w:szCs w:val="24"/>
          <w:lang w:eastAsia="ru-RU"/>
        </w:rPr>
        <w:t>Заключение по результатам контроля</w:t>
      </w:r>
    </w:p>
    <w:p w14:paraId="74821AC8" w14:textId="77777777" w:rsidR="007E2EF9" w:rsidRDefault="007E2EF9" w:rsidP="007E2EF9">
      <w:pPr>
        <w:widowControl w:val="0"/>
        <w:spacing w:before="0" w:after="0"/>
        <w:ind w:firstLine="709"/>
        <w:jc w:val="both"/>
        <w:rPr>
          <w:rFonts w:eastAsia="Times New Roman"/>
          <w:szCs w:val="24"/>
          <w:lang w:eastAsia="ru-RU"/>
        </w:rPr>
      </w:pPr>
    </w:p>
    <w:p w14:paraId="2E664CFB" w14:textId="7DBDDF33" w:rsidR="00373BDB" w:rsidRDefault="007E2EF9" w:rsidP="007E2EF9">
      <w:pPr>
        <w:widowControl w:val="0"/>
        <w:spacing w:before="0" w:after="0"/>
        <w:ind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</w:t>
      </w:r>
      <w:r w:rsidR="003C02D8" w:rsidRPr="00E762CA">
        <w:rPr>
          <w:rFonts w:eastAsia="Times New Roman"/>
          <w:szCs w:val="24"/>
          <w:lang w:eastAsia="ru-RU"/>
        </w:rPr>
        <w:t>о результатам МК оборудования ГРС, инв. №</w:t>
      </w:r>
      <w:r w:rsidR="00B403C0">
        <w:rPr>
          <w:rFonts w:eastAsia="Times New Roman"/>
          <w:szCs w:val="24"/>
          <w:lang w:eastAsia="ru-RU"/>
        </w:rPr>
        <w:t xml:space="preserve">  </w:t>
      </w:r>
      <w:r w:rsidR="003C02D8" w:rsidRPr="00E762CA">
        <w:rPr>
          <w:rFonts w:eastAsia="Times New Roman"/>
          <w:szCs w:val="24"/>
          <w:lang w:eastAsia="ru-RU"/>
        </w:rPr>
        <w:t xml:space="preserve"> </w:t>
      </w:r>
    </w:p>
    <w:p w14:paraId="4704B32C" w14:textId="77777777" w:rsidR="007E2EF9" w:rsidRPr="00E762CA" w:rsidRDefault="007E2EF9" w:rsidP="007E2EF9">
      <w:pPr>
        <w:widowControl w:val="0"/>
        <w:spacing w:before="0" w:after="0"/>
        <w:ind w:firstLine="709"/>
        <w:jc w:val="both"/>
        <w:rPr>
          <w:rFonts w:eastAsia="Times New Roman"/>
          <w:szCs w:val="24"/>
          <w:lang w:eastAsia="ru-RU"/>
        </w:rPr>
      </w:pPr>
    </w:p>
    <w:p w14:paraId="25A417F8" w14:textId="77777777" w:rsidR="00373BDB" w:rsidRPr="006C2641" w:rsidRDefault="00373BDB" w:rsidP="003015CB">
      <w:pPr>
        <w:widowControl w:val="0"/>
        <w:spacing w:before="0" w:after="0"/>
        <w:jc w:val="both"/>
        <w:rPr>
          <w:rFonts w:eastAsia="Times New Roman"/>
          <w:i/>
          <w:color w:val="FF0000"/>
          <w:szCs w:val="24"/>
          <w:lang w:eastAsia="ru-RU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689"/>
        <w:gridCol w:w="2328"/>
        <w:gridCol w:w="2620"/>
      </w:tblGrid>
      <w:tr w:rsidR="006C2641" w:rsidRPr="006C2641" w14:paraId="0826C6F4" w14:textId="77777777">
        <w:trPr>
          <w:trHeight w:val="23"/>
        </w:trPr>
        <w:tc>
          <w:tcPr>
            <w:tcW w:w="4689" w:type="dxa"/>
          </w:tcPr>
          <w:p w14:paraId="23385651" w14:textId="77777777" w:rsidR="00373BDB" w:rsidRPr="00A31160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bookmarkStart w:id="21" w:name="_GoBack" w:colFirst="0" w:colLast="2"/>
            <w:r w:rsidRPr="00A31160">
              <w:rPr>
                <w:b/>
                <w:i/>
                <w:szCs w:val="24"/>
                <w:lang w:eastAsia="ru-RU"/>
              </w:rPr>
              <w:t>Контроль провел:</w:t>
            </w:r>
          </w:p>
        </w:tc>
        <w:tc>
          <w:tcPr>
            <w:tcW w:w="2328" w:type="dxa"/>
          </w:tcPr>
          <w:p w14:paraId="4354375E" w14:textId="77777777" w:rsidR="00373BDB" w:rsidRPr="00A31160" w:rsidRDefault="00373BDB" w:rsidP="0075737E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10DCF81A" w14:textId="77777777" w:rsidR="00373BDB" w:rsidRPr="00A31160" w:rsidRDefault="00373BDB" w:rsidP="0075737E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6C2641" w:rsidRPr="006C2641" w14:paraId="6BB61C28" w14:textId="77777777">
        <w:trPr>
          <w:trHeight w:val="23"/>
        </w:trPr>
        <w:tc>
          <w:tcPr>
            <w:tcW w:w="4689" w:type="dxa"/>
          </w:tcPr>
          <w:p w14:paraId="52AB3962" w14:textId="3D876289" w:rsidR="00373BDB" w:rsidRPr="00A31160" w:rsidRDefault="003C02D8" w:rsidP="0075737E">
            <w:pPr>
              <w:widowControl w:val="0"/>
              <w:spacing w:before="60" w:after="0"/>
              <w:rPr>
                <w:i/>
                <w:szCs w:val="24"/>
              </w:rPr>
            </w:pPr>
            <w:r w:rsidRPr="00A31160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0DC54E07" w14:textId="5406B0D2" w:rsidR="00373BDB" w:rsidRPr="00A31160" w:rsidRDefault="003C02D8" w:rsidP="00B403C0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A31160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A31160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654F2BD2" w14:textId="77777777" w:rsidR="00373BDB" w:rsidRPr="00A31160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295109DB" w14:textId="77777777" w:rsidR="00373BDB" w:rsidRPr="00A31160" w:rsidRDefault="003C02D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A31160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24F3E5FC" w14:textId="77777777" w:rsidR="00373BDB" w:rsidRPr="00A31160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3BCABCB4" w14:textId="29B97E77" w:rsidR="00373BDB" w:rsidRPr="00A31160" w:rsidRDefault="006C2641" w:rsidP="007E2EF9">
            <w:pPr>
              <w:widowControl w:val="0"/>
              <w:spacing w:before="60" w:after="0"/>
              <w:jc w:val="right"/>
              <w:rPr>
                <w:i/>
                <w:szCs w:val="24"/>
                <w:lang w:eastAsia="ru-RU"/>
              </w:rPr>
            </w:pPr>
            <w:r w:rsidRPr="00A31160">
              <w:rPr>
                <w:i/>
                <w:szCs w:val="24"/>
                <w:lang w:eastAsia="ru-RU"/>
              </w:rPr>
              <w:t>______________</w:t>
            </w:r>
          </w:p>
        </w:tc>
      </w:tr>
      <w:tr w:rsidR="006C2641" w:rsidRPr="006C2641" w14:paraId="41F876A1" w14:textId="77777777">
        <w:trPr>
          <w:trHeight w:val="23"/>
        </w:trPr>
        <w:tc>
          <w:tcPr>
            <w:tcW w:w="4689" w:type="dxa"/>
          </w:tcPr>
          <w:p w14:paraId="44631168" w14:textId="77777777" w:rsidR="00373BDB" w:rsidRPr="00A31160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A31160">
              <w:rPr>
                <w:b/>
                <w:i/>
                <w:szCs w:val="24"/>
                <w:lang w:eastAsia="ru-RU"/>
              </w:rPr>
              <w:t>Заключение выдал:</w:t>
            </w:r>
          </w:p>
        </w:tc>
        <w:tc>
          <w:tcPr>
            <w:tcW w:w="2328" w:type="dxa"/>
          </w:tcPr>
          <w:p w14:paraId="279FABC2" w14:textId="77777777" w:rsidR="00373BDB" w:rsidRPr="00A31160" w:rsidRDefault="00373BDB" w:rsidP="0075737E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338CF750" w14:textId="77777777" w:rsidR="00373BDB" w:rsidRPr="00A31160" w:rsidRDefault="00373BDB" w:rsidP="0075737E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6C2641" w:rsidRPr="006C2641" w14:paraId="373165B7" w14:textId="77777777">
        <w:trPr>
          <w:trHeight w:val="23"/>
        </w:trPr>
        <w:tc>
          <w:tcPr>
            <w:tcW w:w="4689" w:type="dxa"/>
          </w:tcPr>
          <w:p w14:paraId="73EBCBA9" w14:textId="033C8029" w:rsidR="00373BDB" w:rsidRPr="00A31160" w:rsidRDefault="003C02D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A31160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37F1160B" w14:textId="4AC1CF88" w:rsidR="00373BDB" w:rsidRPr="00A31160" w:rsidRDefault="003C02D8" w:rsidP="00B403C0">
            <w:pPr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A31160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A31160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36E78361" w14:textId="77777777" w:rsidR="00373BDB" w:rsidRPr="00A31160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6AA802D7" w14:textId="77777777" w:rsidR="00373BDB" w:rsidRPr="00A31160" w:rsidRDefault="003C02D8" w:rsidP="0075737E">
            <w:pPr>
              <w:spacing w:before="60" w:after="0"/>
              <w:rPr>
                <w:i/>
                <w:szCs w:val="24"/>
                <w:lang w:eastAsia="ru-RU"/>
              </w:rPr>
            </w:pPr>
            <w:r w:rsidRPr="00A31160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4A81F3CE" w14:textId="77777777" w:rsidR="00373BDB" w:rsidRPr="00A31160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76730FC8" w14:textId="284422EC" w:rsidR="00373BDB" w:rsidRPr="00A31160" w:rsidRDefault="006C2641" w:rsidP="007E2EF9">
            <w:pPr>
              <w:spacing w:before="60" w:after="0"/>
              <w:jc w:val="right"/>
              <w:rPr>
                <w:i/>
                <w:szCs w:val="24"/>
                <w:lang w:eastAsia="ru-RU"/>
              </w:rPr>
            </w:pPr>
            <w:r w:rsidRPr="00A31160">
              <w:rPr>
                <w:i/>
                <w:szCs w:val="24"/>
                <w:lang w:eastAsia="ru-RU"/>
              </w:rPr>
              <w:t>______________</w:t>
            </w:r>
          </w:p>
        </w:tc>
      </w:tr>
      <w:bookmarkEnd w:id="21"/>
    </w:tbl>
    <w:p w14:paraId="7D17F345" w14:textId="77777777" w:rsidR="00373BDB" w:rsidRPr="00E762CA" w:rsidRDefault="003C02D8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  <w:r w:rsidRPr="00E762CA">
        <w:rPr>
          <w:szCs w:val="24"/>
        </w:rPr>
        <w:br w:type="page"/>
      </w:r>
    </w:p>
    <w:p w14:paraId="1ADC9D72" w14:textId="75D01AE2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bookmarkStart w:id="22" w:name="_Toc105256674"/>
      <w:r w:rsidRPr="00E762CA">
        <w:rPr>
          <w:sz w:val="24"/>
          <w:szCs w:val="24"/>
          <w:lang w:val="ru-RU"/>
        </w:rPr>
        <w:lastRenderedPageBreak/>
        <w:t>ПРИЛОЖЕНИЕ № 8</w:t>
      </w:r>
      <w:r w:rsidR="0012676D" w:rsidRPr="00E762CA">
        <w:rPr>
          <w:sz w:val="24"/>
          <w:szCs w:val="24"/>
          <w:lang w:val="ru-RU"/>
        </w:rPr>
        <w:t xml:space="preserve"> </w:t>
      </w:r>
      <w:r w:rsidR="0012676D" w:rsidRPr="00E762CA">
        <w:rPr>
          <w:sz w:val="24"/>
          <w:szCs w:val="24"/>
          <w:lang w:val="ru-RU"/>
        </w:rPr>
        <w:br/>
      </w:r>
      <w:r w:rsidR="0012676D" w:rsidRPr="00E762CA">
        <w:rPr>
          <w:sz w:val="24"/>
          <w:szCs w:val="24"/>
          <w:lang w:val="ru-RU" w:eastAsia="ru-RU"/>
        </w:rPr>
        <w:t>Протокол по результатам контроля проникающими веществами</w:t>
      </w:r>
      <w:bookmarkEnd w:id="22"/>
      <w:r w:rsidRPr="00E762CA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451"/>
        <w:gridCol w:w="982"/>
        <w:gridCol w:w="4204"/>
      </w:tblGrid>
      <w:tr w:rsidR="00862D87" w:rsidRPr="00E762CA" w14:paraId="6631B52C" w14:textId="77777777" w:rsidTr="001A0A66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7F5A3540" w14:textId="7BB228F5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42B9C8B8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3B5926C9" w14:textId="3B9F0178" w:rsidR="00862D87" w:rsidRPr="00E762CA" w:rsidRDefault="00862D87" w:rsidP="00B403C0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ООО «Газпром</w:t>
            </w:r>
            <w:r w:rsidR="00B403C0">
              <w:rPr>
                <w:szCs w:val="24"/>
                <w:lang w:eastAsia="ru-RU"/>
              </w:rPr>
              <w:t xml:space="preserve">         </w:t>
            </w:r>
            <w:r w:rsidRPr="00E762CA">
              <w:rPr>
                <w:szCs w:val="24"/>
                <w:lang w:eastAsia="ru-RU"/>
              </w:rPr>
              <w:t>»</w:t>
            </w:r>
          </w:p>
        </w:tc>
      </w:tr>
      <w:tr w:rsidR="00862D87" w:rsidRPr="00E762CA" w14:paraId="6333A139" w14:textId="77777777" w:rsidTr="001A0A66">
        <w:tc>
          <w:tcPr>
            <w:tcW w:w="4451" w:type="dxa"/>
            <w:tcBorders>
              <w:top w:val="single" w:sz="4" w:space="0" w:color="000000"/>
            </w:tcBorders>
          </w:tcPr>
          <w:p w14:paraId="1C00561E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14:paraId="53F47D69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657C0E0B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862D87" w:rsidRPr="00E762CA" w14:paraId="03FA9C80" w14:textId="77777777" w:rsidTr="001A0A66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4EBCF0C2" w14:textId="25C8CEA9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416D0F47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0FEFF79B" w14:textId="2144A8F9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50770148" w14:textId="77777777" w:rsidTr="001A0A66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40528DE7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3A1AA19F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2AB72E46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(адрес местонахождения объекта)</w:t>
            </w:r>
          </w:p>
        </w:tc>
      </w:tr>
      <w:tr w:rsidR="00862D87" w:rsidRPr="00E762CA" w14:paraId="1505E512" w14:textId="77777777" w:rsidTr="001A0A66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3B92BA8B" w14:textId="365D26FE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070B4583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56765774" w14:textId="6442FAA8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6695F7FC" w14:textId="77777777" w:rsidTr="001A0A66">
        <w:tc>
          <w:tcPr>
            <w:tcW w:w="4451" w:type="dxa"/>
            <w:tcBorders>
              <w:top w:val="single" w:sz="4" w:space="0" w:color="000000"/>
            </w:tcBorders>
          </w:tcPr>
          <w:p w14:paraId="1E31948B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6F1C6A64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02A6CA0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объекта)</w:t>
            </w:r>
          </w:p>
        </w:tc>
      </w:tr>
      <w:tr w:rsidR="00862D87" w:rsidRPr="00E762CA" w14:paraId="1A968246" w14:textId="77777777" w:rsidTr="001A0A66">
        <w:tc>
          <w:tcPr>
            <w:tcW w:w="4451" w:type="dxa"/>
            <w:tcBorders>
              <w:bottom w:val="single" w:sz="4" w:space="0" w:color="000000"/>
            </w:tcBorders>
          </w:tcPr>
          <w:p w14:paraId="225771CA" w14:textId="0ADF5D88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0FB513CC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30C5428A" w14:textId="73F52BA6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11A2F776" w14:textId="77777777" w:rsidTr="001A0A66">
        <w:tc>
          <w:tcPr>
            <w:tcW w:w="4451" w:type="dxa"/>
            <w:tcBorders>
              <w:top w:val="single" w:sz="4" w:space="0" w:color="000000"/>
            </w:tcBorders>
          </w:tcPr>
          <w:p w14:paraId="1B107E9D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62D615F0" w14:textId="77777777" w:rsidR="00862D87" w:rsidRPr="00E762CA" w:rsidRDefault="00862D87" w:rsidP="003036C4">
            <w:pPr>
              <w:widowControl w:val="0"/>
              <w:snapToGrid w:val="0"/>
              <w:spacing w:before="6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4A148E46" w14:textId="77777777" w:rsidR="00862D87" w:rsidRPr="00E762CA" w:rsidRDefault="00862D87" w:rsidP="003036C4">
            <w:pPr>
              <w:widowControl w:val="0"/>
              <w:spacing w:before="6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(инвентарный номер оборудования)</w:t>
            </w:r>
          </w:p>
        </w:tc>
      </w:tr>
    </w:tbl>
    <w:p w14:paraId="33FC3027" w14:textId="77777777" w:rsidR="00373BDB" w:rsidRPr="00E762CA" w:rsidRDefault="00373BDB" w:rsidP="003036C4">
      <w:pPr>
        <w:spacing w:before="60" w:after="0"/>
        <w:jc w:val="center"/>
        <w:rPr>
          <w:szCs w:val="24"/>
          <w:lang w:eastAsia="ru-RU"/>
        </w:rPr>
      </w:pPr>
    </w:p>
    <w:p w14:paraId="52358605" w14:textId="77777777" w:rsidR="00B03C81" w:rsidRPr="00B03C81" w:rsidRDefault="003C02D8" w:rsidP="003036C4">
      <w:pPr>
        <w:spacing w:before="60" w:after="0"/>
        <w:jc w:val="center"/>
        <w:rPr>
          <w:b/>
          <w:szCs w:val="24"/>
          <w:lang w:eastAsia="ru-RU"/>
        </w:rPr>
      </w:pPr>
      <w:r w:rsidRPr="00B03C81">
        <w:rPr>
          <w:b/>
          <w:szCs w:val="24"/>
          <w:lang w:eastAsia="ru-RU"/>
        </w:rPr>
        <w:t>Протокол</w:t>
      </w:r>
      <w:r w:rsidR="00B03C81" w:rsidRPr="00B03C81">
        <w:rPr>
          <w:b/>
          <w:szCs w:val="24"/>
          <w:lang w:eastAsia="ru-RU"/>
        </w:rPr>
        <w:t xml:space="preserve"> по результатам контроля проникающими веществами</w:t>
      </w:r>
    </w:p>
    <w:p w14:paraId="04236187" w14:textId="7285DEE7" w:rsidR="00373BDB" w:rsidRDefault="003C02D8" w:rsidP="00B03C81">
      <w:pPr>
        <w:spacing w:before="60" w:after="0"/>
        <w:jc w:val="center"/>
        <w:rPr>
          <w:b/>
          <w:iCs/>
          <w:szCs w:val="24"/>
          <w:lang w:eastAsia="ru-RU"/>
        </w:rPr>
      </w:pPr>
      <w:proofErr w:type="gramStart"/>
      <w:r w:rsidRPr="00B03C81">
        <w:rPr>
          <w:b/>
          <w:szCs w:val="24"/>
          <w:lang w:eastAsia="ru-RU"/>
        </w:rPr>
        <w:t>№</w:t>
      </w:r>
      <w:r w:rsidRPr="00B03C81">
        <w:rPr>
          <w:rFonts w:eastAsia="Times New Roman"/>
          <w:b/>
          <w:szCs w:val="24"/>
          <w:lang w:eastAsia="ru-RU"/>
        </w:rPr>
        <w:t xml:space="preserve"> </w:t>
      </w:r>
      <w:r w:rsidRPr="00B03C81">
        <w:rPr>
          <w:b/>
          <w:szCs w:val="24"/>
          <w:lang w:eastAsia="ru-RU"/>
        </w:rPr>
        <w:t xml:space="preserve"> от</w:t>
      </w:r>
      <w:proofErr w:type="gramEnd"/>
      <w:r w:rsidRPr="00B03C81">
        <w:rPr>
          <w:b/>
          <w:szCs w:val="24"/>
          <w:lang w:eastAsia="ru-RU"/>
        </w:rPr>
        <w:t xml:space="preserve"> </w:t>
      </w:r>
      <w:r w:rsidR="00B403C0">
        <w:rPr>
          <w:b/>
          <w:szCs w:val="24"/>
          <w:lang w:eastAsia="ru-RU"/>
        </w:rPr>
        <w:t xml:space="preserve">   </w:t>
      </w:r>
    </w:p>
    <w:p w14:paraId="504DC295" w14:textId="77777777" w:rsidR="00B03C81" w:rsidRPr="00E762CA" w:rsidRDefault="00B03C81" w:rsidP="00B03C81">
      <w:pPr>
        <w:spacing w:before="60" w:after="0"/>
        <w:jc w:val="center"/>
        <w:rPr>
          <w:szCs w:val="24"/>
        </w:rPr>
      </w:pPr>
    </w:p>
    <w:p w14:paraId="0D009A1C" w14:textId="77777777" w:rsidR="00B03C81" w:rsidRPr="00C95982" w:rsidRDefault="00B03C81" w:rsidP="00B03C81">
      <w:pPr>
        <w:pStyle w:val="aff7"/>
        <w:widowControl w:val="0"/>
        <w:numPr>
          <w:ilvl w:val="0"/>
          <w:numId w:val="44"/>
        </w:numPr>
        <w:spacing w:before="60" w:after="0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C95982">
        <w:rPr>
          <w:rFonts w:ascii="Times New Roman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0E9593FC" w14:textId="7E3B4B6F" w:rsidR="00B03C81" w:rsidRPr="00E762CA" w:rsidRDefault="00B03C81" w:rsidP="00B03C81">
      <w:pPr>
        <w:widowControl w:val="0"/>
        <w:spacing w:before="60" w:after="0"/>
        <w:jc w:val="right"/>
        <w:rPr>
          <w:szCs w:val="24"/>
          <w:lang w:eastAsia="ru-RU"/>
        </w:rPr>
      </w:pPr>
      <w:r w:rsidRPr="00E762CA">
        <w:rPr>
          <w:szCs w:val="24"/>
          <w:lang w:eastAsia="ru-RU"/>
        </w:rPr>
        <w:t>Таблица №</w:t>
      </w:r>
      <w:r>
        <w:rPr>
          <w:szCs w:val="24"/>
          <w:lang w:eastAsia="ru-RU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27"/>
      </w:tblGrid>
      <w:tr w:rsidR="00B03C81" w:rsidRPr="00E762CA" w14:paraId="087758AF" w14:textId="77777777" w:rsidTr="00B03C81">
        <w:trPr>
          <w:trHeight w:hRule="exact" w:val="300"/>
        </w:trPr>
        <w:tc>
          <w:tcPr>
            <w:tcW w:w="5000" w:type="pct"/>
          </w:tcPr>
          <w:p w14:paraId="1B5AE106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E762CA">
              <w:rPr>
                <w:b/>
                <w:bCs/>
                <w:spacing w:val="-1"/>
              </w:rPr>
              <w:t>ТПО</w:t>
            </w:r>
            <w:r w:rsidRPr="00E762CA">
              <w:rPr>
                <w:b/>
                <w:bCs/>
                <w:spacing w:val="1"/>
              </w:rPr>
              <w:t xml:space="preserve"> ГРС</w:t>
            </w:r>
          </w:p>
        </w:tc>
      </w:tr>
      <w:tr w:rsidR="00B03C81" w:rsidRPr="00E762CA" w14:paraId="2746C9D4" w14:textId="77777777" w:rsidTr="00B03C81">
        <w:trPr>
          <w:trHeight w:hRule="exact" w:val="300"/>
        </w:trPr>
        <w:tc>
          <w:tcPr>
            <w:tcW w:w="5000" w:type="pct"/>
          </w:tcPr>
          <w:p w14:paraId="6591D936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b/>
                <w:bCs/>
                <w:spacing w:val="-1"/>
              </w:rPr>
            </w:pPr>
          </w:p>
        </w:tc>
      </w:tr>
      <w:tr w:rsidR="00B03C81" w:rsidRPr="00E762CA" w14:paraId="08739D03" w14:textId="77777777" w:rsidTr="00B03C81">
        <w:trPr>
          <w:trHeight w:hRule="exact" w:val="832"/>
        </w:trPr>
        <w:tc>
          <w:tcPr>
            <w:tcW w:w="5000" w:type="pct"/>
          </w:tcPr>
          <w:p w14:paraId="61B9A25B" w14:textId="77777777" w:rsidR="00B03C81" w:rsidRPr="00E762CA" w:rsidRDefault="00B03C81" w:rsidP="00B03C81">
            <w:pPr>
              <w:pStyle w:val="TableParagraph"/>
              <w:kinsoku w:val="0"/>
              <w:overflowPunct w:val="0"/>
              <w:rPr>
                <w:spacing w:val="1"/>
              </w:rPr>
            </w:pPr>
            <w:r w:rsidRPr="00E762CA">
              <w:rPr>
                <w:spacing w:val="1"/>
              </w:rPr>
              <w:t>РД-13-06-2006 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</w:t>
            </w:r>
          </w:p>
          <w:p w14:paraId="29965CD2" w14:textId="77777777" w:rsidR="00B03C81" w:rsidRPr="00E762CA" w:rsidRDefault="00B03C81" w:rsidP="00B03C81">
            <w:pPr>
              <w:pStyle w:val="TableParagraph"/>
              <w:kinsoku w:val="0"/>
              <w:overflowPunct w:val="0"/>
            </w:pPr>
          </w:p>
        </w:tc>
      </w:tr>
      <w:tr w:rsidR="00B03C81" w:rsidRPr="00E762CA" w14:paraId="7C6A409E" w14:textId="77777777" w:rsidTr="00B03C81">
        <w:trPr>
          <w:trHeight w:hRule="exact" w:val="832"/>
        </w:trPr>
        <w:tc>
          <w:tcPr>
            <w:tcW w:w="5000" w:type="pct"/>
          </w:tcPr>
          <w:p w14:paraId="565B42D2" w14:textId="77777777" w:rsidR="00B03C81" w:rsidRPr="00E762CA" w:rsidRDefault="00B03C81" w:rsidP="00B03C81">
            <w:pPr>
              <w:pStyle w:val="TableParagraph"/>
              <w:kinsoku w:val="0"/>
              <w:overflowPunct w:val="0"/>
              <w:rPr>
                <w:spacing w:val="-1"/>
              </w:rPr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46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43"/>
              </w:rPr>
              <w:t xml:space="preserve"> </w:t>
            </w:r>
            <w:r w:rsidRPr="00E762CA">
              <w:rPr>
                <w:spacing w:val="1"/>
              </w:rPr>
              <w:t>РД</w:t>
            </w:r>
            <w:r w:rsidRPr="00E762CA">
              <w:rPr>
                <w:spacing w:val="40"/>
              </w:rPr>
              <w:t xml:space="preserve"> </w:t>
            </w:r>
            <w:r w:rsidRPr="00E762CA">
              <w:t>1.10-098-2004</w:t>
            </w:r>
            <w:r w:rsidRPr="00E762CA">
              <w:rPr>
                <w:spacing w:val="29"/>
              </w:rPr>
              <w:t xml:space="preserve"> </w:t>
            </w:r>
            <w:r w:rsidRPr="00E762CA">
              <w:t>«Методика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2"/>
              </w:rPr>
              <w:t>проведения</w:t>
            </w:r>
            <w:r w:rsidRPr="00E762CA">
              <w:rPr>
                <w:spacing w:val="43"/>
              </w:rPr>
              <w:t xml:space="preserve"> </w:t>
            </w:r>
            <w:r w:rsidRPr="00E762CA">
              <w:rPr>
                <w:spacing w:val="-2"/>
              </w:rPr>
              <w:t>технического</w:t>
            </w:r>
            <w:r w:rsidRPr="00E762CA">
              <w:rPr>
                <w:spacing w:val="40"/>
              </w:rPr>
              <w:t xml:space="preserve"> </w:t>
            </w:r>
            <w:r w:rsidRPr="00E762CA">
              <w:rPr>
                <w:spacing w:val="-1"/>
              </w:rPr>
              <w:t>диагностирования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трубопроводов</w:t>
            </w:r>
            <w:r w:rsidRPr="00E762CA">
              <w:rPr>
                <w:spacing w:val="39"/>
              </w:rPr>
              <w:t xml:space="preserve"> </w:t>
            </w:r>
            <w:r w:rsidRPr="00E762CA">
              <w:t>и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обвязок</w:t>
            </w:r>
            <w:r w:rsidRPr="00E762CA">
              <w:rPr>
                <w:spacing w:val="71"/>
              </w:rPr>
              <w:t xml:space="preserve"> </w:t>
            </w:r>
            <w:r w:rsidRPr="00E762CA">
              <w:rPr>
                <w:spacing w:val="-1"/>
              </w:rPr>
              <w:t>технологического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2"/>
              </w:rPr>
              <w:t>оборудования</w:t>
            </w:r>
            <w:r w:rsidRPr="00E762CA">
              <w:rPr>
                <w:spacing w:val="5"/>
              </w:rPr>
              <w:t xml:space="preserve"> </w:t>
            </w:r>
            <w:r w:rsidRPr="00E762CA">
              <w:rPr>
                <w:spacing w:val="-1"/>
              </w:rPr>
              <w:t>ГРС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МГ»</w:t>
            </w:r>
          </w:p>
          <w:p w14:paraId="061F5E1D" w14:textId="77777777" w:rsidR="00B03C81" w:rsidRPr="00E762CA" w:rsidRDefault="00B03C81" w:rsidP="00B03C81">
            <w:pPr>
              <w:pStyle w:val="TableParagraph"/>
              <w:kinsoku w:val="0"/>
              <w:overflowPunct w:val="0"/>
              <w:rPr>
                <w:spacing w:val="1"/>
              </w:rPr>
            </w:pPr>
          </w:p>
        </w:tc>
      </w:tr>
      <w:tr w:rsidR="00B03C81" w:rsidRPr="00E762CA" w14:paraId="4B01B0FC" w14:textId="77777777" w:rsidTr="00B03C81">
        <w:trPr>
          <w:trHeight w:hRule="exact" w:val="841"/>
        </w:trPr>
        <w:tc>
          <w:tcPr>
            <w:tcW w:w="5000" w:type="pct"/>
          </w:tcPr>
          <w:p w14:paraId="133DF58C" w14:textId="77777777" w:rsidR="00B03C81" w:rsidRPr="00E762CA" w:rsidRDefault="00B03C81" w:rsidP="00B03C81">
            <w:pPr>
              <w:pStyle w:val="TableParagraph"/>
              <w:kinsoku w:val="0"/>
              <w:overflowPunct w:val="0"/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30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28"/>
              </w:rPr>
              <w:t xml:space="preserve"> </w:t>
            </w:r>
            <w:r w:rsidRPr="00E762CA">
              <w:t>2-2.4-083-2006</w:t>
            </w:r>
            <w:r w:rsidRPr="00E762CA">
              <w:rPr>
                <w:spacing w:val="28"/>
              </w:rPr>
              <w:t xml:space="preserve"> </w:t>
            </w:r>
            <w:r w:rsidRPr="00E762CA">
              <w:rPr>
                <w:spacing w:val="-1"/>
              </w:rPr>
              <w:t>«Инструкция</w:t>
            </w:r>
            <w:r w:rsidRPr="00E762CA">
              <w:rPr>
                <w:spacing w:val="30"/>
              </w:rPr>
              <w:t xml:space="preserve"> </w:t>
            </w:r>
            <w:r w:rsidRPr="00E762CA">
              <w:t>по</w:t>
            </w:r>
            <w:r w:rsidRPr="00E762CA">
              <w:rPr>
                <w:spacing w:val="27"/>
              </w:rPr>
              <w:t xml:space="preserve"> </w:t>
            </w:r>
            <w:r w:rsidRPr="00E762CA">
              <w:rPr>
                <w:spacing w:val="-1"/>
              </w:rPr>
              <w:t>неразрушающим</w:t>
            </w:r>
            <w:r w:rsidRPr="00E762CA">
              <w:rPr>
                <w:spacing w:val="45"/>
              </w:rPr>
              <w:t xml:space="preserve"> </w:t>
            </w:r>
            <w:r w:rsidRPr="00E762CA">
              <w:rPr>
                <w:spacing w:val="-2"/>
              </w:rPr>
              <w:t>методам</w:t>
            </w:r>
            <w:r w:rsidRPr="00E762CA">
              <w:rPr>
                <w:spacing w:val="27"/>
              </w:rPr>
              <w:t xml:space="preserve"> </w:t>
            </w:r>
            <w:r w:rsidRPr="00E762CA">
              <w:t>контроля</w:t>
            </w:r>
            <w:r w:rsidRPr="00E762CA">
              <w:rPr>
                <w:spacing w:val="29"/>
              </w:rPr>
              <w:t xml:space="preserve"> </w:t>
            </w:r>
            <w:r w:rsidRPr="00E762CA">
              <w:rPr>
                <w:spacing w:val="-1"/>
              </w:rPr>
              <w:t>качества</w:t>
            </w:r>
            <w:r w:rsidRPr="00E762CA">
              <w:rPr>
                <w:spacing w:val="25"/>
              </w:rPr>
              <w:t xml:space="preserve"> </w:t>
            </w:r>
            <w:r w:rsidRPr="00E762CA">
              <w:t>сварных</w:t>
            </w:r>
            <w:r w:rsidRPr="00E762CA">
              <w:rPr>
                <w:spacing w:val="19"/>
              </w:rPr>
              <w:t xml:space="preserve"> </w:t>
            </w:r>
            <w:r w:rsidRPr="00E762CA">
              <w:rPr>
                <w:spacing w:val="-1"/>
              </w:rPr>
              <w:t>соединений</w:t>
            </w:r>
            <w:r w:rsidRPr="00E762CA">
              <w:rPr>
                <w:spacing w:val="27"/>
              </w:rPr>
              <w:t xml:space="preserve"> </w:t>
            </w:r>
            <w:r w:rsidRPr="00E762CA">
              <w:t>при</w:t>
            </w:r>
            <w:r w:rsidRPr="00E762CA">
              <w:rPr>
                <w:spacing w:val="27"/>
              </w:rPr>
              <w:t xml:space="preserve"> </w:t>
            </w:r>
            <w:r w:rsidRPr="00E762CA">
              <w:rPr>
                <w:spacing w:val="-1"/>
              </w:rPr>
              <w:t>строительстве</w:t>
            </w:r>
            <w:r w:rsidRPr="00E762CA">
              <w:rPr>
                <w:spacing w:val="33"/>
              </w:rPr>
              <w:t xml:space="preserve"> </w:t>
            </w:r>
            <w:r w:rsidRPr="00E762CA">
              <w:t>и</w:t>
            </w:r>
            <w:r w:rsidRPr="00E762CA">
              <w:rPr>
                <w:spacing w:val="55"/>
              </w:rPr>
              <w:t xml:space="preserve"> </w:t>
            </w:r>
            <w:r w:rsidRPr="00E762CA">
              <w:rPr>
                <w:spacing w:val="-1"/>
              </w:rPr>
              <w:t>ремонте</w:t>
            </w:r>
            <w:r w:rsidRPr="00E762CA">
              <w:rPr>
                <w:spacing w:val="1"/>
              </w:rPr>
              <w:t xml:space="preserve"> </w:t>
            </w:r>
            <w:r w:rsidRPr="00E762CA">
              <w:t>промысловых</w:t>
            </w:r>
            <w:r w:rsidRPr="00E762CA">
              <w:rPr>
                <w:spacing w:val="-5"/>
              </w:rPr>
              <w:t xml:space="preserve"> </w:t>
            </w:r>
            <w:r w:rsidRPr="00E762CA">
              <w:t>и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МГ»</w:t>
            </w:r>
          </w:p>
        </w:tc>
      </w:tr>
      <w:tr w:rsidR="00B03C81" w:rsidRPr="00E762CA" w14:paraId="71D0CEFD" w14:textId="77777777" w:rsidTr="00B03C81">
        <w:trPr>
          <w:trHeight w:hRule="exact" w:val="288"/>
        </w:trPr>
        <w:tc>
          <w:tcPr>
            <w:tcW w:w="5000" w:type="pct"/>
          </w:tcPr>
          <w:p w14:paraId="1AEF8512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line="275" w:lineRule="exact"/>
              <w:jc w:val="center"/>
            </w:pPr>
            <w:r w:rsidRPr="00E762CA">
              <w:rPr>
                <w:b/>
                <w:bCs/>
                <w:spacing w:val="-1"/>
              </w:rPr>
              <w:t>ТПА</w:t>
            </w:r>
          </w:p>
        </w:tc>
      </w:tr>
      <w:tr w:rsidR="00B03C81" w:rsidRPr="00E762CA" w14:paraId="45F1EF61" w14:textId="77777777" w:rsidTr="00B03C81">
        <w:trPr>
          <w:trHeight w:hRule="exact" w:val="1004"/>
        </w:trPr>
        <w:tc>
          <w:tcPr>
            <w:tcW w:w="5000" w:type="pct"/>
          </w:tcPr>
          <w:p w14:paraId="72A1BCBD" w14:textId="77777777" w:rsidR="00B03C81" w:rsidRPr="00E762CA" w:rsidRDefault="00B03C81" w:rsidP="00B03C81">
            <w:pPr>
              <w:pStyle w:val="TableParagraph"/>
              <w:kinsoku w:val="0"/>
              <w:overflowPunct w:val="0"/>
              <w:rPr>
                <w:spacing w:val="1"/>
              </w:rPr>
            </w:pPr>
            <w:r w:rsidRPr="00E762CA">
              <w:rPr>
                <w:spacing w:val="1"/>
              </w:rPr>
              <w:t>РД-13-06-2006 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</w:t>
            </w:r>
          </w:p>
          <w:p w14:paraId="41D2902D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before="5" w:line="272" w:lineRule="exact"/>
            </w:pPr>
          </w:p>
        </w:tc>
      </w:tr>
      <w:tr w:rsidR="00B03C81" w:rsidRPr="00E762CA" w14:paraId="5A12AA5A" w14:textId="77777777" w:rsidTr="00B03C81">
        <w:trPr>
          <w:trHeight w:hRule="exact" w:val="699"/>
        </w:trPr>
        <w:tc>
          <w:tcPr>
            <w:tcW w:w="5000" w:type="pct"/>
          </w:tcPr>
          <w:p w14:paraId="6D793EB1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36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32"/>
              </w:rPr>
              <w:t xml:space="preserve"> </w:t>
            </w:r>
            <w:r w:rsidRPr="00E762CA">
              <w:t>2-4.1-406-2009</w:t>
            </w:r>
            <w:r w:rsidRPr="00E762CA">
              <w:rPr>
                <w:spacing w:val="34"/>
              </w:rPr>
              <w:t xml:space="preserve"> </w:t>
            </w:r>
            <w:r w:rsidRPr="00E762CA">
              <w:t>«Методика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-1"/>
              </w:rPr>
              <w:t>оценки</w:t>
            </w:r>
            <w:r w:rsidRPr="00E762CA">
              <w:rPr>
                <w:spacing w:val="33"/>
              </w:rPr>
              <w:t xml:space="preserve"> </w:t>
            </w:r>
            <w:r w:rsidRPr="00E762CA">
              <w:t>ресурса</w:t>
            </w:r>
            <w:r w:rsidRPr="00E762CA">
              <w:rPr>
                <w:spacing w:val="31"/>
              </w:rPr>
              <w:t xml:space="preserve"> </w:t>
            </w:r>
            <w:r w:rsidRPr="00E762CA">
              <w:rPr>
                <w:spacing w:val="1"/>
              </w:rPr>
              <w:t>запорно-</w:t>
            </w:r>
            <w:r w:rsidRPr="00E762CA">
              <w:rPr>
                <w:spacing w:val="49"/>
              </w:rPr>
              <w:t xml:space="preserve"> </w:t>
            </w:r>
            <w:r w:rsidRPr="00E762CA">
              <w:rPr>
                <w:spacing w:val="-1"/>
              </w:rPr>
              <w:t>регулирующей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арматуры</w:t>
            </w:r>
            <w:r w:rsidRPr="00E762CA">
              <w:rPr>
                <w:spacing w:val="2"/>
              </w:rPr>
              <w:t xml:space="preserve"> </w:t>
            </w:r>
            <w:r w:rsidRPr="00E762CA">
              <w:t>магистральных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газопроводов»</w:t>
            </w:r>
          </w:p>
          <w:p w14:paraId="5F670010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</w:p>
          <w:p w14:paraId="0D7A5815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</w:p>
          <w:p w14:paraId="2991D12E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before="5" w:line="272" w:lineRule="exact"/>
            </w:pPr>
          </w:p>
        </w:tc>
      </w:tr>
      <w:tr w:rsidR="00B03C81" w:rsidRPr="00E762CA" w14:paraId="31F0B955" w14:textId="77777777" w:rsidTr="00B03C81">
        <w:trPr>
          <w:trHeight w:hRule="exact" w:val="281"/>
        </w:trPr>
        <w:tc>
          <w:tcPr>
            <w:tcW w:w="5000" w:type="pct"/>
          </w:tcPr>
          <w:p w14:paraId="191E13F7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E762CA">
              <w:rPr>
                <w:b/>
                <w:bCs/>
                <w:spacing w:val="-1"/>
              </w:rPr>
              <w:t>СРПД</w:t>
            </w:r>
          </w:p>
        </w:tc>
      </w:tr>
      <w:tr w:rsidR="00B03C81" w:rsidRPr="00E762CA" w14:paraId="5712241C" w14:textId="77777777" w:rsidTr="00B03C81">
        <w:trPr>
          <w:trHeight w:hRule="exact" w:val="996"/>
        </w:trPr>
        <w:tc>
          <w:tcPr>
            <w:tcW w:w="5000" w:type="pct"/>
          </w:tcPr>
          <w:p w14:paraId="7B02BA1B" w14:textId="77777777" w:rsidR="00B03C81" w:rsidRPr="00E762CA" w:rsidRDefault="00B03C81" w:rsidP="00B03C81">
            <w:pPr>
              <w:pStyle w:val="TableParagraph"/>
              <w:kinsoku w:val="0"/>
              <w:overflowPunct w:val="0"/>
              <w:rPr>
                <w:spacing w:val="1"/>
              </w:rPr>
            </w:pPr>
            <w:r w:rsidRPr="00E762CA">
              <w:rPr>
                <w:spacing w:val="1"/>
              </w:rPr>
              <w:t>РД-13-06-2006 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</w:t>
            </w:r>
          </w:p>
          <w:p w14:paraId="32AAA1E9" w14:textId="77777777" w:rsidR="00B03C81" w:rsidRPr="00E762CA" w:rsidRDefault="00B03C81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</w:p>
        </w:tc>
      </w:tr>
      <w:tr w:rsidR="00B03C81" w:rsidRPr="00E762CA" w14:paraId="75CDC027" w14:textId="77777777" w:rsidTr="00B03C81">
        <w:trPr>
          <w:trHeight w:hRule="exact" w:val="869"/>
        </w:trPr>
        <w:tc>
          <w:tcPr>
            <w:tcW w:w="5000" w:type="pct"/>
          </w:tcPr>
          <w:p w14:paraId="6E003669" w14:textId="77777777" w:rsidR="00B03C81" w:rsidRPr="00E762CA" w:rsidRDefault="00B03C81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  <w:r w:rsidRPr="00E762CA">
              <w:rPr>
                <w:spacing w:val="-1"/>
                <w:szCs w:val="24"/>
              </w:rPr>
              <w:t>СТО Газпром 2-2.3-491-2010 «Техническое диагностирование сосудов, работающих под давлением на объектах ОАО «Газпром»»</w:t>
            </w:r>
          </w:p>
          <w:p w14:paraId="19345E19" w14:textId="77777777" w:rsidR="00B03C81" w:rsidRPr="00E762CA" w:rsidRDefault="00B03C81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</w:p>
          <w:p w14:paraId="090A939E" w14:textId="77777777" w:rsidR="00B03C81" w:rsidRPr="00E762CA" w:rsidRDefault="00B03C81" w:rsidP="00B03C81">
            <w:pPr>
              <w:kinsoku w:val="0"/>
              <w:overflowPunct w:val="0"/>
              <w:spacing w:line="241" w:lineRule="auto"/>
              <w:jc w:val="both"/>
              <w:rPr>
                <w:spacing w:val="-1"/>
                <w:szCs w:val="24"/>
              </w:rPr>
            </w:pPr>
          </w:p>
        </w:tc>
      </w:tr>
      <w:tr w:rsidR="00B03C81" w:rsidRPr="00E762CA" w14:paraId="62C24115" w14:textId="77777777" w:rsidTr="00B03C81">
        <w:trPr>
          <w:trHeight w:hRule="exact" w:val="568"/>
        </w:trPr>
        <w:tc>
          <w:tcPr>
            <w:tcW w:w="5000" w:type="pct"/>
          </w:tcPr>
          <w:p w14:paraId="71519B5D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before="5" w:line="272" w:lineRule="exact"/>
              <w:jc w:val="center"/>
              <w:rPr>
                <w:spacing w:val="1"/>
              </w:rPr>
            </w:pPr>
            <w:r w:rsidRPr="00E762CA">
              <w:rPr>
                <w:b/>
              </w:rPr>
              <w:lastRenderedPageBreak/>
              <w:t>Узел отбора газа на собственные нужды</w:t>
            </w:r>
          </w:p>
        </w:tc>
      </w:tr>
      <w:tr w:rsidR="00B03C81" w:rsidRPr="00E762CA" w14:paraId="16544E1D" w14:textId="77777777" w:rsidTr="00B03C81">
        <w:trPr>
          <w:trHeight w:hRule="exact" w:val="969"/>
        </w:trPr>
        <w:tc>
          <w:tcPr>
            <w:tcW w:w="5000" w:type="pct"/>
          </w:tcPr>
          <w:p w14:paraId="5147BE09" w14:textId="77777777" w:rsidR="00B03C81" w:rsidRPr="00E762CA" w:rsidRDefault="00B03C81" w:rsidP="00B03C81">
            <w:pPr>
              <w:pStyle w:val="TableParagraph"/>
              <w:kinsoku w:val="0"/>
              <w:overflowPunct w:val="0"/>
              <w:rPr>
                <w:spacing w:val="1"/>
              </w:rPr>
            </w:pPr>
            <w:r w:rsidRPr="00E762CA">
              <w:rPr>
                <w:spacing w:val="1"/>
              </w:rPr>
              <w:t>РД-13-06-2006 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</w:t>
            </w:r>
          </w:p>
          <w:p w14:paraId="48523F54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line="275" w:lineRule="exact"/>
            </w:pPr>
          </w:p>
        </w:tc>
      </w:tr>
      <w:tr w:rsidR="00B03C81" w:rsidRPr="00E762CA" w14:paraId="703839F9" w14:textId="77777777" w:rsidTr="00B03C81">
        <w:trPr>
          <w:trHeight w:hRule="exact" w:val="1312"/>
        </w:trPr>
        <w:tc>
          <w:tcPr>
            <w:tcW w:w="5000" w:type="pct"/>
          </w:tcPr>
          <w:p w14:paraId="3B4564C9" w14:textId="77777777" w:rsidR="00B03C81" w:rsidRPr="00E762CA" w:rsidRDefault="00B03C81" w:rsidP="00B03C81">
            <w:pPr>
              <w:pStyle w:val="TableParagraph"/>
              <w:kinsoku w:val="0"/>
              <w:overflowPunct w:val="0"/>
              <w:spacing w:line="241" w:lineRule="auto"/>
              <w:jc w:val="both"/>
            </w:pPr>
            <w:r w:rsidRPr="00E762CA">
              <w:rPr>
                <w:spacing w:val="-1"/>
              </w:rPr>
              <w:t>Методика</w:t>
            </w:r>
            <w:r w:rsidRPr="00E762CA">
              <w:rPr>
                <w:spacing w:val="38"/>
              </w:rPr>
              <w:t xml:space="preserve"> </w:t>
            </w:r>
            <w:r w:rsidRPr="00E762CA">
              <w:rPr>
                <w:spacing w:val="-1"/>
              </w:rPr>
              <w:t>проведения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экспертизы</w:t>
            </w:r>
            <w:r w:rsidRPr="00E762CA">
              <w:rPr>
                <w:spacing w:val="39"/>
              </w:rPr>
              <w:t xml:space="preserve"> </w:t>
            </w:r>
            <w:r w:rsidRPr="00E762CA">
              <w:t>промышленной</w:t>
            </w:r>
            <w:r w:rsidRPr="00E762CA">
              <w:rPr>
                <w:spacing w:val="40"/>
              </w:rPr>
              <w:t xml:space="preserve"> </w:t>
            </w:r>
            <w:r w:rsidRPr="00E762CA">
              <w:rPr>
                <w:spacing w:val="-1"/>
              </w:rPr>
              <w:t>безопасности</w:t>
            </w:r>
            <w:r w:rsidRPr="00E762CA">
              <w:rPr>
                <w:spacing w:val="47"/>
              </w:rPr>
              <w:t xml:space="preserve"> </w:t>
            </w:r>
            <w:r w:rsidRPr="00E762CA">
              <w:t>и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2"/>
              </w:rPr>
              <w:t>определения</w:t>
            </w:r>
            <w:r w:rsidRPr="00E762CA">
              <w:rPr>
                <w:spacing w:val="41"/>
              </w:rPr>
              <w:t xml:space="preserve"> </w:t>
            </w:r>
            <w:r w:rsidRPr="00E762CA">
              <w:t>срока</w:t>
            </w:r>
            <w:r w:rsidRPr="00E762CA">
              <w:rPr>
                <w:spacing w:val="29"/>
              </w:rPr>
              <w:t xml:space="preserve"> </w:t>
            </w:r>
            <w:r w:rsidRPr="00E762CA">
              <w:rPr>
                <w:spacing w:val="-1"/>
              </w:rPr>
              <w:t>дальнейшей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безопасной</w:t>
            </w:r>
            <w:r w:rsidRPr="00E762CA">
              <w:rPr>
                <w:spacing w:val="30"/>
              </w:rPr>
              <w:t xml:space="preserve"> </w:t>
            </w:r>
            <w:r w:rsidRPr="00E762CA">
              <w:rPr>
                <w:spacing w:val="-1"/>
              </w:rPr>
              <w:t>эксплуатации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1"/>
              </w:rPr>
              <w:t>газового</w:t>
            </w:r>
            <w:r w:rsidRPr="00E762CA">
              <w:rPr>
                <w:spacing w:val="71"/>
              </w:rPr>
              <w:t xml:space="preserve"> </w:t>
            </w:r>
            <w:r w:rsidRPr="00E762CA">
              <w:rPr>
                <w:spacing w:val="-1"/>
              </w:rPr>
              <w:t>оборудования</w:t>
            </w:r>
            <w:r w:rsidRPr="00E762CA">
              <w:rPr>
                <w:spacing w:val="49"/>
              </w:rPr>
              <w:t xml:space="preserve"> </w:t>
            </w:r>
            <w:r w:rsidRPr="00E762CA">
              <w:t>промышленных</w:t>
            </w:r>
            <w:r w:rsidRPr="00E762CA">
              <w:rPr>
                <w:spacing w:val="39"/>
              </w:rPr>
              <w:t xml:space="preserve"> </w:t>
            </w:r>
            <w:r w:rsidRPr="00E762CA">
              <w:rPr>
                <w:spacing w:val="-2"/>
              </w:rPr>
              <w:t>печей,</w:t>
            </w:r>
            <w:r w:rsidRPr="00E762CA">
              <w:rPr>
                <w:spacing w:val="51"/>
              </w:rPr>
              <w:t xml:space="preserve"> </w:t>
            </w:r>
            <w:r w:rsidRPr="00E762CA">
              <w:t>котлов,</w:t>
            </w:r>
            <w:r w:rsidRPr="00E762CA">
              <w:rPr>
                <w:spacing w:val="51"/>
              </w:rPr>
              <w:t xml:space="preserve"> </w:t>
            </w:r>
            <w:r w:rsidRPr="00E762CA">
              <w:t>ГРП,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3"/>
              </w:rPr>
              <w:t>ГРУ,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1"/>
              </w:rPr>
              <w:t>ШРП</w:t>
            </w:r>
            <w:r w:rsidRPr="00E762CA">
              <w:rPr>
                <w:spacing w:val="42"/>
              </w:rPr>
              <w:t xml:space="preserve"> </w:t>
            </w:r>
            <w:r w:rsidRPr="00E762CA">
              <w:t>и</w:t>
            </w:r>
            <w:r w:rsidRPr="00E762CA">
              <w:rPr>
                <w:spacing w:val="33"/>
              </w:rPr>
              <w:t xml:space="preserve"> </w:t>
            </w:r>
            <w:r w:rsidRPr="00E762CA">
              <w:t>стальных</w:t>
            </w:r>
            <w:r w:rsidRPr="00E762CA">
              <w:rPr>
                <w:spacing w:val="-5"/>
              </w:rPr>
              <w:t xml:space="preserve"> </w:t>
            </w:r>
            <w:r w:rsidRPr="00E762CA">
              <w:rPr>
                <w:spacing w:val="-1"/>
              </w:rPr>
              <w:t>газопроводов</w:t>
            </w:r>
          </w:p>
        </w:tc>
      </w:tr>
    </w:tbl>
    <w:p w14:paraId="5C613136" w14:textId="3B4CD1ED" w:rsidR="00373BDB" w:rsidRDefault="00373BDB" w:rsidP="003036C4">
      <w:pPr>
        <w:widowControl w:val="0"/>
        <w:spacing w:before="60" w:after="0"/>
        <w:rPr>
          <w:b/>
          <w:szCs w:val="24"/>
          <w:lang w:eastAsia="ru-RU"/>
        </w:rPr>
      </w:pPr>
    </w:p>
    <w:p w14:paraId="0D1E537B" w14:textId="5CCDE182" w:rsidR="00B03C81" w:rsidRPr="00E762CA" w:rsidRDefault="00B03C81" w:rsidP="00B03C81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FB6935">
        <w:rPr>
          <w:b/>
          <w:szCs w:val="24"/>
          <w:lang w:eastAsia="ru-RU"/>
        </w:rPr>
        <w:t>2. Применяемое оборудование</w:t>
      </w:r>
    </w:p>
    <w:p w14:paraId="33D9AAAA" w14:textId="7A2F6958" w:rsidR="00CD074C" w:rsidRPr="00E762CA" w:rsidRDefault="00B03C81" w:rsidP="00CD074C">
      <w:pPr>
        <w:widowControl w:val="0"/>
        <w:spacing w:before="60" w:after="0"/>
        <w:jc w:val="right"/>
        <w:rPr>
          <w:szCs w:val="24"/>
          <w:lang w:eastAsia="ru-RU"/>
        </w:rPr>
      </w:pPr>
      <w:r>
        <w:rPr>
          <w:szCs w:val="24"/>
          <w:lang w:eastAsia="ru-RU"/>
        </w:rPr>
        <w:t>Таблица №2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197"/>
        <w:gridCol w:w="4960"/>
        <w:gridCol w:w="3470"/>
      </w:tblGrid>
      <w:tr w:rsidR="00373BDB" w:rsidRPr="00E762CA" w14:paraId="0A03D002" w14:textId="77777777" w:rsidTr="00B03C81">
        <w:trPr>
          <w:trHeight w:val="637"/>
        </w:trPr>
        <w:tc>
          <w:tcPr>
            <w:tcW w:w="6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E2079" w14:textId="77777777" w:rsidR="00373BDB" w:rsidRPr="00E762CA" w:rsidRDefault="003C02D8" w:rsidP="00B03C81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2576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093B3" w14:textId="3D3B7623" w:rsidR="00373BDB" w:rsidRPr="00E762CA" w:rsidRDefault="003C02D8" w:rsidP="00B03C81">
            <w:pPr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  <w:t xml:space="preserve">Наименование </w:t>
            </w:r>
            <w:r w:rsidR="00413E53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  <w:tc>
          <w:tcPr>
            <w:tcW w:w="1802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F40C0" w14:textId="21C531C6" w:rsidR="00373BDB" w:rsidRPr="00E762CA" w:rsidRDefault="003C02D8" w:rsidP="00B03C81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 xml:space="preserve">Заводской номер </w:t>
            </w:r>
            <w:r w:rsidR="00413E53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</w:tr>
      <w:tr w:rsidR="00373BDB" w:rsidRPr="00E762CA" w14:paraId="60249D39" w14:textId="77777777" w:rsidTr="00B03C81">
        <w:trPr>
          <w:trHeight w:val="435"/>
        </w:trPr>
        <w:tc>
          <w:tcPr>
            <w:tcW w:w="62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F906D" w14:textId="77777777" w:rsidR="00373BDB" w:rsidRPr="00E762CA" w:rsidRDefault="003C02D8" w:rsidP="00B03C81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1.</w:t>
            </w:r>
          </w:p>
        </w:tc>
        <w:tc>
          <w:tcPr>
            <w:tcW w:w="2576" w:type="pc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A648C2D" w14:textId="77777777" w:rsidR="00373BDB" w:rsidRPr="00E762CA" w:rsidRDefault="003C02D8" w:rsidP="00B03C81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Образцы шероховатости поверхности</w:t>
            </w:r>
          </w:p>
        </w:tc>
        <w:tc>
          <w:tcPr>
            <w:tcW w:w="1802" w:type="pc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E626760" w14:textId="5097B61C" w:rsidR="00373BDB" w:rsidRPr="00E762CA" w:rsidRDefault="00B403C0" w:rsidP="00B03C81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 xml:space="preserve"> </w:t>
            </w:r>
          </w:p>
        </w:tc>
      </w:tr>
      <w:tr w:rsidR="00373BDB" w:rsidRPr="00E762CA" w14:paraId="3828F450" w14:textId="77777777" w:rsidTr="00B03C81">
        <w:trPr>
          <w:trHeight w:val="569"/>
        </w:trPr>
        <w:tc>
          <w:tcPr>
            <w:tcW w:w="62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07B41" w14:textId="77777777" w:rsidR="00373BDB" w:rsidRPr="00E762CA" w:rsidRDefault="003C02D8" w:rsidP="00B03C81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2.</w:t>
            </w:r>
          </w:p>
        </w:tc>
        <w:tc>
          <w:tcPr>
            <w:tcW w:w="2576" w:type="pc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8756DDD" w14:textId="77777777" w:rsidR="00373BDB" w:rsidRPr="00E762CA" w:rsidRDefault="003C02D8" w:rsidP="00B03C81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Контрольный образец для капиллярной дефектоскопии</w:t>
            </w:r>
          </w:p>
        </w:tc>
        <w:tc>
          <w:tcPr>
            <w:tcW w:w="1802" w:type="pc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049DDC" w14:textId="00D51D21" w:rsidR="00373BDB" w:rsidRPr="00E762CA" w:rsidRDefault="00373BDB" w:rsidP="00B03C81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3FD23DBA" w14:textId="77777777" w:rsidTr="00B03C81">
        <w:trPr>
          <w:trHeight w:val="421"/>
        </w:trPr>
        <w:tc>
          <w:tcPr>
            <w:tcW w:w="6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1706A" w14:textId="77777777" w:rsidR="00373BDB" w:rsidRPr="00E762CA" w:rsidRDefault="003C02D8" w:rsidP="00B03C81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3.</w:t>
            </w:r>
          </w:p>
        </w:tc>
        <w:tc>
          <w:tcPr>
            <w:tcW w:w="2576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253B3" w14:textId="77777777" w:rsidR="00373BDB" w:rsidRPr="00E762CA" w:rsidRDefault="00974446" w:rsidP="00B03C81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Люксметр ТКА-Люкс</w:t>
            </w:r>
          </w:p>
        </w:tc>
        <w:tc>
          <w:tcPr>
            <w:tcW w:w="1802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1AE8E" w14:textId="0ACB23D4" w:rsidR="00373BDB" w:rsidRPr="00E762CA" w:rsidRDefault="00373BDB" w:rsidP="00B03C81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2D4C6D6D" w14:textId="77777777" w:rsidR="00B03C81" w:rsidRDefault="00B03C81" w:rsidP="00B03C81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6BF12DDD" w14:textId="1FD44449" w:rsidR="00B03C81" w:rsidRPr="00FB6935" w:rsidRDefault="00B03C81" w:rsidP="00B03C81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FB6935">
        <w:rPr>
          <w:b/>
          <w:szCs w:val="24"/>
          <w:lang w:eastAsia="ru-RU"/>
        </w:rPr>
        <w:t>3. Параметры контроля</w:t>
      </w:r>
    </w:p>
    <w:p w14:paraId="1E79686E" w14:textId="77777777" w:rsidR="00B03C81" w:rsidRPr="00FB6935" w:rsidRDefault="00B03C81" w:rsidP="00B03C81">
      <w:pPr>
        <w:widowControl w:val="0"/>
        <w:spacing w:before="60" w:after="0"/>
        <w:jc w:val="right"/>
        <w:rPr>
          <w:szCs w:val="24"/>
          <w:lang w:eastAsia="ru-RU"/>
        </w:rPr>
      </w:pPr>
      <w:r w:rsidRPr="00FB6935">
        <w:rPr>
          <w:szCs w:val="24"/>
          <w:lang w:eastAsia="ru-RU"/>
        </w:rPr>
        <w:t>Таблица №3</w:t>
      </w:r>
    </w:p>
    <w:tbl>
      <w:tblPr>
        <w:tblStyle w:val="affffc"/>
        <w:tblW w:w="0" w:type="auto"/>
        <w:tblLook w:val="04A0" w:firstRow="1" w:lastRow="0" w:firstColumn="1" w:lastColumn="0" w:noHBand="0" w:noVBand="1"/>
      </w:tblPr>
      <w:tblGrid>
        <w:gridCol w:w="4828"/>
        <w:gridCol w:w="4799"/>
      </w:tblGrid>
      <w:tr w:rsidR="00B03C81" w14:paraId="41B9A69C" w14:textId="77777777" w:rsidTr="00B03C81">
        <w:tc>
          <w:tcPr>
            <w:tcW w:w="4926" w:type="dxa"/>
          </w:tcPr>
          <w:p w14:paraId="32A81928" w14:textId="77777777" w:rsidR="00B03C81" w:rsidRPr="00293218" w:rsidRDefault="00B03C81" w:rsidP="00B03C81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О</w:t>
            </w:r>
            <w:r w:rsidRPr="00293218">
              <w:rPr>
                <w:szCs w:val="24"/>
                <w:lang w:eastAsia="ru-RU"/>
              </w:rPr>
              <w:t xml:space="preserve">свещенность </w:t>
            </w:r>
          </w:p>
        </w:tc>
        <w:tc>
          <w:tcPr>
            <w:tcW w:w="4927" w:type="dxa"/>
          </w:tcPr>
          <w:p w14:paraId="75D9DB29" w14:textId="5AA22F45" w:rsidR="00B03C81" w:rsidRPr="00293218" w:rsidRDefault="00B403C0" w:rsidP="00B03C81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:rsidR="00B03C81" w14:paraId="6CBA4D7B" w14:textId="77777777" w:rsidTr="00B03C81">
        <w:tc>
          <w:tcPr>
            <w:tcW w:w="4926" w:type="dxa"/>
          </w:tcPr>
          <w:p w14:paraId="0A398C1C" w14:textId="77777777" w:rsidR="00B03C81" w:rsidRPr="00293218" w:rsidRDefault="00B03C81" w:rsidP="00B03C81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Ш</w:t>
            </w:r>
            <w:r w:rsidRPr="00293218">
              <w:rPr>
                <w:szCs w:val="24"/>
                <w:lang w:eastAsia="ru-RU"/>
              </w:rPr>
              <w:t xml:space="preserve">ероховатость </w:t>
            </w:r>
          </w:p>
        </w:tc>
        <w:tc>
          <w:tcPr>
            <w:tcW w:w="4927" w:type="dxa"/>
          </w:tcPr>
          <w:p w14:paraId="5CC0D50D" w14:textId="77777777" w:rsidR="00B03C81" w:rsidRPr="00293218" w:rsidRDefault="00B03C81" w:rsidP="00B03C81">
            <w:pPr>
              <w:widowControl w:val="0"/>
              <w:spacing w:before="60" w:after="0"/>
              <w:rPr>
                <w:b/>
                <w:szCs w:val="24"/>
                <w:lang w:val="en-US" w:eastAsia="ru-RU"/>
              </w:rPr>
            </w:pPr>
            <w:proofErr w:type="spellStart"/>
            <w:r w:rsidRPr="00293218">
              <w:rPr>
                <w:szCs w:val="24"/>
                <w:lang w:val="en-US" w:eastAsia="ru-RU"/>
              </w:rPr>
              <w:t>R</w:t>
            </w:r>
            <w:r w:rsidRPr="00293218">
              <w:rPr>
                <w:szCs w:val="24"/>
                <w:vertAlign w:val="subscript"/>
                <w:lang w:val="en-US" w:eastAsia="ru-RU"/>
              </w:rPr>
              <w:t>z</w:t>
            </w:r>
            <w:proofErr w:type="spellEnd"/>
            <w:r w:rsidRPr="00293218">
              <w:rPr>
                <w:szCs w:val="24"/>
                <w:lang w:eastAsia="ru-RU"/>
              </w:rPr>
              <w:t>=40</w:t>
            </w:r>
          </w:p>
        </w:tc>
      </w:tr>
    </w:tbl>
    <w:p w14:paraId="423B47E4" w14:textId="77777777" w:rsidR="00B03C81" w:rsidRDefault="00B03C81" w:rsidP="00B03C81">
      <w:pPr>
        <w:widowControl w:val="0"/>
        <w:spacing w:before="60" w:after="0"/>
        <w:rPr>
          <w:b/>
          <w:sz w:val="28"/>
          <w:lang w:eastAsia="ru-RU"/>
        </w:rPr>
      </w:pPr>
    </w:p>
    <w:p w14:paraId="7741D85B" w14:textId="19861FA8" w:rsidR="00B03C81" w:rsidRPr="00293218" w:rsidRDefault="00B03C81" w:rsidP="00B03C81">
      <w:pPr>
        <w:widowControl w:val="0"/>
        <w:spacing w:before="60" w:after="0"/>
        <w:jc w:val="center"/>
        <w:rPr>
          <w:szCs w:val="24"/>
          <w:lang w:eastAsia="ru-RU"/>
        </w:rPr>
      </w:pPr>
      <w:r>
        <w:rPr>
          <w:b/>
          <w:szCs w:val="24"/>
          <w:lang w:eastAsia="ru-RU"/>
        </w:rPr>
        <w:t xml:space="preserve">4. </w:t>
      </w:r>
      <w:r w:rsidRPr="00293218">
        <w:rPr>
          <w:b/>
          <w:szCs w:val="24"/>
          <w:lang w:eastAsia="ru-RU"/>
        </w:rPr>
        <w:t>Схема объектов контроля</w:t>
      </w:r>
    </w:p>
    <w:p w14:paraId="341615CB" w14:textId="3A881324" w:rsidR="00B03C81" w:rsidRPr="00B03C81" w:rsidRDefault="00B03C81" w:rsidP="00B03C81">
      <w:pPr>
        <w:widowControl w:val="0"/>
        <w:spacing w:before="60" w:after="0"/>
        <w:rPr>
          <w:szCs w:val="24"/>
          <w:lang w:eastAsia="ru-RU"/>
        </w:rPr>
      </w:pPr>
      <w:r w:rsidRPr="00B03C81">
        <w:rPr>
          <w:szCs w:val="24"/>
          <w:lang w:eastAsia="ru-RU"/>
        </w:rPr>
        <w:t xml:space="preserve">Схемы контроля указаны </w:t>
      </w:r>
      <w:r w:rsidR="00E357CF">
        <w:rPr>
          <w:szCs w:val="24"/>
          <w:lang w:eastAsia="ru-RU"/>
        </w:rPr>
        <w:t>в Приложении №14</w:t>
      </w:r>
      <w:r w:rsidRPr="00B03C81">
        <w:rPr>
          <w:szCs w:val="24"/>
          <w:lang w:eastAsia="ru-RU"/>
        </w:rPr>
        <w:t>.</w:t>
      </w:r>
    </w:p>
    <w:p w14:paraId="02778C09" w14:textId="77777777" w:rsidR="00B03C81" w:rsidRPr="00293218" w:rsidRDefault="00B03C81" w:rsidP="00B03C81">
      <w:pPr>
        <w:pStyle w:val="aff7"/>
        <w:widowControl w:val="0"/>
        <w:spacing w:before="60" w:after="0"/>
        <w:ind w:left="928"/>
        <w:rPr>
          <w:rFonts w:ascii="Times New Roman" w:hAnsi="Times New Roman" w:cs="Times New Roman"/>
          <w:sz w:val="24"/>
          <w:szCs w:val="24"/>
        </w:rPr>
      </w:pPr>
    </w:p>
    <w:p w14:paraId="4E4ED49A" w14:textId="7BC34CE4" w:rsidR="00B03C81" w:rsidRPr="00293218" w:rsidRDefault="00B03C81" w:rsidP="00B03C81">
      <w:pPr>
        <w:widowControl w:val="0"/>
        <w:spacing w:before="60" w:after="0"/>
        <w:jc w:val="center"/>
        <w:rPr>
          <w:b/>
          <w:szCs w:val="24"/>
          <w:lang w:eastAsia="ru-RU"/>
        </w:rPr>
      </w:pPr>
      <w:r>
        <w:rPr>
          <w:b/>
          <w:szCs w:val="24"/>
          <w:lang w:eastAsia="ru-RU"/>
        </w:rPr>
        <w:t>5</w:t>
      </w:r>
      <w:r w:rsidRPr="00293218">
        <w:rPr>
          <w:b/>
          <w:szCs w:val="24"/>
          <w:lang w:eastAsia="ru-RU"/>
        </w:rPr>
        <w:t xml:space="preserve">. </w:t>
      </w:r>
      <w:r>
        <w:rPr>
          <w:b/>
          <w:szCs w:val="24"/>
          <w:lang w:eastAsia="ru-RU"/>
        </w:rPr>
        <w:t>Результаты контроля</w:t>
      </w:r>
    </w:p>
    <w:p w14:paraId="4F6DD484" w14:textId="1711078C" w:rsidR="00373BDB" w:rsidRPr="00E762CA" w:rsidRDefault="003C02D8" w:rsidP="003036C4">
      <w:pPr>
        <w:widowControl w:val="0"/>
        <w:spacing w:before="60" w:after="0"/>
        <w:jc w:val="both"/>
        <w:rPr>
          <w:rFonts w:eastAsia="Times New Roman"/>
          <w:color w:val="000000"/>
          <w:szCs w:val="24"/>
          <w:lang w:eastAsia="ru-RU"/>
        </w:rPr>
      </w:pPr>
      <w:r w:rsidRPr="00E762CA">
        <w:rPr>
          <w:rFonts w:eastAsia="Times New Roman"/>
          <w:color w:val="000000"/>
          <w:szCs w:val="24"/>
          <w:lang w:eastAsia="ru-RU"/>
        </w:rPr>
        <w:t xml:space="preserve">Результаты проведения контроля проникающими веществами ТПО </w:t>
      </w:r>
    </w:p>
    <w:p w14:paraId="437E9B87" w14:textId="7541DB6D" w:rsidR="00373BDB" w:rsidRPr="00E762CA" w:rsidRDefault="00B03C81" w:rsidP="003036C4">
      <w:pPr>
        <w:widowControl w:val="0"/>
        <w:spacing w:before="60" w:after="0"/>
        <w:jc w:val="right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Таблица №4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544"/>
        <w:gridCol w:w="1932"/>
        <w:gridCol w:w="2248"/>
        <w:gridCol w:w="2717"/>
        <w:gridCol w:w="2186"/>
      </w:tblGrid>
      <w:tr w:rsidR="00373BDB" w:rsidRPr="00E762CA" w14:paraId="208B9DAC" w14:textId="77777777" w:rsidTr="00B403C0">
        <w:trPr>
          <w:trHeight w:val="23"/>
          <w:tblHeader/>
        </w:trPr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16022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№ п/п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1ED3D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№№ сварных соединений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724C8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 xml:space="preserve">Площадь </w:t>
            </w: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контрол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. участка, дм</w:t>
            </w:r>
            <w:r w:rsidRPr="00E762CA">
              <w:rPr>
                <w:rFonts w:eastAsia="Times New Roman"/>
                <w:color w:val="000000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B14F3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Описание обнаруженных дефектов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F97B3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Заключение</w:t>
            </w:r>
          </w:p>
        </w:tc>
      </w:tr>
      <w:tr w:rsidR="00373BDB" w:rsidRPr="00E762CA" w14:paraId="0D0A83C4" w14:textId="77777777" w:rsidTr="00B403C0">
        <w:trPr>
          <w:trHeight w:val="23"/>
        </w:trPr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C9BB0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D7E5C" w14:textId="7A04B4B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57DF2" w14:textId="4DDB8832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D5D65" w14:textId="066AE4E3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4B32B" w14:textId="50DE979B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46258833" w14:textId="77777777" w:rsidTr="00B403C0">
        <w:trPr>
          <w:trHeight w:val="23"/>
        </w:trPr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DB584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97572" w14:textId="457CD7B0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B9738" w14:textId="491854DF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4FC1D" w14:textId="5F86953E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8A3ED" w14:textId="2194AB91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7369F96C" w14:textId="77777777" w:rsidTr="00B403C0">
        <w:trPr>
          <w:trHeight w:val="23"/>
        </w:trPr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6E2D9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3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95BE6" w14:textId="28AA91E3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761D1" w14:textId="7F3B8001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071E8" w14:textId="6C331863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EA918" w14:textId="616B4B42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5DCF7915" w14:textId="77777777" w:rsidTr="00B403C0">
        <w:trPr>
          <w:trHeight w:val="23"/>
        </w:trPr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2A03E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>4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A35AD" w14:textId="0D2EC08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A0ECE" w14:textId="6926B65B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6D079" w14:textId="781217C4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8916B" w14:textId="32AB7E1E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</w:tbl>
    <w:p w14:paraId="58A4C195" w14:textId="057502E0" w:rsidR="00373BDB" w:rsidRPr="00E762CA" w:rsidRDefault="003C02D8" w:rsidP="003036C4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color w:val="000000"/>
          <w:szCs w:val="24"/>
          <w:lang w:eastAsia="ru-RU"/>
        </w:rPr>
        <w:t xml:space="preserve">Результаты проведения контроля проникающими веществами </w:t>
      </w:r>
      <w:r w:rsidRPr="00E762CA">
        <w:rPr>
          <w:szCs w:val="24"/>
          <w:lang w:eastAsia="ru-RU"/>
        </w:rPr>
        <w:t xml:space="preserve">трубопроводов </w:t>
      </w:r>
      <w:r w:rsidR="00147D88" w:rsidRPr="00E762CA">
        <w:rPr>
          <w:szCs w:val="24"/>
          <w:lang w:eastAsia="ru-RU"/>
        </w:rPr>
        <w:t>узла отбора газа на собственные нужды</w:t>
      </w:r>
      <w:r w:rsidR="007F7043" w:rsidRPr="00E762CA">
        <w:rPr>
          <w:szCs w:val="24"/>
          <w:lang w:eastAsia="ru-RU"/>
        </w:rPr>
        <w:t xml:space="preserve"> </w:t>
      </w:r>
    </w:p>
    <w:p w14:paraId="43A34B6B" w14:textId="35F54753" w:rsidR="00373BDB" w:rsidRPr="00E762CA" w:rsidRDefault="003C02D8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</w:t>
      </w:r>
      <w:r w:rsidR="00B03C81">
        <w:rPr>
          <w:szCs w:val="24"/>
        </w:rPr>
        <w:t>блица №5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549"/>
        <w:gridCol w:w="1932"/>
        <w:gridCol w:w="2246"/>
        <w:gridCol w:w="2715"/>
        <w:gridCol w:w="2185"/>
      </w:tblGrid>
      <w:tr w:rsidR="00373BDB" w:rsidRPr="00E762CA" w14:paraId="69035B64" w14:textId="77777777" w:rsidTr="00F711D9">
        <w:trPr>
          <w:trHeight w:val="23"/>
          <w:tblHeader/>
        </w:trPr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11CFD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№ п/п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1FCEF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№№ сварных соединений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153A9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 xml:space="preserve">Площадь </w:t>
            </w: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контрол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. участка, дм</w:t>
            </w:r>
            <w:r w:rsidRPr="00E762CA">
              <w:rPr>
                <w:rFonts w:eastAsia="Times New Roman"/>
                <w:color w:val="000000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35761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Описание обнаруженных дефектов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C0E0A" w14:textId="77777777" w:rsidR="00373BDB" w:rsidRPr="00E762CA" w:rsidRDefault="003C02D8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Заключение</w:t>
            </w:r>
          </w:p>
        </w:tc>
      </w:tr>
      <w:tr w:rsidR="00373BDB" w:rsidRPr="00E762CA" w14:paraId="33DF11AB" w14:textId="77777777" w:rsidTr="00F711D9">
        <w:trPr>
          <w:trHeight w:val="23"/>
        </w:trPr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5E94A" w14:textId="781BD37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38D2E" w14:textId="7FFBC0A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BFAA0" w14:textId="5DC8EB67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A8897" w14:textId="18FA84E4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6F919" w14:textId="6767ECF6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4D94AC04" w14:textId="77777777" w:rsidTr="00F711D9">
        <w:trPr>
          <w:trHeight w:val="23"/>
        </w:trPr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5A1F1" w14:textId="6624D8FC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265B4" w14:textId="6842CFA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48B59" w14:textId="27905CBF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2B0D2" w14:textId="6B1F3710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639D0" w14:textId="5E8D3B0C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32BFCECD" w14:textId="77777777" w:rsidTr="00F711D9">
        <w:trPr>
          <w:trHeight w:val="23"/>
        </w:trPr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7EBEB" w14:textId="0C645E6E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287BC" w14:textId="18017EA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E30AF" w14:textId="68797EC7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E66F0" w14:textId="1384CB57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FFC52" w14:textId="2EA538E7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373BDB" w:rsidRPr="00E762CA" w14:paraId="34018221" w14:textId="77777777" w:rsidTr="00F711D9">
        <w:trPr>
          <w:trHeight w:val="23"/>
        </w:trPr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D4F71" w14:textId="609DF392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D41AC" w14:textId="16554753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D2FFD" w14:textId="269AA915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6C1D8" w14:textId="402D5820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75982" w14:textId="01875750" w:rsidR="00373BDB" w:rsidRPr="00E762CA" w:rsidRDefault="00373BDB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</w:tbl>
    <w:p w14:paraId="3C52293D" w14:textId="171F354F" w:rsidR="00C6644E" w:rsidRPr="00E762CA" w:rsidRDefault="00C6644E" w:rsidP="00C6644E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color w:val="000000"/>
          <w:szCs w:val="24"/>
          <w:lang w:eastAsia="ru-RU"/>
        </w:rPr>
        <w:t xml:space="preserve">Результаты проведения контроля проникающими веществами </w:t>
      </w:r>
      <w:r w:rsidRPr="00E762CA">
        <w:rPr>
          <w:szCs w:val="24"/>
          <w:lang w:eastAsia="ru-RU"/>
        </w:rPr>
        <w:t xml:space="preserve">трубопроводов ГРП ПГА </w:t>
      </w:r>
      <w:r w:rsidR="00CD074C" w:rsidRPr="00E762CA">
        <w:rPr>
          <w:rFonts w:eastAsia="Times New Roman"/>
          <w:color w:val="000000"/>
          <w:szCs w:val="24"/>
          <w:lang w:eastAsia="ru-RU"/>
        </w:rPr>
        <w:t>представлены в таблице №5</w:t>
      </w:r>
    </w:p>
    <w:p w14:paraId="3704DEBB" w14:textId="7110A25A" w:rsidR="00C6644E" w:rsidRPr="00E762CA" w:rsidRDefault="00B03C81" w:rsidP="00C6644E">
      <w:pPr>
        <w:widowControl w:val="0"/>
        <w:spacing w:before="60" w:after="0"/>
        <w:jc w:val="right"/>
        <w:rPr>
          <w:szCs w:val="24"/>
        </w:rPr>
      </w:pPr>
      <w:r>
        <w:rPr>
          <w:szCs w:val="24"/>
        </w:rPr>
        <w:t>Таблица №6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549"/>
        <w:gridCol w:w="1932"/>
        <w:gridCol w:w="2246"/>
        <w:gridCol w:w="2715"/>
        <w:gridCol w:w="2185"/>
      </w:tblGrid>
      <w:tr w:rsidR="00C6644E" w:rsidRPr="00E762CA" w14:paraId="7964D454" w14:textId="77777777" w:rsidTr="00F711D9">
        <w:trPr>
          <w:trHeight w:val="23"/>
          <w:tblHeader/>
        </w:trPr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1700B" w14:textId="77777777" w:rsidR="00C6644E" w:rsidRPr="00E762CA" w:rsidRDefault="00C6644E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№ п/п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4341A" w14:textId="77777777" w:rsidR="00C6644E" w:rsidRPr="00E762CA" w:rsidRDefault="00C6644E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№№ сварных соединений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FCF0C" w14:textId="77777777" w:rsidR="00C6644E" w:rsidRPr="00E762CA" w:rsidRDefault="00C6644E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 xml:space="preserve">Площадь </w:t>
            </w: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контрол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. участка, дм</w:t>
            </w:r>
            <w:r w:rsidRPr="00E762CA">
              <w:rPr>
                <w:rFonts w:eastAsia="Times New Roman"/>
                <w:color w:val="000000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6ADBD" w14:textId="77777777" w:rsidR="00C6644E" w:rsidRPr="00E762CA" w:rsidRDefault="00C6644E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Описание обнаруженных дефектов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41636" w14:textId="77777777" w:rsidR="00C6644E" w:rsidRPr="00E762CA" w:rsidRDefault="00C6644E" w:rsidP="002E6B57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Заключение</w:t>
            </w:r>
          </w:p>
        </w:tc>
      </w:tr>
      <w:tr w:rsidR="00431C58" w:rsidRPr="00E762CA" w14:paraId="21AEC2C3" w14:textId="77777777" w:rsidTr="00F711D9">
        <w:trPr>
          <w:trHeight w:val="23"/>
        </w:trPr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9BFE" w14:textId="6C97608F" w:rsidR="00431C58" w:rsidRPr="00E762CA" w:rsidRDefault="00431C58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73452" w14:textId="15D37760" w:rsidR="00431C58" w:rsidRPr="00E762CA" w:rsidRDefault="00431C58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EE77C" w14:textId="5DB8CE69" w:rsidR="00431C58" w:rsidRPr="00E762CA" w:rsidRDefault="00431C58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354A5" w14:textId="64C7BD5F" w:rsidR="00431C58" w:rsidRPr="00E762CA" w:rsidRDefault="00431C58" w:rsidP="002E6B57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2F430" w14:textId="0D99EA8C" w:rsidR="00431C58" w:rsidRPr="00E762CA" w:rsidRDefault="00431C58" w:rsidP="002E6B57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431C58" w:rsidRPr="00E762CA" w14:paraId="51A8413E" w14:textId="77777777" w:rsidTr="00F711D9">
        <w:trPr>
          <w:trHeight w:val="23"/>
        </w:trPr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266EA" w14:textId="16BFBB8A" w:rsidR="00431C58" w:rsidRPr="00E762CA" w:rsidRDefault="00431C58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30210" w14:textId="21AA20F9" w:rsidR="00431C58" w:rsidRPr="00E762CA" w:rsidRDefault="00431C58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2FE9A" w14:textId="0F649B65" w:rsidR="00431C58" w:rsidRPr="00E762CA" w:rsidRDefault="00431C58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E04CE" w14:textId="35AED66B" w:rsidR="00431C58" w:rsidRPr="00E762CA" w:rsidRDefault="00431C58" w:rsidP="002E6B57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B28C8" w14:textId="0660411E" w:rsidR="00431C58" w:rsidRPr="00E762CA" w:rsidRDefault="00431C58" w:rsidP="002E6B57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431C58" w:rsidRPr="00E762CA" w14:paraId="20751A99" w14:textId="77777777" w:rsidTr="00F711D9">
        <w:trPr>
          <w:trHeight w:val="23"/>
        </w:trPr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BD764" w14:textId="5A7090CB" w:rsidR="00431C58" w:rsidRPr="00E762CA" w:rsidRDefault="00431C58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2F870" w14:textId="53074F0D" w:rsidR="00431C58" w:rsidRPr="00E762CA" w:rsidRDefault="00431C58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1A3C0" w14:textId="60E1D723" w:rsidR="00431C58" w:rsidRPr="00E762CA" w:rsidRDefault="00431C58" w:rsidP="002E6B57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3C608" w14:textId="59490215" w:rsidR="00431C58" w:rsidRPr="00E762CA" w:rsidRDefault="00431C58" w:rsidP="002E6B57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0ED1D" w14:textId="548A50C2" w:rsidR="00431C58" w:rsidRPr="00E762CA" w:rsidRDefault="00431C58" w:rsidP="002E6B57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</w:tbl>
    <w:p w14:paraId="2C0AFB29" w14:textId="77777777" w:rsidR="00C6644E" w:rsidRPr="00E762CA" w:rsidRDefault="00C6644E" w:rsidP="003036C4">
      <w:pPr>
        <w:widowControl w:val="0"/>
        <w:spacing w:before="60" w:after="0"/>
        <w:jc w:val="both"/>
        <w:rPr>
          <w:rFonts w:eastAsia="Times New Roman"/>
          <w:color w:val="000000"/>
          <w:szCs w:val="24"/>
          <w:lang w:eastAsia="ru-RU"/>
        </w:rPr>
      </w:pPr>
    </w:p>
    <w:p w14:paraId="61495345" w14:textId="787D4102" w:rsidR="007F7043" w:rsidRPr="00E762CA" w:rsidRDefault="007F7043" w:rsidP="003036C4">
      <w:pPr>
        <w:widowControl w:val="0"/>
        <w:spacing w:before="60" w:after="0"/>
        <w:jc w:val="both"/>
        <w:rPr>
          <w:szCs w:val="24"/>
        </w:rPr>
      </w:pPr>
      <w:r w:rsidRPr="00E762CA">
        <w:rPr>
          <w:rFonts w:eastAsia="Times New Roman"/>
          <w:color w:val="000000"/>
          <w:szCs w:val="24"/>
          <w:lang w:eastAsia="ru-RU"/>
        </w:rPr>
        <w:t xml:space="preserve">Результаты проведения контроля проникающими веществами </w:t>
      </w:r>
      <w:r w:rsidRPr="00E762CA">
        <w:rPr>
          <w:szCs w:val="24"/>
          <w:lang w:eastAsia="ru-RU"/>
        </w:rPr>
        <w:t xml:space="preserve">трубопроводов узла замера газа </w:t>
      </w:r>
    </w:p>
    <w:p w14:paraId="550C6099" w14:textId="691578F0" w:rsidR="007F7043" w:rsidRPr="00E762CA" w:rsidRDefault="00C6644E" w:rsidP="003036C4">
      <w:pPr>
        <w:widowControl w:val="0"/>
        <w:spacing w:before="60" w:after="0"/>
        <w:jc w:val="right"/>
        <w:rPr>
          <w:szCs w:val="24"/>
        </w:rPr>
      </w:pPr>
      <w:r w:rsidRPr="00E762CA">
        <w:rPr>
          <w:szCs w:val="24"/>
        </w:rPr>
        <w:t>Таблица №</w:t>
      </w:r>
      <w:r w:rsidR="00B03C81">
        <w:rPr>
          <w:szCs w:val="24"/>
        </w:rPr>
        <w:t>7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549"/>
        <w:gridCol w:w="1932"/>
        <w:gridCol w:w="2246"/>
        <w:gridCol w:w="2715"/>
        <w:gridCol w:w="2185"/>
      </w:tblGrid>
      <w:tr w:rsidR="007F7043" w:rsidRPr="00E762CA" w14:paraId="52660FB0" w14:textId="77777777" w:rsidTr="00716B6D">
        <w:trPr>
          <w:trHeight w:val="23"/>
          <w:tblHeader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2A1F3" w14:textId="77777777" w:rsidR="007F7043" w:rsidRPr="00E762CA" w:rsidRDefault="007F7043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№ п/п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BD559" w14:textId="77777777" w:rsidR="007F7043" w:rsidRPr="00E762CA" w:rsidRDefault="007F7043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№№ сварных соединений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48AA6" w14:textId="77777777" w:rsidR="007F7043" w:rsidRPr="00E762CA" w:rsidRDefault="007F7043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 xml:space="preserve">Площадь </w:t>
            </w:r>
            <w:proofErr w:type="spellStart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контрол</w:t>
            </w:r>
            <w:proofErr w:type="spellEnd"/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. участка, дм</w:t>
            </w:r>
            <w:r w:rsidRPr="00E762CA">
              <w:rPr>
                <w:rFonts w:eastAsia="Times New Roman"/>
                <w:color w:val="000000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801E9" w14:textId="77777777" w:rsidR="007F7043" w:rsidRPr="00E762CA" w:rsidRDefault="007F7043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Описание обнаруженных дефектов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E0803" w14:textId="77777777" w:rsidR="007F7043" w:rsidRPr="00E762CA" w:rsidRDefault="007F7043" w:rsidP="003036C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color w:val="000000"/>
                <w:szCs w:val="24"/>
                <w:lang w:eastAsia="ru-RU"/>
              </w:rPr>
              <w:t>Заключение</w:t>
            </w:r>
          </w:p>
        </w:tc>
      </w:tr>
      <w:tr w:rsidR="007F7043" w:rsidRPr="00E762CA" w14:paraId="772C86B8" w14:textId="77777777" w:rsidTr="00716B6D">
        <w:trPr>
          <w:trHeight w:val="2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4C069" w14:textId="47267BBA" w:rsidR="007F7043" w:rsidRPr="00E762CA" w:rsidRDefault="007F7043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63E16" w14:textId="1AC65E90" w:rsidR="007F7043" w:rsidRPr="00E762CA" w:rsidRDefault="007F7043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87F7A" w14:textId="372B7F7B" w:rsidR="007F7043" w:rsidRPr="00E762CA" w:rsidRDefault="007F7043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F289D" w14:textId="54FADE35" w:rsidR="007F7043" w:rsidRPr="00E762CA" w:rsidRDefault="007F7043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5D8D8" w14:textId="7053AC03" w:rsidR="007F7043" w:rsidRPr="00E762CA" w:rsidRDefault="007F7043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  <w:tr w:rsidR="007F7043" w:rsidRPr="00E762CA" w14:paraId="1A90AE0B" w14:textId="77777777" w:rsidTr="00716B6D">
        <w:trPr>
          <w:trHeight w:val="2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94027" w14:textId="78288D9B" w:rsidR="007F7043" w:rsidRPr="00E762CA" w:rsidRDefault="007F7043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EBCA8" w14:textId="0BFCB140" w:rsidR="007F7043" w:rsidRPr="00E762CA" w:rsidRDefault="007F7043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8647A" w14:textId="1AA37643" w:rsidR="007F7043" w:rsidRPr="00E762CA" w:rsidRDefault="007F7043" w:rsidP="003036C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39F4C" w14:textId="0CEDD224" w:rsidR="007F7043" w:rsidRPr="00E762CA" w:rsidRDefault="007F7043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2ED90" w14:textId="2A655800" w:rsidR="007F7043" w:rsidRPr="00E762CA" w:rsidRDefault="007F7043" w:rsidP="003036C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</w:tr>
    </w:tbl>
    <w:p w14:paraId="3B7191DF" w14:textId="77777777" w:rsidR="00373BDB" w:rsidRPr="00E762CA" w:rsidRDefault="00373BDB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</w:p>
    <w:p w14:paraId="0EF5E27E" w14:textId="122DBED3" w:rsidR="00373BDB" w:rsidRPr="00E762CA" w:rsidRDefault="003C02D8" w:rsidP="003036C4">
      <w:pPr>
        <w:widowControl w:val="0"/>
        <w:numPr>
          <w:ilvl w:val="0"/>
          <w:numId w:val="15"/>
        </w:numPr>
        <w:spacing w:before="60" w:after="0"/>
        <w:ind w:left="0" w:firstLine="0"/>
        <w:jc w:val="both"/>
        <w:rPr>
          <w:rFonts w:eastAsia="Times New Roman"/>
          <w:szCs w:val="24"/>
          <w:lang w:eastAsia="ru-RU"/>
        </w:rPr>
      </w:pPr>
      <w:r w:rsidRPr="00E762CA">
        <w:rPr>
          <w:rFonts w:eastAsia="Times New Roman"/>
          <w:szCs w:val="24"/>
          <w:lang w:eastAsia="ru-RU"/>
        </w:rPr>
        <w:t xml:space="preserve">Заключение по результатам контроля: </w:t>
      </w:r>
    </w:p>
    <w:p w14:paraId="09FEC462" w14:textId="77777777" w:rsidR="00373BDB" w:rsidRPr="006C2641" w:rsidRDefault="00373BDB" w:rsidP="003036C4">
      <w:pPr>
        <w:widowControl w:val="0"/>
        <w:spacing w:before="60" w:after="0"/>
        <w:jc w:val="both"/>
        <w:rPr>
          <w:rFonts w:eastAsia="Times New Roman"/>
          <w:i/>
          <w:color w:val="FF0000"/>
          <w:szCs w:val="24"/>
          <w:lang w:eastAsia="ru-RU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689"/>
        <w:gridCol w:w="2328"/>
        <w:gridCol w:w="2620"/>
      </w:tblGrid>
      <w:tr w:rsidR="006C2641" w:rsidRPr="006C2641" w14:paraId="16F16002" w14:textId="77777777">
        <w:trPr>
          <w:trHeight w:val="23"/>
        </w:trPr>
        <w:tc>
          <w:tcPr>
            <w:tcW w:w="4689" w:type="dxa"/>
          </w:tcPr>
          <w:p w14:paraId="0DC09775" w14:textId="77777777" w:rsidR="00373BDB" w:rsidRPr="00F711D9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F711D9">
              <w:rPr>
                <w:b/>
                <w:i/>
                <w:szCs w:val="24"/>
                <w:lang w:eastAsia="ru-RU"/>
              </w:rPr>
              <w:t>Контроль провел:</w:t>
            </w:r>
          </w:p>
        </w:tc>
        <w:tc>
          <w:tcPr>
            <w:tcW w:w="2328" w:type="dxa"/>
          </w:tcPr>
          <w:p w14:paraId="307F0B4B" w14:textId="77777777" w:rsidR="00373BDB" w:rsidRPr="00F711D9" w:rsidRDefault="00373BDB" w:rsidP="0075737E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14E10109" w14:textId="77777777" w:rsidR="00373BDB" w:rsidRPr="00F711D9" w:rsidRDefault="00373BDB" w:rsidP="0075737E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6C2641" w:rsidRPr="006C2641" w14:paraId="13E9FB26" w14:textId="77777777">
        <w:trPr>
          <w:trHeight w:val="23"/>
        </w:trPr>
        <w:tc>
          <w:tcPr>
            <w:tcW w:w="4689" w:type="dxa"/>
          </w:tcPr>
          <w:p w14:paraId="44FCE6DF" w14:textId="373CFEF6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</w:rPr>
            </w:pPr>
            <w:r w:rsidRPr="00F711D9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3531D10E" w14:textId="40E11729" w:rsidR="00373BDB" w:rsidRPr="00F711D9" w:rsidRDefault="003C02D8" w:rsidP="00F711D9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F711D9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F711D9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532DC9F8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1EAA1EAA" w14:textId="77777777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7F6724FD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3302F7D2" w14:textId="298C1705" w:rsidR="00373BDB" w:rsidRPr="00F711D9" w:rsidRDefault="006C2641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________________</w:t>
            </w:r>
          </w:p>
        </w:tc>
      </w:tr>
      <w:tr w:rsidR="006C2641" w:rsidRPr="006C2641" w14:paraId="23876515" w14:textId="77777777">
        <w:trPr>
          <w:trHeight w:val="23"/>
        </w:trPr>
        <w:tc>
          <w:tcPr>
            <w:tcW w:w="4689" w:type="dxa"/>
          </w:tcPr>
          <w:p w14:paraId="12549BB4" w14:textId="77777777" w:rsidR="00373BDB" w:rsidRPr="00F711D9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F711D9">
              <w:rPr>
                <w:b/>
                <w:i/>
                <w:szCs w:val="24"/>
                <w:lang w:eastAsia="ru-RU"/>
              </w:rPr>
              <w:t>Заключение выдал:</w:t>
            </w:r>
          </w:p>
        </w:tc>
        <w:tc>
          <w:tcPr>
            <w:tcW w:w="2328" w:type="dxa"/>
          </w:tcPr>
          <w:p w14:paraId="52E5F306" w14:textId="77777777" w:rsidR="00373BDB" w:rsidRPr="00F711D9" w:rsidRDefault="00373BDB" w:rsidP="0075737E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5AA91494" w14:textId="77777777" w:rsidR="00373BDB" w:rsidRPr="00F711D9" w:rsidRDefault="00373BDB" w:rsidP="0075737E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6C2641" w:rsidRPr="006C2641" w14:paraId="1420DC6A" w14:textId="77777777">
        <w:trPr>
          <w:trHeight w:val="23"/>
        </w:trPr>
        <w:tc>
          <w:tcPr>
            <w:tcW w:w="4689" w:type="dxa"/>
          </w:tcPr>
          <w:p w14:paraId="1C3D9F03" w14:textId="7991EB1C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0309FB67" w14:textId="579B54D5" w:rsidR="00373BDB" w:rsidRPr="00F711D9" w:rsidRDefault="003C02D8" w:rsidP="00F711D9">
            <w:pPr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F711D9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F711D9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30FE5292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27B26EB4" w14:textId="77777777" w:rsidR="00373BDB" w:rsidRPr="00F711D9" w:rsidRDefault="003C02D8" w:rsidP="0075737E">
            <w:pPr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034DBAB3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58000732" w14:textId="4177780E" w:rsidR="00373BDB" w:rsidRPr="00F711D9" w:rsidRDefault="006C2641" w:rsidP="0075737E">
            <w:pPr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_________________</w:t>
            </w:r>
          </w:p>
        </w:tc>
      </w:tr>
    </w:tbl>
    <w:p w14:paraId="4BB4916B" w14:textId="77777777" w:rsidR="00373BDB" w:rsidRPr="00E762CA" w:rsidRDefault="003C02D8" w:rsidP="003036C4">
      <w:pPr>
        <w:widowControl w:val="0"/>
        <w:spacing w:before="60" w:after="0"/>
        <w:ind w:left="360"/>
        <w:jc w:val="both"/>
        <w:rPr>
          <w:rFonts w:eastAsia="Times New Roman"/>
          <w:szCs w:val="24"/>
          <w:lang w:eastAsia="ru-RU"/>
        </w:rPr>
      </w:pPr>
      <w:r w:rsidRPr="00E762CA">
        <w:rPr>
          <w:szCs w:val="24"/>
        </w:rPr>
        <w:br w:type="page"/>
      </w:r>
    </w:p>
    <w:p w14:paraId="693B9793" w14:textId="2B4B8C28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bookmarkStart w:id="23" w:name="_Toc105256675"/>
      <w:r w:rsidRPr="00E762CA">
        <w:rPr>
          <w:sz w:val="24"/>
          <w:szCs w:val="24"/>
          <w:lang w:val="ru-RU"/>
        </w:rPr>
        <w:lastRenderedPageBreak/>
        <w:t>ПРИЛОЖЕНИЕ № 9</w:t>
      </w:r>
      <w:r w:rsidR="000A45D9" w:rsidRPr="00E762CA">
        <w:rPr>
          <w:sz w:val="24"/>
          <w:szCs w:val="24"/>
          <w:lang w:val="ru-RU"/>
        </w:rPr>
        <w:t xml:space="preserve"> </w:t>
      </w:r>
      <w:r w:rsidR="000A45D9" w:rsidRPr="00E762CA">
        <w:rPr>
          <w:sz w:val="24"/>
          <w:szCs w:val="24"/>
          <w:lang w:val="ru-RU"/>
        </w:rPr>
        <w:br/>
        <w:t>П</w:t>
      </w:r>
      <w:r w:rsidR="000A45D9" w:rsidRPr="00E762CA">
        <w:rPr>
          <w:sz w:val="24"/>
          <w:szCs w:val="24"/>
          <w:lang w:val="ru-RU" w:eastAsia="ru-RU"/>
        </w:rPr>
        <w:t>ротокол</w:t>
      </w:r>
      <w:r w:rsidR="00B03C81">
        <w:rPr>
          <w:sz w:val="24"/>
          <w:szCs w:val="24"/>
          <w:lang w:val="ru-RU" w:eastAsia="ru-RU"/>
        </w:rPr>
        <w:t xml:space="preserve"> по результатам</w:t>
      </w:r>
      <w:r w:rsidR="000A45D9" w:rsidRPr="00E762CA">
        <w:rPr>
          <w:sz w:val="24"/>
          <w:szCs w:val="24"/>
          <w:lang w:val="ru-RU" w:eastAsia="ru-RU"/>
        </w:rPr>
        <w:t xml:space="preserve"> </w:t>
      </w:r>
      <w:r w:rsidR="000A45D9" w:rsidRPr="00E762CA">
        <w:rPr>
          <w:sz w:val="24"/>
          <w:szCs w:val="24"/>
          <w:lang w:val="ru-RU"/>
        </w:rPr>
        <w:t>контроля электрических параметров средств ЭХЗ и состояния изоляционного покрытия подземных трубопроводов</w:t>
      </w:r>
      <w:bookmarkEnd w:id="23"/>
      <w:r w:rsidRPr="00E762CA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451"/>
        <w:gridCol w:w="982"/>
        <w:gridCol w:w="4204"/>
      </w:tblGrid>
      <w:tr w:rsidR="00862D87" w:rsidRPr="00E762CA" w14:paraId="72BF2B20" w14:textId="77777777" w:rsidTr="001A0A66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705D2F4A" w14:textId="69E87D5F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41EC1F72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1CB1F98C" w14:textId="04C4A59D" w:rsidR="00862D87" w:rsidRPr="00E762CA" w:rsidRDefault="00862D87" w:rsidP="00F711D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 xml:space="preserve">ООО «Газпром </w:t>
            </w:r>
            <w:r w:rsidR="00F711D9">
              <w:rPr>
                <w:szCs w:val="24"/>
                <w:lang w:eastAsia="ru-RU"/>
              </w:rPr>
              <w:t xml:space="preserve">          </w:t>
            </w:r>
            <w:r w:rsidRPr="00E762CA">
              <w:rPr>
                <w:szCs w:val="24"/>
                <w:lang w:eastAsia="ru-RU"/>
              </w:rPr>
              <w:t>»</w:t>
            </w:r>
          </w:p>
        </w:tc>
      </w:tr>
      <w:tr w:rsidR="00862D87" w:rsidRPr="00E762CA" w14:paraId="693C1410" w14:textId="77777777" w:rsidTr="001A0A66">
        <w:tc>
          <w:tcPr>
            <w:tcW w:w="4451" w:type="dxa"/>
            <w:tcBorders>
              <w:top w:val="single" w:sz="4" w:space="0" w:color="000000"/>
            </w:tcBorders>
          </w:tcPr>
          <w:p w14:paraId="2AE65E77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14:paraId="62C2CE2D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666C711B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862D87" w:rsidRPr="00E762CA" w14:paraId="6CDD68CA" w14:textId="77777777" w:rsidTr="001A0A66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40DAA24C" w14:textId="30915B5F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1E911A73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3FB06347" w14:textId="5C5144ED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1908C8CF" w14:textId="77777777" w:rsidTr="001A0A66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050A10F6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6E395F58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2A0B92BB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(адрес местонахождения объекта)</w:t>
            </w:r>
          </w:p>
        </w:tc>
      </w:tr>
      <w:tr w:rsidR="00862D87" w:rsidRPr="00E762CA" w14:paraId="52D296B0" w14:textId="77777777" w:rsidTr="001A0A66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521F4771" w14:textId="716F0DA0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1504A341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6DF7B473" w14:textId="75ACEA4E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4EF0A5CE" w14:textId="77777777" w:rsidTr="001A0A66">
        <w:tc>
          <w:tcPr>
            <w:tcW w:w="4451" w:type="dxa"/>
            <w:tcBorders>
              <w:top w:val="single" w:sz="4" w:space="0" w:color="000000"/>
            </w:tcBorders>
          </w:tcPr>
          <w:p w14:paraId="73EBC1F7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367D0D61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76770466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объекта)</w:t>
            </w:r>
          </w:p>
        </w:tc>
      </w:tr>
      <w:tr w:rsidR="00862D87" w:rsidRPr="00E762CA" w14:paraId="5435B8F4" w14:textId="77777777" w:rsidTr="001A0A66">
        <w:tc>
          <w:tcPr>
            <w:tcW w:w="4451" w:type="dxa"/>
            <w:tcBorders>
              <w:bottom w:val="single" w:sz="4" w:space="0" w:color="000000"/>
            </w:tcBorders>
          </w:tcPr>
          <w:p w14:paraId="0115A748" w14:textId="0D0E7BAF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36BF27A9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5E614234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019740</w:t>
            </w:r>
          </w:p>
        </w:tc>
      </w:tr>
      <w:tr w:rsidR="00862D87" w:rsidRPr="00E762CA" w14:paraId="3FBE9584" w14:textId="77777777" w:rsidTr="001A0A66">
        <w:tc>
          <w:tcPr>
            <w:tcW w:w="4451" w:type="dxa"/>
            <w:tcBorders>
              <w:top w:val="single" w:sz="4" w:space="0" w:color="000000"/>
            </w:tcBorders>
          </w:tcPr>
          <w:p w14:paraId="2C055058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62E8026E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79B21438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(инвентарный номер оборудования)</w:t>
            </w:r>
          </w:p>
        </w:tc>
      </w:tr>
    </w:tbl>
    <w:p w14:paraId="0D7AB575" w14:textId="77777777" w:rsidR="00373BDB" w:rsidRPr="00E762CA" w:rsidRDefault="00373BDB" w:rsidP="003036C4">
      <w:pPr>
        <w:spacing w:before="60"/>
        <w:jc w:val="center"/>
        <w:rPr>
          <w:szCs w:val="24"/>
          <w:lang w:eastAsia="ru-RU"/>
        </w:rPr>
      </w:pPr>
    </w:p>
    <w:p w14:paraId="4D7E9CC6" w14:textId="77777777" w:rsidR="00B03C81" w:rsidRPr="00B03C81" w:rsidRDefault="003C02D8" w:rsidP="000A45D9">
      <w:pPr>
        <w:spacing w:before="0" w:after="0"/>
        <w:jc w:val="center"/>
        <w:rPr>
          <w:b/>
          <w:szCs w:val="24"/>
          <w:lang w:eastAsia="ru-RU"/>
        </w:rPr>
      </w:pPr>
      <w:r w:rsidRPr="00B03C81">
        <w:rPr>
          <w:b/>
          <w:szCs w:val="24"/>
          <w:lang w:eastAsia="ru-RU"/>
        </w:rPr>
        <w:t xml:space="preserve">Протокол </w:t>
      </w:r>
      <w:r w:rsidR="00B03C81" w:rsidRPr="00B03C81">
        <w:rPr>
          <w:b/>
          <w:szCs w:val="24"/>
          <w:lang w:eastAsia="ru-RU"/>
        </w:rPr>
        <w:t xml:space="preserve">по результатам </w:t>
      </w:r>
      <w:r w:rsidR="00B03C81" w:rsidRPr="00B03C81">
        <w:rPr>
          <w:b/>
          <w:szCs w:val="24"/>
        </w:rPr>
        <w:t>контроля электрических параметров средств ЭХЗ и состояния изоляционного покрытия подземных трубопроводов</w:t>
      </w:r>
      <w:r w:rsidR="00B03C81" w:rsidRPr="00B03C81">
        <w:rPr>
          <w:b/>
          <w:szCs w:val="24"/>
          <w:lang w:eastAsia="ru-RU"/>
        </w:rPr>
        <w:t xml:space="preserve"> </w:t>
      </w:r>
    </w:p>
    <w:p w14:paraId="4802DD79" w14:textId="13418568" w:rsidR="00373BDB" w:rsidRPr="00E762CA" w:rsidRDefault="003C02D8" w:rsidP="000A45D9">
      <w:pPr>
        <w:spacing w:before="0" w:after="0"/>
        <w:jc w:val="center"/>
        <w:rPr>
          <w:szCs w:val="24"/>
        </w:rPr>
      </w:pPr>
      <w:proofErr w:type="gramStart"/>
      <w:r w:rsidRPr="00E762CA">
        <w:rPr>
          <w:b/>
          <w:szCs w:val="24"/>
          <w:lang w:eastAsia="ru-RU"/>
        </w:rPr>
        <w:t>№</w:t>
      </w:r>
      <w:r w:rsidRPr="00E762CA">
        <w:rPr>
          <w:rFonts w:eastAsia="Times New Roman"/>
          <w:b/>
          <w:szCs w:val="24"/>
          <w:lang w:eastAsia="ru-RU"/>
        </w:rPr>
        <w:t xml:space="preserve"> </w:t>
      </w:r>
      <w:r w:rsidRPr="00E762CA">
        <w:rPr>
          <w:b/>
          <w:szCs w:val="24"/>
          <w:lang w:eastAsia="ru-RU"/>
        </w:rPr>
        <w:t xml:space="preserve"> от</w:t>
      </w:r>
      <w:proofErr w:type="gramEnd"/>
      <w:r w:rsidRPr="00E762CA">
        <w:rPr>
          <w:b/>
          <w:szCs w:val="24"/>
          <w:lang w:eastAsia="ru-RU"/>
        </w:rPr>
        <w:t xml:space="preserve"> </w:t>
      </w:r>
      <w:r w:rsidR="00F711D9">
        <w:rPr>
          <w:b/>
          <w:szCs w:val="24"/>
          <w:lang w:eastAsia="ru-RU"/>
        </w:rPr>
        <w:t xml:space="preserve">       </w:t>
      </w:r>
    </w:p>
    <w:p w14:paraId="57300517" w14:textId="77777777" w:rsidR="00B03C81" w:rsidRPr="00C95982" w:rsidRDefault="00B03C81" w:rsidP="00B03C81">
      <w:pPr>
        <w:pStyle w:val="aff7"/>
        <w:widowControl w:val="0"/>
        <w:numPr>
          <w:ilvl w:val="0"/>
          <w:numId w:val="45"/>
        </w:numPr>
        <w:spacing w:before="60" w:after="0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C95982">
        <w:rPr>
          <w:rFonts w:ascii="Times New Roman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1FC6DD53" w14:textId="56FB5973" w:rsidR="0073486D" w:rsidRDefault="0073486D" w:rsidP="0073486D">
      <w:pPr>
        <w:pStyle w:val="33"/>
        <w:widowControl w:val="0"/>
        <w:spacing w:before="60" w:line="240" w:lineRule="auto"/>
        <w:ind w:left="360" w:firstLine="0"/>
        <w:jc w:val="right"/>
        <w:rPr>
          <w:sz w:val="24"/>
          <w:szCs w:val="24"/>
          <w:lang w:val="ru-RU"/>
        </w:rPr>
      </w:pPr>
      <w:r w:rsidRPr="00E762CA">
        <w:rPr>
          <w:sz w:val="24"/>
          <w:szCs w:val="24"/>
          <w:lang w:val="ru-RU"/>
        </w:rPr>
        <w:t>Таблица №1</w:t>
      </w:r>
    </w:p>
    <w:tbl>
      <w:tblPr>
        <w:tblW w:w="5143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2"/>
      </w:tblGrid>
      <w:tr w:rsidR="00B03C81" w:rsidRPr="003036C4" w14:paraId="4695CC6E" w14:textId="77777777" w:rsidTr="00B03C81">
        <w:trPr>
          <w:trHeight w:hRule="exact" w:val="300"/>
        </w:trPr>
        <w:tc>
          <w:tcPr>
            <w:tcW w:w="5000" w:type="pct"/>
          </w:tcPr>
          <w:p w14:paraId="104873F9" w14:textId="51A582AD" w:rsidR="00B03C81" w:rsidRPr="003036C4" w:rsidRDefault="009E742D" w:rsidP="00B03C81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>
              <w:rPr>
                <w:b/>
                <w:bCs/>
                <w:spacing w:val="-1"/>
              </w:rPr>
              <w:t>Подземные трубопроводы</w:t>
            </w:r>
            <w:r>
              <w:rPr>
                <w:b/>
                <w:bCs/>
                <w:spacing w:val="1"/>
              </w:rPr>
              <w:t>, средства ЭХЗ</w:t>
            </w:r>
          </w:p>
        </w:tc>
      </w:tr>
      <w:tr w:rsidR="00B03C81" w:rsidRPr="003036C4" w14:paraId="09149B58" w14:textId="77777777" w:rsidTr="009E742D">
        <w:trPr>
          <w:trHeight w:hRule="exact" w:val="917"/>
        </w:trPr>
        <w:tc>
          <w:tcPr>
            <w:tcW w:w="5000" w:type="pct"/>
          </w:tcPr>
          <w:p w14:paraId="7BD081E8" w14:textId="403817B6" w:rsidR="00B03C81" w:rsidRPr="003036C4" w:rsidRDefault="009E742D" w:rsidP="00B03C81">
            <w:pPr>
              <w:pStyle w:val="TableParagraph"/>
              <w:kinsoku w:val="0"/>
              <w:overflowPunct w:val="0"/>
            </w:pPr>
            <w:r w:rsidRPr="00E762CA">
              <w:t>СТО Газпром РД 1.10-098-2004 «Методика проведения комплексного диагностирования трубопроводов и обвязок технологического оборудования газораспределительных станций магистральных газопроводов»</w:t>
            </w:r>
          </w:p>
        </w:tc>
      </w:tr>
      <w:tr w:rsidR="009E742D" w:rsidRPr="003036C4" w14:paraId="1AA371E8" w14:textId="77777777" w:rsidTr="009E742D">
        <w:trPr>
          <w:trHeight w:hRule="exact" w:val="703"/>
        </w:trPr>
        <w:tc>
          <w:tcPr>
            <w:tcW w:w="5000" w:type="pct"/>
          </w:tcPr>
          <w:p w14:paraId="579C1A22" w14:textId="37CE6009" w:rsidR="009E742D" w:rsidRPr="00E762CA" w:rsidRDefault="009E742D" w:rsidP="00B03C81">
            <w:pPr>
              <w:pStyle w:val="TableParagraph"/>
              <w:kinsoku w:val="0"/>
              <w:overflowPunct w:val="0"/>
            </w:pPr>
            <w:proofErr w:type="gramStart"/>
            <w:r w:rsidRPr="00E762CA">
              <w:rPr>
                <w:spacing w:val="-1"/>
              </w:rPr>
              <w:t>ГОСТ</w:t>
            </w:r>
            <w:r w:rsidRPr="00E762CA">
              <w:t xml:space="preserve"> </w:t>
            </w:r>
            <w:r w:rsidRPr="00E762CA">
              <w:rPr>
                <w:spacing w:val="11"/>
              </w:rPr>
              <w:t xml:space="preserve"> </w:t>
            </w:r>
            <w:r w:rsidRPr="00E762CA">
              <w:t>9.602</w:t>
            </w:r>
            <w:proofErr w:type="gramEnd"/>
            <w:r w:rsidRPr="00E762CA">
              <w:t xml:space="preserve">-2016 </w:t>
            </w:r>
            <w:r w:rsidRPr="00E762CA">
              <w:rPr>
                <w:spacing w:val="7"/>
              </w:rPr>
              <w:t xml:space="preserve"> </w:t>
            </w:r>
            <w:r w:rsidRPr="00E762CA">
              <w:rPr>
                <w:spacing w:val="-2"/>
              </w:rPr>
              <w:t>Единая</w:t>
            </w:r>
            <w:r w:rsidRPr="00E762CA">
              <w:t xml:space="preserve"> </w:t>
            </w:r>
            <w:r w:rsidRPr="00E762CA">
              <w:rPr>
                <w:spacing w:val="9"/>
              </w:rPr>
              <w:t xml:space="preserve"> </w:t>
            </w:r>
            <w:r w:rsidRPr="00E762CA">
              <w:rPr>
                <w:spacing w:val="-2"/>
              </w:rPr>
              <w:t>система</w:t>
            </w:r>
            <w:r w:rsidRPr="00E762CA">
              <w:t xml:space="preserve"> </w:t>
            </w:r>
            <w:r w:rsidRPr="00E762CA">
              <w:rPr>
                <w:spacing w:val="5"/>
              </w:rPr>
              <w:t xml:space="preserve"> </w:t>
            </w:r>
            <w:r w:rsidRPr="00E762CA">
              <w:t xml:space="preserve">защиты </w:t>
            </w:r>
            <w:r w:rsidRPr="00E762CA">
              <w:rPr>
                <w:spacing w:val="6"/>
              </w:rPr>
              <w:t xml:space="preserve"> </w:t>
            </w:r>
            <w:r w:rsidRPr="00E762CA">
              <w:t xml:space="preserve">от </w:t>
            </w:r>
            <w:r w:rsidRPr="00E762CA">
              <w:rPr>
                <w:spacing w:val="7"/>
              </w:rPr>
              <w:t xml:space="preserve"> </w:t>
            </w:r>
            <w:r w:rsidRPr="00E762CA">
              <w:t xml:space="preserve">коррозии </w:t>
            </w:r>
            <w:r w:rsidRPr="00E762CA">
              <w:rPr>
                <w:spacing w:val="7"/>
              </w:rPr>
              <w:t xml:space="preserve"> </w:t>
            </w:r>
            <w:r w:rsidRPr="00E762CA">
              <w:t xml:space="preserve">и </w:t>
            </w:r>
            <w:r w:rsidRPr="00E762CA">
              <w:rPr>
                <w:spacing w:val="7"/>
              </w:rPr>
              <w:t xml:space="preserve"> </w:t>
            </w:r>
            <w:r w:rsidRPr="00E762CA">
              <w:rPr>
                <w:spacing w:val="-1"/>
              </w:rPr>
              <w:t>старения.</w:t>
            </w:r>
            <w:r w:rsidRPr="00E762CA">
              <w:rPr>
                <w:spacing w:val="51"/>
              </w:rPr>
              <w:t xml:space="preserve"> </w:t>
            </w:r>
            <w:r w:rsidRPr="00E762CA">
              <w:rPr>
                <w:spacing w:val="-2"/>
              </w:rPr>
              <w:t>Сооружения</w:t>
            </w:r>
            <w:r w:rsidRPr="00E762CA">
              <w:rPr>
                <w:spacing w:val="5"/>
              </w:rPr>
              <w:t xml:space="preserve"> </w:t>
            </w:r>
            <w:r w:rsidRPr="00E762CA">
              <w:rPr>
                <w:spacing w:val="-2"/>
              </w:rPr>
              <w:t>подземные.</w:t>
            </w:r>
            <w:r w:rsidRPr="00E762CA">
              <w:rPr>
                <w:spacing w:val="7"/>
              </w:rPr>
              <w:t xml:space="preserve"> </w:t>
            </w:r>
            <w:r w:rsidRPr="00E762CA">
              <w:rPr>
                <w:spacing w:val="-1"/>
              </w:rPr>
              <w:t>Общие</w:t>
            </w:r>
            <w:r w:rsidRPr="00E762CA">
              <w:t xml:space="preserve"> </w:t>
            </w:r>
            <w:r w:rsidRPr="00E762CA">
              <w:rPr>
                <w:spacing w:val="-1"/>
              </w:rPr>
              <w:t>требования</w:t>
            </w:r>
            <w:r w:rsidRPr="00E762CA">
              <w:rPr>
                <w:spacing w:val="5"/>
              </w:rPr>
              <w:t xml:space="preserve"> </w:t>
            </w:r>
            <w:r w:rsidRPr="00E762CA">
              <w:t>к</w:t>
            </w:r>
            <w:r w:rsidRPr="00E762CA">
              <w:rPr>
                <w:spacing w:val="6"/>
              </w:rPr>
              <w:t xml:space="preserve"> </w:t>
            </w:r>
            <w:r w:rsidRPr="00E762CA">
              <w:rPr>
                <w:spacing w:val="-1"/>
              </w:rPr>
              <w:t>защите</w:t>
            </w:r>
            <w:r w:rsidRPr="00E762CA">
              <w:rPr>
                <w:spacing w:val="1"/>
              </w:rPr>
              <w:t xml:space="preserve"> </w:t>
            </w:r>
            <w:r w:rsidRPr="00E762CA">
              <w:t>от</w:t>
            </w:r>
            <w:r w:rsidRPr="00E762CA">
              <w:rPr>
                <w:spacing w:val="-6"/>
              </w:rPr>
              <w:t xml:space="preserve"> </w:t>
            </w:r>
            <w:r w:rsidRPr="00E762CA">
              <w:t>коррозии</w:t>
            </w:r>
          </w:p>
        </w:tc>
      </w:tr>
      <w:tr w:rsidR="009E742D" w:rsidRPr="003036C4" w14:paraId="783D0848" w14:textId="77777777" w:rsidTr="009E742D">
        <w:trPr>
          <w:trHeight w:hRule="exact" w:val="703"/>
        </w:trPr>
        <w:tc>
          <w:tcPr>
            <w:tcW w:w="5000" w:type="pct"/>
          </w:tcPr>
          <w:p w14:paraId="2E39BE0F" w14:textId="73C83D3C" w:rsidR="009E742D" w:rsidRPr="00E762CA" w:rsidRDefault="009E742D" w:rsidP="00B03C81">
            <w:pPr>
              <w:pStyle w:val="TableParagraph"/>
              <w:kinsoku w:val="0"/>
              <w:overflowPunct w:val="0"/>
              <w:rPr>
                <w:spacing w:val="-1"/>
              </w:rPr>
            </w:pPr>
            <w:proofErr w:type="gramStart"/>
            <w:r w:rsidRPr="00E762CA">
              <w:rPr>
                <w:spacing w:val="-1"/>
              </w:rPr>
              <w:t>ГОСТ</w:t>
            </w:r>
            <w:r w:rsidRPr="00E762CA">
              <w:t xml:space="preserve"> </w:t>
            </w:r>
            <w:r w:rsidRPr="00E762CA">
              <w:rPr>
                <w:spacing w:val="9"/>
              </w:rPr>
              <w:t xml:space="preserve"> </w:t>
            </w:r>
            <w:r w:rsidRPr="00E762CA">
              <w:t>Р</w:t>
            </w:r>
            <w:proofErr w:type="gramEnd"/>
            <w:r w:rsidRPr="00E762CA">
              <w:t xml:space="preserve"> </w:t>
            </w:r>
            <w:r w:rsidRPr="00E762CA">
              <w:rPr>
                <w:spacing w:val="8"/>
              </w:rPr>
              <w:t xml:space="preserve"> </w:t>
            </w:r>
            <w:r w:rsidRPr="00E762CA">
              <w:t xml:space="preserve">51164-98 </w:t>
            </w:r>
            <w:r w:rsidRPr="00E762CA">
              <w:rPr>
                <w:spacing w:val="5"/>
              </w:rPr>
              <w:t xml:space="preserve"> </w:t>
            </w:r>
            <w:r w:rsidRPr="00E762CA">
              <w:rPr>
                <w:spacing w:val="-1"/>
              </w:rPr>
              <w:t>«Трубопроводы</w:t>
            </w:r>
            <w:r w:rsidRPr="00E762CA">
              <w:t xml:space="preserve"> </w:t>
            </w:r>
            <w:r w:rsidRPr="00E762CA">
              <w:rPr>
                <w:spacing w:val="11"/>
              </w:rPr>
              <w:t xml:space="preserve"> </w:t>
            </w:r>
            <w:r w:rsidRPr="00E762CA">
              <w:t xml:space="preserve">стальные </w:t>
            </w:r>
            <w:r w:rsidRPr="00E762CA">
              <w:rPr>
                <w:spacing w:val="3"/>
              </w:rPr>
              <w:t xml:space="preserve"> </w:t>
            </w:r>
            <w:r w:rsidRPr="00E762CA">
              <w:rPr>
                <w:spacing w:val="-1"/>
              </w:rPr>
              <w:t>магистральные.</w:t>
            </w:r>
            <w:r w:rsidRPr="00E762CA">
              <w:t xml:space="preserve"> </w:t>
            </w:r>
            <w:r w:rsidRPr="00E762CA">
              <w:rPr>
                <w:spacing w:val="9"/>
              </w:rPr>
              <w:t xml:space="preserve"> </w:t>
            </w:r>
            <w:r w:rsidRPr="00E762CA">
              <w:rPr>
                <w:spacing w:val="-1"/>
              </w:rPr>
              <w:t>Общие</w:t>
            </w:r>
            <w:r w:rsidRPr="00E762CA">
              <w:rPr>
                <w:spacing w:val="59"/>
              </w:rPr>
              <w:t xml:space="preserve"> </w:t>
            </w:r>
            <w:r w:rsidRPr="00E762CA">
              <w:rPr>
                <w:spacing w:val="-2"/>
              </w:rPr>
              <w:t>требования</w:t>
            </w:r>
            <w:r w:rsidRPr="00E762CA">
              <w:rPr>
                <w:spacing w:val="5"/>
              </w:rPr>
              <w:t xml:space="preserve"> </w:t>
            </w:r>
            <w:r w:rsidRPr="00E762CA">
              <w:t>к</w:t>
            </w:r>
            <w:r w:rsidRPr="00E762CA">
              <w:rPr>
                <w:spacing w:val="6"/>
              </w:rPr>
              <w:t xml:space="preserve"> </w:t>
            </w:r>
            <w:r w:rsidRPr="00E762CA">
              <w:rPr>
                <w:spacing w:val="-1"/>
              </w:rPr>
              <w:t>защите</w:t>
            </w:r>
            <w:r w:rsidRPr="00E762CA">
              <w:rPr>
                <w:spacing w:val="1"/>
              </w:rPr>
              <w:t xml:space="preserve"> </w:t>
            </w:r>
            <w:r w:rsidRPr="00E762CA">
              <w:t>от</w:t>
            </w:r>
            <w:r w:rsidRPr="00E762CA">
              <w:rPr>
                <w:spacing w:val="2"/>
              </w:rPr>
              <w:t xml:space="preserve"> </w:t>
            </w:r>
            <w:r w:rsidRPr="00E762CA">
              <w:rPr>
                <w:spacing w:val="-1"/>
              </w:rPr>
              <w:t>коррозии»</w:t>
            </w:r>
          </w:p>
        </w:tc>
      </w:tr>
      <w:tr w:rsidR="009E742D" w:rsidRPr="003036C4" w14:paraId="2DEA1FE3" w14:textId="77777777" w:rsidTr="009E742D">
        <w:trPr>
          <w:trHeight w:hRule="exact" w:val="703"/>
        </w:trPr>
        <w:tc>
          <w:tcPr>
            <w:tcW w:w="5000" w:type="pct"/>
          </w:tcPr>
          <w:p w14:paraId="287BBC0E" w14:textId="41121312" w:rsidR="009E742D" w:rsidRPr="00E762CA" w:rsidRDefault="009E742D" w:rsidP="00B03C81">
            <w:pPr>
              <w:pStyle w:val="TableParagraph"/>
              <w:kinsoku w:val="0"/>
              <w:overflowPunct w:val="0"/>
              <w:rPr>
                <w:spacing w:val="-1"/>
              </w:rPr>
            </w:pPr>
            <w:r w:rsidRPr="00E762CA">
              <w:rPr>
                <w:spacing w:val="-1"/>
              </w:rPr>
              <w:t>Р Газпром 9.4-049-2015 Защита от коррозии. Методические рекомендации по проведению комплексного периодического коррозионного обследования</w:t>
            </w:r>
          </w:p>
        </w:tc>
      </w:tr>
      <w:tr w:rsidR="009E742D" w:rsidRPr="003036C4" w14:paraId="3B5CB9DB" w14:textId="77777777" w:rsidTr="009E742D">
        <w:trPr>
          <w:trHeight w:hRule="exact" w:val="703"/>
        </w:trPr>
        <w:tc>
          <w:tcPr>
            <w:tcW w:w="5000" w:type="pct"/>
          </w:tcPr>
          <w:p w14:paraId="03825DFF" w14:textId="4EE2D35D" w:rsidR="009E742D" w:rsidRPr="00E762CA" w:rsidRDefault="009E742D" w:rsidP="00B03C81">
            <w:pPr>
              <w:pStyle w:val="TableParagraph"/>
              <w:kinsoku w:val="0"/>
              <w:overflowPunct w:val="0"/>
              <w:rPr>
                <w:spacing w:val="-1"/>
              </w:rPr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43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9.4-052-2016</w:t>
            </w:r>
            <w:r w:rsidRPr="00E762CA">
              <w:rPr>
                <w:spacing w:val="41"/>
              </w:rPr>
              <w:t xml:space="preserve"> </w:t>
            </w:r>
            <w:r w:rsidRPr="00E762CA">
              <w:rPr>
                <w:spacing w:val="-1"/>
              </w:rPr>
              <w:t>Защита</w:t>
            </w:r>
            <w:r w:rsidRPr="00E762CA">
              <w:rPr>
                <w:spacing w:val="39"/>
              </w:rPr>
              <w:t xml:space="preserve"> </w:t>
            </w:r>
            <w:r w:rsidRPr="00E762CA">
              <w:t>от</w:t>
            </w:r>
            <w:r w:rsidRPr="00E762CA">
              <w:rPr>
                <w:spacing w:val="40"/>
              </w:rPr>
              <w:t xml:space="preserve"> </w:t>
            </w:r>
            <w:r w:rsidRPr="00E762CA">
              <w:rPr>
                <w:spacing w:val="-1"/>
              </w:rPr>
              <w:t>коррозии.</w:t>
            </w:r>
            <w:r w:rsidRPr="00E762CA">
              <w:rPr>
                <w:spacing w:val="37"/>
              </w:rPr>
              <w:t xml:space="preserve"> </w:t>
            </w:r>
            <w:r w:rsidRPr="00E762CA">
              <w:rPr>
                <w:spacing w:val="-1"/>
              </w:rPr>
              <w:t>Организация</w:t>
            </w:r>
            <w:r w:rsidRPr="00E762CA">
              <w:rPr>
                <w:spacing w:val="47"/>
              </w:rPr>
              <w:t xml:space="preserve"> </w:t>
            </w:r>
            <w:r w:rsidRPr="00E762CA">
              <w:t>коррозионных</w:t>
            </w:r>
            <w:r w:rsidRPr="00E762CA">
              <w:rPr>
                <w:spacing w:val="43"/>
              </w:rPr>
              <w:t xml:space="preserve"> </w:t>
            </w:r>
            <w:r w:rsidRPr="00E762CA">
              <w:rPr>
                <w:spacing w:val="-1"/>
              </w:rPr>
              <w:t>обследований</w:t>
            </w:r>
            <w:r w:rsidRPr="00E762CA">
              <w:rPr>
                <w:spacing w:val="51"/>
              </w:rPr>
              <w:t xml:space="preserve"> </w:t>
            </w:r>
            <w:r w:rsidRPr="00E762CA">
              <w:t>объектов</w:t>
            </w:r>
            <w:r w:rsidRPr="00E762CA">
              <w:rPr>
                <w:spacing w:val="50"/>
              </w:rPr>
              <w:t xml:space="preserve"> </w:t>
            </w:r>
            <w:r w:rsidRPr="00E762CA">
              <w:rPr>
                <w:spacing w:val="-2"/>
              </w:rPr>
              <w:t>ПАО</w:t>
            </w:r>
            <w:r w:rsidRPr="00E762CA">
              <w:rPr>
                <w:spacing w:val="54"/>
              </w:rPr>
              <w:t xml:space="preserve"> </w:t>
            </w:r>
            <w:r w:rsidRPr="00E762CA">
              <w:t>«Газпром».</w:t>
            </w:r>
            <w:r w:rsidRPr="00E762CA">
              <w:rPr>
                <w:spacing w:val="55"/>
              </w:rPr>
              <w:t xml:space="preserve"> </w:t>
            </w:r>
            <w:r w:rsidRPr="00E762CA">
              <w:rPr>
                <w:spacing w:val="-1"/>
              </w:rPr>
              <w:t>Основные</w:t>
            </w:r>
            <w:r w:rsidRPr="00E762CA">
              <w:rPr>
                <w:spacing w:val="59"/>
              </w:rPr>
              <w:t xml:space="preserve"> </w:t>
            </w:r>
            <w:r w:rsidRPr="00E762CA">
              <w:rPr>
                <w:spacing w:val="-2"/>
              </w:rPr>
              <w:t>требования</w:t>
            </w:r>
          </w:p>
        </w:tc>
      </w:tr>
      <w:tr w:rsidR="009E742D" w:rsidRPr="003036C4" w14:paraId="7F855FB5" w14:textId="77777777" w:rsidTr="009E742D">
        <w:trPr>
          <w:trHeight w:hRule="exact" w:val="445"/>
        </w:trPr>
        <w:tc>
          <w:tcPr>
            <w:tcW w:w="5000" w:type="pct"/>
          </w:tcPr>
          <w:p w14:paraId="1D9BDD4C" w14:textId="27F41B17" w:rsidR="009E742D" w:rsidRPr="00E762CA" w:rsidRDefault="009E742D" w:rsidP="00B03C81">
            <w:pPr>
              <w:pStyle w:val="TableParagraph"/>
              <w:kinsoku w:val="0"/>
              <w:overflowPunct w:val="0"/>
              <w:rPr>
                <w:spacing w:val="1"/>
              </w:rPr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-9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-7"/>
              </w:rPr>
              <w:t xml:space="preserve"> </w:t>
            </w:r>
            <w:r w:rsidRPr="00E762CA">
              <w:t>9.0-001-2009</w:t>
            </w:r>
            <w:r w:rsidRPr="00E762CA">
              <w:rPr>
                <w:spacing w:val="-19"/>
              </w:rPr>
              <w:t xml:space="preserve"> </w:t>
            </w:r>
            <w:r w:rsidRPr="00E762CA">
              <w:t>«Защита</w:t>
            </w:r>
            <w:r w:rsidRPr="00E762CA">
              <w:rPr>
                <w:spacing w:val="-8"/>
              </w:rPr>
              <w:t xml:space="preserve"> </w:t>
            </w:r>
            <w:r w:rsidRPr="00E762CA">
              <w:t>от</w:t>
            </w:r>
            <w:r w:rsidRPr="00E762CA">
              <w:rPr>
                <w:spacing w:val="-7"/>
              </w:rPr>
              <w:t xml:space="preserve"> </w:t>
            </w:r>
            <w:r w:rsidRPr="00E762CA">
              <w:rPr>
                <w:spacing w:val="-1"/>
              </w:rPr>
              <w:t>коррозии.</w:t>
            </w:r>
            <w:r w:rsidRPr="00E762CA">
              <w:rPr>
                <w:spacing w:val="-3"/>
              </w:rPr>
              <w:t xml:space="preserve"> </w:t>
            </w:r>
            <w:r w:rsidRPr="00E762CA">
              <w:rPr>
                <w:spacing w:val="-1"/>
              </w:rPr>
              <w:t>Основные</w:t>
            </w:r>
            <w:r w:rsidRPr="00E762CA">
              <w:rPr>
                <w:spacing w:val="-8"/>
              </w:rPr>
              <w:t xml:space="preserve"> </w:t>
            </w:r>
            <w:r w:rsidRPr="00E762CA">
              <w:rPr>
                <w:spacing w:val="-1"/>
              </w:rPr>
              <w:t>положения»</w:t>
            </w:r>
          </w:p>
        </w:tc>
      </w:tr>
      <w:tr w:rsidR="009E742D" w:rsidRPr="003036C4" w14:paraId="55DA6391" w14:textId="77777777" w:rsidTr="009E742D">
        <w:trPr>
          <w:trHeight w:hRule="exact" w:val="707"/>
        </w:trPr>
        <w:tc>
          <w:tcPr>
            <w:tcW w:w="5000" w:type="pct"/>
          </w:tcPr>
          <w:p w14:paraId="7FE6D731" w14:textId="377998FD" w:rsidR="009E742D" w:rsidRPr="00E762CA" w:rsidRDefault="009E742D" w:rsidP="00B03C81">
            <w:pPr>
              <w:pStyle w:val="TableParagraph"/>
              <w:kinsoku w:val="0"/>
              <w:overflowPunct w:val="0"/>
              <w:rPr>
                <w:spacing w:val="1"/>
              </w:rPr>
            </w:pPr>
            <w:r w:rsidRPr="00E762CA">
              <w:rPr>
                <w:spacing w:val="1"/>
              </w:rPr>
              <w:t>СТО</w:t>
            </w:r>
            <w:r w:rsidRPr="00E762CA">
              <w:rPr>
                <w:spacing w:val="-6"/>
              </w:rPr>
              <w:t xml:space="preserve"> </w:t>
            </w:r>
            <w:r w:rsidRPr="00E762CA">
              <w:rPr>
                <w:spacing w:val="-1"/>
              </w:rPr>
              <w:t>Газпром</w:t>
            </w:r>
            <w:r w:rsidRPr="00E762CA">
              <w:rPr>
                <w:spacing w:val="48"/>
              </w:rPr>
              <w:t xml:space="preserve"> </w:t>
            </w:r>
            <w:r w:rsidRPr="00E762CA">
              <w:t>9.2-002-2009</w:t>
            </w:r>
            <w:r w:rsidRPr="00E762CA">
              <w:rPr>
                <w:spacing w:val="40"/>
              </w:rPr>
              <w:t xml:space="preserve"> </w:t>
            </w:r>
            <w:r w:rsidRPr="00E762CA">
              <w:t>«Защита</w:t>
            </w:r>
            <w:r w:rsidRPr="00E762CA">
              <w:rPr>
                <w:spacing w:val="46"/>
              </w:rPr>
              <w:t xml:space="preserve"> </w:t>
            </w:r>
            <w:r w:rsidRPr="00E762CA">
              <w:t>от</w:t>
            </w:r>
            <w:r w:rsidRPr="00E762CA">
              <w:rPr>
                <w:spacing w:val="47"/>
              </w:rPr>
              <w:t xml:space="preserve"> </w:t>
            </w:r>
            <w:r w:rsidRPr="00E762CA">
              <w:rPr>
                <w:spacing w:val="-1"/>
              </w:rPr>
              <w:t>коррозии.</w:t>
            </w:r>
            <w:r w:rsidRPr="00E762CA">
              <w:rPr>
                <w:spacing w:val="52"/>
              </w:rPr>
              <w:t xml:space="preserve"> </w:t>
            </w:r>
            <w:r w:rsidRPr="00E762CA">
              <w:rPr>
                <w:spacing w:val="-1"/>
              </w:rPr>
              <w:t>Электрохимическая</w:t>
            </w:r>
            <w:r w:rsidRPr="00E762CA">
              <w:rPr>
                <w:spacing w:val="25"/>
              </w:rPr>
              <w:t xml:space="preserve"> </w:t>
            </w:r>
            <w:r w:rsidRPr="00E762CA">
              <w:rPr>
                <w:spacing w:val="-1"/>
              </w:rPr>
              <w:t>защита</w:t>
            </w:r>
            <w:r w:rsidRPr="00E762CA">
              <w:rPr>
                <w:spacing w:val="1"/>
              </w:rPr>
              <w:t xml:space="preserve"> </w:t>
            </w:r>
            <w:r w:rsidRPr="00E762CA">
              <w:t>от</w:t>
            </w:r>
            <w:r w:rsidRPr="00E762CA">
              <w:rPr>
                <w:spacing w:val="2"/>
              </w:rPr>
              <w:t xml:space="preserve"> </w:t>
            </w:r>
            <w:r w:rsidRPr="00E762CA">
              <w:t>коррозии.</w:t>
            </w:r>
            <w:r w:rsidRPr="00E762CA">
              <w:rPr>
                <w:spacing w:val="-1"/>
              </w:rPr>
              <w:t xml:space="preserve"> Основные</w:t>
            </w:r>
            <w:r w:rsidRPr="00E762CA">
              <w:rPr>
                <w:spacing w:val="1"/>
              </w:rPr>
              <w:t xml:space="preserve"> </w:t>
            </w:r>
            <w:r w:rsidRPr="00E762CA">
              <w:rPr>
                <w:spacing w:val="-2"/>
              </w:rPr>
              <w:t>требования»</w:t>
            </w:r>
          </w:p>
        </w:tc>
      </w:tr>
      <w:tr w:rsidR="009E742D" w:rsidRPr="003036C4" w14:paraId="0C7D4B18" w14:textId="77777777" w:rsidTr="009E742D">
        <w:trPr>
          <w:trHeight w:hRule="exact" w:val="707"/>
        </w:trPr>
        <w:tc>
          <w:tcPr>
            <w:tcW w:w="5000" w:type="pct"/>
          </w:tcPr>
          <w:p w14:paraId="43D99030" w14:textId="0620BD80" w:rsidR="009E742D" w:rsidRPr="00E762CA" w:rsidRDefault="009E742D" w:rsidP="009E742D">
            <w:pPr>
              <w:pStyle w:val="TableParagraph"/>
              <w:kinsoku w:val="0"/>
              <w:overflowPunct w:val="0"/>
              <w:rPr>
                <w:spacing w:val="1"/>
              </w:rPr>
            </w:pPr>
            <w:r w:rsidRPr="00E762CA">
              <w:rPr>
                <w:spacing w:val="-1"/>
              </w:rPr>
              <w:t>«Инструкция</w:t>
            </w:r>
            <w:r w:rsidRPr="00E762CA">
              <w:rPr>
                <w:spacing w:val="9"/>
              </w:rPr>
              <w:t xml:space="preserve"> </w:t>
            </w:r>
            <w:r w:rsidRPr="00E762CA">
              <w:t>по</w:t>
            </w:r>
            <w:r w:rsidRPr="00E762CA">
              <w:rPr>
                <w:spacing w:val="7"/>
              </w:rPr>
              <w:t xml:space="preserve"> </w:t>
            </w:r>
            <w:r w:rsidRPr="00E762CA">
              <w:rPr>
                <w:spacing w:val="-1"/>
              </w:rPr>
              <w:t>техническому</w:t>
            </w:r>
            <w:r w:rsidRPr="00E762CA">
              <w:rPr>
                <w:spacing w:val="6"/>
              </w:rPr>
              <w:t xml:space="preserve"> </w:t>
            </w:r>
            <w:r w:rsidRPr="00E762CA">
              <w:rPr>
                <w:spacing w:val="-1"/>
              </w:rPr>
              <w:t>диагностированию</w:t>
            </w:r>
            <w:r w:rsidRPr="00E762CA">
              <w:rPr>
                <w:spacing w:val="5"/>
              </w:rPr>
              <w:t xml:space="preserve"> </w:t>
            </w:r>
            <w:r w:rsidRPr="00E762CA">
              <w:t xml:space="preserve">подземных стальных </w:t>
            </w:r>
            <w:r w:rsidRPr="00E762CA">
              <w:rPr>
                <w:spacing w:val="-1"/>
              </w:rPr>
              <w:t>газопроводов»,</w:t>
            </w:r>
            <w:r w:rsidRPr="00E762CA">
              <w:rPr>
                <w:spacing w:val="55"/>
              </w:rPr>
              <w:t xml:space="preserve"> </w:t>
            </w:r>
            <w:r w:rsidRPr="00E762CA">
              <w:rPr>
                <w:spacing w:val="-2"/>
              </w:rPr>
              <w:t>утвержденного</w:t>
            </w:r>
            <w:r w:rsidRPr="00E762CA">
              <w:rPr>
                <w:spacing w:val="59"/>
              </w:rPr>
              <w:t xml:space="preserve"> </w:t>
            </w:r>
            <w:r w:rsidRPr="00E762CA">
              <w:rPr>
                <w:spacing w:val="-1"/>
              </w:rPr>
              <w:t>приказом</w:t>
            </w:r>
            <w:r w:rsidRPr="00E762CA">
              <w:rPr>
                <w:spacing w:val="51"/>
              </w:rPr>
              <w:t xml:space="preserve"> </w:t>
            </w:r>
            <w:proofErr w:type="spellStart"/>
            <w:r w:rsidRPr="00E762CA">
              <w:rPr>
                <w:spacing w:val="-1"/>
              </w:rPr>
              <w:t>Ростехнадзора</w:t>
            </w:r>
            <w:proofErr w:type="spellEnd"/>
            <w:r w:rsidRPr="00E762CA">
              <w:rPr>
                <w:spacing w:val="57"/>
              </w:rPr>
              <w:t xml:space="preserve"> </w:t>
            </w:r>
            <w:r w:rsidRPr="00E762CA">
              <w:t>от</w:t>
            </w:r>
            <w:r w:rsidRPr="00E762CA">
              <w:rPr>
                <w:spacing w:val="50"/>
              </w:rPr>
              <w:t xml:space="preserve"> </w:t>
            </w:r>
            <w:r>
              <w:t>06.02.2017 №47</w:t>
            </w:r>
          </w:p>
        </w:tc>
      </w:tr>
    </w:tbl>
    <w:p w14:paraId="03A36AFF" w14:textId="4EDF7B0C" w:rsidR="00B03C81" w:rsidRDefault="00B03C81" w:rsidP="0073486D">
      <w:pPr>
        <w:pStyle w:val="33"/>
        <w:widowControl w:val="0"/>
        <w:spacing w:before="60" w:line="240" w:lineRule="auto"/>
        <w:ind w:left="360" w:firstLine="0"/>
        <w:jc w:val="right"/>
        <w:rPr>
          <w:sz w:val="24"/>
          <w:szCs w:val="24"/>
          <w:lang w:val="ru-RU"/>
        </w:rPr>
      </w:pPr>
    </w:p>
    <w:p w14:paraId="6E8048D5" w14:textId="308DB62F" w:rsidR="009E742D" w:rsidRDefault="009E742D" w:rsidP="0073486D">
      <w:pPr>
        <w:pStyle w:val="33"/>
        <w:widowControl w:val="0"/>
        <w:spacing w:before="60" w:line="240" w:lineRule="auto"/>
        <w:ind w:left="360" w:firstLine="0"/>
        <w:jc w:val="right"/>
        <w:rPr>
          <w:sz w:val="24"/>
          <w:szCs w:val="24"/>
          <w:lang w:val="ru-RU"/>
        </w:rPr>
      </w:pPr>
    </w:p>
    <w:p w14:paraId="47930503" w14:textId="7A69C153" w:rsidR="009E742D" w:rsidRDefault="009E742D" w:rsidP="0073486D">
      <w:pPr>
        <w:pStyle w:val="33"/>
        <w:widowControl w:val="0"/>
        <w:spacing w:before="60" w:line="240" w:lineRule="auto"/>
        <w:ind w:left="360" w:firstLine="0"/>
        <w:jc w:val="right"/>
        <w:rPr>
          <w:sz w:val="24"/>
          <w:szCs w:val="24"/>
          <w:lang w:val="ru-RU"/>
        </w:rPr>
      </w:pPr>
    </w:p>
    <w:p w14:paraId="462A802B" w14:textId="622F56A3" w:rsidR="009E742D" w:rsidRDefault="009E742D" w:rsidP="0073486D">
      <w:pPr>
        <w:pStyle w:val="33"/>
        <w:widowControl w:val="0"/>
        <w:spacing w:before="60" w:line="240" w:lineRule="auto"/>
        <w:ind w:left="360" w:firstLine="0"/>
        <w:jc w:val="right"/>
        <w:rPr>
          <w:sz w:val="24"/>
          <w:szCs w:val="24"/>
          <w:lang w:val="ru-RU"/>
        </w:rPr>
      </w:pPr>
    </w:p>
    <w:p w14:paraId="4D1BA6FF" w14:textId="6529B4E4" w:rsidR="00F711D9" w:rsidRDefault="00F711D9" w:rsidP="0073486D">
      <w:pPr>
        <w:pStyle w:val="33"/>
        <w:widowControl w:val="0"/>
        <w:spacing w:before="60" w:line="240" w:lineRule="auto"/>
        <w:ind w:left="360" w:firstLine="0"/>
        <w:jc w:val="right"/>
        <w:rPr>
          <w:sz w:val="24"/>
          <w:szCs w:val="24"/>
          <w:lang w:val="ru-RU"/>
        </w:rPr>
      </w:pPr>
    </w:p>
    <w:p w14:paraId="0C0D71D0" w14:textId="77777777" w:rsidR="00F711D9" w:rsidRDefault="00F711D9" w:rsidP="0073486D">
      <w:pPr>
        <w:pStyle w:val="33"/>
        <w:widowControl w:val="0"/>
        <w:spacing w:before="60" w:line="240" w:lineRule="auto"/>
        <w:ind w:left="360" w:firstLine="0"/>
        <w:jc w:val="right"/>
        <w:rPr>
          <w:sz w:val="24"/>
          <w:szCs w:val="24"/>
          <w:lang w:val="ru-RU"/>
        </w:rPr>
      </w:pPr>
    </w:p>
    <w:p w14:paraId="5AA07BF1" w14:textId="6A334451" w:rsidR="009E742D" w:rsidRDefault="009E742D" w:rsidP="0002763A">
      <w:pPr>
        <w:pStyle w:val="33"/>
        <w:widowControl w:val="0"/>
        <w:numPr>
          <w:ilvl w:val="0"/>
          <w:numId w:val="45"/>
        </w:numPr>
        <w:spacing w:before="60" w:line="240" w:lineRule="auto"/>
        <w:jc w:val="center"/>
        <w:rPr>
          <w:b/>
          <w:sz w:val="24"/>
          <w:szCs w:val="24"/>
          <w:lang w:eastAsia="ru-RU"/>
        </w:rPr>
      </w:pPr>
      <w:proofErr w:type="spellStart"/>
      <w:r w:rsidRPr="00BD315B">
        <w:rPr>
          <w:b/>
          <w:sz w:val="24"/>
          <w:szCs w:val="24"/>
          <w:lang w:eastAsia="ru-RU"/>
        </w:rPr>
        <w:lastRenderedPageBreak/>
        <w:t>Применяемое</w:t>
      </w:r>
      <w:proofErr w:type="spellEnd"/>
      <w:r w:rsidRPr="00BD315B">
        <w:rPr>
          <w:b/>
          <w:sz w:val="24"/>
          <w:szCs w:val="24"/>
          <w:lang w:eastAsia="ru-RU"/>
        </w:rPr>
        <w:t xml:space="preserve"> </w:t>
      </w:r>
      <w:proofErr w:type="spellStart"/>
      <w:r w:rsidRPr="00BD315B">
        <w:rPr>
          <w:b/>
          <w:sz w:val="24"/>
          <w:szCs w:val="24"/>
          <w:lang w:eastAsia="ru-RU"/>
        </w:rPr>
        <w:t>оборудование</w:t>
      </w:r>
      <w:proofErr w:type="spellEnd"/>
    </w:p>
    <w:p w14:paraId="1CC45409" w14:textId="2006B527" w:rsidR="0002763A" w:rsidRPr="0002763A" w:rsidRDefault="0002763A" w:rsidP="0002763A">
      <w:pPr>
        <w:pStyle w:val="33"/>
        <w:widowControl w:val="0"/>
        <w:spacing w:before="60" w:line="240" w:lineRule="auto"/>
        <w:ind w:left="720" w:firstLine="0"/>
        <w:jc w:val="right"/>
        <w:rPr>
          <w:sz w:val="24"/>
          <w:szCs w:val="24"/>
          <w:lang w:val="ru-RU"/>
        </w:rPr>
      </w:pPr>
      <w:r w:rsidRPr="0002763A">
        <w:rPr>
          <w:sz w:val="24"/>
          <w:szCs w:val="24"/>
          <w:lang w:val="ru-RU" w:eastAsia="ru-RU"/>
        </w:rPr>
        <w:t>Таблица №2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1204"/>
        <w:gridCol w:w="4953"/>
        <w:gridCol w:w="3470"/>
      </w:tblGrid>
      <w:tr w:rsidR="00EE3C07" w:rsidRPr="00E762CA" w14:paraId="0BBCEEDF" w14:textId="77777777" w:rsidTr="009E742D">
        <w:trPr>
          <w:trHeight w:val="750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2E0CF" w14:textId="77777777" w:rsidR="00EE3C07" w:rsidRPr="00E762CA" w:rsidRDefault="00EE3C07" w:rsidP="00156504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9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7451C" w14:textId="77777777" w:rsidR="00EE3C07" w:rsidRPr="00E762CA" w:rsidRDefault="00EE3C07" w:rsidP="00156504">
            <w:pPr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  <w:t xml:space="preserve">Наименование </w:t>
            </w: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309D4" w14:textId="77777777" w:rsidR="00EE3C07" w:rsidRPr="00E762CA" w:rsidRDefault="00EE3C07" w:rsidP="00156504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Заводской номер средств измерений</w:t>
            </w:r>
          </w:p>
        </w:tc>
      </w:tr>
      <w:tr w:rsidR="00EE3C07" w:rsidRPr="00E762CA" w14:paraId="74731CBB" w14:textId="77777777" w:rsidTr="009E742D">
        <w:trPr>
          <w:trHeight w:val="414"/>
        </w:trPr>
        <w:tc>
          <w:tcPr>
            <w:tcW w:w="12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4A738" w14:textId="77777777" w:rsidR="00EE3C07" w:rsidRPr="00E762CA" w:rsidRDefault="00EE3C07" w:rsidP="0015650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1.</w:t>
            </w:r>
          </w:p>
        </w:tc>
        <w:tc>
          <w:tcPr>
            <w:tcW w:w="49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B2FF0C1" w14:textId="5700D4DA" w:rsidR="00EE3C07" w:rsidRPr="00E762CA" w:rsidRDefault="00EE3C07" w:rsidP="00F711D9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 xml:space="preserve">Приемник трассовый </w:t>
            </w:r>
          </w:p>
        </w:tc>
        <w:tc>
          <w:tcPr>
            <w:tcW w:w="34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933D4B0" w14:textId="70E149D3" w:rsidR="00EE3C07" w:rsidRPr="00E762CA" w:rsidRDefault="00EE3C07" w:rsidP="0015650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57DB1732" w14:textId="77777777" w:rsidTr="009E742D">
        <w:trPr>
          <w:trHeight w:val="459"/>
        </w:trPr>
        <w:tc>
          <w:tcPr>
            <w:tcW w:w="12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225FE" w14:textId="77777777" w:rsidR="00EE3C07" w:rsidRPr="00E762CA" w:rsidRDefault="00EE3C07" w:rsidP="0015650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2.</w:t>
            </w:r>
          </w:p>
        </w:tc>
        <w:tc>
          <w:tcPr>
            <w:tcW w:w="49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188F69" w14:textId="073130C5" w:rsidR="00EE3C07" w:rsidRPr="00E762CA" w:rsidRDefault="00EE3C07" w:rsidP="00F53AFC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proofErr w:type="spellStart"/>
            <w:r w:rsidRPr="00E762CA">
              <w:rPr>
                <w:rFonts w:eastAsia="Times New Roman"/>
                <w:szCs w:val="24"/>
                <w:lang w:eastAsia="ru-RU"/>
              </w:rPr>
              <w:t>Мультиметр</w:t>
            </w:r>
            <w:proofErr w:type="spellEnd"/>
            <w:r w:rsidRPr="00E762CA">
              <w:rPr>
                <w:rFonts w:eastAsia="Times New Roman"/>
                <w:szCs w:val="24"/>
                <w:lang w:eastAsia="ru-RU"/>
              </w:rPr>
              <w:t xml:space="preserve"> цифровой </w:t>
            </w:r>
          </w:p>
        </w:tc>
        <w:tc>
          <w:tcPr>
            <w:tcW w:w="34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5429F03" w14:textId="0DDA1D7D" w:rsidR="00EE3C07" w:rsidRPr="00E762CA" w:rsidRDefault="00EE3C07" w:rsidP="0015650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4546ACCC" w14:textId="77777777" w:rsidTr="009E742D">
        <w:trPr>
          <w:trHeight w:val="459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5C297" w14:textId="77777777" w:rsidR="00EE3C07" w:rsidRPr="00E762CA" w:rsidRDefault="00EE3C07" w:rsidP="0015650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3.</w:t>
            </w:r>
          </w:p>
        </w:tc>
        <w:tc>
          <w:tcPr>
            <w:tcW w:w="49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6E422" w14:textId="73F74F41" w:rsidR="00EE3C07" w:rsidRPr="00E762CA" w:rsidRDefault="00EE3C07" w:rsidP="00F711D9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pacing w:val="-1"/>
                <w:szCs w:val="24"/>
              </w:rPr>
              <w:t>Искатель</w:t>
            </w:r>
            <w:r w:rsidRPr="00E762CA">
              <w:rPr>
                <w:spacing w:val="38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повреждения</w:t>
            </w:r>
            <w:r w:rsidRPr="00E762CA">
              <w:rPr>
                <w:spacing w:val="37"/>
                <w:szCs w:val="24"/>
              </w:rPr>
              <w:t xml:space="preserve"> </w:t>
            </w:r>
            <w:r w:rsidRPr="00E762CA">
              <w:rPr>
                <w:szCs w:val="24"/>
              </w:rPr>
              <w:t xml:space="preserve">изоляции </w:t>
            </w:r>
          </w:p>
        </w:tc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ADEEB" w14:textId="03AA0561" w:rsidR="00EE3C07" w:rsidRPr="00E762CA" w:rsidRDefault="00EE3C07" w:rsidP="001565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EE3C07" w:rsidRPr="00E762CA" w14:paraId="1B31AB7F" w14:textId="77777777" w:rsidTr="009E742D">
        <w:trPr>
          <w:trHeight w:val="459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FD644" w14:textId="77777777" w:rsidR="00EE3C07" w:rsidRPr="00E762CA" w:rsidRDefault="00EE3C07" w:rsidP="0015650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4.</w:t>
            </w:r>
          </w:p>
        </w:tc>
        <w:tc>
          <w:tcPr>
            <w:tcW w:w="49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BC578" w14:textId="0CFB3696" w:rsidR="00EE3C07" w:rsidRPr="00E762CA" w:rsidRDefault="00EE3C07" w:rsidP="00156504">
            <w:pPr>
              <w:spacing w:before="0" w:after="0"/>
              <w:jc w:val="center"/>
              <w:rPr>
                <w:spacing w:val="-1"/>
                <w:szCs w:val="24"/>
              </w:rPr>
            </w:pPr>
            <w:r w:rsidRPr="00E762CA">
              <w:rPr>
                <w:spacing w:val="-1"/>
                <w:szCs w:val="24"/>
              </w:rPr>
              <w:t>Измеритель сопротивления заземления</w:t>
            </w:r>
          </w:p>
        </w:tc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37379" w14:textId="2C9CF9DC" w:rsidR="00EE3C07" w:rsidRPr="00E762CA" w:rsidRDefault="00EE3C07" w:rsidP="001565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EE3C07" w:rsidRPr="00E762CA" w14:paraId="2B6EC77D" w14:textId="77777777" w:rsidTr="009E742D">
        <w:trPr>
          <w:trHeight w:val="459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E600" w14:textId="77777777" w:rsidR="00EE3C07" w:rsidRPr="00E762CA" w:rsidRDefault="00EE3C07" w:rsidP="0015650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5.</w:t>
            </w:r>
          </w:p>
        </w:tc>
        <w:tc>
          <w:tcPr>
            <w:tcW w:w="49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0770D" w14:textId="3EF543F1" w:rsidR="00EE3C07" w:rsidRPr="00E762CA" w:rsidRDefault="00EE3C07" w:rsidP="00F711D9">
            <w:pPr>
              <w:spacing w:before="0" w:after="0"/>
              <w:jc w:val="center"/>
              <w:rPr>
                <w:spacing w:val="-1"/>
                <w:szCs w:val="24"/>
              </w:rPr>
            </w:pPr>
            <w:r w:rsidRPr="00E762CA">
              <w:rPr>
                <w:spacing w:val="-1"/>
                <w:szCs w:val="24"/>
              </w:rPr>
              <w:t>Клещи</w:t>
            </w:r>
            <w:r w:rsidRPr="00E762CA">
              <w:rPr>
                <w:spacing w:val="11"/>
                <w:szCs w:val="24"/>
              </w:rPr>
              <w:t xml:space="preserve"> </w:t>
            </w:r>
            <w:r w:rsidRPr="00E762CA">
              <w:rPr>
                <w:spacing w:val="-1"/>
                <w:szCs w:val="24"/>
              </w:rPr>
              <w:t>электроизмерительные</w:t>
            </w:r>
            <w:r w:rsidRPr="00E762CA">
              <w:rPr>
                <w:spacing w:val="9"/>
                <w:szCs w:val="24"/>
              </w:rPr>
              <w:t xml:space="preserve"> </w:t>
            </w:r>
          </w:p>
        </w:tc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3FA86" w14:textId="1D2A396D" w:rsidR="00EE3C07" w:rsidRPr="00E762CA" w:rsidRDefault="00EE3C07" w:rsidP="00156504">
            <w:pPr>
              <w:spacing w:before="0" w:after="0"/>
              <w:jc w:val="center"/>
              <w:rPr>
                <w:spacing w:val="-1"/>
                <w:szCs w:val="24"/>
              </w:rPr>
            </w:pPr>
          </w:p>
        </w:tc>
      </w:tr>
    </w:tbl>
    <w:p w14:paraId="2BA13801" w14:textId="77777777" w:rsidR="009E742D" w:rsidRDefault="009E742D" w:rsidP="009E742D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75C945F4" w14:textId="2D26268A" w:rsidR="009E742D" w:rsidRPr="00FB6935" w:rsidRDefault="009E742D" w:rsidP="009E742D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FB6935">
        <w:rPr>
          <w:b/>
          <w:szCs w:val="24"/>
          <w:lang w:eastAsia="ru-RU"/>
        </w:rPr>
        <w:t>3. Параметры контроля</w:t>
      </w:r>
    </w:p>
    <w:p w14:paraId="458D87FE" w14:textId="77777777" w:rsidR="009E742D" w:rsidRPr="00FB6935" w:rsidRDefault="009E742D" w:rsidP="009E742D">
      <w:pPr>
        <w:widowControl w:val="0"/>
        <w:spacing w:before="60" w:after="0"/>
        <w:jc w:val="right"/>
        <w:rPr>
          <w:szCs w:val="24"/>
          <w:lang w:eastAsia="ru-RU"/>
        </w:rPr>
      </w:pPr>
      <w:r w:rsidRPr="006C2641">
        <w:rPr>
          <w:szCs w:val="24"/>
          <w:lang w:eastAsia="ru-RU"/>
        </w:rPr>
        <w:t>Таблица №3</w:t>
      </w:r>
    </w:p>
    <w:tbl>
      <w:tblPr>
        <w:tblStyle w:val="affffc"/>
        <w:tblW w:w="0" w:type="auto"/>
        <w:tblLook w:val="04A0" w:firstRow="1" w:lastRow="0" w:firstColumn="1" w:lastColumn="0" w:noHBand="0" w:noVBand="1"/>
      </w:tblPr>
      <w:tblGrid>
        <w:gridCol w:w="4836"/>
        <w:gridCol w:w="4791"/>
      </w:tblGrid>
      <w:tr w:rsidR="009E742D" w14:paraId="481EE2A5" w14:textId="77777777" w:rsidTr="00BD315B">
        <w:tc>
          <w:tcPr>
            <w:tcW w:w="4926" w:type="dxa"/>
          </w:tcPr>
          <w:p w14:paraId="61A6F9E8" w14:textId="77777777" w:rsidR="009E742D" w:rsidRPr="00293218" w:rsidRDefault="009E742D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О</w:t>
            </w:r>
            <w:r w:rsidRPr="00293218">
              <w:rPr>
                <w:szCs w:val="24"/>
                <w:lang w:eastAsia="ru-RU"/>
              </w:rPr>
              <w:t xml:space="preserve">свещенность </w:t>
            </w:r>
          </w:p>
        </w:tc>
        <w:tc>
          <w:tcPr>
            <w:tcW w:w="4927" w:type="dxa"/>
          </w:tcPr>
          <w:p w14:paraId="5DCE22EE" w14:textId="3DB31345" w:rsidR="009E742D" w:rsidRPr="00293218" w:rsidRDefault="009E742D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</w:p>
        </w:tc>
      </w:tr>
      <w:tr w:rsidR="009E742D" w14:paraId="7134E6DD" w14:textId="77777777" w:rsidTr="00BD315B">
        <w:tc>
          <w:tcPr>
            <w:tcW w:w="4926" w:type="dxa"/>
          </w:tcPr>
          <w:p w14:paraId="63E9BA24" w14:textId="77777777" w:rsidR="009E742D" w:rsidRPr="00293218" w:rsidRDefault="009E742D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Ш</w:t>
            </w:r>
            <w:r w:rsidRPr="00293218">
              <w:rPr>
                <w:szCs w:val="24"/>
                <w:lang w:eastAsia="ru-RU"/>
              </w:rPr>
              <w:t xml:space="preserve">ероховатость </w:t>
            </w:r>
          </w:p>
        </w:tc>
        <w:tc>
          <w:tcPr>
            <w:tcW w:w="4927" w:type="dxa"/>
          </w:tcPr>
          <w:p w14:paraId="1896EDFE" w14:textId="19F71729" w:rsidR="009E742D" w:rsidRPr="00293218" w:rsidRDefault="009E742D" w:rsidP="00BD315B">
            <w:pPr>
              <w:widowControl w:val="0"/>
              <w:spacing w:before="60" w:after="0"/>
              <w:rPr>
                <w:b/>
                <w:szCs w:val="24"/>
                <w:lang w:val="en-US" w:eastAsia="ru-RU"/>
              </w:rPr>
            </w:pPr>
          </w:p>
        </w:tc>
      </w:tr>
    </w:tbl>
    <w:p w14:paraId="158991F7" w14:textId="77777777" w:rsidR="009E742D" w:rsidRDefault="009E742D" w:rsidP="009E742D">
      <w:pPr>
        <w:widowControl w:val="0"/>
        <w:spacing w:before="60" w:after="0"/>
        <w:rPr>
          <w:b/>
          <w:sz w:val="28"/>
          <w:lang w:eastAsia="ru-RU"/>
        </w:rPr>
      </w:pPr>
    </w:p>
    <w:p w14:paraId="59B176F0" w14:textId="33C728E7" w:rsidR="009E742D" w:rsidRPr="00293218" w:rsidRDefault="009E742D" w:rsidP="009E742D">
      <w:pPr>
        <w:widowControl w:val="0"/>
        <w:spacing w:before="60" w:after="0"/>
        <w:jc w:val="center"/>
        <w:rPr>
          <w:szCs w:val="24"/>
          <w:lang w:eastAsia="ru-RU"/>
        </w:rPr>
      </w:pPr>
      <w:r>
        <w:rPr>
          <w:b/>
          <w:szCs w:val="24"/>
          <w:lang w:eastAsia="ru-RU"/>
        </w:rPr>
        <w:t xml:space="preserve">4. </w:t>
      </w:r>
      <w:r w:rsidRPr="00293218">
        <w:rPr>
          <w:b/>
          <w:szCs w:val="24"/>
          <w:lang w:eastAsia="ru-RU"/>
        </w:rPr>
        <w:t>Схема объектов контроля</w:t>
      </w:r>
    </w:p>
    <w:p w14:paraId="082CB699" w14:textId="3BA0B40A" w:rsidR="009E742D" w:rsidRDefault="009E742D" w:rsidP="009E742D">
      <w:pPr>
        <w:pStyle w:val="aff7"/>
        <w:widowControl w:val="0"/>
        <w:spacing w:before="60" w:after="0"/>
        <w:ind w:left="928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Схемы контроля указаны </w:t>
      </w:r>
      <w:r w:rsidR="00E357CF">
        <w:rPr>
          <w:rFonts w:ascii="Times New Roman" w:hAnsi="Times New Roman" w:cs="Times New Roman"/>
          <w:sz w:val="24"/>
          <w:szCs w:val="24"/>
          <w:lang w:eastAsia="ru-RU"/>
        </w:rPr>
        <w:t>в Приложении №14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6BC31325" w14:textId="77777777" w:rsidR="009E742D" w:rsidRPr="00293218" w:rsidRDefault="009E742D" w:rsidP="009E742D">
      <w:pPr>
        <w:pStyle w:val="aff7"/>
        <w:widowControl w:val="0"/>
        <w:spacing w:before="60" w:after="0"/>
        <w:ind w:left="928"/>
        <w:rPr>
          <w:rFonts w:ascii="Times New Roman" w:hAnsi="Times New Roman" w:cs="Times New Roman"/>
          <w:sz w:val="24"/>
          <w:szCs w:val="24"/>
        </w:rPr>
      </w:pPr>
    </w:p>
    <w:p w14:paraId="3665C427" w14:textId="184F29CB" w:rsidR="009E742D" w:rsidRDefault="009E742D" w:rsidP="009E742D">
      <w:pPr>
        <w:widowControl w:val="0"/>
        <w:spacing w:before="60" w:after="0"/>
        <w:jc w:val="center"/>
        <w:rPr>
          <w:b/>
          <w:szCs w:val="24"/>
          <w:lang w:eastAsia="ru-RU"/>
        </w:rPr>
      </w:pPr>
      <w:r>
        <w:rPr>
          <w:b/>
          <w:szCs w:val="24"/>
          <w:lang w:eastAsia="ru-RU"/>
        </w:rPr>
        <w:t>5</w:t>
      </w:r>
      <w:r w:rsidRPr="00293218">
        <w:rPr>
          <w:b/>
          <w:szCs w:val="24"/>
          <w:lang w:eastAsia="ru-RU"/>
        </w:rPr>
        <w:t xml:space="preserve">. </w:t>
      </w:r>
      <w:r>
        <w:rPr>
          <w:b/>
          <w:szCs w:val="24"/>
          <w:lang w:eastAsia="ru-RU"/>
        </w:rPr>
        <w:t>Результаты контроля</w:t>
      </w:r>
    </w:p>
    <w:p w14:paraId="300312E9" w14:textId="77777777" w:rsidR="009E742D" w:rsidRPr="00293218" w:rsidRDefault="009E742D" w:rsidP="009E742D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22F0D742" w14:textId="77777777" w:rsidR="00EE3C07" w:rsidRPr="00E762CA" w:rsidRDefault="00EE3C07" w:rsidP="00BD315B">
      <w:pPr>
        <w:pStyle w:val="aff1"/>
        <w:kinsoku w:val="0"/>
        <w:overflowPunct w:val="0"/>
        <w:ind w:left="851"/>
        <w:rPr>
          <w:b/>
          <w:bCs/>
          <w:sz w:val="24"/>
          <w:szCs w:val="24"/>
          <w:lang w:val="ru-RU"/>
        </w:rPr>
      </w:pPr>
      <w:bookmarkStart w:id="24" w:name="_Toc81474246"/>
      <w:r w:rsidRPr="00E762CA">
        <w:rPr>
          <w:b/>
          <w:bCs/>
          <w:sz w:val="24"/>
          <w:szCs w:val="24"/>
          <w:lang w:val="ru-RU"/>
        </w:rPr>
        <w:t>Технические параметры работы УКЗ</w:t>
      </w:r>
      <w:bookmarkEnd w:id="24"/>
    </w:p>
    <w:p w14:paraId="0C7ED1A0" w14:textId="77777777" w:rsidR="00EE3C07" w:rsidRPr="00E762CA" w:rsidRDefault="00EE3C07" w:rsidP="00BD315B">
      <w:pPr>
        <w:pStyle w:val="aff1"/>
        <w:kinsoku w:val="0"/>
        <w:overflowPunct w:val="0"/>
        <w:ind w:firstLine="851"/>
        <w:rPr>
          <w:sz w:val="24"/>
          <w:szCs w:val="24"/>
          <w:lang w:val="ru-RU"/>
        </w:rPr>
      </w:pPr>
      <w:r w:rsidRPr="00E762CA">
        <w:rPr>
          <w:spacing w:val="-2"/>
          <w:sz w:val="24"/>
          <w:szCs w:val="24"/>
          <w:lang w:val="ru-RU"/>
        </w:rPr>
        <w:t>Система</w:t>
      </w:r>
      <w:r w:rsidRPr="00E762CA">
        <w:rPr>
          <w:sz w:val="24"/>
          <w:szCs w:val="24"/>
          <w:lang w:val="ru-RU"/>
        </w:rPr>
        <w:t xml:space="preserve"> электрохимической</w:t>
      </w:r>
      <w:r w:rsidRPr="00E762CA">
        <w:rPr>
          <w:spacing w:val="23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защиты</w:t>
      </w:r>
      <w:r w:rsidRPr="00E762CA">
        <w:rPr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обеспечивает</w:t>
      </w:r>
      <w:r w:rsidRPr="00E762CA">
        <w:rPr>
          <w:spacing w:val="22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непрерывную</w:t>
      </w:r>
      <w:r w:rsidRPr="00E762CA">
        <w:rPr>
          <w:sz w:val="24"/>
          <w:szCs w:val="24"/>
          <w:lang w:val="ru-RU"/>
        </w:rPr>
        <w:t xml:space="preserve"> по </w:t>
      </w:r>
      <w:r w:rsidRPr="00E762CA">
        <w:rPr>
          <w:spacing w:val="-1"/>
          <w:sz w:val="24"/>
          <w:szCs w:val="24"/>
          <w:lang w:val="ru-RU"/>
        </w:rPr>
        <w:t>протяженности</w:t>
      </w:r>
      <w:r w:rsidRPr="00E762CA">
        <w:rPr>
          <w:spacing w:val="23"/>
          <w:sz w:val="24"/>
          <w:szCs w:val="24"/>
          <w:lang w:val="ru-RU"/>
        </w:rPr>
        <w:t xml:space="preserve"> </w:t>
      </w:r>
      <w:r w:rsidRPr="00E762CA">
        <w:rPr>
          <w:sz w:val="24"/>
          <w:szCs w:val="24"/>
          <w:lang w:val="ru-RU"/>
        </w:rPr>
        <w:t>защиту</w:t>
      </w:r>
      <w:r w:rsidRPr="00E762CA">
        <w:rPr>
          <w:spacing w:val="-5"/>
          <w:sz w:val="24"/>
          <w:szCs w:val="24"/>
          <w:lang w:val="ru-RU"/>
        </w:rPr>
        <w:t xml:space="preserve"> </w:t>
      </w:r>
      <w:r w:rsidRPr="00E762CA">
        <w:rPr>
          <w:sz w:val="24"/>
          <w:szCs w:val="24"/>
          <w:lang w:val="ru-RU"/>
        </w:rPr>
        <w:t>подземных</w:t>
      </w:r>
      <w:r w:rsidRPr="00E762CA">
        <w:rPr>
          <w:spacing w:val="-5"/>
          <w:sz w:val="24"/>
          <w:szCs w:val="24"/>
          <w:lang w:val="ru-RU"/>
        </w:rPr>
        <w:t xml:space="preserve"> </w:t>
      </w:r>
      <w:r w:rsidRPr="00E762CA">
        <w:rPr>
          <w:sz w:val="24"/>
          <w:szCs w:val="24"/>
          <w:lang w:val="ru-RU"/>
        </w:rPr>
        <w:t>технологических</w:t>
      </w:r>
      <w:r w:rsidRPr="00E762CA">
        <w:rPr>
          <w:spacing w:val="-5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трубопроводов</w:t>
      </w:r>
      <w:r w:rsidRPr="00E762CA">
        <w:rPr>
          <w:spacing w:val="2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ГРС</w:t>
      </w:r>
      <w:r w:rsidRPr="00E762CA">
        <w:rPr>
          <w:spacing w:val="3"/>
          <w:sz w:val="24"/>
          <w:szCs w:val="24"/>
          <w:lang w:val="ru-RU"/>
        </w:rPr>
        <w:t xml:space="preserve"> </w:t>
      </w:r>
      <w:r w:rsidRPr="00E762CA">
        <w:rPr>
          <w:sz w:val="24"/>
          <w:szCs w:val="24"/>
          <w:lang w:val="ru-RU"/>
        </w:rPr>
        <w:t>от</w:t>
      </w:r>
      <w:r w:rsidRPr="00E762CA">
        <w:rPr>
          <w:spacing w:val="2"/>
          <w:sz w:val="24"/>
          <w:szCs w:val="24"/>
          <w:lang w:val="ru-RU"/>
        </w:rPr>
        <w:t xml:space="preserve"> </w:t>
      </w:r>
      <w:r w:rsidRPr="00E762CA">
        <w:rPr>
          <w:sz w:val="24"/>
          <w:szCs w:val="24"/>
          <w:lang w:val="ru-RU"/>
        </w:rPr>
        <w:t>коррозии.</w:t>
      </w:r>
    </w:p>
    <w:p w14:paraId="783CA803" w14:textId="77777777" w:rsidR="00EE3C07" w:rsidRPr="00E762CA" w:rsidRDefault="00EE3C07" w:rsidP="00BD315B">
      <w:pPr>
        <w:pStyle w:val="aff1"/>
        <w:kinsoku w:val="0"/>
        <w:overflowPunct w:val="0"/>
        <w:ind w:firstLine="851"/>
        <w:rPr>
          <w:spacing w:val="-1"/>
          <w:sz w:val="24"/>
          <w:szCs w:val="24"/>
          <w:lang w:val="ru-RU"/>
        </w:rPr>
      </w:pPr>
      <w:r w:rsidRPr="00E762CA">
        <w:rPr>
          <w:spacing w:val="-1"/>
          <w:sz w:val="24"/>
          <w:szCs w:val="24"/>
          <w:lang w:val="ru-RU"/>
        </w:rPr>
        <w:t>Электрохимическая</w:t>
      </w:r>
      <w:r w:rsidRPr="00E762CA">
        <w:rPr>
          <w:spacing w:val="5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защита</w:t>
      </w:r>
      <w:r w:rsidRPr="00E762CA">
        <w:rPr>
          <w:spacing w:val="1"/>
          <w:sz w:val="24"/>
          <w:szCs w:val="24"/>
          <w:lang w:val="ru-RU"/>
        </w:rPr>
        <w:t xml:space="preserve"> </w:t>
      </w:r>
      <w:r w:rsidRPr="00E762CA">
        <w:rPr>
          <w:sz w:val="24"/>
          <w:szCs w:val="24"/>
          <w:lang w:val="ru-RU"/>
        </w:rPr>
        <w:t>подземных</w:t>
      </w:r>
      <w:r w:rsidRPr="00E762CA">
        <w:rPr>
          <w:spacing w:val="-5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газопроводов</w:t>
      </w:r>
      <w:r w:rsidRPr="00E762CA">
        <w:rPr>
          <w:spacing w:val="2"/>
          <w:sz w:val="24"/>
          <w:szCs w:val="24"/>
          <w:lang w:val="ru-RU"/>
        </w:rPr>
        <w:t xml:space="preserve"> </w:t>
      </w:r>
      <w:r w:rsidRPr="00E762CA">
        <w:rPr>
          <w:sz w:val="24"/>
          <w:szCs w:val="24"/>
          <w:lang w:val="ru-RU"/>
        </w:rPr>
        <w:t>осуществляется</w:t>
      </w:r>
      <w:r w:rsidRPr="00E762CA">
        <w:rPr>
          <w:spacing w:val="5"/>
          <w:sz w:val="24"/>
          <w:szCs w:val="24"/>
          <w:lang w:val="ru-RU"/>
        </w:rPr>
        <w:t xml:space="preserve"> </w:t>
      </w:r>
      <w:r w:rsidRPr="00E762CA">
        <w:rPr>
          <w:sz w:val="24"/>
          <w:szCs w:val="24"/>
          <w:lang w:val="ru-RU"/>
        </w:rPr>
        <w:t>от</w:t>
      </w:r>
      <w:r w:rsidRPr="00E762CA">
        <w:rPr>
          <w:spacing w:val="2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установки</w:t>
      </w:r>
      <w:r w:rsidRPr="00E762CA">
        <w:rPr>
          <w:spacing w:val="3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катодной</w:t>
      </w:r>
      <w:r w:rsidRPr="00E762CA">
        <w:rPr>
          <w:spacing w:val="41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защиты</w:t>
      </w:r>
      <w:r w:rsidRPr="00E762CA">
        <w:rPr>
          <w:spacing w:val="2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УКЗ,</w:t>
      </w:r>
      <w:r w:rsidRPr="00E762CA">
        <w:rPr>
          <w:spacing w:val="7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размещенной</w:t>
      </w:r>
      <w:r w:rsidRPr="00E762CA">
        <w:rPr>
          <w:spacing w:val="3"/>
          <w:sz w:val="24"/>
          <w:szCs w:val="24"/>
          <w:lang w:val="ru-RU"/>
        </w:rPr>
        <w:t xml:space="preserve"> </w:t>
      </w:r>
      <w:r w:rsidRPr="00E762CA">
        <w:rPr>
          <w:sz w:val="24"/>
          <w:szCs w:val="24"/>
          <w:lang w:val="ru-RU"/>
        </w:rPr>
        <w:t xml:space="preserve">на </w:t>
      </w:r>
      <w:r w:rsidRPr="00E762CA">
        <w:rPr>
          <w:spacing w:val="-1"/>
          <w:sz w:val="24"/>
          <w:szCs w:val="24"/>
          <w:lang w:val="ru-RU"/>
        </w:rPr>
        <w:t>территории</w:t>
      </w:r>
      <w:r w:rsidRPr="00E762CA">
        <w:rPr>
          <w:spacing w:val="3"/>
          <w:sz w:val="24"/>
          <w:szCs w:val="24"/>
          <w:lang w:val="ru-RU"/>
        </w:rPr>
        <w:t xml:space="preserve"> </w:t>
      </w:r>
      <w:r w:rsidRPr="00E762CA">
        <w:rPr>
          <w:spacing w:val="-1"/>
          <w:sz w:val="24"/>
          <w:szCs w:val="24"/>
          <w:lang w:val="ru-RU"/>
        </w:rPr>
        <w:t>ГРС.</w:t>
      </w:r>
    </w:p>
    <w:p w14:paraId="3AC76EF0" w14:textId="5158F382" w:rsidR="00EE3C07" w:rsidRPr="00E762CA" w:rsidRDefault="00EE3C07" w:rsidP="00EE3C07">
      <w:pPr>
        <w:pStyle w:val="aff1"/>
        <w:kinsoku w:val="0"/>
        <w:overflowPunct w:val="0"/>
        <w:spacing w:before="69"/>
        <w:ind w:firstLine="851"/>
        <w:rPr>
          <w:b/>
          <w:bCs/>
          <w:sz w:val="24"/>
          <w:szCs w:val="24"/>
        </w:rPr>
      </w:pPr>
      <w:bookmarkStart w:id="25" w:name="_Toc81474247"/>
      <w:proofErr w:type="spellStart"/>
      <w:r w:rsidRPr="00E762CA">
        <w:rPr>
          <w:b/>
          <w:bCs/>
          <w:sz w:val="24"/>
          <w:szCs w:val="24"/>
        </w:rPr>
        <w:t>Параметры</w:t>
      </w:r>
      <w:proofErr w:type="spellEnd"/>
      <w:r w:rsidRPr="00E762CA">
        <w:rPr>
          <w:b/>
          <w:bCs/>
          <w:sz w:val="24"/>
          <w:szCs w:val="24"/>
        </w:rPr>
        <w:t xml:space="preserve"> </w:t>
      </w:r>
      <w:r w:rsidR="0073486D" w:rsidRPr="00E762CA">
        <w:rPr>
          <w:b/>
          <w:bCs/>
          <w:sz w:val="24"/>
          <w:szCs w:val="24"/>
          <w:lang w:val="ru-RU"/>
        </w:rPr>
        <w:t>У</w:t>
      </w:r>
      <w:r w:rsidRPr="00E762CA">
        <w:rPr>
          <w:b/>
          <w:bCs/>
          <w:sz w:val="24"/>
          <w:szCs w:val="24"/>
        </w:rPr>
        <w:t>КЗ</w:t>
      </w:r>
      <w:bookmarkEnd w:id="25"/>
    </w:p>
    <w:p w14:paraId="5C82AE6C" w14:textId="2370FEF9" w:rsidR="0073486D" w:rsidRPr="00E762CA" w:rsidRDefault="0073486D" w:rsidP="0073486D">
      <w:pPr>
        <w:pStyle w:val="aff1"/>
        <w:kinsoku w:val="0"/>
        <w:overflowPunct w:val="0"/>
        <w:spacing w:before="69"/>
        <w:ind w:firstLine="851"/>
        <w:jc w:val="right"/>
        <w:rPr>
          <w:bCs/>
          <w:sz w:val="24"/>
          <w:szCs w:val="24"/>
          <w:lang w:val="ru-RU"/>
        </w:rPr>
      </w:pPr>
      <w:r w:rsidRPr="006C2641">
        <w:rPr>
          <w:bCs/>
          <w:sz w:val="24"/>
          <w:szCs w:val="24"/>
          <w:lang w:val="ru-RU"/>
        </w:rPr>
        <w:t>Таблица №</w:t>
      </w:r>
      <w:r w:rsidR="006C2641" w:rsidRPr="006C2641">
        <w:rPr>
          <w:bCs/>
          <w:sz w:val="24"/>
          <w:szCs w:val="24"/>
          <w:lang w:val="ru-RU"/>
        </w:rPr>
        <w:t>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3"/>
        <w:gridCol w:w="3481"/>
        <w:gridCol w:w="3843"/>
      </w:tblGrid>
      <w:tr w:rsidR="00EE3C07" w:rsidRPr="00E762CA" w14:paraId="2DF2E1A9" w14:textId="77777777" w:rsidTr="00156504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7B712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Технический параметр УКЗ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6E4C3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Значение параметра</w:t>
            </w:r>
          </w:p>
        </w:tc>
      </w:tr>
      <w:tr w:rsidR="00EE3C07" w:rsidRPr="00E762CA" w14:paraId="6C94AF69" w14:textId="77777777" w:rsidTr="00F711D9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7DB8C" w14:textId="6B297E2D" w:rsidR="00EE3C07" w:rsidRPr="00E762CA" w:rsidRDefault="00EE3C07" w:rsidP="0073486D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 xml:space="preserve">Номер </w:t>
            </w:r>
            <w:r w:rsidR="0073486D" w:rsidRPr="00E762CA">
              <w:rPr>
                <w:rFonts w:eastAsia="Times New Roman"/>
                <w:szCs w:val="24"/>
                <w:lang w:eastAsia="ru-RU"/>
              </w:rPr>
              <w:t>У</w:t>
            </w:r>
            <w:r w:rsidRPr="00E762CA">
              <w:rPr>
                <w:rFonts w:eastAsia="Times New Roman"/>
                <w:szCs w:val="24"/>
                <w:lang w:eastAsia="ru-RU"/>
              </w:rPr>
              <w:t>КЗ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E6AD1" w14:textId="7B3F0224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4DF0A4E3" w14:textId="77777777" w:rsidTr="00F711D9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A4708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Зав. №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3C95C" w14:textId="3B421B3C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1E23C3C9" w14:textId="77777777" w:rsidTr="00F711D9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289D5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Тип катодной станции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E8367" w14:textId="721BA5E2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7D331FD6" w14:textId="77777777" w:rsidTr="00F711D9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AC6CA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Мощность УКЗ (Вт)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92C3D" w14:textId="29B7CE2E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762BB2F5" w14:textId="77777777" w:rsidTr="00F711D9">
        <w:trPr>
          <w:cantSplit/>
          <w:trHeight w:val="340"/>
        </w:trPr>
        <w:tc>
          <w:tcPr>
            <w:tcW w:w="11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9425D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Напряжение</w:t>
            </w:r>
          </w:p>
          <w:p w14:paraId="5453B9BC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УКЗ (В)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933DF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по прибору УКЗ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7ABEF" w14:textId="0B6D96F4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485ED992" w14:textId="77777777" w:rsidTr="00F711D9">
        <w:trPr>
          <w:cantSplit/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D579F" w14:textId="77777777" w:rsidR="00EE3C07" w:rsidRPr="00E762CA" w:rsidRDefault="00EE3C07" w:rsidP="00156504">
            <w:pPr>
              <w:spacing w:before="0" w:after="0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7108E" w14:textId="77777777" w:rsidR="00EE3C07" w:rsidRPr="00E762CA" w:rsidRDefault="00EE3C07" w:rsidP="00156504">
            <w:pPr>
              <w:widowControl w:val="0"/>
              <w:tabs>
                <w:tab w:val="center" w:pos="4153"/>
                <w:tab w:val="right" w:pos="8306"/>
              </w:tabs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по контрольному прибору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EE5B" w14:textId="0644B2C3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08F9ABA0" w14:textId="77777777" w:rsidTr="00F711D9">
        <w:trPr>
          <w:cantSplit/>
          <w:trHeight w:val="340"/>
        </w:trPr>
        <w:tc>
          <w:tcPr>
            <w:tcW w:w="11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D9EEF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Ток УКЗ (А)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7426A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по прибору УКЗ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BC5A3" w14:textId="148A8516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7868724F" w14:textId="77777777" w:rsidTr="00F711D9">
        <w:trPr>
          <w:cantSplit/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9CF72" w14:textId="77777777" w:rsidR="00EE3C07" w:rsidRPr="00E762CA" w:rsidRDefault="00EE3C07" w:rsidP="00156504">
            <w:pPr>
              <w:spacing w:before="0" w:after="0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83CB4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по контрольному прибору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D9BA2" w14:textId="212050D8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15CE8907" w14:textId="77777777" w:rsidTr="00F711D9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64672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Марка кабеля катодной линии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96618" w14:textId="6FCA3C9E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3631DD4E" w14:textId="77777777" w:rsidTr="00F711D9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9102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Тип и конструкция АЗ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6CDCC" w14:textId="3C84648C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27E597AA" w14:textId="77777777" w:rsidTr="00F711D9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3DD24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Размеры, количество АЗ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785D1" w14:textId="3E121F1C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0CB2443A" w14:textId="77777777" w:rsidTr="00F711D9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82E73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lastRenderedPageBreak/>
              <w:t>Сопротивление растеканию тока АЗ (Ом)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AB584" w14:textId="6F40E6E8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2288EED7" w14:textId="77777777" w:rsidTr="00F711D9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00C2F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Удельное сопротивление грунта в зоне АЗ (Ом/м)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39DE" w14:textId="27E7473F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47E85F33" w14:textId="77777777" w:rsidTr="00F711D9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F64E0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Сопротивление растеканию тока защитного заземления (Ом)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DDD1C" w14:textId="6EA50431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E3C07" w:rsidRPr="00E762CA" w14:paraId="41D4A589" w14:textId="77777777" w:rsidTr="00F711D9">
        <w:trPr>
          <w:cantSplit/>
          <w:trHeight w:val="340"/>
        </w:trPr>
        <w:tc>
          <w:tcPr>
            <w:tcW w:w="3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1440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Значение разности потенциалов труба-земля</w:t>
            </w:r>
          </w:p>
          <w:p w14:paraId="63AAA43A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в точке дренажа (В)</w:t>
            </w:r>
          </w:p>
        </w:tc>
        <w:tc>
          <w:tcPr>
            <w:tcW w:w="1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B4221" w14:textId="4B9EB081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</w:tbl>
    <w:p w14:paraId="74EAC81E" w14:textId="77777777" w:rsidR="0075737E" w:rsidRPr="00A31160" w:rsidRDefault="0075737E" w:rsidP="00EE3C07">
      <w:pPr>
        <w:pStyle w:val="aff1"/>
        <w:kinsoku w:val="0"/>
        <w:overflowPunct w:val="0"/>
        <w:spacing w:before="69"/>
        <w:ind w:left="851"/>
        <w:rPr>
          <w:b/>
          <w:bCs/>
          <w:sz w:val="16"/>
          <w:szCs w:val="16"/>
          <w:lang w:val="ru-RU"/>
        </w:rPr>
      </w:pPr>
    </w:p>
    <w:p w14:paraId="768C2597" w14:textId="77777777" w:rsidR="00EE3C07" w:rsidRPr="00E762CA" w:rsidRDefault="00EE3C07" w:rsidP="00EE3C07">
      <w:pPr>
        <w:widowControl w:val="0"/>
        <w:suppressAutoHyphens w:val="0"/>
        <w:spacing w:before="60" w:after="0"/>
        <w:ind w:right="-57" w:firstLine="851"/>
        <w:jc w:val="both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 xml:space="preserve">Результаты измерений разности потенциалов «труба-земля» на коммуникациях ГРС и обследование </w:t>
      </w:r>
      <w:proofErr w:type="spellStart"/>
      <w:r w:rsidRPr="00E762CA">
        <w:rPr>
          <w:b/>
          <w:szCs w:val="24"/>
          <w:lang w:eastAsia="ru-RU"/>
        </w:rPr>
        <w:t>сплошности</w:t>
      </w:r>
      <w:proofErr w:type="spellEnd"/>
      <w:r w:rsidRPr="00E762CA">
        <w:rPr>
          <w:b/>
          <w:szCs w:val="24"/>
          <w:lang w:eastAsia="ru-RU"/>
        </w:rPr>
        <w:t xml:space="preserve"> изоляции</w:t>
      </w:r>
    </w:p>
    <w:p w14:paraId="1742ABF6" w14:textId="72A55062" w:rsidR="004E77ED" w:rsidRPr="00E762CA" w:rsidRDefault="004E77ED" w:rsidP="004E77ED">
      <w:pPr>
        <w:pStyle w:val="aff1"/>
        <w:kinsoku w:val="0"/>
        <w:overflowPunct w:val="0"/>
        <w:spacing w:before="8"/>
        <w:ind w:firstLine="851"/>
        <w:jc w:val="right"/>
        <w:rPr>
          <w:b/>
          <w:bCs/>
          <w:sz w:val="24"/>
          <w:szCs w:val="24"/>
          <w:lang w:val="ru-RU"/>
        </w:rPr>
      </w:pPr>
      <w:r w:rsidRPr="006C2641">
        <w:rPr>
          <w:spacing w:val="-1"/>
          <w:sz w:val="24"/>
          <w:szCs w:val="24"/>
          <w:lang w:val="ru-RU"/>
        </w:rPr>
        <w:t>Таблица</w:t>
      </w:r>
      <w:r w:rsidR="0073486D" w:rsidRPr="006C2641">
        <w:rPr>
          <w:spacing w:val="-1"/>
          <w:sz w:val="24"/>
          <w:szCs w:val="24"/>
          <w:lang w:val="ru-RU"/>
        </w:rPr>
        <w:t xml:space="preserve"> №</w:t>
      </w:r>
      <w:r w:rsidR="006C2641" w:rsidRPr="006C2641">
        <w:rPr>
          <w:spacing w:val="-1"/>
          <w:sz w:val="24"/>
          <w:szCs w:val="24"/>
          <w:lang w:val="ru-RU"/>
        </w:rPr>
        <w:t>4</w:t>
      </w:r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559"/>
        <w:gridCol w:w="1134"/>
        <w:gridCol w:w="1276"/>
        <w:gridCol w:w="2835"/>
        <w:gridCol w:w="2090"/>
      </w:tblGrid>
      <w:tr w:rsidR="00EE3C07" w:rsidRPr="00E762CA" w14:paraId="20EC9D82" w14:textId="77777777" w:rsidTr="00156504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EBB4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№ точки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73FF1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Расстояние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CDB70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val="en-US" w:eastAsia="ru-RU"/>
              </w:rPr>
              <w:t xml:space="preserve">U </w:t>
            </w:r>
            <w:r w:rsidRPr="00E762CA">
              <w:rPr>
                <w:szCs w:val="24"/>
                <w:lang w:eastAsia="ru-RU"/>
              </w:rPr>
              <w:t>т-з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B3E31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 xml:space="preserve">ИПИ, </w:t>
            </w:r>
            <w:proofErr w:type="spellStart"/>
            <w:r w:rsidRPr="00E762CA">
              <w:rPr>
                <w:szCs w:val="24"/>
                <w:lang w:eastAsia="ru-RU"/>
              </w:rPr>
              <w:t>усл.ед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A3DD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 xml:space="preserve">№ участка / № перехода «земля-воздух» 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40265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Комментарии</w:t>
            </w:r>
          </w:p>
        </w:tc>
      </w:tr>
      <w:tr w:rsidR="00EE3C07" w:rsidRPr="00E762CA" w14:paraId="2584CC02" w14:textId="77777777" w:rsidTr="00F711D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33C46" w14:textId="62BB568D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C1E2C" w14:textId="53A6C271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E6888" w14:textId="4D0BAADD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D0E7B" w14:textId="33A1461E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1863C" w14:textId="36D56570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87E2" w14:textId="6671CD14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</w:tr>
      <w:tr w:rsidR="00EE3C07" w:rsidRPr="00E762CA" w14:paraId="7F26F49B" w14:textId="77777777" w:rsidTr="00F711D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33992" w14:textId="47F44965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495DF" w14:textId="457CC73F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63AFE" w14:textId="341284C8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F7D8" w14:textId="104EA4BC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DDD94" w14:textId="698E39DC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A54E0" w14:textId="3F7E40F1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</w:tr>
      <w:tr w:rsidR="00EE3C07" w:rsidRPr="00E762CA" w14:paraId="6A474E57" w14:textId="77777777" w:rsidTr="00F711D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2D958" w14:textId="01B0904C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8C255" w14:textId="50F599A4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42E03" w14:textId="48B7DF12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2218" w14:textId="5C58761B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70056" w14:textId="65D94C7E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4A268" w14:textId="5EF48684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</w:tr>
    </w:tbl>
    <w:p w14:paraId="1D9C9F6C" w14:textId="77777777" w:rsidR="0002763A" w:rsidRPr="00F711D9" w:rsidRDefault="0002763A" w:rsidP="00EE3C07">
      <w:pPr>
        <w:pStyle w:val="aff1"/>
        <w:widowControl w:val="0"/>
        <w:tabs>
          <w:tab w:val="left" w:pos="881"/>
        </w:tabs>
        <w:suppressAutoHyphens w:val="0"/>
        <w:kinsoku w:val="0"/>
        <w:overflowPunct w:val="0"/>
        <w:autoSpaceDE w:val="0"/>
        <w:autoSpaceDN w:val="0"/>
        <w:adjustRightInd w:val="0"/>
        <w:spacing w:before="69"/>
        <w:ind w:firstLine="851"/>
        <w:jc w:val="left"/>
        <w:rPr>
          <w:b/>
          <w:bCs/>
          <w:spacing w:val="-1"/>
          <w:sz w:val="16"/>
          <w:szCs w:val="16"/>
          <w:lang w:val="ru-RU"/>
        </w:rPr>
      </w:pPr>
      <w:bookmarkStart w:id="26" w:name="_Toc81474248"/>
    </w:p>
    <w:p w14:paraId="1CBECBE7" w14:textId="546ABB34" w:rsidR="00EE3C07" w:rsidRPr="00E762CA" w:rsidRDefault="00EE3C07" w:rsidP="00EE3C07">
      <w:pPr>
        <w:pStyle w:val="aff1"/>
        <w:widowControl w:val="0"/>
        <w:tabs>
          <w:tab w:val="left" w:pos="881"/>
        </w:tabs>
        <w:suppressAutoHyphens w:val="0"/>
        <w:kinsoku w:val="0"/>
        <w:overflowPunct w:val="0"/>
        <w:autoSpaceDE w:val="0"/>
        <w:autoSpaceDN w:val="0"/>
        <w:adjustRightInd w:val="0"/>
        <w:spacing w:before="69"/>
        <w:ind w:firstLine="851"/>
        <w:jc w:val="left"/>
        <w:rPr>
          <w:b/>
          <w:bCs/>
          <w:spacing w:val="-1"/>
          <w:sz w:val="24"/>
          <w:szCs w:val="24"/>
          <w:lang w:val="ru-RU"/>
        </w:rPr>
      </w:pPr>
      <w:r w:rsidRPr="00E762CA">
        <w:rPr>
          <w:b/>
          <w:bCs/>
          <w:spacing w:val="-1"/>
          <w:sz w:val="24"/>
          <w:szCs w:val="24"/>
          <w:lang w:val="ru-RU"/>
        </w:rPr>
        <w:t>Результаты определения удельного электрического сопротивления грунтов</w:t>
      </w:r>
      <w:bookmarkEnd w:id="26"/>
    </w:p>
    <w:p w14:paraId="699A643D" w14:textId="1782DDB6" w:rsidR="004E77ED" w:rsidRPr="00E762CA" w:rsidRDefault="00E81D52" w:rsidP="004E77ED">
      <w:pPr>
        <w:pStyle w:val="aff1"/>
        <w:widowControl w:val="0"/>
        <w:tabs>
          <w:tab w:val="left" w:pos="881"/>
        </w:tabs>
        <w:suppressAutoHyphens w:val="0"/>
        <w:kinsoku w:val="0"/>
        <w:overflowPunct w:val="0"/>
        <w:autoSpaceDE w:val="0"/>
        <w:autoSpaceDN w:val="0"/>
        <w:adjustRightInd w:val="0"/>
        <w:spacing w:before="69"/>
        <w:ind w:firstLine="851"/>
        <w:jc w:val="right"/>
        <w:rPr>
          <w:bCs/>
          <w:spacing w:val="-1"/>
          <w:sz w:val="24"/>
          <w:szCs w:val="24"/>
          <w:lang w:val="ru-RU"/>
        </w:rPr>
      </w:pPr>
      <w:r w:rsidRPr="006C2641">
        <w:rPr>
          <w:spacing w:val="-1"/>
          <w:sz w:val="24"/>
          <w:szCs w:val="24"/>
          <w:lang w:val="ru-RU"/>
        </w:rPr>
        <w:t>Таблица №</w:t>
      </w:r>
      <w:r w:rsidR="006C2641" w:rsidRPr="006C2641">
        <w:rPr>
          <w:spacing w:val="-1"/>
          <w:sz w:val="24"/>
          <w:szCs w:val="24"/>
          <w:lang w:val="ru-RU"/>
        </w:rPr>
        <w:t>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0"/>
        <w:gridCol w:w="6937"/>
      </w:tblGrid>
      <w:tr w:rsidR="00EE3C07" w:rsidRPr="00E762CA" w14:paraId="67EFB6F8" w14:textId="77777777" w:rsidTr="00156504">
        <w:trPr>
          <w:trHeight w:hRule="exact" w:val="569"/>
        </w:trPr>
        <w:tc>
          <w:tcPr>
            <w:tcW w:w="5000" w:type="pct"/>
            <w:gridSpan w:val="2"/>
          </w:tcPr>
          <w:p w14:paraId="5EA12AB1" w14:textId="77777777" w:rsidR="00EE3C07" w:rsidRPr="00E762CA" w:rsidRDefault="00EE3C07" w:rsidP="00156504">
            <w:pPr>
              <w:pStyle w:val="TableParagraph"/>
              <w:kinsoku w:val="0"/>
              <w:overflowPunct w:val="0"/>
              <w:spacing w:before="5" w:line="272" w:lineRule="exact"/>
              <w:ind w:firstLine="709"/>
            </w:pPr>
            <w:r w:rsidRPr="00E762CA">
              <w:rPr>
                <w:b/>
                <w:bCs/>
                <w:spacing w:val="-1"/>
              </w:rPr>
              <w:t>Измерение</w:t>
            </w:r>
            <w:r w:rsidRPr="00E762CA">
              <w:rPr>
                <w:b/>
                <w:bCs/>
                <w:spacing w:val="9"/>
              </w:rPr>
              <w:t xml:space="preserve"> </w:t>
            </w:r>
            <w:r w:rsidRPr="00E762CA">
              <w:rPr>
                <w:b/>
                <w:bCs/>
                <w:spacing w:val="-2"/>
              </w:rPr>
              <w:t>удельного</w:t>
            </w:r>
            <w:r w:rsidRPr="00E762CA">
              <w:rPr>
                <w:b/>
                <w:bCs/>
                <w:spacing w:val="3"/>
              </w:rPr>
              <w:t xml:space="preserve"> </w:t>
            </w:r>
            <w:r w:rsidRPr="00E762CA">
              <w:rPr>
                <w:b/>
                <w:bCs/>
                <w:spacing w:val="-1"/>
              </w:rPr>
              <w:t>электрического</w:t>
            </w:r>
            <w:r w:rsidRPr="00E762CA">
              <w:rPr>
                <w:b/>
                <w:bCs/>
                <w:spacing w:val="3"/>
              </w:rPr>
              <w:t xml:space="preserve"> </w:t>
            </w:r>
            <w:r w:rsidRPr="00E762CA">
              <w:rPr>
                <w:b/>
                <w:bCs/>
                <w:spacing w:val="-2"/>
              </w:rPr>
              <w:t>сопротивления</w:t>
            </w:r>
            <w:r w:rsidRPr="00E762CA">
              <w:rPr>
                <w:b/>
                <w:bCs/>
                <w:spacing w:val="1"/>
              </w:rPr>
              <w:t xml:space="preserve"> </w:t>
            </w:r>
            <w:r w:rsidRPr="00E762CA">
              <w:rPr>
                <w:b/>
                <w:bCs/>
              </w:rPr>
              <w:t>грунтов</w:t>
            </w:r>
            <w:r w:rsidRPr="00E762CA">
              <w:rPr>
                <w:b/>
                <w:bCs/>
                <w:spacing w:val="2"/>
              </w:rPr>
              <w:t xml:space="preserve"> </w:t>
            </w:r>
            <w:r w:rsidRPr="00E762CA">
              <w:rPr>
                <w:b/>
                <w:bCs/>
              </w:rPr>
              <w:t>в</w:t>
            </w:r>
            <w:r w:rsidRPr="00E762CA">
              <w:rPr>
                <w:b/>
                <w:bCs/>
                <w:spacing w:val="2"/>
              </w:rPr>
              <w:t xml:space="preserve"> </w:t>
            </w:r>
            <w:r w:rsidRPr="00E762CA">
              <w:rPr>
                <w:b/>
                <w:bCs/>
                <w:spacing w:val="-2"/>
              </w:rPr>
              <w:t>соответствии</w:t>
            </w:r>
            <w:r w:rsidRPr="00E762CA">
              <w:rPr>
                <w:b/>
                <w:bCs/>
                <w:spacing w:val="1"/>
              </w:rPr>
              <w:t xml:space="preserve"> </w:t>
            </w:r>
            <w:r w:rsidRPr="00E762CA">
              <w:rPr>
                <w:b/>
                <w:bCs/>
                <w:spacing w:val="-2"/>
              </w:rPr>
              <w:t>со</w:t>
            </w:r>
            <w:r w:rsidRPr="00E762CA">
              <w:rPr>
                <w:b/>
                <w:bCs/>
                <w:spacing w:val="3"/>
              </w:rPr>
              <w:t xml:space="preserve"> </w:t>
            </w:r>
            <w:r w:rsidRPr="00E762CA">
              <w:rPr>
                <w:b/>
                <w:bCs/>
                <w:spacing w:val="-2"/>
              </w:rPr>
              <w:t>схемой</w:t>
            </w:r>
            <w:r w:rsidRPr="00E762CA">
              <w:rPr>
                <w:b/>
                <w:bCs/>
                <w:spacing w:val="71"/>
              </w:rPr>
              <w:t xml:space="preserve"> </w:t>
            </w:r>
            <w:r w:rsidRPr="00E762CA">
              <w:rPr>
                <w:b/>
                <w:bCs/>
                <w:spacing w:val="-1"/>
              </w:rPr>
              <w:t>расположения</w:t>
            </w:r>
            <w:r w:rsidRPr="00E762CA">
              <w:rPr>
                <w:b/>
                <w:bCs/>
                <w:spacing w:val="1"/>
              </w:rPr>
              <w:t xml:space="preserve"> </w:t>
            </w:r>
            <w:r w:rsidRPr="00E762CA">
              <w:rPr>
                <w:b/>
                <w:bCs/>
                <w:spacing w:val="-1"/>
              </w:rPr>
              <w:t>коммуникаций</w:t>
            </w:r>
            <w:r w:rsidRPr="00E762CA">
              <w:rPr>
                <w:b/>
                <w:bCs/>
                <w:spacing w:val="1"/>
              </w:rPr>
              <w:t xml:space="preserve"> ГРС </w:t>
            </w:r>
          </w:p>
        </w:tc>
      </w:tr>
      <w:tr w:rsidR="00EE3C07" w:rsidRPr="00E762CA" w14:paraId="7D129EBE" w14:textId="77777777" w:rsidTr="00156504">
        <w:trPr>
          <w:trHeight w:hRule="exact" w:val="314"/>
        </w:trPr>
        <w:tc>
          <w:tcPr>
            <w:tcW w:w="1397" w:type="pct"/>
          </w:tcPr>
          <w:p w14:paraId="724B2CCB" w14:textId="77777777" w:rsidR="00EE3C07" w:rsidRPr="00E762CA" w:rsidRDefault="00EE3C07" w:rsidP="00156504">
            <w:pPr>
              <w:pStyle w:val="TableParagraph"/>
              <w:kinsoku w:val="0"/>
              <w:overflowPunct w:val="0"/>
              <w:spacing w:line="275" w:lineRule="exact"/>
              <w:ind w:firstLine="709"/>
            </w:pPr>
            <w:r w:rsidRPr="00E762CA">
              <w:rPr>
                <w:b/>
                <w:bCs/>
              </w:rPr>
              <w:t>№</w:t>
            </w:r>
            <w:r w:rsidRPr="00E762CA">
              <w:rPr>
                <w:b/>
                <w:bCs/>
                <w:spacing w:val="-6"/>
              </w:rPr>
              <w:t xml:space="preserve"> </w:t>
            </w:r>
            <w:r w:rsidRPr="00E762CA">
              <w:rPr>
                <w:b/>
                <w:bCs/>
                <w:spacing w:val="1"/>
              </w:rPr>
              <w:t xml:space="preserve">точки </w:t>
            </w:r>
            <w:r w:rsidRPr="00E762CA">
              <w:rPr>
                <w:b/>
                <w:bCs/>
                <w:spacing w:val="-2"/>
              </w:rPr>
              <w:t>измерения</w:t>
            </w:r>
          </w:p>
        </w:tc>
        <w:tc>
          <w:tcPr>
            <w:tcW w:w="3603" w:type="pct"/>
          </w:tcPr>
          <w:p w14:paraId="49026CBE" w14:textId="77777777" w:rsidR="00EE3C07" w:rsidRPr="00E762CA" w:rsidRDefault="00EE3C07" w:rsidP="00156504">
            <w:pPr>
              <w:pStyle w:val="TableParagraph"/>
              <w:kinsoku w:val="0"/>
              <w:overflowPunct w:val="0"/>
              <w:spacing w:line="288" w:lineRule="exact"/>
              <w:ind w:firstLine="709"/>
            </w:pPr>
            <w:r w:rsidRPr="00E762CA">
              <w:rPr>
                <w:b/>
                <w:bCs/>
                <w:spacing w:val="-1"/>
              </w:rPr>
              <w:t>Удельное</w:t>
            </w:r>
            <w:r w:rsidRPr="00E762CA">
              <w:rPr>
                <w:b/>
                <w:bCs/>
                <w:spacing w:val="1"/>
              </w:rPr>
              <w:t xml:space="preserve"> </w:t>
            </w:r>
            <w:r w:rsidRPr="00E762CA">
              <w:rPr>
                <w:b/>
                <w:bCs/>
                <w:spacing w:val="-1"/>
              </w:rPr>
              <w:t>электрическое</w:t>
            </w:r>
            <w:r w:rsidRPr="00E762CA">
              <w:rPr>
                <w:b/>
                <w:bCs/>
                <w:spacing w:val="1"/>
              </w:rPr>
              <w:t xml:space="preserve"> </w:t>
            </w:r>
            <w:r w:rsidRPr="00E762CA">
              <w:rPr>
                <w:b/>
                <w:bCs/>
                <w:spacing w:val="-1"/>
              </w:rPr>
              <w:t>сопротивление</w:t>
            </w:r>
            <w:r w:rsidRPr="00E762CA">
              <w:rPr>
                <w:b/>
                <w:bCs/>
                <w:spacing w:val="1"/>
              </w:rPr>
              <w:t xml:space="preserve"> </w:t>
            </w:r>
            <w:r w:rsidRPr="00E762CA">
              <w:rPr>
                <w:b/>
                <w:bCs/>
              </w:rPr>
              <w:t>грунта</w:t>
            </w:r>
            <w:r w:rsidRPr="00E762CA">
              <w:rPr>
                <w:b/>
                <w:bCs/>
                <w:spacing w:val="-5"/>
              </w:rPr>
              <w:t xml:space="preserve"> </w:t>
            </w:r>
            <w:r w:rsidRPr="00E762CA">
              <w:rPr>
                <w:b/>
                <w:bCs/>
                <w:spacing w:val="1"/>
              </w:rPr>
              <w:t>(ρ</w:t>
            </w:r>
            <w:r w:rsidRPr="00E762CA">
              <w:rPr>
                <w:b/>
                <w:bCs/>
                <w:spacing w:val="1"/>
                <w:position w:val="-3"/>
              </w:rPr>
              <w:t>ГР</w:t>
            </w:r>
            <w:r w:rsidRPr="00E762CA">
              <w:rPr>
                <w:b/>
                <w:bCs/>
                <w:spacing w:val="1"/>
              </w:rPr>
              <w:t>)</w:t>
            </w:r>
            <w:r w:rsidRPr="00E762CA">
              <w:rPr>
                <w:b/>
                <w:bCs/>
                <w:spacing w:val="3"/>
              </w:rPr>
              <w:t xml:space="preserve"> </w:t>
            </w:r>
            <w:proofErr w:type="spellStart"/>
            <w:r w:rsidRPr="00E762CA">
              <w:rPr>
                <w:b/>
                <w:bCs/>
                <w:spacing w:val="-2"/>
              </w:rPr>
              <w:t>Ом×м</w:t>
            </w:r>
            <w:proofErr w:type="spellEnd"/>
          </w:p>
        </w:tc>
      </w:tr>
      <w:tr w:rsidR="00EE3C07" w:rsidRPr="00E762CA" w14:paraId="7712925C" w14:textId="77777777" w:rsidTr="00156504">
        <w:trPr>
          <w:trHeight w:hRule="exact" w:val="318"/>
        </w:trPr>
        <w:tc>
          <w:tcPr>
            <w:tcW w:w="5000" w:type="pct"/>
            <w:gridSpan w:val="2"/>
          </w:tcPr>
          <w:p w14:paraId="4E60EA8A" w14:textId="77777777" w:rsidR="00EE3C07" w:rsidRPr="00E762CA" w:rsidRDefault="00EE3C07" w:rsidP="00156504">
            <w:pPr>
              <w:pStyle w:val="TableParagraph"/>
              <w:kinsoku w:val="0"/>
              <w:overflowPunct w:val="0"/>
              <w:spacing w:line="273" w:lineRule="exact"/>
              <w:ind w:firstLine="709"/>
              <w:jc w:val="center"/>
            </w:pPr>
            <w:r w:rsidRPr="00E762CA">
              <w:rPr>
                <w:b/>
                <w:bCs/>
                <w:spacing w:val="-1"/>
              </w:rPr>
              <w:t>Территория</w:t>
            </w:r>
            <w:r w:rsidRPr="00E762CA">
              <w:rPr>
                <w:b/>
                <w:bCs/>
                <w:spacing w:val="1"/>
              </w:rPr>
              <w:t xml:space="preserve"> </w:t>
            </w:r>
            <w:r w:rsidRPr="00E762CA">
              <w:rPr>
                <w:b/>
                <w:bCs/>
                <w:spacing w:val="-2"/>
              </w:rPr>
              <w:t>ГРС</w:t>
            </w:r>
          </w:p>
        </w:tc>
      </w:tr>
      <w:tr w:rsidR="00EE3C07" w:rsidRPr="00E762CA" w14:paraId="7AF84BE9" w14:textId="77777777" w:rsidTr="00156504">
        <w:trPr>
          <w:trHeight w:hRule="exact" w:val="337"/>
        </w:trPr>
        <w:tc>
          <w:tcPr>
            <w:tcW w:w="1397" w:type="pct"/>
          </w:tcPr>
          <w:p w14:paraId="1E85D8A6" w14:textId="4D551A48" w:rsidR="00EE3C07" w:rsidRPr="00E762CA" w:rsidRDefault="00EE3C07" w:rsidP="00156504">
            <w:pPr>
              <w:pStyle w:val="TableParagraph"/>
              <w:kinsoku w:val="0"/>
              <w:overflowPunct w:val="0"/>
              <w:spacing w:before="15"/>
              <w:ind w:firstLine="709"/>
              <w:jc w:val="center"/>
              <w:rPr>
                <w:lang w:val="en-US"/>
              </w:rPr>
            </w:pPr>
          </w:p>
        </w:tc>
        <w:tc>
          <w:tcPr>
            <w:tcW w:w="3603" w:type="pct"/>
          </w:tcPr>
          <w:p w14:paraId="0FD50A49" w14:textId="74D292C2" w:rsidR="00EE3C07" w:rsidRPr="00E762CA" w:rsidRDefault="00EE3C07" w:rsidP="00156504">
            <w:pPr>
              <w:pStyle w:val="TableParagraph"/>
              <w:kinsoku w:val="0"/>
              <w:overflowPunct w:val="0"/>
              <w:spacing w:before="15"/>
              <w:ind w:firstLine="709"/>
              <w:jc w:val="center"/>
            </w:pPr>
          </w:p>
        </w:tc>
      </w:tr>
      <w:tr w:rsidR="00EE3C07" w:rsidRPr="00E762CA" w14:paraId="5D727178" w14:textId="77777777" w:rsidTr="00156504">
        <w:trPr>
          <w:trHeight w:hRule="exact" w:val="344"/>
        </w:trPr>
        <w:tc>
          <w:tcPr>
            <w:tcW w:w="1397" w:type="pct"/>
          </w:tcPr>
          <w:p w14:paraId="22852F18" w14:textId="66DC2ADC" w:rsidR="00EE3C07" w:rsidRPr="00E762CA" w:rsidRDefault="00EE3C07" w:rsidP="00156504">
            <w:pPr>
              <w:pStyle w:val="TableParagraph"/>
              <w:kinsoku w:val="0"/>
              <w:overflowPunct w:val="0"/>
              <w:spacing w:before="22"/>
              <w:ind w:firstLine="709"/>
              <w:jc w:val="center"/>
            </w:pPr>
          </w:p>
        </w:tc>
        <w:tc>
          <w:tcPr>
            <w:tcW w:w="3603" w:type="pct"/>
          </w:tcPr>
          <w:p w14:paraId="6A6C7286" w14:textId="54DE1518" w:rsidR="00EE3C07" w:rsidRPr="00E762CA" w:rsidRDefault="00EE3C07" w:rsidP="00156504">
            <w:pPr>
              <w:pStyle w:val="TableParagraph"/>
              <w:kinsoku w:val="0"/>
              <w:overflowPunct w:val="0"/>
              <w:spacing w:before="22"/>
              <w:ind w:firstLine="709"/>
              <w:jc w:val="center"/>
            </w:pPr>
          </w:p>
        </w:tc>
      </w:tr>
    </w:tbl>
    <w:p w14:paraId="35C8FBE4" w14:textId="3292807B" w:rsidR="00EE3C07" w:rsidRPr="00F711D9" w:rsidRDefault="00EE3C07" w:rsidP="00E81D52">
      <w:pPr>
        <w:pStyle w:val="aff1"/>
        <w:widowControl w:val="0"/>
        <w:tabs>
          <w:tab w:val="left" w:pos="993"/>
        </w:tabs>
        <w:suppressAutoHyphens w:val="0"/>
        <w:kinsoku w:val="0"/>
        <w:overflowPunct w:val="0"/>
        <w:autoSpaceDE w:val="0"/>
        <w:autoSpaceDN w:val="0"/>
        <w:adjustRightInd w:val="0"/>
        <w:spacing w:before="69"/>
        <w:ind w:firstLine="851"/>
        <w:jc w:val="left"/>
        <w:rPr>
          <w:b/>
          <w:bCs/>
          <w:spacing w:val="-1"/>
          <w:sz w:val="16"/>
          <w:szCs w:val="16"/>
        </w:rPr>
      </w:pPr>
      <w:r w:rsidRPr="00E762CA">
        <w:rPr>
          <w:b/>
          <w:bCs/>
          <w:spacing w:val="-1"/>
          <w:sz w:val="24"/>
          <w:szCs w:val="24"/>
          <w:lang w:val="ru-RU"/>
        </w:rPr>
        <w:t xml:space="preserve"> </w:t>
      </w:r>
    </w:p>
    <w:p w14:paraId="7A7431B7" w14:textId="5157C826" w:rsidR="00EE3C07" w:rsidRPr="00E762CA" w:rsidRDefault="00E81D52" w:rsidP="00EE3C07">
      <w:pPr>
        <w:pStyle w:val="aff1"/>
        <w:widowControl w:val="0"/>
        <w:tabs>
          <w:tab w:val="left" w:pos="993"/>
        </w:tabs>
        <w:suppressAutoHyphens w:val="0"/>
        <w:kinsoku w:val="0"/>
        <w:overflowPunct w:val="0"/>
        <w:autoSpaceDE w:val="0"/>
        <w:autoSpaceDN w:val="0"/>
        <w:adjustRightInd w:val="0"/>
        <w:spacing w:before="69"/>
        <w:ind w:firstLine="851"/>
        <w:jc w:val="left"/>
        <w:rPr>
          <w:b/>
          <w:bCs/>
          <w:spacing w:val="-1"/>
          <w:sz w:val="24"/>
          <w:szCs w:val="24"/>
          <w:lang w:val="ru-RU"/>
        </w:rPr>
      </w:pPr>
      <w:r w:rsidRPr="00E762CA">
        <w:rPr>
          <w:b/>
          <w:sz w:val="24"/>
          <w:szCs w:val="24"/>
          <w:lang w:val="ru-RU" w:eastAsia="ru-RU"/>
        </w:rPr>
        <w:t>Р</w:t>
      </w:r>
      <w:r w:rsidR="00EE3C07" w:rsidRPr="00E762CA">
        <w:rPr>
          <w:b/>
          <w:sz w:val="24"/>
          <w:szCs w:val="24"/>
          <w:lang w:val="ru-RU" w:eastAsia="ru-RU"/>
        </w:rPr>
        <w:t>езультаты измерения на изолирующем фланце</w:t>
      </w:r>
    </w:p>
    <w:p w14:paraId="53CD4638" w14:textId="25D2F7D0" w:rsidR="004E77ED" w:rsidRPr="00E762CA" w:rsidRDefault="00E81D52" w:rsidP="004E77ED">
      <w:pPr>
        <w:widowControl w:val="0"/>
        <w:spacing w:before="0" w:after="0"/>
        <w:ind w:right="-57"/>
        <w:jc w:val="right"/>
        <w:rPr>
          <w:rFonts w:eastAsia="Times New Roman"/>
          <w:szCs w:val="24"/>
          <w:lang w:eastAsia="ru-RU"/>
        </w:rPr>
      </w:pPr>
      <w:r w:rsidRPr="006C2641">
        <w:rPr>
          <w:spacing w:val="-1"/>
          <w:szCs w:val="24"/>
        </w:rPr>
        <w:t>Таблица №</w:t>
      </w:r>
      <w:r w:rsidR="006C2641" w:rsidRPr="006C2641">
        <w:rPr>
          <w:spacing w:val="-1"/>
          <w:szCs w:val="24"/>
        </w:rPr>
        <w:t>6</w:t>
      </w:r>
    </w:p>
    <w:tbl>
      <w:tblPr>
        <w:tblW w:w="50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4"/>
        <w:gridCol w:w="1327"/>
        <w:gridCol w:w="1523"/>
        <w:gridCol w:w="1940"/>
        <w:gridCol w:w="1386"/>
        <w:gridCol w:w="1660"/>
      </w:tblGrid>
      <w:tr w:rsidR="00EE3C07" w:rsidRPr="00E762CA" w14:paraId="212FC80C" w14:textId="77777777" w:rsidTr="00E81D52">
        <w:trPr>
          <w:cantSplit/>
          <w:trHeight w:val="340"/>
          <w:tblHeader/>
        </w:trPr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F53B7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Наименование фланца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4B4D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val="en-US" w:eastAsia="ru-RU"/>
              </w:rPr>
              <w:t>U</w:t>
            </w:r>
            <w:r w:rsidRPr="00E762CA">
              <w:rPr>
                <w:szCs w:val="24"/>
                <w:lang w:eastAsia="ru-RU"/>
              </w:rPr>
              <w:t>т-з до ИФС по ходу газа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AF2D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val="en-US" w:eastAsia="ru-RU"/>
              </w:rPr>
              <w:t>U</w:t>
            </w:r>
            <w:r w:rsidRPr="00E762CA">
              <w:rPr>
                <w:szCs w:val="24"/>
                <w:lang w:eastAsia="ru-RU"/>
              </w:rPr>
              <w:t>т-з после ИФС по ходу газа</w:t>
            </w: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121E5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Кажущееся сопротивление ИФС, Ом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E3225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ΔU</w:t>
            </w:r>
          </w:p>
          <w:p w14:paraId="3B869B1F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вставки,</w:t>
            </w:r>
          </w:p>
          <w:p w14:paraId="35F9BA65" w14:textId="77777777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мВ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08F21" w14:textId="6CDAD3D4" w:rsidR="00EE3C07" w:rsidRPr="00E762CA" w:rsidRDefault="00E81D52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Вывод</w:t>
            </w:r>
          </w:p>
        </w:tc>
      </w:tr>
      <w:tr w:rsidR="00EE3C07" w:rsidRPr="00E762CA" w14:paraId="3D465657" w14:textId="77777777" w:rsidTr="00F711D9">
        <w:trPr>
          <w:cantSplit/>
          <w:trHeight w:val="340"/>
        </w:trPr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A2CC8" w14:textId="767CE0D0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4C5E1" w14:textId="3B20DAF6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81EAF" w14:textId="17DE02DF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DE02A" w14:textId="5A01F342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D74C2" w14:textId="4626CFE2" w:rsidR="00EE3C07" w:rsidRPr="00E762CA" w:rsidRDefault="00EE3C07" w:rsidP="00156504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3DF2" w14:textId="31F604E7" w:rsidR="00EE3C07" w:rsidRPr="00E762CA" w:rsidRDefault="00EE3C07" w:rsidP="00E81D52">
            <w:pPr>
              <w:widowControl w:val="0"/>
              <w:spacing w:before="60" w:after="0"/>
              <w:ind w:right="-57"/>
              <w:jc w:val="center"/>
              <w:rPr>
                <w:szCs w:val="24"/>
                <w:lang w:eastAsia="ru-RU"/>
              </w:rPr>
            </w:pPr>
          </w:p>
        </w:tc>
      </w:tr>
    </w:tbl>
    <w:p w14:paraId="4E6B10F6" w14:textId="4688D07A" w:rsidR="00EE3C07" w:rsidRDefault="00EE3C07" w:rsidP="009E742D">
      <w:pPr>
        <w:pStyle w:val="aff7"/>
        <w:widowControl w:val="0"/>
        <w:spacing w:before="60" w:after="0"/>
        <w:ind w:left="0" w:right="-57" w:firstLine="709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  <w:r w:rsidRPr="00E762CA"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Акт обследования состояния подземного трубопровода и изоляционного покрытия в шурфе представлен в Приложении</w:t>
      </w:r>
      <w:r w:rsidR="00537A88" w:rsidRPr="00E762CA"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 xml:space="preserve"> №</w:t>
      </w:r>
      <w:r w:rsidR="0073486D" w:rsidRPr="00E762CA"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16</w:t>
      </w:r>
      <w:r w:rsidRPr="00E762CA"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 xml:space="preserve"> </w:t>
      </w:r>
      <w:r w:rsidR="009E742D"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Отчета</w:t>
      </w:r>
      <w:r w:rsidRPr="00E762CA"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.</w:t>
      </w:r>
    </w:p>
    <w:p w14:paraId="52B8830E" w14:textId="77777777" w:rsidR="009E742D" w:rsidRPr="00F711D9" w:rsidRDefault="009E742D" w:rsidP="009E742D">
      <w:pPr>
        <w:pStyle w:val="aff7"/>
        <w:widowControl w:val="0"/>
        <w:spacing w:before="60" w:after="0"/>
        <w:ind w:left="0" w:right="-57" w:firstLine="709"/>
        <w:jc w:val="both"/>
        <w:rPr>
          <w:rFonts w:ascii="Times New Roman" w:eastAsia="Times New Roman" w:hAnsi="Times New Roman" w:cs="Times New Roman"/>
          <w:bCs/>
          <w:spacing w:val="-1"/>
          <w:sz w:val="16"/>
          <w:szCs w:val="16"/>
        </w:rPr>
      </w:pPr>
    </w:p>
    <w:p w14:paraId="1CD07321" w14:textId="50CC3797" w:rsidR="00E81D52" w:rsidRPr="00E762CA" w:rsidRDefault="009E742D" w:rsidP="00FF62C1">
      <w:pPr>
        <w:pStyle w:val="aff1"/>
        <w:widowControl w:val="0"/>
        <w:numPr>
          <w:ilvl w:val="0"/>
          <w:numId w:val="36"/>
        </w:numPr>
        <w:tabs>
          <w:tab w:val="left" w:pos="993"/>
        </w:tabs>
        <w:suppressAutoHyphens w:val="0"/>
        <w:kinsoku w:val="0"/>
        <w:overflowPunct w:val="0"/>
        <w:autoSpaceDE w:val="0"/>
        <w:autoSpaceDN w:val="0"/>
        <w:adjustRightInd w:val="0"/>
        <w:ind w:left="0" w:firstLine="426"/>
        <w:rPr>
          <w:sz w:val="24"/>
          <w:szCs w:val="24"/>
          <w:lang w:val="ru-RU"/>
        </w:rPr>
      </w:pPr>
      <w:proofErr w:type="spellStart"/>
      <w:r w:rsidRPr="00920E7D">
        <w:rPr>
          <w:b/>
          <w:sz w:val="24"/>
          <w:szCs w:val="24"/>
          <w:lang w:eastAsia="ru-RU"/>
        </w:rPr>
        <w:t>Заключение</w:t>
      </w:r>
      <w:proofErr w:type="spellEnd"/>
      <w:r w:rsidRPr="00920E7D">
        <w:rPr>
          <w:b/>
          <w:sz w:val="24"/>
          <w:szCs w:val="24"/>
          <w:lang w:eastAsia="ru-RU"/>
        </w:rPr>
        <w:t xml:space="preserve"> </w:t>
      </w:r>
      <w:proofErr w:type="spellStart"/>
      <w:r w:rsidRPr="00920E7D">
        <w:rPr>
          <w:b/>
          <w:sz w:val="24"/>
          <w:szCs w:val="24"/>
          <w:lang w:eastAsia="ru-RU"/>
        </w:rPr>
        <w:t>по</w:t>
      </w:r>
      <w:proofErr w:type="spellEnd"/>
      <w:r w:rsidRPr="00920E7D">
        <w:rPr>
          <w:b/>
          <w:sz w:val="24"/>
          <w:szCs w:val="24"/>
          <w:lang w:eastAsia="ru-RU"/>
        </w:rPr>
        <w:t xml:space="preserve"> </w:t>
      </w:r>
      <w:proofErr w:type="spellStart"/>
      <w:r w:rsidRPr="00920E7D">
        <w:rPr>
          <w:b/>
          <w:sz w:val="24"/>
          <w:szCs w:val="24"/>
          <w:lang w:eastAsia="ru-RU"/>
        </w:rPr>
        <w:t>результатам</w:t>
      </w:r>
      <w:proofErr w:type="spellEnd"/>
      <w:r w:rsidRPr="00920E7D">
        <w:rPr>
          <w:b/>
          <w:sz w:val="24"/>
          <w:szCs w:val="24"/>
          <w:lang w:eastAsia="ru-RU"/>
        </w:rPr>
        <w:t xml:space="preserve"> </w:t>
      </w:r>
      <w:proofErr w:type="spellStart"/>
      <w:r w:rsidRPr="00920E7D">
        <w:rPr>
          <w:b/>
          <w:sz w:val="24"/>
          <w:szCs w:val="24"/>
          <w:lang w:eastAsia="ru-RU"/>
        </w:rPr>
        <w:t>контроля</w:t>
      </w:r>
      <w:proofErr w:type="spellEnd"/>
      <w:r w:rsidR="00EE3C07" w:rsidRPr="00E762CA">
        <w:rPr>
          <w:bCs/>
          <w:spacing w:val="-1"/>
          <w:sz w:val="24"/>
          <w:szCs w:val="24"/>
          <w:lang w:val="ru-RU"/>
        </w:rPr>
        <w:t xml:space="preserve"> </w:t>
      </w:r>
    </w:p>
    <w:p w14:paraId="25E060E8" w14:textId="235E6402" w:rsidR="00EE3C07" w:rsidRPr="00E762CA" w:rsidRDefault="00EE3C07" w:rsidP="00EE3C07">
      <w:pPr>
        <w:pStyle w:val="aff1"/>
        <w:widowControl w:val="0"/>
        <w:tabs>
          <w:tab w:val="left" w:pos="4820"/>
        </w:tabs>
        <w:suppressAutoHyphens w:val="0"/>
        <w:kinsoku w:val="0"/>
        <w:overflowPunct w:val="0"/>
        <w:autoSpaceDE w:val="0"/>
        <w:autoSpaceDN w:val="0"/>
        <w:adjustRightInd w:val="0"/>
        <w:ind w:firstLine="993"/>
        <w:rPr>
          <w:spacing w:val="-1"/>
          <w:sz w:val="24"/>
          <w:szCs w:val="24"/>
          <w:lang w:val="ru-RU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687"/>
        <w:gridCol w:w="2329"/>
        <w:gridCol w:w="2621"/>
      </w:tblGrid>
      <w:tr w:rsidR="00373BDB" w:rsidRPr="00E762CA" w14:paraId="09B46255" w14:textId="77777777" w:rsidTr="00240D4E">
        <w:trPr>
          <w:trHeight w:val="23"/>
        </w:trPr>
        <w:tc>
          <w:tcPr>
            <w:tcW w:w="4794" w:type="dxa"/>
          </w:tcPr>
          <w:p w14:paraId="0F75C322" w14:textId="77777777" w:rsidR="00373BDB" w:rsidRPr="00F711D9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F711D9">
              <w:rPr>
                <w:b/>
                <w:i/>
                <w:szCs w:val="24"/>
                <w:lang w:eastAsia="ru-RU"/>
              </w:rPr>
              <w:t>Контроль провел:</w:t>
            </w:r>
          </w:p>
        </w:tc>
        <w:tc>
          <w:tcPr>
            <w:tcW w:w="2380" w:type="dxa"/>
          </w:tcPr>
          <w:p w14:paraId="33CBA7A0" w14:textId="77777777" w:rsidR="00373BDB" w:rsidRPr="00F711D9" w:rsidRDefault="00373BDB" w:rsidP="0075737E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79" w:type="dxa"/>
          </w:tcPr>
          <w:p w14:paraId="26EA686A" w14:textId="77777777" w:rsidR="00373BDB" w:rsidRPr="00F711D9" w:rsidRDefault="00373BDB" w:rsidP="0075737E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373BDB" w:rsidRPr="00E762CA" w14:paraId="18931E62" w14:textId="77777777" w:rsidTr="00240D4E">
        <w:trPr>
          <w:trHeight w:val="23"/>
        </w:trPr>
        <w:tc>
          <w:tcPr>
            <w:tcW w:w="4794" w:type="dxa"/>
          </w:tcPr>
          <w:p w14:paraId="682D16B7" w14:textId="77777777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</w:rPr>
            </w:pPr>
            <w:r w:rsidRPr="00F711D9">
              <w:rPr>
                <w:i/>
                <w:szCs w:val="24"/>
                <w:lang w:eastAsia="ru-RU"/>
              </w:rPr>
              <w:t xml:space="preserve">Специалист НК </w:t>
            </w:r>
          </w:p>
          <w:p w14:paraId="24CD6165" w14:textId="1A1D3A5F" w:rsidR="00373BDB" w:rsidRPr="00F711D9" w:rsidRDefault="003C02D8" w:rsidP="00F711D9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F711D9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F711D9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80" w:type="dxa"/>
          </w:tcPr>
          <w:p w14:paraId="761E1D48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7C5638D5" w14:textId="77777777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79" w:type="dxa"/>
          </w:tcPr>
          <w:p w14:paraId="12CF2FF4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316F5EC3" w14:textId="37CD006B" w:rsidR="00373BDB" w:rsidRPr="00F711D9" w:rsidRDefault="006C2641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_______________</w:t>
            </w:r>
          </w:p>
        </w:tc>
      </w:tr>
      <w:tr w:rsidR="00373BDB" w:rsidRPr="00E762CA" w14:paraId="128C4C3D" w14:textId="77777777" w:rsidTr="00240D4E">
        <w:trPr>
          <w:trHeight w:val="23"/>
        </w:trPr>
        <w:tc>
          <w:tcPr>
            <w:tcW w:w="4794" w:type="dxa"/>
          </w:tcPr>
          <w:p w14:paraId="5F014A46" w14:textId="77777777" w:rsidR="00373BDB" w:rsidRPr="00F711D9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F711D9">
              <w:rPr>
                <w:b/>
                <w:i/>
                <w:szCs w:val="24"/>
                <w:lang w:eastAsia="ru-RU"/>
              </w:rPr>
              <w:t>Заключение выдал:</w:t>
            </w:r>
          </w:p>
        </w:tc>
        <w:tc>
          <w:tcPr>
            <w:tcW w:w="2380" w:type="dxa"/>
          </w:tcPr>
          <w:p w14:paraId="4F8B53DE" w14:textId="77777777" w:rsidR="00373BDB" w:rsidRPr="00F711D9" w:rsidRDefault="00373BDB" w:rsidP="0075737E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79" w:type="dxa"/>
          </w:tcPr>
          <w:p w14:paraId="2F1D4FD4" w14:textId="77777777" w:rsidR="00373BDB" w:rsidRPr="00F711D9" w:rsidRDefault="00373BDB" w:rsidP="0075737E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373BDB" w:rsidRPr="00E762CA" w14:paraId="2FA0B003" w14:textId="77777777" w:rsidTr="00240D4E">
        <w:trPr>
          <w:trHeight w:val="23"/>
        </w:trPr>
        <w:tc>
          <w:tcPr>
            <w:tcW w:w="4794" w:type="dxa"/>
          </w:tcPr>
          <w:p w14:paraId="2B5579EE" w14:textId="77777777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</w:rPr>
            </w:pPr>
            <w:r w:rsidRPr="00F711D9">
              <w:rPr>
                <w:i/>
                <w:szCs w:val="24"/>
                <w:lang w:eastAsia="ru-RU"/>
              </w:rPr>
              <w:t xml:space="preserve">Специалист НК </w:t>
            </w:r>
          </w:p>
          <w:p w14:paraId="09337B07" w14:textId="3D5A498E" w:rsidR="00373BDB" w:rsidRPr="00F711D9" w:rsidRDefault="003C02D8" w:rsidP="00F711D9">
            <w:pPr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F711D9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F711D9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80" w:type="dxa"/>
          </w:tcPr>
          <w:p w14:paraId="17036DAC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799326D0" w14:textId="77777777" w:rsidR="00373BDB" w:rsidRPr="00F711D9" w:rsidRDefault="003C02D8" w:rsidP="0075737E">
            <w:pPr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79" w:type="dxa"/>
          </w:tcPr>
          <w:p w14:paraId="1D44F6C5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79BBAB1F" w14:textId="7AAEA579" w:rsidR="00373BDB" w:rsidRPr="00F711D9" w:rsidRDefault="006C2641" w:rsidP="0075737E">
            <w:pPr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________________</w:t>
            </w:r>
          </w:p>
        </w:tc>
      </w:tr>
    </w:tbl>
    <w:p w14:paraId="428D1E5C" w14:textId="27024128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r w:rsidRPr="00E762CA">
        <w:rPr>
          <w:sz w:val="24"/>
          <w:szCs w:val="24"/>
          <w:lang w:val="ru-RU"/>
        </w:rPr>
        <w:br w:type="page"/>
      </w:r>
      <w:bookmarkStart w:id="27" w:name="_Toc105256676"/>
      <w:r w:rsidRPr="00E762CA">
        <w:rPr>
          <w:sz w:val="24"/>
          <w:szCs w:val="24"/>
          <w:lang w:val="ru-RU"/>
        </w:rPr>
        <w:lastRenderedPageBreak/>
        <w:t>ПРИЛОЖЕНИЕ № 10</w:t>
      </w:r>
      <w:r w:rsidR="005F0F92" w:rsidRPr="00E762CA">
        <w:rPr>
          <w:sz w:val="24"/>
          <w:szCs w:val="24"/>
          <w:lang w:val="ru-RU"/>
        </w:rPr>
        <w:t xml:space="preserve"> </w:t>
      </w:r>
      <w:r w:rsidR="005F0F92" w:rsidRPr="00E762CA">
        <w:rPr>
          <w:sz w:val="24"/>
          <w:szCs w:val="24"/>
          <w:lang w:val="ru-RU"/>
        </w:rPr>
        <w:br/>
      </w:r>
      <w:r w:rsidR="005F0F92" w:rsidRPr="00E762CA">
        <w:rPr>
          <w:sz w:val="24"/>
          <w:szCs w:val="24"/>
          <w:lang w:val="ru-RU" w:eastAsia="ru-RU"/>
        </w:rPr>
        <w:t>Протокол по</w:t>
      </w:r>
      <w:r w:rsidR="009E742D">
        <w:rPr>
          <w:sz w:val="24"/>
          <w:szCs w:val="24"/>
          <w:lang w:val="ru-RU" w:eastAsia="ru-RU"/>
        </w:rPr>
        <w:t xml:space="preserve"> результатам контроля</w:t>
      </w:r>
      <w:r w:rsidR="005F0F92" w:rsidRPr="00E762CA">
        <w:rPr>
          <w:sz w:val="24"/>
          <w:szCs w:val="24"/>
          <w:lang w:val="ru-RU" w:eastAsia="ru-RU"/>
        </w:rPr>
        <w:t xml:space="preserve"> изгибных деформаций ТПО ГРС</w:t>
      </w:r>
      <w:bookmarkEnd w:id="27"/>
      <w:r w:rsidRPr="00E762CA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451"/>
        <w:gridCol w:w="982"/>
        <w:gridCol w:w="4204"/>
      </w:tblGrid>
      <w:tr w:rsidR="00862D87" w:rsidRPr="00E762CA" w14:paraId="13B31C79" w14:textId="77777777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380E565A" w14:textId="70644A6B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19138986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27A58384" w14:textId="4422FE9F" w:rsidR="00862D87" w:rsidRPr="00E762CA" w:rsidRDefault="00862D87" w:rsidP="00F711D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 xml:space="preserve">ООО «Газпром </w:t>
            </w:r>
            <w:r w:rsidR="00F711D9">
              <w:rPr>
                <w:szCs w:val="24"/>
                <w:lang w:eastAsia="ru-RU"/>
              </w:rPr>
              <w:t xml:space="preserve">         </w:t>
            </w:r>
            <w:r w:rsidRPr="00E762CA">
              <w:rPr>
                <w:szCs w:val="24"/>
                <w:lang w:eastAsia="ru-RU"/>
              </w:rPr>
              <w:t>»</w:t>
            </w:r>
          </w:p>
        </w:tc>
      </w:tr>
      <w:tr w:rsidR="00862D87" w:rsidRPr="00E762CA" w14:paraId="0EE157F4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5958064D" w14:textId="67FB4D93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20F6A898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1AE82EC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862D87" w:rsidRPr="00E762CA" w14:paraId="64175462" w14:textId="77777777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75F7D24D" w14:textId="2EDBE794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3F4BC9AF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59852633" w14:textId="61CCA2A1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070D7DED" w14:textId="77777777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6E0D15FB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07112AFC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8AAAF22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(адрес местонахождения объекта)</w:t>
            </w:r>
          </w:p>
        </w:tc>
      </w:tr>
      <w:tr w:rsidR="00862D87" w:rsidRPr="00E762CA" w14:paraId="5C3EE571" w14:textId="77777777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66A82DF3" w14:textId="149E734C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5CF7B9E3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26A327E9" w14:textId="5809D81A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1762DB5C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73F50B0C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1AB5B3E3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47C2CDED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объекта)</w:t>
            </w:r>
          </w:p>
        </w:tc>
      </w:tr>
      <w:tr w:rsidR="00862D87" w:rsidRPr="00E762CA" w14:paraId="5991FB68" w14:textId="77777777">
        <w:tc>
          <w:tcPr>
            <w:tcW w:w="4451" w:type="dxa"/>
            <w:tcBorders>
              <w:bottom w:val="single" w:sz="4" w:space="0" w:color="000000"/>
            </w:tcBorders>
          </w:tcPr>
          <w:p w14:paraId="46861F3B" w14:textId="0212D578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2268E6DD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2D6D6A41" w14:textId="756FED56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6F67676E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50669CAC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0B954ECD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79FCB98E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(инвентарный номер оборудования)</w:t>
            </w:r>
          </w:p>
        </w:tc>
      </w:tr>
    </w:tbl>
    <w:p w14:paraId="6CF7E80F" w14:textId="77777777" w:rsidR="00373BDB" w:rsidRPr="00E762CA" w:rsidRDefault="00373BDB" w:rsidP="003036C4">
      <w:pPr>
        <w:spacing w:before="60"/>
        <w:jc w:val="center"/>
        <w:rPr>
          <w:b/>
          <w:szCs w:val="24"/>
          <w:lang w:eastAsia="ru-RU"/>
        </w:rPr>
      </w:pPr>
    </w:p>
    <w:p w14:paraId="1A629064" w14:textId="77777777" w:rsidR="009E742D" w:rsidRDefault="003C02D8" w:rsidP="003036C4">
      <w:pPr>
        <w:spacing w:before="6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>Протокол</w:t>
      </w:r>
      <w:r w:rsidR="009E742D">
        <w:rPr>
          <w:b/>
          <w:szCs w:val="24"/>
          <w:lang w:eastAsia="ru-RU"/>
        </w:rPr>
        <w:t xml:space="preserve"> </w:t>
      </w:r>
      <w:r w:rsidR="009E742D" w:rsidRPr="009E742D">
        <w:rPr>
          <w:b/>
          <w:szCs w:val="24"/>
          <w:lang w:eastAsia="ru-RU"/>
        </w:rPr>
        <w:t>по результатам контроля изгибных деформаций ТПО ГРС</w:t>
      </w:r>
      <w:r w:rsidRPr="00E762CA">
        <w:rPr>
          <w:b/>
          <w:szCs w:val="24"/>
          <w:lang w:eastAsia="ru-RU"/>
        </w:rPr>
        <w:t xml:space="preserve"> </w:t>
      </w:r>
    </w:p>
    <w:p w14:paraId="5FC8E57B" w14:textId="244FAF41" w:rsidR="00373BDB" w:rsidRDefault="003C02D8" w:rsidP="003036C4">
      <w:pPr>
        <w:spacing w:before="60"/>
        <w:jc w:val="center"/>
        <w:rPr>
          <w:b/>
          <w:iCs/>
          <w:szCs w:val="24"/>
          <w:lang w:eastAsia="ru-RU"/>
        </w:rPr>
      </w:pPr>
      <w:proofErr w:type="gramStart"/>
      <w:r w:rsidRPr="00E762CA">
        <w:rPr>
          <w:b/>
          <w:szCs w:val="24"/>
          <w:lang w:eastAsia="ru-RU"/>
        </w:rPr>
        <w:t>№</w:t>
      </w:r>
      <w:r w:rsidRPr="00E762CA">
        <w:rPr>
          <w:rFonts w:eastAsia="Times New Roman"/>
          <w:b/>
          <w:szCs w:val="24"/>
          <w:lang w:eastAsia="ru-RU"/>
        </w:rPr>
        <w:t xml:space="preserve"> </w:t>
      </w:r>
      <w:r w:rsidRPr="00E762CA">
        <w:rPr>
          <w:b/>
          <w:szCs w:val="24"/>
          <w:lang w:eastAsia="ru-RU"/>
        </w:rPr>
        <w:t xml:space="preserve"> от</w:t>
      </w:r>
      <w:proofErr w:type="gramEnd"/>
      <w:r w:rsidRPr="00E762CA">
        <w:rPr>
          <w:b/>
          <w:szCs w:val="24"/>
          <w:lang w:eastAsia="ru-RU"/>
        </w:rPr>
        <w:t xml:space="preserve"> </w:t>
      </w:r>
      <w:r w:rsidR="00F711D9">
        <w:rPr>
          <w:b/>
          <w:szCs w:val="24"/>
          <w:lang w:eastAsia="ru-RU"/>
        </w:rPr>
        <w:t xml:space="preserve">   </w:t>
      </w:r>
    </w:p>
    <w:p w14:paraId="727AE4A3" w14:textId="30F9757F" w:rsidR="009E742D" w:rsidRPr="009E742D" w:rsidRDefault="009E742D" w:rsidP="009E742D">
      <w:pPr>
        <w:pStyle w:val="aff7"/>
        <w:widowControl w:val="0"/>
        <w:numPr>
          <w:ilvl w:val="0"/>
          <w:numId w:val="25"/>
        </w:numPr>
        <w:spacing w:before="60" w:after="0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9E742D">
        <w:rPr>
          <w:rFonts w:ascii="Times New Roman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вии с которой выполнен контроль</w:t>
      </w:r>
    </w:p>
    <w:p w14:paraId="57FBA948" w14:textId="23455A39" w:rsidR="009E742D" w:rsidRDefault="009E742D" w:rsidP="009E742D">
      <w:pPr>
        <w:spacing w:before="0" w:after="0" w:line="360" w:lineRule="auto"/>
        <w:ind w:firstLine="425"/>
        <w:jc w:val="both"/>
        <w:rPr>
          <w:szCs w:val="24"/>
          <w:lang w:eastAsia="ru-RU"/>
        </w:rPr>
      </w:pPr>
      <w:r w:rsidRPr="00E762CA">
        <w:rPr>
          <w:szCs w:val="24"/>
          <w:lang w:eastAsia="ru-RU"/>
        </w:rPr>
        <w:t>СТО Газпром РД 1.10-098-2004 «Методика проведения комплексного диагностирования трубопроводов и обвязок технологического оборудования газораспределительных станций магистральных газопроводов».</w:t>
      </w:r>
    </w:p>
    <w:p w14:paraId="36A2FE45" w14:textId="3A829FB7" w:rsidR="009E742D" w:rsidRPr="00E762CA" w:rsidRDefault="009E742D" w:rsidP="009E742D">
      <w:pPr>
        <w:spacing w:before="0" w:after="0" w:line="360" w:lineRule="auto"/>
        <w:ind w:firstLine="425"/>
        <w:jc w:val="center"/>
        <w:rPr>
          <w:szCs w:val="24"/>
          <w:lang w:eastAsia="ru-RU"/>
        </w:rPr>
      </w:pPr>
      <w:r w:rsidRPr="00FB6935">
        <w:rPr>
          <w:b/>
          <w:szCs w:val="24"/>
          <w:lang w:eastAsia="ru-RU"/>
        </w:rPr>
        <w:t>2. Применяемое оборудование</w:t>
      </w:r>
    </w:p>
    <w:p w14:paraId="79723A32" w14:textId="0AAEA1D7" w:rsidR="0073486D" w:rsidRPr="00E762CA" w:rsidRDefault="0073486D" w:rsidP="0073486D">
      <w:pPr>
        <w:widowControl w:val="0"/>
        <w:spacing w:before="60" w:after="0"/>
        <w:jc w:val="right"/>
        <w:rPr>
          <w:rFonts w:eastAsia="Times New Roman"/>
          <w:szCs w:val="24"/>
          <w:lang w:eastAsia="ru-RU"/>
        </w:rPr>
      </w:pPr>
      <w:r w:rsidRPr="006C2641">
        <w:rPr>
          <w:rFonts w:eastAsia="Times New Roman"/>
          <w:szCs w:val="24"/>
          <w:lang w:eastAsia="ru-RU"/>
        </w:rPr>
        <w:t>Таблица №1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1200"/>
        <w:gridCol w:w="4957"/>
        <w:gridCol w:w="3470"/>
      </w:tblGrid>
      <w:tr w:rsidR="00373BDB" w:rsidRPr="00E762CA" w14:paraId="337F8AAE" w14:textId="77777777" w:rsidTr="00F711D9">
        <w:trPr>
          <w:trHeight w:val="973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428A6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829A4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  <w:t xml:space="preserve">Наименование </w:t>
            </w:r>
            <w:r w:rsidR="00974446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средства измерения</w:t>
            </w:r>
          </w:p>
        </w:tc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26168" w14:textId="2FC6F94B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 xml:space="preserve">Заводской номер </w:t>
            </w:r>
            <w:r w:rsidR="00413E53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</w:tr>
      <w:tr w:rsidR="00373BDB" w:rsidRPr="00E762CA" w14:paraId="1AC71B5B" w14:textId="77777777" w:rsidTr="00974446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7FC05" w14:textId="77777777" w:rsidR="00373BDB" w:rsidRPr="00E762CA" w:rsidRDefault="00974446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1</w:t>
            </w:r>
            <w:r w:rsidR="003C02D8" w:rsidRPr="00E762CA">
              <w:rPr>
                <w:rFonts w:eastAsia="Times New Roman"/>
                <w:szCs w:val="24"/>
                <w:lang w:eastAsia="ru-RU"/>
              </w:rPr>
              <w:t>.</w:t>
            </w:r>
          </w:p>
        </w:tc>
        <w:tc>
          <w:tcPr>
            <w:tcW w:w="4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C183E" w14:textId="3AA851F3" w:rsidR="00373BDB" w:rsidRPr="00E762CA" w:rsidRDefault="00974446" w:rsidP="00F711D9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Люксметр </w:t>
            </w:r>
          </w:p>
        </w:tc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AE6D9" w14:textId="120367B4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39797A69" w14:textId="77777777" w:rsidTr="00974446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123BC" w14:textId="77777777" w:rsidR="00373BDB" w:rsidRPr="00E762CA" w:rsidRDefault="00974446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2</w:t>
            </w:r>
            <w:r w:rsidR="003C02D8" w:rsidRPr="00E762CA">
              <w:rPr>
                <w:rFonts w:eastAsia="Times New Roman"/>
                <w:szCs w:val="24"/>
                <w:lang w:eastAsia="ru-RU"/>
              </w:rPr>
              <w:t>.</w:t>
            </w:r>
          </w:p>
        </w:tc>
        <w:tc>
          <w:tcPr>
            <w:tcW w:w="4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4CD8D" w14:textId="674BEC59" w:rsidR="00373BDB" w:rsidRPr="00E762CA" w:rsidRDefault="003C02D8" w:rsidP="00F711D9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Струна </w:t>
            </w:r>
          </w:p>
        </w:tc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3D10" w14:textId="27AE2056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7FF138E3" w14:textId="77777777" w:rsidR="009E742D" w:rsidRDefault="009E742D" w:rsidP="009E742D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4C2599CB" w14:textId="3F42C7A1" w:rsidR="009E742D" w:rsidRPr="00FB6935" w:rsidRDefault="009E742D" w:rsidP="009E742D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FB6935">
        <w:rPr>
          <w:b/>
          <w:szCs w:val="24"/>
          <w:lang w:eastAsia="ru-RU"/>
        </w:rPr>
        <w:t>3. Параметры контроля</w:t>
      </w:r>
    </w:p>
    <w:p w14:paraId="5989E96B" w14:textId="410E36E3" w:rsidR="009E742D" w:rsidRPr="00FB6935" w:rsidRDefault="009E742D" w:rsidP="009E742D">
      <w:pPr>
        <w:widowControl w:val="0"/>
        <w:spacing w:before="60" w:after="0"/>
        <w:jc w:val="right"/>
        <w:rPr>
          <w:szCs w:val="24"/>
          <w:lang w:eastAsia="ru-RU"/>
        </w:rPr>
      </w:pPr>
      <w:r w:rsidRPr="006C2641">
        <w:rPr>
          <w:szCs w:val="24"/>
          <w:lang w:eastAsia="ru-RU"/>
        </w:rPr>
        <w:t>Таблица №</w:t>
      </w:r>
      <w:r w:rsidR="006C2641">
        <w:rPr>
          <w:szCs w:val="24"/>
          <w:lang w:eastAsia="ru-RU"/>
        </w:rPr>
        <w:t>2</w:t>
      </w:r>
    </w:p>
    <w:tbl>
      <w:tblPr>
        <w:tblStyle w:val="affffc"/>
        <w:tblW w:w="0" w:type="auto"/>
        <w:tblLook w:val="04A0" w:firstRow="1" w:lastRow="0" w:firstColumn="1" w:lastColumn="0" w:noHBand="0" w:noVBand="1"/>
      </w:tblPr>
      <w:tblGrid>
        <w:gridCol w:w="4836"/>
        <w:gridCol w:w="4791"/>
      </w:tblGrid>
      <w:tr w:rsidR="009E742D" w14:paraId="074BB8AE" w14:textId="77777777" w:rsidTr="00BD315B">
        <w:tc>
          <w:tcPr>
            <w:tcW w:w="4926" w:type="dxa"/>
          </w:tcPr>
          <w:p w14:paraId="1ACCA48F" w14:textId="77777777" w:rsidR="009E742D" w:rsidRPr="00293218" w:rsidRDefault="009E742D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О</w:t>
            </w:r>
            <w:r w:rsidRPr="00293218">
              <w:rPr>
                <w:szCs w:val="24"/>
                <w:lang w:eastAsia="ru-RU"/>
              </w:rPr>
              <w:t xml:space="preserve">свещенность </w:t>
            </w:r>
          </w:p>
        </w:tc>
        <w:tc>
          <w:tcPr>
            <w:tcW w:w="4927" w:type="dxa"/>
          </w:tcPr>
          <w:p w14:paraId="37D1D100" w14:textId="41C4888C" w:rsidR="009E742D" w:rsidRPr="00293218" w:rsidRDefault="009E742D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</w:p>
        </w:tc>
      </w:tr>
      <w:tr w:rsidR="009E742D" w14:paraId="35DDDF7A" w14:textId="77777777" w:rsidTr="00BD315B">
        <w:tc>
          <w:tcPr>
            <w:tcW w:w="4926" w:type="dxa"/>
          </w:tcPr>
          <w:p w14:paraId="7EF8B037" w14:textId="77777777" w:rsidR="009E742D" w:rsidRPr="00293218" w:rsidRDefault="009E742D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Ш</w:t>
            </w:r>
            <w:r w:rsidRPr="00293218">
              <w:rPr>
                <w:szCs w:val="24"/>
                <w:lang w:eastAsia="ru-RU"/>
              </w:rPr>
              <w:t xml:space="preserve">ероховатость </w:t>
            </w:r>
          </w:p>
        </w:tc>
        <w:tc>
          <w:tcPr>
            <w:tcW w:w="4927" w:type="dxa"/>
          </w:tcPr>
          <w:p w14:paraId="258D3959" w14:textId="2BB7465E" w:rsidR="009E742D" w:rsidRPr="00293218" w:rsidRDefault="009E742D" w:rsidP="00BD315B">
            <w:pPr>
              <w:widowControl w:val="0"/>
              <w:spacing w:before="60" w:after="0"/>
              <w:rPr>
                <w:b/>
                <w:szCs w:val="24"/>
                <w:lang w:val="en-US" w:eastAsia="ru-RU"/>
              </w:rPr>
            </w:pPr>
          </w:p>
        </w:tc>
      </w:tr>
    </w:tbl>
    <w:p w14:paraId="1BD3247D" w14:textId="77777777" w:rsidR="009E742D" w:rsidRDefault="009E742D" w:rsidP="009E742D">
      <w:pPr>
        <w:widowControl w:val="0"/>
        <w:spacing w:before="60" w:after="0"/>
        <w:rPr>
          <w:b/>
          <w:sz w:val="28"/>
          <w:lang w:eastAsia="ru-RU"/>
        </w:rPr>
      </w:pPr>
    </w:p>
    <w:p w14:paraId="0E2B88BC" w14:textId="4C9AE9EF" w:rsidR="009E742D" w:rsidRPr="00293218" w:rsidRDefault="009E742D" w:rsidP="009E742D">
      <w:pPr>
        <w:widowControl w:val="0"/>
        <w:spacing w:before="60" w:after="0"/>
        <w:jc w:val="center"/>
        <w:rPr>
          <w:szCs w:val="24"/>
          <w:lang w:eastAsia="ru-RU"/>
        </w:rPr>
      </w:pPr>
      <w:r>
        <w:rPr>
          <w:b/>
          <w:szCs w:val="24"/>
          <w:lang w:eastAsia="ru-RU"/>
        </w:rPr>
        <w:t xml:space="preserve">4. </w:t>
      </w:r>
      <w:r w:rsidRPr="00293218">
        <w:rPr>
          <w:b/>
          <w:szCs w:val="24"/>
          <w:lang w:eastAsia="ru-RU"/>
        </w:rPr>
        <w:t>Схема объектов контроля</w:t>
      </w:r>
    </w:p>
    <w:p w14:paraId="3729460D" w14:textId="5032986F" w:rsidR="009E742D" w:rsidRDefault="009E742D" w:rsidP="009E742D">
      <w:pPr>
        <w:pStyle w:val="aff7"/>
        <w:widowControl w:val="0"/>
        <w:spacing w:before="60" w:after="0"/>
        <w:ind w:left="928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Схемы контроля указаны </w:t>
      </w:r>
      <w:r w:rsidR="00E357CF">
        <w:rPr>
          <w:rFonts w:ascii="Times New Roman" w:hAnsi="Times New Roman" w:cs="Times New Roman"/>
          <w:sz w:val="24"/>
          <w:szCs w:val="24"/>
          <w:lang w:eastAsia="ru-RU"/>
        </w:rPr>
        <w:t>в Приложении №14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58B675A3" w14:textId="77777777" w:rsidR="009E742D" w:rsidRPr="00293218" w:rsidRDefault="009E742D" w:rsidP="009E742D">
      <w:pPr>
        <w:pStyle w:val="aff7"/>
        <w:widowControl w:val="0"/>
        <w:spacing w:before="60" w:after="0"/>
        <w:ind w:left="928"/>
        <w:rPr>
          <w:rFonts w:ascii="Times New Roman" w:hAnsi="Times New Roman" w:cs="Times New Roman"/>
          <w:sz w:val="24"/>
          <w:szCs w:val="24"/>
        </w:rPr>
      </w:pPr>
    </w:p>
    <w:p w14:paraId="45712B93" w14:textId="001FE0C6" w:rsidR="009E742D" w:rsidRPr="00293218" w:rsidRDefault="009E742D" w:rsidP="009E742D">
      <w:pPr>
        <w:widowControl w:val="0"/>
        <w:spacing w:before="0" w:after="0" w:line="360" w:lineRule="auto"/>
        <w:jc w:val="center"/>
        <w:rPr>
          <w:b/>
          <w:szCs w:val="24"/>
          <w:lang w:eastAsia="ru-RU"/>
        </w:rPr>
      </w:pPr>
      <w:r>
        <w:rPr>
          <w:b/>
          <w:szCs w:val="24"/>
          <w:lang w:eastAsia="ru-RU"/>
        </w:rPr>
        <w:t>5</w:t>
      </w:r>
      <w:r w:rsidRPr="00293218">
        <w:rPr>
          <w:b/>
          <w:szCs w:val="24"/>
          <w:lang w:eastAsia="ru-RU"/>
        </w:rPr>
        <w:t xml:space="preserve">. </w:t>
      </w:r>
      <w:r>
        <w:rPr>
          <w:b/>
          <w:szCs w:val="24"/>
          <w:lang w:eastAsia="ru-RU"/>
        </w:rPr>
        <w:t>Результаты контроля</w:t>
      </w:r>
    </w:p>
    <w:p w14:paraId="18D5527E" w14:textId="28B953A6" w:rsidR="00373BDB" w:rsidRPr="00E762CA" w:rsidRDefault="003C02D8" w:rsidP="009E742D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762CA">
        <w:rPr>
          <w:rFonts w:ascii="Times New Roman" w:hAnsi="Times New Roman" w:cs="Times New Roman"/>
        </w:rPr>
        <w:t>.</w:t>
      </w:r>
      <w:r w:rsidRPr="00E762CA">
        <w:br w:type="page"/>
      </w:r>
    </w:p>
    <w:p w14:paraId="52AED529" w14:textId="11DE3DDA" w:rsidR="00373BDB" w:rsidRPr="009E742D" w:rsidRDefault="009E742D" w:rsidP="009E742D">
      <w:pPr>
        <w:pStyle w:val="aff7"/>
        <w:widowControl w:val="0"/>
        <w:spacing w:after="0" w:line="360" w:lineRule="auto"/>
        <w:ind w:left="121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74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6.</w:t>
      </w:r>
      <w:r w:rsidR="003C02D8" w:rsidRPr="009E74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Заключение по результатам контроля</w:t>
      </w:r>
    </w:p>
    <w:p w14:paraId="183462E2" w14:textId="5D567935" w:rsidR="00373BDB" w:rsidRPr="00E762CA" w:rsidRDefault="00373BDB" w:rsidP="009E742D">
      <w:pPr>
        <w:pStyle w:val="aff1"/>
        <w:kinsoku w:val="0"/>
        <w:overflowPunct w:val="0"/>
        <w:spacing w:line="360" w:lineRule="auto"/>
        <w:ind w:firstLine="851"/>
        <w:contextualSpacing/>
        <w:rPr>
          <w:sz w:val="24"/>
          <w:szCs w:val="24"/>
          <w:lang w:val="ru-RU"/>
        </w:rPr>
      </w:pPr>
    </w:p>
    <w:p w14:paraId="2CC23B8A" w14:textId="77777777" w:rsidR="00373BDB" w:rsidRPr="00E762CA" w:rsidRDefault="00373BDB" w:rsidP="003036C4">
      <w:pPr>
        <w:pStyle w:val="Default"/>
        <w:ind w:firstLine="709"/>
        <w:jc w:val="both"/>
        <w:rPr>
          <w:rFonts w:eastAsia="Times New Roman"/>
          <w:spacing w:val="-2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689"/>
        <w:gridCol w:w="2328"/>
        <w:gridCol w:w="2620"/>
      </w:tblGrid>
      <w:tr w:rsidR="00373BDB" w:rsidRPr="00E762CA" w14:paraId="6AB5A032" w14:textId="77777777">
        <w:trPr>
          <w:trHeight w:val="23"/>
        </w:trPr>
        <w:tc>
          <w:tcPr>
            <w:tcW w:w="4689" w:type="dxa"/>
          </w:tcPr>
          <w:p w14:paraId="3272E2E4" w14:textId="77777777" w:rsidR="00373BDB" w:rsidRPr="00F711D9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F711D9">
              <w:rPr>
                <w:b/>
                <w:i/>
                <w:szCs w:val="24"/>
                <w:lang w:eastAsia="ru-RU"/>
              </w:rPr>
              <w:t>Контроль провел:</w:t>
            </w:r>
          </w:p>
        </w:tc>
        <w:tc>
          <w:tcPr>
            <w:tcW w:w="2328" w:type="dxa"/>
          </w:tcPr>
          <w:p w14:paraId="7C7722C9" w14:textId="77777777" w:rsidR="00373BDB" w:rsidRPr="006C2641" w:rsidRDefault="00373BDB" w:rsidP="0075737E">
            <w:pPr>
              <w:snapToGrid w:val="0"/>
              <w:spacing w:before="60" w:after="0"/>
              <w:rPr>
                <w:b/>
                <w:i/>
                <w:color w:val="FF0000"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017E70AF" w14:textId="77777777" w:rsidR="00373BDB" w:rsidRPr="006C2641" w:rsidRDefault="00373BDB" w:rsidP="0075737E">
            <w:pPr>
              <w:snapToGrid w:val="0"/>
              <w:spacing w:before="60" w:after="0"/>
              <w:rPr>
                <w:i/>
                <w:color w:val="FF0000"/>
                <w:szCs w:val="24"/>
                <w:lang w:eastAsia="ru-RU"/>
              </w:rPr>
            </w:pPr>
          </w:p>
        </w:tc>
      </w:tr>
      <w:tr w:rsidR="00373BDB" w:rsidRPr="00E762CA" w14:paraId="577D6DED" w14:textId="77777777">
        <w:trPr>
          <w:trHeight w:val="23"/>
        </w:trPr>
        <w:tc>
          <w:tcPr>
            <w:tcW w:w="4689" w:type="dxa"/>
          </w:tcPr>
          <w:p w14:paraId="54CF87F7" w14:textId="242E7DDB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389FDFF4" w14:textId="0ECDC17B" w:rsidR="00373BDB" w:rsidRPr="00F711D9" w:rsidRDefault="003C02D8" w:rsidP="00F711D9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F711D9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F711D9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685F6995" w14:textId="77777777" w:rsidR="00373BDB" w:rsidRPr="006C2641" w:rsidRDefault="00373BDB" w:rsidP="0075737E">
            <w:pPr>
              <w:widowControl w:val="0"/>
              <w:snapToGrid w:val="0"/>
              <w:spacing w:before="60" w:after="0"/>
              <w:rPr>
                <w:i/>
                <w:color w:val="FF0000"/>
                <w:szCs w:val="24"/>
                <w:lang w:eastAsia="ru-RU"/>
              </w:rPr>
            </w:pPr>
          </w:p>
          <w:p w14:paraId="2F626015" w14:textId="77777777" w:rsidR="00373BDB" w:rsidRPr="006C2641" w:rsidRDefault="003C02D8" w:rsidP="0075737E">
            <w:pPr>
              <w:widowControl w:val="0"/>
              <w:spacing w:before="60" w:after="0"/>
              <w:rPr>
                <w:i/>
                <w:color w:val="FF0000"/>
                <w:szCs w:val="24"/>
                <w:lang w:eastAsia="ru-RU"/>
              </w:rPr>
            </w:pPr>
            <w:r w:rsidRPr="006C2641">
              <w:rPr>
                <w:i/>
                <w:color w:val="FF0000"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6C0CCF22" w14:textId="77777777" w:rsidR="00373BDB" w:rsidRPr="006C2641" w:rsidRDefault="00373BDB" w:rsidP="0075737E">
            <w:pPr>
              <w:widowControl w:val="0"/>
              <w:snapToGrid w:val="0"/>
              <w:spacing w:before="60" w:after="0"/>
              <w:rPr>
                <w:i/>
                <w:color w:val="FF0000"/>
                <w:szCs w:val="24"/>
                <w:lang w:eastAsia="ru-RU"/>
              </w:rPr>
            </w:pPr>
          </w:p>
          <w:p w14:paraId="42732C75" w14:textId="7BCE0530" w:rsidR="00373BDB" w:rsidRPr="006C2641" w:rsidRDefault="006C2641" w:rsidP="0075737E">
            <w:pPr>
              <w:widowControl w:val="0"/>
              <w:spacing w:before="60" w:after="0"/>
              <w:rPr>
                <w:i/>
                <w:color w:val="FF0000"/>
                <w:szCs w:val="24"/>
                <w:lang w:eastAsia="ru-RU"/>
              </w:rPr>
            </w:pPr>
            <w:r w:rsidRPr="006C2641">
              <w:rPr>
                <w:i/>
                <w:color w:val="FF0000"/>
                <w:szCs w:val="24"/>
                <w:lang w:eastAsia="ru-RU"/>
              </w:rPr>
              <w:t>______________</w:t>
            </w:r>
          </w:p>
        </w:tc>
      </w:tr>
      <w:tr w:rsidR="00373BDB" w:rsidRPr="00E762CA" w14:paraId="1852D04C" w14:textId="77777777">
        <w:trPr>
          <w:trHeight w:val="23"/>
        </w:trPr>
        <w:tc>
          <w:tcPr>
            <w:tcW w:w="4689" w:type="dxa"/>
          </w:tcPr>
          <w:p w14:paraId="01EF0CBF" w14:textId="77777777" w:rsidR="00373BDB" w:rsidRPr="00F711D9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F711D9">
              <w:rPr>
                <w:b/>
                <w:i/>
                <w:szCs w:val="24"/>
                <w:lang w:eastAsia="ru-RU"/>
              </w:rPr>
              <w:t>Заключение выдал:</w:t>
            </w:r>
          </w:p>
        </w:tc>
        <w:tc>
          <w:tcPr>
            <w:tcW w:w="2328" w:type="dxa"/>
          </w:tcPr>
          <w:p w14:paraId="4AC8A13A" w14:textId="77777777" w:rsidR="00373BDB" w:rsidRPr="006C2641" w:rsidRDefault="00373BDB" w:rsidP="0075737E">
            <w:pPr>
              <w:snapToGrid w:val="0"/>
              <w:spacing w:before="60" w:after="0"/>
              <w:rPr>
                <w:b/>
                <w:i/>
                <w:color w:val="FF0000"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0DDDFD80" w14:textId="77777777" w:rsidR="00373BDB" w:rsidRPr="006C2641" w:rsidRDefault="00373BDB" w:rsidP="0075737E">
            <w:pPr>
              <w:snapToGrid w:val="0"/>
              <w:spacing w:before="60" w:after="0"/>
              <w:rPr>
                <w:i/>
                <w:color w:val="FF0000"/>
                <w:szCs w:val="24"/>
                <w:lang w:eastAsia="ru-RU"/>
              </w:rPr>
            </w:pPr>
          </w:p>
        </w:tc>
      </w:tr>
      <w:tr w:rsidR="00373BDB" w:rsidRPr="00E762CA" w14:paraId="2F4C896B" w14:textId="77777777">
        <w:trPr>
          <w:trHeight w:val="23"/>
        </w:trPr>
        <w:tc>
          <w:tcPr>
            <w:tcW w:w="4689" w:type="dxa"/>
          </w:tcPr>
          <w:p w14:paraId="3C0DC150" w14:textId="11E39661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76BDDB66" w14:textId="3C082248" w:rsidR="00373BDB" w:rsidRPr="00F711D9" w:rsidRDefault="003C02D8" w:rsidP="00F711D9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F711D9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F711D9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6C96C0E1" w14:textId="77777777" w:rsidR="00373BDB" w:rsidRPr="006C2641" w:rsidRDefault="00373BDB" w:rsidP="0075737E">
            <w:pPr>
              <w:widowControl w:val="0"/>
              <w:snapToGrid w:val="0"/>
              <w:spacing w:before="60" w:after="0"/>
              <w:rPr>
                <w:i/>
                <w:color w:val="FF0000"/>
                <w:szCs w:val="24"/>
                <w:lang w:eastAsia="ru-RU"/>
              </w:rPr>
            </w:pPr>
          </w:p>
          <w:p w14:paraId="6E725612" w14:textId="77777777" w:rsidR="00373BDB" w:rsidRPr="006C2641" w:rsidRDefault="003C02D8" w:rsidP="0075737E">
            <w:pPr>
              <w:widowControl w:val="0"/>
              <w:spacing w:before="60" w:after="0"/>
              <w:rPr>
                <w:i/>
                <w:color w:val="FF0000"/>
                <w:szCs w:val="24"/>
                <w:lang w:eastAsia="ru-RU"/>
              </w:rPr>
            </w:pPr>
            <w:r w:rsidRPr="006C2641">
              <w:rPr>
                <w:i/>
                <w:color w:val="FF0000"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335CE4C1" w14:textId="77777777" w:rsidR="00373BDB" w:rsidRPr="006C2641" w:rsidRDefault="00373BDB" w:rsidP="0075737E">
            <w:pPr>
              <w:widowControl w:val="0"/>
              <w:snapToGrid w:val="0"/>
              <w:spacing w:before="60" w:after="0"/>
              <w:rPr>
                <w:i/>
                <w:color w:val="FF0000"/>
                <w:szCs w:val="24"/>
                <w:lang w:eastAsia="ru-RU"/>
              </w:rPr>
            </w:pPr>
          </w:p>
          <w:p w14:paraId="0DC08F77" w14:textId="0D5080BF" w:rsidR="00373BDB" w:rsidRPr="006C2641" w:rsidRDefault="006C2641" w:rsidP="0075737E">
            <w:pPr>
              <w:widowControl w:val="0"/>
              <w:spacing w:before="60" w:after="0"/>
              <w:rPr>
                <w:i/>
                <w:color w:val="FF0000"/>
                <w:szCs w:val="24"/>
                <w:lang w:eastAsia="ru-RU"/>
              </w:rPr>
            </w:pPr>
            <w:r w:rsidRPr="006C2641">
              <w:rPr>
                <w:i/>
                <w:color w:val="FF0000"/>
                <w:szCs w:val="24"/>
                <w:lang w:eastAsia="ru-RU"/>
              </w:rPr>
              <w:t>_______________</w:t>
            </w:r>
          </w:p>
        </w:tc>
      </w:tr>
    </w:tbl>
    <w:p w14:paraId="2640A8C3" w14:textId="655CFC9B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r w:rsidRPr="00E762CA">
        <w:rPr>
          <w:sz w:val="24"/>
          <w:szCs w:val="24"/>
          <w:lang w:val="ru-RU"/>
        </w:rPr>
        <w:br w:type="page"/>
      </w:r>
      <w:bookmarkStart w:id="28" w:name="_Toc105256677"/>
      <w:r w:rsidRPr="00E762CA">
        <w:rPr>
          <w:sz w:val="24"/>
          <w:szCs w:val="24"/>
          <w:lang w:val="ru-RU"/>
        </w:rPr>
        <w:lastRenderedPageBreak/>
        <w:t>ПРИЛОЖЕНИЕ № 11</w:t>
      </w:r>
      <w:r w:rsidR="005F0F92" w:rsidRPr="00E762CA">
        <w:rPr>
          <w:sz w:val="24"/>
          <w:szCs w:val="24"/>
          <w:lang w:val="ru-RU"/>
        </w:rPr>
        <w:t xml:space="preserve"> </w:t>
      </w:r>
      <w:r w:rsidR="005F0F92" w:rsidRPr="00E762CA">
        <w:rPr>
          <w:sz w:val="24"/>
          <w:szCs w:val="24"/>
          <w:lang w:val="ru-RU"/>
        </w:rPr>
        <w:br/>
      </w:r>
      <w:r w:rsidR="005F0F92" w:rsidRPr="00E762CA">
        <w:rPr>
          <w:sz w:val="24"/>
          <w:szCs w:val="24"/>
          <w:lang w:val="ru-RU" w:eastAsia="ru-RU"/>
        </w:rPr>
        <w:t>Протокол</w:t>
      </w:r>
      <w:r w:rsidR="009E742D">
        <w:rPr>
          <w:sz w:val="24"/>
          <w:szCs w:val="24"/>
          <w:lang w:val="ru-RU" w:eastAsia="ru-RU"/>
        </w:rPr>
        <w:t xml:space="preserve"> по результатам </w:t>
      </w:r>
      <w:r w:rsidR="005F0F92" w:rsidRPr="00E762CA">
        <w:rPr>
          <w:sz w:val="24"/>
          <w:szCs w:val="24"/>
          <w:lang w:val="ru-RU" w:eastAsia="ru-RU"/>
        </w:rPr>
        <w:t>проверки герметичности</w:t>
      </w:r>
      <w:r w:rsidR="00E357CF">
        <w:rPr>
          <w:sz w:val="24"/>
          <w:szCs w:val="24"/>
          <w:lang w:val="ru-RU" w:eastAsia="ru-RU"/>
        </w:rPr>
        <w:t xml:space="preserve"> ТПА</w:t>
      </w:r>
      <w:r w:rsidR="005F0F92" w:rsidRPr="00E762CA">
        <w:rPr>
          <w:sz w:val="24"/>
          <w:szCs w:val="24"/>
          <w:lang w:val="ru-RU" w:eastAsia="ru-RU"/>
        </w:rPr>
        <w:t xml:space="preserve"> акустическим методом</w:t>
      </w:r>
      <w:bookmarkEnd w:id="28"/>
      <w:r w:rsidRPr="00E762CA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451"/>
        <w:gridCol w:w="982"/>
        <w:gridCol w:w="4204"/>
      </w:tblGrid>
      <w:tr w:rsidR="00862D87" w:rsidRPr="00E762CA" w14:paraId="5517CB2E" w14:textId="77777777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510D633E" w14:textId="7A1AAD55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09A514FF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6BAC892F" w14:textId="48BB466F" w:rsidR="00862D87" w:rsidRPr="00E762CA" w:rsidRDefault="00862D87" w:rsidP="00F711D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ООО «Газпром</w:t>
            </w:r>
            <w:r w:rsidR="00F711D9">
              <w:rPr>
                <w:szCs w:val="24"/>
                <w:lang w:eastAsia="ru-RU"/>
              </w:rPr>
              <w:t xml:space="preserve">             </w:t>
            </w:r>
            <w:r w:rsidRPr="00E762CA">
              <w:rPr>
                <w:szCs w:val="24"/>
                <w:lang w:eastAsia="ru-RU"/>
              </w:rPr>
              <w:t>»</w:t>
            </w:r>
          </w:p>
        </w:tc>
      </w:tr>
      <w:tr w:rsidR="00862D87" w:rsidRPr="00E762CA" w14:paraId="428504C6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0CDA8E56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14:paraId="37933EED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26E1E117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862D87" w:rsidRPr="00E762CA" w14:paraId="5DD24BBF" w14:textId="77777777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0414FC78" w14:textId="384FEDEF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34264795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3B94FD9D" w14:textId="6B5806A1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2670C6CD" w14:textId="77777777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67B0C4D0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037B4505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2B13820C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(адрес местонахождения объекта)</w:t>
            </w:r>
          </w:p>
        </w:tc>
      </w:tr>
      <w:tr w:rsidR="00862D87" w:rsidRPr="00E762CA" w14:paraId="4EC05EEF" w14:textId="77777777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17C902FC" w14:textId="60CF4FC5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15843FDD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0D92AB40" w14:textId="5B6B4A2E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1FBB506B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4506E8DD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352051A9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3E97F09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объекта)</w:t>
            </w:r>
          </w:p>
        </w:tc>
      </w:tr>
      <w:tr w:rsidR="00862D87" w:rsidRPr="00E762CA" w14:paraId="61ADCF62" w14:textId="77777777">
        <w:tc>
          <w:tcPr>
            <w:tcW w:w="4451" w:type="dxa"/>
            <w:tcBorders>
              <w:bottom w:val="single" w:sz="4" w:space="0" w:color="000000"/>
            </w:tcBorders>
          </w:tcPr>
          <w:p w14:paraId="7008CBAB" w14:textId="0B7E2FE4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1C7A652C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1E87FAD0" w14:textId="234F1B1A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5411964E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63F9C9ED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00C47573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0BDA62EB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(инвентарный номер оборудования)</w:t>
            </w:r>
          </w:p>
        </w:tc>
      </w:tr>
    </w:tbl>
    <w:p w14:paraId="41C017DF" w14:textId="77777777" w:rsidR="00373BDB" w:rsidRPr="00E762CA" w:rsidRDefault="00373BDB" w:rsidP="003036C4">
      <w:pPr>
        <w:spacing w:before="60" w:after="0"/>
        <w:jc w:val="center"/>
        <w:rPr>
          <w:szCs w:val="24"/>
          <w:lang w:eastAsia="ru-RU"/>
        </w:rPr>
      </w:pPr>
    </w:p>
    <w:p w14:paraId="699F5B86" w14:textId="46F012DB" w:rsidR="00E357CF" w:rsidRDefault="003C02D8" w:rsidP="003036C4">
      <w:pPr>
        <w:spacing w:before="60" w:after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>Протокол</w:t>
      </w:r>
      <w:r w:rsidR="00E357CF">
        <w:rPr>
          <w:b/>
          <w:szCs w:val="24"/>
          <w:lang w:eastAsia="ru-RU"/>
        </w:rPr>
        <w:t xml:space="preserve"> </w:t>
      </w:r>
      <w:r w:rsidR="00E357CF" w:rsidRPr="00E357CF">
        <w:rPr>
          <w:b/>
          <w:szCs w:val="24"/>
          <w:lang w:eastAsia="ru-RU"/>
        </w:rPr>
        <w:t xml:space="preserve">по результатам проверки герметичности </w:t>
      </w:r>
      <w:r w:rsidR="00E357CF">
        <w:rPr>
          <w:b/>
          <w:szCs w:val="24"/>
          <w:lang w:eastAsia="ru-RU"/>
        </w:rPr>
        <w:t>ТП</w:t>
      </w:r>
      <w:r w:rsidR="00E357CF" w:rsidRPr="00E357CF">
        <w:rPr>
          <w:b/>
          <w:szCs w:val="24"/>
          <w:lang w:eastAsia="ru-RU"/>
        </w:rPr>
        <w:t>А акустическим методом</w:t>
      </w:r>
    </w:p>
    <w:p w14:paraId="74D8493B" w14:textId="599C4DFD" w:rsidR="00373BDB" w:rsidRPr="00E762CA" w:rsidRDefault="003C02D8" w:rsidP="003036C4">
      <w:pPr>
        <w:spacing w:before="60" w:after="0"/>
        <w:jc w:val="center"/>
        <w:rPr>
          <w:szCs w:val="24"/>
        </w:rPr>
      </w:pPr>
      <w:r w:rsidRPr="00E762CA">
        <w:rPr>
          <w:b/>
          <w:szCs w:val="24"/>
          <w:lang w:eastAsia="ru-RU"/>
        </w:rPr>
        <w:t xml:space="preserve"> </w:t>
      </w:r>
      <w:proofErr w:type="gramStart"/>
      <w:r w:rsidRPr="00E762CA">
        <w:rPr>
          <w:b/>
          <w:szCs w:val="24"/>
          <w:lang w:eastAsia="ru-RU"/>
        </w:rPr>
        <w:t>№</w:t>
      </w:r>
      <w:r w:rsidRPr="00E762CA">
        <w:rPr>
          <w:rFonts w:eastAsia="Times New Roman"/>
          <w:b/>
          <w:szCs w:val="24"/>
          <w:lang w:eastAsia="ru-RU"/>
        </w:rPr>
        <w:t xml:space="preserve"> </w:t>
      </w:r>
      <w:r w:rsidRPr="00E762CA">
        <w:rPr>
          <w:b/>
          <w:szCs w:val="24"/>
          <w:lang w:eastAsia="ru-RU"/>
        </w:rPr>
        <w:t xml:space="preserve"> от</w:t>
      </w:r>
      <w:proofErr w:type="gramEnd"/>
      <w:r w:rsidRPr="00E762CA">
        <w:rPr>
          <w:b/>
          <w:szCs w:val="24"/>
          <w:lang w:eastAsia="ru-RU"/>
        </w:rPr>
        <w:t xml:space="preserve"> </w:t>
      </w:r>
    </w:p>
    <w:p w14:paraId="4DA6F23C" w14:textId="77777777" w:rsidR="00E357CF" w:rsidRPr="00C95982" w:rsidRDefault="00E357CF" w:rsidP="00E357CF">
      <w:pPr>
        <w:pStyle w:val="aff7"/>
        <w:widowControl w:val="0"/>
        <w:numPr>
          <w:ilvl w:val="0"/>
          <w:numId w:val="46"/>
        </w:numPr>
        <w:spacing w:before="60" w:after="0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C95982">
        <w:rPr>
          <w:rFonts w:ascii="Times New Roman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18A7D4E5" w14:textId="77777777" w:rsidR="00E357CF" w:rsidRPr="00293218" w:rsidRDefault="00E357CF" w:rsidP="00E357CF">
      <w:pPr>
        <w:widowControl w:val="0"/>
        <w:spacing w:before="60" w:after="0"/>
        <w:jc w:val="right"/>
        <w:rPr>
          <w:szCs w:val="24"/>
          <w:lang w:eastAsia="ru-RU"/>
        </w:rPr>
      </w:pPr>
      <w:r>
        <w:rPr>
          <w:szCs w:val="24"/>
          <w:lang w:eastAsia="ru-RU"/>
        </w:rPr>
        <w:t>Таблица №1</w:t>
      </w:r>
    </w:p>
    <w:tbl>
      <w:tblPr>
        <w:tblW w:w="5143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2"/>
      </w:tblGrid>
      <w:tr w:rsidR="00E357CF" w:rsidRPr="003036C4" w14:paraId="2A99A8EC" w14:textId="77777777" w:rsidTr="00BD315B">
        <w:trPr>
          <w:trHeight w:hRule="exact" w:val="288"/>
        </w:trPr>
        <w:tc>
          <w:tcPr>
            <w:tcW w:w="5000" w:type="pct"/>
          </w:tcPr>
          <w:p w14:paraId="21FAB90B" w14:textId="77777777" w:rsidR="00E357CF" w:rsidRPr="003036C4" w:rsidRDefault="00E357CF" w:rsidP="00BD315B">
            <w:pPr>
              <w:pStyle w:val="TableParagraph"/>
              <w:kinsoku w:val="0"/>
              <w:overflowPunct w:val="0"/>
              <w:spacing w:line="275" w:lineRule="exact"/>
              <w:jc w:val="center"/>
            </w:pPr>
            <w:r>
              <w:rPr>
                <w:rFonts w:eastAsia="Calibri"/>
                <w:szCs w:val="22"/>
              </w:rPr>
              <w:br w:type="page"/>
            </w:r>
            <w:r w:rsidRPr="003036C4">
              <w:rPr>
                <w:b/>
                <w:bCs/>
                <w:spacing w:val="-1"/>
              </w:rPr>
              <w:t>ТПА</w:t>
            </w:r>
          </w:p>
        </w:tc>
      </w:tr>
      <w:tr w:rsidR="00E357CF" w:rsidRPr="003036C4" w14:paraId="5EF3C248" w14:textId="77777777" w:rsidTr="00BD315B">
        <w:trPr>
          <w:trHeight w:hRule="exact" w:val="675"/>
        </w:trPr>
        <w:tc>
          <w:tcPr>
            <w:tcW w:w="5000" w:type="pct"/>
          </w:tcPr>
          <w:p w14:paraId="247B16ED" w14:textId="7C881FF6" w:rsidR="00E357CF" w:rsidRPr="003036C4" w:rsidRDefault="00E357CF" w:rsidP="00E357CF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  <w:r>
              <w:rPr>
                <w:spacing w:val="1"/>
              </w:rPr>
              <w:t>С</w:t>
            </w:r>
            <w:r w:rsidRPr="003036C4">
              <w:rPr>
                <w:spacing w:val="1"/>
              </w:rPr>
              <w:t>ТО</w:t>
            </w:r>
            <w:r w:rsidRPr="003036C4">
              <w:rPr>
                <w:spacing w:val="36"/>
              </w:rPr>
              <w:t xml:space="preserve"> </w:t>
            </w:r>
            <w:r w:rsidRPr="003036C4">
              <w:rPr>
                <w:spacing w:val="-1"/>
              </w:rPr>
              <w:t>Газпром</w:t>
            </w:r>
            <w:r w:rsidRPr="003036C4">
              <w:rPr>
                <w:spacing w:val="32"/>
              </w:rPr>
              <w:t xml:space="preserve"> </w:t>
            </w:r>
            <w:r w:rsidRPr="003036C4">
              <w:t>2-4.1-406-2009</w:t>
            </w:r>
            <w:r w:rsidRPr="003036C4">
              <w:rPr>
                <w:spacing w:val="34"/>
              </w:rPr>
              <w:t xml:space="preserve"> </w:t>
            </w:r>
            <w:r w:rsidRPr="003036C4">
              <w:t>«Методика</w:t>
            </w:r>
            <w:r w:rsidRPr="003036C4">
              <w:rPr>
                <w:spacing w:val="31"/>
              </w:rPr>
              <w:t xml:space="preserve"> </w:t>
            </w:r>
            <w:r w:rsidRPr="003036C4">
              <w:rPr>
                <w:spacing w:val="-1"/>
              </w:rPr>
              <w:t>оценки</w:t>
            </w:r>
            <w:r w:rsidRPr="003036C4">
              <w:rPr>
                <w:spacing w:val="33"/>
              </w:rPr>
              <w:t xml:space="preserve"> </w:t>
            </w:r>
            <w:r w:rsidRPr="003036C4">
              <w:t>ресурса</w:t>
            </w:r>
            <w:r w:rsidRPr="003036C4">
              <w:rPr>
                <w:spacing w:val="31"/>
              </w:rPr>
              <w:t xml:space="preserve"> </w:t>
            </w:r>
            <w:r w:rsidRPr="003036C4">
              <w:rPr>
                <w:spacing w:val="1"/>
              </w:rPr>
              <w:t>запорно-</w:t>
            </w:r>
            <w:r w:rsidRPr="003036C4">
              <w:rPr>
                <w:spacing w:val="49"/>
              </w:rPr>
              <w:t xml:space="preserve"> </w:t>
            </w:r>
            <w:r w:rsidRPr="003036C4">
              <w:rPr>
                <w:spacing w:val="-1"/>
              </w:rPr>
              <w:t>регулирующей</w:t>
            </w:r>
            <w:r w:rsidRPr="003036C4">
              <w:rPr>
                <w:spacing w:val="3"/>
              </w:rPr>
              <w:t xml:space="preserve"> </w:t>
            </w:r>
            <w:r w:rsidRPr="003036C4">
              <w:rPr>
                <w:spacing w:val="-1"/>
              </w:rPr>
              <w:t>арматуры</w:t>
            </w:r>
            <w:r w:rsidRPr="003036C4">
              <w:rPr>
                <w:spacing w:val="2"/>
              </w:rPr>
              <w:t xml:space="preserve"> </w:t>
            </w:r>
            <w:r w:rsidRPr="003036C4">
              <w:t>магистральных</w:t>
            </w:r>
            <w:r w:rsidRPr="003036C4">
              <w:rPr>
                <w:spacing w:val="-5"/>
              </w:rPr>
              <w:t xml:space="preserve"> </w:t>
            </w:r>
            <w:r w:rsidRPr="003036C4">
              <w:rPr>
                <w:spacing w:val="-1"/>
              </w:rPr>
              <w:t>газопроводов»</w:t>
            </w:r>
          </w:p>
          <w:p w14:paraId="63F23BFA" w14:textId="64BF9319" w:rsidR="00E357CF" w:rsidRPr="002B014C" w:rsidRDefault="00E357CF" w:rsidP="00BD315B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1"/>
              </w:rPr>
            </w:pPr>
          </w:p>
        </w:tc>
      </w:tr>
      <w:tr w:rsidR="00E357CF" w:rsidRPr="003036C4" w14:paraId="599DA656" w14:textId="77777777" w:rsidTr="00BD315B">
        <w:trPr>
          <w:trHeight w:hRule="exact" w:val="617"/>
        </w:trPr>
        <w:tc>
          <w:tcPr>
            <w:tcW w:w="5000" w:type="pct"/>
          </w:tcPr>
          <w:p w14:paraId="376D47BD" w14:textId="4AE8A20B" w:rsidR="00E357CF" w:rsidRPr="003036C4" w:rsidRDefault="00E357CF" w:rsidP="00BD315B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  <w:r w:rsidRPr="00E762CA">
              <w:t>ГОСТ 9544-2015 «Арматура трубопроводная. Нормы герметичности затворов»</w:t>
            </w:r>
          </w:p>
          <w:p w14:paraId="7665F8FF" w14:textId="77777777" w:rsidR="00E357CF" w:rsidRPr="003036C4" w:rsidRDefault="00E357CF" w:rsidP="00BD315B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</w:p>
          <w:p w14:paraId="410E3896" w14:textId="77777777" w:rsidR="00E357CF" w:rsidRPr="003036C4" w:rsidRDefault="00E357CF" w:rsidP="00BD315B">
            <w:pPr>
              <w:pStyle w:val="TableParagraph"/>
              <w:kinsoku w:val="0"/>
              <w:overflowPunct w:val="0"/>
              <w:spacing w:before="5" w:line="272" w:lineRule="exact"/>
            </w:pPr>
          </w:p>
        </w:tc>
      </w:tr>
    </w:tbl>
    <w:p w14:paraId="72409A02" w14:textId="77777777" w:rsidR="00E357CF" w:rsidRDefault="00E357CF" w:rsidP="00E357CF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58B9F5EC" w14:textId="1836329E" w:rsidR="00E357CF" w:rsidRPr="00FB6935" w:rsidRDefault="00E357CF" w:rsidP="00E357CF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FB6935">
        <w:rPr>
          <w:b/>
          <w:szCs w:val="24"/>
          <w:lang w:eastAsia="ru-RU"/>
        </w:rPr>
        <w:t>2. Применяемое оборудование</w:t>
      </w:r>
    </w:p>
    <w:p w14:paraId="478CD19F" w14:textId="1BB96640" w:rsidR="0073486D" w:rsidRPr="00E762CA" w:rsidRDefault="00E357CF" w:rsidP="0073486D">
      <w:pPr>
        <w:widowControl w:val="0"/>
        <w:spacing w:before="60" w:after="0"/>
        <w:jc w:val="right"/>
        <w:rPr>
          <w:szCs w:val="24"/>
          <w:lang w:eastAsia="ru-RU"/>
        </w:rPr>
      </w:pPr>
      <w:r>
        <w:rPr>
          <w:szCs w:val="24"/>
          <w:lang w:eastAsia="ru-RU"/>
        </w:rPr>
        <w:t>Таблица №2</w:t>
      </w: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1198"/>
        <w:gridCol w:w="4959"/>
        <w:gridCol w:w="3470"/>
      </w:tblGrid>
      <w:tr w:rsidR="00373BDB" w:rsidRPr="00E762CA" w14:paraId="77E43CAE" w14:textId="77777777">
        <w:trPr>
          <w:trHeight w:val="75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7976E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925EF" w14:textId="32C54225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  <w:t xml:space="preserve">Наименование </w:t>
            </w:r>
            <w:r w:rsidR="00413E53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  <w:tc>
          <w:tcPr>
            <w:tcW w:w="34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12CE5" w14:textId="6625F86F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E762CA">
              <w:rPr>
                <w:rFonts w:eastAsia="Times New Roman"/>
                <w:b/>
                <w:bCs/>
                <w:szCs w:val="24"/>
                <w:lang w:eastAsia="ru-RU"/>
              </w:rPr>
              <w:t xml:space="preserve">Заводской номер </w:t>
            </w:r>
            <w:r w:rsidR="00413E53" w:rsidRPr="00E762CA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</w:tr>
      <w:tr w:rsidR="00373BDB" w:rsidRPr="00E762CA" w14:paraId="5C25EFC2" w14:textId="77777777">
        <w:trPr>
          <w:trHeight w:val="583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8EA35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1.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D3DA4A2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Образцы шероховатости поверхности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0E1A93A" w14:textId="15245C54" w:rsidR="00373BDB" w:rsidRPr="00E762CA" w:rsidRDefault="00373BDB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73BDB" w:rsidRPr="00E762CA" w14:paraId="5B323C2E" w14:textId="77777777">
        <w:trPr>
          <w:trHeight w:val="583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BCF93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2.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1071C08" w14:textId="001FE76B" w:rsidR="00373BDB" w:rsidRPr="00E762CA" w:rsidRDefault="00974446" w:rsidP="00F711D9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Люксметр 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8CB52BE" w14:textId="2EF6AF2D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373BDB" w:rsidRPr="00E762CA" w14:paraId="529A725D" w14:textId="77777777">
        <w:trPr>
          <w:trHeight w:val="583"/>
        </w:trPr>
        <w:tc>
          <w:tcPr>
            <w:tcW w:w="11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BA5E6" w14:textId="77777777" w:rsidR="00373BDB" w:rsidRPr="00E762CA" w:rsidRDefault="003C02D8" w:rsidP="003036C4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E762CA">
              <w:rPr>
                <w:rFonts w:eastAsia="Times New Roman"/>
                <w:szCs w:val="24"/>
                <w:lang w:eastAsia="ru-RU"/>
              </w:rPr>
              <w:t>3.</w:t>
            </w:r>
          </w:p>
        </w:tc>
        <w:tc>
          <w:tcPr>
            <w:tcW w:w="49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85845B0" w14:textId="085C9941" w:rsidR="00373BDB" w:rsidRPr="00E762CA" w:rsidRDefault="003C02D8" w:rsidP="00F711D9">
            <w:pPr>
              <w:spacing w:before="0" w:after="0"/>
              <w:jc w:val="center"/>
              <w:rPr>
                <w:szCs w:val="24"/>
              </w:rPr>
            </w:pPr>
            <w:r w:rsidRPr="00E762CA">
              <w:rPr>
                <w:szCs w:val="24"/>
              </w:rPr>
              <w:t xml:space="preserve">Приборы универсальные неразрушающего контроля </w:t>
            </w:r>
          </w:p>
        </w:tc>
        <w:tc>
          <w:tcPr>
            <w:tcW w:w="34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D7668AC" w14:textId="48AB1C5F" w:rsidR="00373BDB" w:rsidRPr="00E762CA" w:rsidRDefault="00373BDB" w:rsidP="003036C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68D46115" w14:textId="2702D9A7" w:rsidR="00E8404D" w:rsidRDefault="00E8404D" w:rsidP="003036C4">
      <w:pPr>
        <w:pStyle w:val="Default"/>
        <w:ind w:firstLine="709"/>
        <w:jc w:val="right"/>
        <w:rPr>
          <w:rFonts w:ascii="Times New Roman" w:hAnsi="Times New Roman" w:cs="Times New Roman"/>
        </w:rPr>
      </w:pPr>
    </w:p>
    <w:p w14:paraId="3B6B33FD" w14:textId="77777777" w:rsidR="00E357CF" w:rsidRPr="00FB6935" w:rsidRDefault="00E357CF" w:rsidP="00E357CF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FB6935">
        <w:rPr>
          <w:b/>
          <w:szCs w:val="24"/>
          <w:lang w:eastAsia="ru-RU"/>
        </w:rPr>
        <w:t>3. Параметры контроля</w:t>
      </w:r>
    </w:p>
    <w:p w14:paraId="1AB64AAD" w14:textId="77777777" w:rsidR="00E357CF" w:rsidRPr="00FB6935" w:rsidRDefault="00E357CF" w:rsidP="00E357CF">
      <w:pPr>
        <w:widowControl w:val="0"/>
        <w:spacing w:before="60" w:after="0"/>
        <w:jc w:val="right"/>
        <w:rPr>
          <w:szCs w:val="24"/>
          <w:lang w:eastAsia="ru-RU"/>
        </w:rPr>
      </w:pPr>
      <w:r w:rsidRPr="00FB6935">
        <w:rPr>
          <w:szCs w:val="24"/>
          <w:lang w:eastAsia="ru-RU"/>
        </w:rPr>
        <w:t>Таблица №3</w:t>
      </w:r>
    </w:p>
    <w:tbl>
      <w:tblPr>
        <w:tblStyle w:val="affffc"/>
        <w:tblW w:w="0" w:type="auto"/>
        <w:tblLook w:val="04A0" w:firstRow="1" w:lastRow="0" w:firstColumn="1" w:lastColumn="0" w:noHBand="0" w:noVBand="1"/>
      </w:tblPr>
      <w:tblGrid>
        <w:gridCol w:w="4836"/>
        <w:gridCol w:w="4791"/>
      </w:tblGrid>
      <w:tr w:rsidR="00E357CF" w14:paraId="5F166125" w14:textId="77777777" w:rsidTr="00BD315B">
        <w:tc>
          <w:tcPr>
            <w:tcW w:w="4926" w:type="dxa"/>
          </w:tcPr>
          <w:p w14:paraId="5E5B998D" w14:textId="77777777" w:rsidR="00E357CF" w:rsidRPr="00293218" w:rsidRDefault="00E357CF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О</w:t>
            </w:r>
            <w:r w:rsidRPr="00293218">
              <w:rPr>
                <w:szCs w:val="24"/>
                <w:lang w:eastAsia="ru-RU"/>
              </w:rPr>
              <w:t xml:space="preserve">свещенность </w:t>
            </w:r>
          </w:p>
        </w:tc>
        <w:tc>
          <w:tcPr>
            <w:tcW w:w="4927" w:type="dxa"/>
          </w:tcPr>
          <w:p w14:paraId="7B1E93BB" w14:textId="5AADF1F1" w:rsidR="00E357CF" w:rsidRPr="00293218" w:rsidRDefault="00E357CF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</w:p>
        </w:tc>
      </w:tr>
      <w:tr w:rsidR="00E357CF" w14:paraId="2D4DFEE2" w14:textId="77777777" w:rsidTr="00BD315B">
        <w:tc>
          <w:tcPr>
            <w:tcW w:w="4926" w:type="dxa"/>
          </w:tcPr>
          <w:p w14:paraId="7899BE27" w14:textId="77777777" w:rsidR="00E357CF" w:rsidRPr="00293218" w:rsidRDefault="00E357CF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Ш</w:t>
            </w:r>
            <w:r w:rsidRPr="00293218">
              <w:rPr>
                <w:szCs w:val="24"/>
                <w:lang w:eastAsia="ru-RU"/>
              </w:rPr>
              <w:t xml:space="preserve">ероховатость </w:t>
            </w:r>
          </w:p>
        </w:tc>
        <w:tc>
          <w:tcPr>
            <w:tcW w:w="4927" w:type="dxa"/>
          </w:tcPr>
          <w:p w14:paraId="3D20C5B8" w14:textId="5E27843D" w:rsidR="00E357CF" w:rsidRPr="00293218" w:rsidRDefault="00E357CF" w:rsidP="00BD315B">
            <w:pPr>
              <w:widowControl w:val="0"/>
              <w:spacing w:before="60" w:after="0"/>
              <w:rPr>
                <w:b/>
                <w:szCs w:val="24"/>
                <w:lang w:val="en-US" w:eastAsia="ru-RU"/>
              </w:rPr>
            </w:pPr>
          </w:p>
        </w:tc>
      </w:tr>
    </w:tbl>
    <w:p w14:paraId="2437F22E" w14:textId="3D0FECB5" w:rsidR="00E357CF" w:rsidRDefault="00E357CF" w:rsidP="00E357CF">
      <w:pPr>
        <w:widowControl w:val="0"/>
        <w:spacing w:before="60" w:after="0"/>
        <w:rPr>
          <w:b/>
          <w:sz w:val="28"/>
          <w:lang w:eastAsia="ru-RU"/>
        </w:rPr>
      </w:pPr>
    </w:p>
    <w:p w14:paraId="26F8A51C" w14:textId="77777777" w:rsidR="00E357CF" w:rsidRDefault="00E357CF" w:rsidP="00E357CF">
      <w:pPr>
        <w:widowControl w:val="0"/>
        <w:spacing w:before="60" w:after="0"/>
        <w:rPr>
          <w:b/>
          <w:sz w:val="28"/>
          <w:lang w:eastAsia="ru-RU"/>
        </w:rPr>
      </w:pPr>
    </w:p>
    <w:p w14:paraId="11528C88" w14:textId="77777777" w:rsidR="00E357CF" w:rsidRPr="00293218" w:rsidRDefault="00E357CF" w:rsidP="00E357CF">
      <w:pPr>
        <w:widowControl w:val="0"/>
        <w:spacing w:before="60" w:after="0"/>
        <w:jc w:val="center"/>
        <w:rPr>
          <w:szCs w:val="24"/>
          <w:lang w:eastAsia="ru-RU"/>
        </w:rPr>
      </w:pPr>
      <w:r>
        <w:rPr>
          <w:b/>
          <w:szCs w:val="24"/>
          <w:lang w:eastAsia="ru-RU"/>
        </w:rPr>
        <w:t xml:space="preserve">4. </w:t>
      </w:r>
      <w:r w:rsidRPr="00293218">
        <w:rPr>
          <w:b/>
          <w:szCs w:val="24"/>
          <w:lang w:eastAsia="ru-RU"/>
        </w:rPr>
        <w:t>Схема объектов контроля.</w:t>
      </w:r>
    </w:p>
    <w:p w14:paraId="26E5EB44" w14:textId="1BFF8188" w:rsidR="00E357CF" w:rsidRPr="00E357CF" w:rsidRDefault="00E357CF" w:rsidP="00E357CF">
      <w:pPr>
        <w:widowControl w:val="0"/>
        <w:spacing w:before="60" w:after="0"/>
        <w:rPr>
          <w:szCs w:val="24"/>
          <w:lang w:eastAsia="ru-RU"/>
        </w:rPr>
      </w:pPr>
      <w:r w:rsidRPr="00E357CF">
        <w:rPr>
          <w:szCs w:val="24"/>
          <w:lang w:eastAsia="ru-RU"/>
        </w:rPr>
        <w:t xml:space="preserve">Схемы контроля указаны </w:t>
      </w:r>
      <w:r>
        <w:rPr>
          <w:szCs w:val="24"/>
          <w:lang w:eastAsia="ru-RU"/>
        </w:rPr>
        <w:t>в Приложении №14</w:t>
      </w:r>
      <w:r w:rsidRPr="00E357CF">
        <w:rPr>
          <w:szCs w:val="24"/>
          <w:lang w:eastAsia="ru-RU"/>
        </w:rPr>
        <w:t>.</w:t>
      </w:r>
    </w:p>
    <w:p w14:paraId="3B9AFCB3" w14:textId="77777777" w:rsidR="00E357CF" w:rsidRPr="00293218" w:rsidRDefault="00E357CF" w:rsidP="00E357CF">
      <w:pPr>
        <w:pStyle w:val="aff7"/>
        <w:widowControl w:val="0"/>
        <w:spacing w:before="60" w:after="0"/>
        <w:ind w:left="928"/>
        <w:rPr>
          <w:rFonts w:ascii="Times New Roman" w:hAnsi="Times New Roman" w:cs="Times New Roman"/>
          <w:sz w:val="24"/>
          <w:szCs w:val="24"/>
        </w:rPr>
      </w:pPr>
    </w:p>
    <w:p w14:paraId="5D7F4979" w14:textId="77777777" w:rsidR="00E357CF" w:rsidRPr="00293218" w:rsidRDefault="00E357CF" w:rsidP="00E357CF">
      <w:pPr>
        <w:widowControl w:val="0"/>
        <w:spacing w:before="60" w:after="0"/>
        <w:jc w:val="center"/>
        <w:rPr>
          <w:b/>
          <w:szCs w:val="24"/>
          <w:lang w:eastAsia="ru-RU"/>
        </w:rPr>
      </w:pPr>
      <w:r>
        <w:rPr>
          <w:b/>
          <w:szCs w:val="24"/>
          <w:lang w:eastAsia="ru-RU"/>
        </w:rPr>
        <w:t>5</w:t>
      </w:r>
      <w:r w:rsidRPr="00293218">
        <w:rPr>
          <w:b/>
          <w:szCs w:val="24"/>
          <w:lang w:eastAsia="ru-RU"/>
        </w:rPr>
        <w:t xml:space="preserve">. </w:t>
      </w:r>
      <w:r>
        <w:rPr>
          <w:b/>
          <w:szCs w:val="24"/>
          <w:lang w:eastAsia="ru-RU"/>
        </w:rPr>
        <w:t>Результаты контроля.</w:t>
      </w:r>
    </w:p>
    <w:p w14:paraId="77328284" w14:textId="4E23EF2C" w:rsidR="00E357CF" w:rsidRPr="00E357CF" w:rsidRDefault="00E357CF" w:rsidP="00E357CF">
      <w:pPr>
        <w:widowControl w:val="0"/>
        <w:tabs>
          <w:tab w:val="left" w:pos="426"/>
        </w:tabs>
        <w:spacing w:before="60" w:after="0"/>
        <w:jc w:val="both"/>
        <w:rPr>
          <w:rFonts w:eastAsia="Times New Roman"/>
          <w:szCs w:val="24"/>
          <w:lang w:eastAsia="ru-RU"/>
        </w:rPr>
      </w:pPr>
      <w:r w:rsidRPr="00E357CF">
        <w:rPr>
          <w:rFonts w:eastAsia="Times New Roman"/>
          <w:szCs w:val="24"/>
          <w:lang w:eastAsia="ru-RU"/>
        </w:rPr>
        <w:t xml:space="preserve">Результаты контроля ТПО и оборудования ГРС </w:t>
      </w:r>
    </w:p>
    <w:p w14:paraId="33649570" w14:textId="77777777" w:rsidR="00E357CF" w:rsidRPr="00E762CA" w:rsidRDefault="00E357CF" w:rsidP="003036C4">
      <w:pPr>
        <w:pStyle w:val="Default"/>
        <w:ind w:firstLine="709"/>
        <w:jc w:val="right"/>
        <w:rPr>
          <w:rFonts w:ascii="Times New Roman" w:hAnsi="Times New Roman" w:cs="Times New Roman"/>
        </w:rPr>
      </w:pPr>
    </w:p>
    <w:p w14:paraId="0580DCEA" w14:textId="190F015C" w:rsidR="00373BDB" w:rsidRPr="00E762CA" w:rsidRDefault="00E357CF" w:rsidP="003036C4">
      <w:pPr>
        <w:pStyle w:val="Default"/>
        <w:ind w:firstLine="70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№4</w:t>
      </w:r>
    </w:p>
    <w:tbl>
      <w:tblPr>
        <w:tblW w:w="9863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817"/>
        <w:gridCol w:w="1276"/>
        <w:gridCol w:w="3402"/>
        <w:gridCol w:w="2835"/>
        <w:gridCol w:w="1533"/>
      </w:tblGrid>
      <w:tr w:rsidR="00373BDB" w:rsidRPr="00E762CA" w14:paraId="33E19661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7B1AF" w14:textId="77777777" w:rsidR="00373BDB" w:rsidRPr="00E762CA" w:rsidRDefault="003C02D8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E762CA">
              <w:rPr>
                <w:rFonts w:ascii="Times New Roman" w:hAnsi="Times New Roman" w:cs="Times New Roman"/>
              </w:rPr>
              <w:t>№</w:t>
            </w:r>
            <w:r w:rsidRPr="00E762CA">
              <w:rPr>
                <w:rFonts w:ascii="Times New Roman" w:eastAsia="Times New Roman" w:hAnsi="Times New Roman" w:cs="Times New Roman"/>
              </w:rPr>
              <w:t xml:space="preserve"> </w:t>
            </w:r>
            <w:r w:rsidRPr="00E762CA">
              <w:rPr>
                <w:rFonts w:ascii="Times New Roman" w:hAnsi="Times New Roman" w:cs="Times New Roman"/>
              </w:rPr>
              <w:t>п/п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854A7" w14:textId="77777777" w:rsidR="00373BDB" w:rsidRPr="00E762CA" w:rsidRDefault="003C02D8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762CA">
              <w:rPr>
                <w:rFonts w:ascii="Times New Roman" w:hAnsi="Times New Roman" w:cs="Times New Roman"/>
              </w:rPr>
              <w:t>Техн</w:t>
            </w:r>
            <w:proofErr w:type="spellEnd"/>
            <w:r w:rsidRPr="00E762CA">
              <w:rPr>
                <w:rFonts w:ascii="Times New Roman" w:hAnsi="Times New Roman" w:cs="Times New Roman"/>
              </w:rPr>
              <w:t>. №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487B" w14:textId="77777777" w:rsidR="00373BDB" w:rsidRPr="00E762CA" w:rsidRDefault="003C02D8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E762CA">
              <w:rPr>
                <w:rFonts w:ascii="Times New Roman" w:hAnsi="Times New Roman" w:cs="Times New Roman"/>
              </w:rPr>
              <w:t>Проверка герметичности запорной арматуры, в положении «закрыто»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D9143" w14:textId="77777777" w:rsidR="00373BDB" w:rsidRPr="00E762CA" w:rsidRDefault="003C02D8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E762CA">
              <w:rPr>
                <w:rFonts w:ascii="Times New Roman" w:hAnsi="Times New Roman" w:cs="Times New Roman"/>
              </w:rPr>
              <w:t>Результат контроля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ABDD7" w14:textId="77777777" w:rsidR="00373BDB" w:rsidRPr="00E762CA" w:rsidRDefault="003C02D8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E762CA">
              <w:rPr>
                <w:rFonts w:ascii="Times New Roman" w:hAnsi="Times New Roman" w:cs="Times New Roman"/>
              </w:rPr>
              <w:t>Оценка результатов контроля</w:t>
            </w:r>
          </w:p>
        </w:tc>
      </w:tr>
      <w:tr w:rsidR="00373BDB" w:rsidRPr="00E762CA" w14:paraId="003AEEB6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2E6B2" w14:textId="07898E51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9243D" w14:textId="7CFCC11E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00F73" w14:textId="263FE9E5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DA012" w14:textId="1649BF63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29E98" w14:textId="7DBB521B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3BDB" w:rsidRPr="00E762CA" w14:paraId="7E021D84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46626" w14:textId="173151A9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FBC30" w14:textId="656CBA3B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35361" w14:textId="6EAC5CB0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29730" w14:textId="0FEC1348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EFC4E" w14:textId="43257AFD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3BDB" w:rsidRPr="00E762CA" w14:paraId="07EB25B6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34159" w14:textId="4FA4D2EC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EB87D" w14:textId="75FEEBB1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8865A" w14:textId="7AA062E5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6F6BF" w14:textId="2E3677D8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4E53D" w14:textId="5A168D45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3BDB" w:rsidRPr="00E762CA" w14:paraId="2EEBA527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445F1" w14:textId="55866C26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C047E" w14:textId="1E664C36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53CBA" w14:textId="295E36BA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77513" w14:textId="07C84726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33B03" w14:textId="013C77B0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81F2637" w14:textId="37726CB1" w:rsidR="00373BDB" w:rsidRPr="00E762CA" w:rsidRDefault="00373BDB" w:rsidP="003036C4">
      <w:pPr>
        <w:pStyle w:val="Default"/>
        <w:ind w:firstLine="709"/>
        <w:jc w:val="center"/>
        <w:rPr>
          <w:rFonts w:ascii="Times New Roman" w:hAnsi="Times New Roman" w:cs="Times New Roman"/>
        </w:rPr>
      </w:pPr>
    </w:p>
    <w:p w14:paraId="1E09CF58" w14:textId="442DB1E3" w:rsidR="00373BDB" w:rsidRPr="00E357CF" w:rsidRDefault="00E357CF" w:rsidP="00E357CF">
      <w:pPr>
        <w:widowControl w:val="0"/>
        <w:spacing w:before="60" w:after="0"/>
        <w:ind w:left="360"/>
        <w:jc w:val="center"/>
        <w:rPr>
          <w:rFonts w:eastAsia="Times New Roman"/>
          <w:b/>
          <w:szCs w:val="24"/>
          <w:lang w:eastAsia="ru-RU"/>
        </w:rPr>
      </w:pPr>
      <w:r w:rsidRPr="00E357CF">
        <w:rPr>
          <w:rFonts w:eastAsia="Times New Roman"/>
          <w:b/>
          <w:szCs w:val="24"/>
          <w:lang w:eastAsia="ru-RU"/>
        </w:rPr>
        <w:t>6.</w:t>
      </w:r>
      <w:r w:rsidR="003C02D8" w:rsidRPr="00E357CF">
        <w:rPr>
          <w:rFonts w:eastAsia="Times New Roman"/>
          <w:b/>
          <w:szCs w:val="24"/>
          <w:lang w:eastAsia="ru-RU"/>
        </w:rPr>
        <w:t>Заключение по результатам контроля</w:t>
      </w:r>
    </w:p>
    <w:p w14:paraId="796421C1" w14:textId="2E3F9DFC" w:rsidR="00373BDB" w:rsidRPr="00E762CA" w:rsidRDefault="00373BDB" w:rsidP="003036C4">
      <w:pPr>
        <w:pStyle w:val="aff1"/>
        <w:kinsoku w:val="0"/>
        <w:overflowPunct w:val="0"/>
        <w:spacing w:before="124"/>
        <w:ind w:firstLine="851"/>
        <w:rPr>
          <w:spacing w:val="-2"/>
          <w:sz w:val="24"/>
          <w:szCs w:val="24"/>
          <w:lang w:val="ru-RU"/>
        </w:rPr>
      </w:pPr>
    </w:p>
    <w:p w14:paraId="116FF190" w14:textId="77777777" w:rsidR="00373BDB" w:rsidRPr="00E762CA" w:rsidRDefault="00373BDB" w:rsidP="003036C4">
      <w:pPr>
        <w:pStyle w:val="Default"/>
        <w:ind w:firstLine="709"/>
        <w:jc w:val="both"/>
        <w:rPr>
          <w:rFonts w:eastAsia="Times New Roman"/>
          <w:spacing w:val="-2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689"/>
        <w:gridCol w:w="2328"/>
        <w:gridCol w:w="2620"/>
      </w:tblGrid>
      <w:tr w:rsidR="00373BDB" w:rsidRPr="00E762CA" w14:paraId="2A9A3B9F" w14:textId="77777777">
        <w:trPr>
          <w:trHeight w:val="23"/>
        </w:trPr>
        <w:tc>
          <w:tcPr>
            <w:tcW w:w="4689" w:type="dxa"/>
          </w:tcPr>
          <w:p w14:paraId="0E92CBF3" w14:textId="77777777" w:rsidR="00373BDB" w:rsidRPr="00F711D9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F711D9">
              <w:rPr>
                <w:b/>
                <w:i/>
                <w:szCs w:val="24"/>
                <w:lang w:eastAsia="ru-RU"/>
              </w:rPr>
              <w:t>Контроль провел:</w:t>
            </w:r>
          </w:p>
        </w:tc>
        <w:tc>
          <w:tcPr>
            <w:tcW w:w="2328" w:type="dxa"/>
          </w:tcPr>
          <w:p w14:paraId="30A6EA51" w14:textId="77777777" w:rsidR="00373BDB" w:rsidRPr="00F711D9" w:rsidRDefault="00373BDB" w:rsidP="0075737E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0E77F261" w14:textId="77777777" w:rsidR="00373BDB" w:rsidRPr="00F711D9" w:rsidRDefault="00373BDB" w:rsidP="0075737E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373BDB" w:rsidRPr="00E762CA" w14:paraId="631D5477" w14:textId="77777777">
        <w:trPr>
          <w:trHeight w:val="23"/>
        </w:trPr>
        <w:tc>
          <w:tcPr>
            <w:tcW w:w="4689" w:type="dxa"/>
          </w:tcPr>
          <w:p w14:paraId="79EE0811" w14:textId="41274D92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</w:rPr>
            </w:pPr>
            <w:r w:rsidRPr="00F711D9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3BB8750E" w14:textId="482B97D7" w:rsidR="00373BDB" w:rsidRPr="00F711D9" w:rsidRDefault="003C02D8" w:rsidP="00F711D9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F711D9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F711D9">
              <w:rPr>
                <w:i/>
                <w:szCs w:val="24"/>
                <w:lang w:eastAsia="ru-RU"/>
              </w:rPr>
              <w:t>. уд. №</w:t>
            </w:r>
            <w:r w:rsidR="008E6697" w:rsidRPr="00F711D9">
              <w:rPr>
                <w:i/>
                <w:szCs w:val="24"/>
              </w:rPr>
              <w:t xml:space="preserve"> </w:t>
            </w:r>
          </w:p>
        </w:tc>
        <w:tc>
          <w:tcPr>
            <w:tcW w:w="2328" w:type="dxa"/>
          </w:tcPr>
          <w:p w14:paraId="2E6F5DBF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016C430E" w14:textId="77777777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31551B52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2905EB37" w14:textId="7EB3FFF4" w:rsidR="00373BDB" w:rsidRPr="00F711D9" w:rsidRDefault="006C2641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</w:t>
            </w:r>
          </w:p>
        </w:tc>
      </w:tr>
      <w:tr w:rsidR="00373BDB" w:rsidRPr="00E762CA" w14:paraId="43419E41" w14:textId="77777777">
        <w:trPr>
          <w:trHeight w:val="23"/>
        </w:trPr>
        <w:tc>
          <w:tcPr>
            <w:tcW w:w="4689" w:type="dxa"/>
          </w:tcPr>
          <w:p w14:paraId="773E3341" w14:textId="77777777" w:rsidR="00373BDB" w:rsidRPr="00F711D9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F711D9">
              <w:rPr>
                <w:b/>
                <w:i/>
                <w:szCs w:val="24"/>
                <w:lang w:eastAsia="ru-RU"/>
              </w:rPr>
              <w:t>Заключение выдал:</w:t>
            </w:r>
          </w:p>
        </w:tc>
        <w:tc>
          <w:tcPr>
            <w:tcW w:w="2328" w:type="dxa"/>
          </w:tcPr>
          <w:p w14:paraId="28413ADA" w14:textId="77777777" w:rsidR="00373BDB" w:rsidRPr="00F711D9" w:rsidRDefault="00373BDB" w:rsidP="0075737E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697B88F2" w14:textId="77777777" w:rsidR="00373BDB" w:rsidRPr="00F711D9" w:rsidRDefault="00373BDB" w:rsidP="0075737E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373BDB" w:rsidRPr="00E762CA" w14:paraId="4468E74C" w14:textId="77777777">
        <w:trPr>
          <w:trHeight w:val="23"/>
        </w:trPr>
        <w:tc>
          <w:tcPr>
            <w:tcW w:w="4689" w:type="dxa"/>
          </w:tcPr>
          <w:p w14:paraId="4761047F" w14:textId="24FC1E1F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</w:rPr>
            </w:pPr>
            <w:r w:rsidRPr="00F711D9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6FF650A7" w14:textId="2E1F60E0" w:rsidR="00373BDB" w:rsidRPr="00F711D9" w:rsidRDefault="003C02D8" w:rsidP="00F711D9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F711D9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F711D9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578112AC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0DB64201" w14:textId="77777777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240EDAF6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68F2C47D" w14:textId="515B47DF" w:rsidR="00373BDB" w:rsidRPr="00F711D9" w:rsidRDefault="006C2641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</w:t>
            </w:r>
          </w:p>
        </w:tc>
      </w:tr>
    </w:tbl>
    <w:p w14:paraId="077E1A11" w14:textId="77777777" w:rsidR="00373BDB" w:rsidRPr="00E762CA" w:rsidRDefault="003C02D8" w:rsidP="003036C4">
      <w:pPr>
        <w:widowControl w:val="0"/>
        <w:spacing w:before="60" w:after="0"/>
        <w:jc w:val="both"/>
        <w:rPr>
          <w:rFonts w:eastAsia="Times New Roman"/>
          <w:szCs w:val="24"/>
          <w:lang w:eastAsia="ru-RU"/>
        </w:rPr>
      </w:pPr>
      <w:r w:rsidRPr="00E762CA">
        <w:rPr>
          <w:szCs w:val="24"/>
        </w:rPr>
        <w:br w:type="page"/>
      </w:r>
    </w:p>
    <w:p w14:paraId="0BBAAE49" w14:textId="266BBB14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bookmarkStart w:id="29" w:name="_Toc105256678"/>
      <w:r w:rsidRPr="00E762CA">
        <w:rPr>
          <w:sz w:val="24"/>
          <w:szCs w:val="24"/>
          <w:lang w:val="ru-RU"/>
        </w:rPr>
        <w:lastRenderedPageBreak/>
        <w:t>ПРИЛОЖЕНИЕ № 12</w:t>
      </w:r>
      <w:r w:rsidR="005F0F92" w:rsidRPr="00E762CA">
        <w:rPr>
          <w:sz w:val="24"/>
          <w:szCs w:val="24"/>
          <w:lang w:val="ru-RU"/>
        </w:rPr>
        <w:t xml:space="preserve"> </w:t>
      </w:r>
      <w:r w:rsidR="005F0F92" w:rsidRPr="00E762CA">
        <w:rPr>
          <w:sz w:val="24"/>
          <w:szCs w:val="24"/>
          <w:lang w:val="ru-RU"/>
        </w:rPr>
        <w:br/>
      </w:r>
      <w:r w:rsidR="005F0F92" w:rsidRPr="00E762CA">
        <w:rPr>
          <w:sz w:val="24"/>
          <w:szCs w:val="24"/>
          <w:lang w:val="ru-RU" w:eastAsia="ru-RU"/>
        </w:rPr>
        <w:t>Протокол</w:t>
      </w:r>
      <w:r w:rsidR="00E357CF">
        <w:rPr>
          <w:sz w:val="24"/>
          <w:szCs w:val="24"/>
          <w:lang w:val="ru-RU" w:eastAsia="ru-RU"/>
        </w:rPr>
        <w:t xml:space="preserve"> по результатам</w:t>
      </w:r>
      <w:r w:rsidR="005F0F92" w:rsidRPr="00E762CA">
        <w:rPr>
          <w:sz w:val="24"/>
          <w:szCs w:val="24"/>
          <w:lang w:val="ru-RU" w:eastAsia="ru-RU"/>
        </w:rPr>
        <w:t xml:space="preserve"> функциональной (оперативной) диагностики</w:t>
      </w:r>
      <w:r w:rsidR="00E357CF">
        <w:rPr>
          <w:sz w:val="24"/>
          <w:szCs w:val="24"/>
          <w:lang w:val="ru-RU" w:eastAsia="ru-RU"/>
        </w:rPr>
        <w:t xml:space="preserve"> ТПА</w:t>
      </w:r>
      <w:bookmarkEnd w:id="29"/>
      <w:r w:rsidRPr="00E762CA">
        <w:rPr>
          <w:sz w:val="24"/>
          <w:szCs w:val="24"/>
          <w:lang w:val="ru-RU"/>
        </w:rPr>
        <w:br/>
      </w: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451"/>
        <w:gridCol w:w="982"/>
        <w:gridCol w:w="4204"/>
      </w:tblGrid>
      <w:tr w:rsidR="00862D87" w:rsidRPr="00E762CA" w14:paraId="3E834A9B" w14:textId="77777777"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4CCAB6EA" w14:textId="71AC4AAC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17D812BD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5753AD6F" w14:textId="6F734FD0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  <w:p w14:paraId="40314DD2" w14:textId="2B8F0CCF" w:rsidR="00862D87" w:rsidRPr="00E762CA" w:rsidRDefault="00862D87" w:rsidP="00F711D9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 xml:space="preserve">ООО «Газпром </w:t>
            </w:r>
            <w:r w:rsidR="00F711D9">
              <w:rPr>
                <w:szCs w:val="24"/>
                <w:lang w:eastAsia="ru-RU"/>
              </w:rPr>
              <w:t xml:space="preserve">               </w:t>
            </w:r>
            <w:r w:rsidRPr="00E762CA">
              <w:rPr>
                <w:szCs w:val="24"/>
                <w:lang w:eastAsia="ru-RU"/>
              </w:rPr>
              <w:t>»</w:t>
            </w:r>
          </w:p>
        </w:tc>
      </w:tr>
      <w:tr w:rsidR="00862D87" w:rsidRPr="00E762CA" w14:paraId="5AF9080E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4DD1E391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14:paraId="0814018E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028C49D4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ar-SA"/>
              </w:rPr>
            </w:pPr>
            <w:r w:rsidRPr="00E762CA">
              <w:rPr>
                <w:szCs w:val="24"/>
                <w:lang w:eastAsia="ar-SA"/>
              </w:rPr>
              <w:t>(предприятие-Заказчик)</w:t>
            </w:r>
          </w:p>
        </w:tc>
      </w:tr>
      <w:tr w:rsidR="00862D87" w:rsidRPr="00E762CA" w14:paraId="37609007" w14:textId="77777777">
        <w:trPr>
          <w:trHeight w:val="429"/>
        </w:trPr>
        <w:tc>
          <w:tcPr>
            <w:tcW w:w="4451" w:type="dxa"/>
            <w:tcBorders>
              <w:bottom w:val="single" w:sz="4" w:space="0" w:color="000000"/>
            </w:tcBorders>
            <w:vAlign w:val="bottom"/>
          </w:tcPr>
          <w:p w14:paraId="1EB6EA37" w14:textId="70CCA190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6A440463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4E6943F3" w14:textId="14F994F3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225F8195" w14:textId="77777777">
        <w:trPr>
          <w:trHeight w:val="253"/>
        </w:trPr>
        <w:tc>
          <w:tcPr>
            <w:tcW w:w="4451" w:type="dxa"/>
            <w:tcBorders>
              <w:top w:val="single" w:sz="4" w:space="0" w:color="000000"/>
            </w:tcBorders>
          </w:tcPr>
          <w:p w14:paraId="0E8232B7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14:paraId="33E0459D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DDB552D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(адрес местонахождения объекта)</w:t>
            </w:r>
          </w:p>
        </w:tc>
      </w:tr>
      <w:tr w:rsidR="00862D87" w:rsidRPr="00E762CA" w14:paraId="081BABF8" w14:textId="77777777">
        <w:trPr>
          <w:trHeight w:val="241"/>
        </w:trPr>
        <w:tc>
          <w:tcPr>
            <w:tcW w:w="4451" w:type="dxa"/>
            <w:tcBorders>
              <w:bottom w:val="single" w:sz="4" w:space="0" w:color="000000"/>
            </w:tcBorders>
          </w:tcPr>
          <w:p w14:paraId="68E17750" w14:textId="1495A69A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2CAB3040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3E66C837" w14:textId="2D9B0098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1FEA765D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28A0EF3C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14:paraId="410695BB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4AB04F8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(наименование объекта)</w:t>
            </w:r>
          </w:p>
        </w:tc>
      </w:tr>
      <w:tr w:rsidR="00862D87" w:rsidRPr="00E762CA" w14:paraId="572FC292" w14:textId="77777777">
        <w:tc>
          <w:tcPr>
            <w:tcW w:w="4451" w:type="dxa"/>
            <w:tcBorders>
              <w:bottom w:val="single" w:sz="4" w:space="0" w:color="000000"/>
            </w:tcBorders>
          </w:tcPr>
          <w:p w14:paraId="00CB8037" w14:textId="28C5741E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82" w:type="dxa"/>
          </w:tcPr>
          <w:p w14:paraId="1A027AD3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</w:tcPr>
          <w:p w14:paraId="6C2EB702" w14:textId="65D98871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862D87" w:rsidRPr="00E762CA" w14:paraId="34414B39" w14:textId="77777777">
        <w:tc>
          <w:tcPr>
            <w:tcW w:w="4451" w:type="dxa"/>
            <w:tcBorders>
              <w:top w:val="single" w:sz="4" w:space="0" w:color="000000"/>
            </w:tcBorders>
          </w:tcPr>
          <w:p w14:paraId="5E48406A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14:paraId="14DC197F" w14:textId="77777777" w:rsidR="00862D87" w:rsidRPr="00E762CA" w:rsidRDefault="00862D87" w:rsidP="0075737E">
            <w:pPr>
              <w:widowControl w:val="0"/>
              <w:snapToGrid w:val="0"/>
              <w:spacing w:before="0" w:after="0"/>
              <w:jc w:val="center"/>
              <w:rPr>
                <w:b/>
                <w:szCs w:val="24"/>
                <w:lang w:eastAsia="ru-RU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5ACAE1B2" w14:textId="77777777" w:rsidR="00862D87" w:rsidRPr="00E762CA" w:rsidRDefault="00862D87" w:rsidP="0075737E">
            <w:pPr>
              <w:widowControl w:val="0"/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(инвентарный номер оборудования)</w:t>
            </w:r>
          </w:p>
        </w:tc>
      </w:tr>
    </w:tbl>
    <w:p w14:paraId="47EF9037" w14:textId="77777777" w:rsidR="00373BDB" w:rsidRPr="00E762CA" w:rsidRDefault="00373BDB" w:rsidP="003036C4">
      <w:pPr>
        <w:spacing w:before="60" w:after="0"/>
        <w:jc w:val="center"/>
        <w:rPr>
          <w:szCs w:val="24"/>
          <w:lang w:eastAsia="ru-RU"/>
        </w:rPr>
      </w:pPr>
    </w:p>
    <w:p w14:paraId="3E886CD4" w14:textId="6530CF39" w:rsidR="00E357CF" w:rsidRDefault="003C02D8" w:rsidP="003036C4">
      <w:pPr>
        <w:spacing w:before="60" w:after="0"/>
        <w:jc w:val="center"/>
        <w:rPr>
          <w:b/>
          <w:szCs w:val="24"/>
          <w:lang w:eastAsia="ru-RU"/>
        </w:rPr>
      </w:pPr>
      <w:r w:rsidRPr="00E762CA">
        <w:rPr>
          <w:b/>
          <w:szCs w:val="24"/>
          <w:lang w:eastAsia="ru-RU"/>
        </w:rPr>
        <w:t>Протокол</w:t>
      </w:r>
      <w:r w:rsidR="00E357CF">
        <w:rPr>
          <w:b/>
          <w:szCs w:val="24"/>
          <w:lang w:eastAsia="ru-RU"/>
        </w:rPr>
        <w:t xml:space="preserve"> </w:t>
      </w:r>
      <w:r w:rsidR="00E357CF" w:rsidRPr="00E357CF">
        <w:rPr>
          <w:b/>
          <w:szCs w:val="24"/>
          <w:lang w:eastAsia="ru-RU"/>
        </w:rPr>
        <w:t>по результатам функциональной (оперативной) диагностики</w:t>
      </w:r>
      <w:r w:rsidRPr="00E762CA">
        <w:rPr>
          <w:b/>
          <w:szCs w:val="24"/>
          <w:lang w:eastAsia="ru-RU"/>
        </w:rPr>
        <w:t xml:space="preserve"> </w:t>
      </w:r>
      <w:r w:rsidR="00E357CF">
        <w:rPr>
          <w:b/>
          <w:szCs w:val="24"/>
          <w:lang w:eastAsia="ru-RU"/>
        </w:rPr>
        <w:t>ТПА</w:t>
      </w:r>
    </w:p>
    <w:p w14:paraId="5B379A01" w14:textId="2ADA9C43" w:rsidR="00373BDB" w:rsidRDefault="003C02D8" w:rsidP="003036C4">
      <w:pPr>
        <w:spacing w:before="60" w:after="0"/>
        <w:jc w:val="center"/>
        <w:rPr>
          <w:b/>
          <w:iCs/>
          <w:szCs w:val="24"/>
          <w:lang w:eastAsia="ru-RU"/>
        </w:rPr>
      </w:pPr>
      <w:r w:rsidRPr="00E762CA">
        <w:rPr>
          <w:b/>
          <w:szCs w:val="24"/>
          <w:lang w:eastAsia="ru-RU"/>
        </w:rPr>
        <w:t>№</w:t>
      </w:r>
      <w:r w:rsidRPr="00E762CA">
        <w:rPr>
          <w:rFonts w:eastAsia="Times New Roman"/>
          <w:b/>
          <w:szCs w:val="24"/>
          <w:lang w:eastAsia="ru-RU"/>
        </w:rPr>
        <w:t xml:space="preserve"> </w:t>
      </w:r>
      <w:r w:rsidRPr="00E762CA">
        <w:rPr>
          <w:b/>
          <w:szCs w:val="24"/>
          <w:lang w:eastAsia="ru-RU"/>
        </w:rPr>
        <w:t xml:space="preserve">от </w:t>
      </w:r>
    </w:p>
    <w:p w14:paraId="576EAEBF" w14:textId="77777777" w:rsidR="00E357CF" w:rsidRPr="00C95982" w:rsidRDefault="00E357CF" w:rsidP="00E357CF">
      <w:pPr>
        <w:pStyle w:val="aff7"/>
        <w:widowControl w:val="0"/>
        <w:numPr>
          <w:ilvl w:val="0"/>
          <w:numId w:val="47"/>
        </w:numPr>
        <w:spacing w:before="60" w:after="0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C95982">
        <w:rPr>
          <w:rFonts w:ascii="Times New Roman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4C32BCB6" w14:textId="77777777" w:rsidR="00E357CF" w:rsidRPr="00293218" w:rsidRDefault="00E357CF" w:rsidP="00E357CF">
      <w:pPr>
        <w:widowControl w:val="0"/>
        <w:spacing w:before="60" w:after="0"/>
        <w:jc w:val="right"/>
        <w:rPr>
          <w:szCs w:val="24"/>
          <w:lang w:eastAsia="ru-RU"/>
        </w:rPr>
      </w:pPr>
      <w:r>
        <w:rPr>
          <w:szCs w:val="24"/>
          <w:lang w:eastAsia="ru-RU"/>
        </w:rPr>
        <w:t>Таблица №1</w:t>
      </w:r>
    </w:p>
    <w:tbl>
      <w:tblPr>
        <w:tblW w:w="5143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2"/>
      </w:tblGrid>
      <w:tr w:rsidR="00E357CF" w:rsidRPr="003036C4" w14:paraId="1493CECF" w14:textId="77777777" w:rsidTr="00BD315B">
        <w:trPr>
          <w:trHeight w:hRule="exact" w:val="288"/>
        </w:trPr>
        <w:tc>
          <w:tcPr>
            <w:tcW w:w="5000" w:type="pct"/>
          </w:tcPr>
          <w:p w14:paraId="611598CD" w14:textId="77777777" w:rsidR="00E357CF" w:rsidRPr="003036C4" w:rsidRDefault="00E357CF" w:rsidP="00BD315B">
            <w:pPr>
              <w:pStyle w:val="TableParagraph"/>
              <w:kinsoku w:val="0"/>
              <w:overflowPunct w:val="0"/>
              <w:spacing w:line="275" w:lineRule="exact"/>
              <w:jc w:val="center"/>
            </w:pPr>
            <w:r>
              <w:rPr>
                <w:rFonts w:eastAsia="Calibri"/>
                <w:szCs w:val="22"/>
              </w:rPr>
              <w:br w:type="page"/>
            </w:r>
            <w:r w:rsidRPr="003036C4">
              <w:rPr>
                <w:b/>
                <w:bCs/>
                <w:spacing w:val="-1"/>
              </w:rPr>
              <w:t>ТПА</w:t>
            </w:r>
          </w:p>
        </w:tc>
      </w:tr>
      <w:tr w:rsidR="00E357CF" w:rsidRPr="003036C4" w14:paraId="78F17B53" w14:textId="77777777" w:rsidTr="00BD315B">
        <w:trPr>
          <w:trHeight w:hRule="exact" w:val="675"/>
        </w:trPr>
        <w:tc>
          <w:tcPr>
            <w:tcW w:w="5000" w:type="pct"/>
          </w:tcPr>
          <w:p w14:paraId="0571A8FB" w14:textId="77777777" w:rsidR="00E357CF" w:rsidRPr="003036C4" w:rsidRDefault="00E357CF" w:rsidP="00BD315B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  <w:r>
              <w:rPr>
                <w:spacing w:val="1"/>
              </w:rPr>
              <w:t>С</w:t>
            </w:r>
            <w:r w:rsidRPr="003036C4">
              <w:rPr>
                <w:spacing w:val="1"/>
              </w:rPr>
              <w:t>ТО</w:t>
            </w:r>
            <w:r w:rsidRPr="003036C4">
              <w:rPr>
                <w:spacing w:val="36"/>
              </w:rPr>
              <w:t xml:space="preserve"> </w:t>
            </w:r>
            <w:r w:rsidRPr="003036C4">
              <w:rPr>
                <w:spacing w:val="-1"/>
              </w:rPr>
              <w:t>Газпром</w:t>
            </w:r>
            <w:r w:rsidRPr="003036C4">
              <w:rPr>
                <w:spacing w:val="32"/>
              </w:rPr>
              <w:t xml:space="preserve"> </w:t>
            </w:r>
            <w:r w:rsidRPr="003036C4">
              <w:t>2-4.1-406-2009</w:t>
            </w:r>
            <w:r w:rsidRPr="003036C4">
              <w:rPr>
                <w:spacing w:val="34"/>
              </w:rPr>
              <w:t xml:space="preserve"> </w:t>
            </w:r>
            <w:r w:rsidRPr="003036C4">
              <w:t>«Методика</w:t>
            </w:r>
            <w:r w:rsidRPr="003036C4">
              <w:rPr>
                <w:spacing w:val="31"/>
              </w:rPr>
              <w:t xml:space="preserve"> </w:t>
            </w:r>
            <w:r w:rsidRPr="003036C4">
              <w:rPr>
                <w:spacing w:val="-1"/>
              </w:rPr>
              <w:t>оценки</w:t>
            </w:r>
            <w:r w:rsidRPr="003036C4">
              <w:rPr>
                <w:spacing w:val="33"/>
              </w:rPr>
              <w:t xml:space="preserve"> </w:t>
            </w:r>
            <w:r w:rsidRPr="003036C4">
              <w:t>ресурса</w:t>
            </w:r>
            <w:r w:rsidRPr="003036C4">
              <w:rPr>
                <w:spacing w:val="31"/>
              </w:rPr>
              <w:t xml:space="preserve"> </w:t>
            </w:r>
            <w:r w:rsidRPr="003036C4">
              <w:rPr>
                <w:spacing w:val="1"/>
              </w:rPr>
              <w:t>запорно-</w:t>
            </w:r>
            <w:r w:rsidRPr="003036C4">
              <w:rPr>
                <w:spacing w:val="49"/>
              </w:rPr>
              <w:t xml:space="preserve"> </w:t>
            </w:r>
            <w:r w:rsidRPr="003036C4">
              <w:rPr>
                <w:spacing w:val="-1"/>
              </w:rPr>
              <w:t>регулирующей</w:t>
            </w:r>
            <w:r w:rsidRPr="003036C4">
              <w:rPr>
                <w:spacing w:val="3"/>
              </w:rPr>
              <w:t xml:space="preserve"> </w:t>
            </w:r>
            <w:r w:rsidRPr="003036C4">
              <w:rPr>
                <w:spacing w:val="-1"/>
              </w:rPr>
              <w:t>арматуры</w:t>
            </w:r>
            <w:r w:rsidRPr="003036C4">
              <w:rPr>
                <w:spacing w:val="2"/>
              </w:rPr>
              <w:t xml:space="preserve"> </w:t>
            </w:r>
            <w:r w:rsidRPr="003036C4">
              <w:t>магистральных</w:t>
            </w:r>
            <w:r w:rsidRPr="003036C4">
              <w:rPr>
                <w:spacing w:val="-5"/>
              </w:rPr>
              <w:t xml:space="preserve"> </w:t>
            </w:r>
            <w:r w:rsidRPr="003036C4">
              <w:rPr>
                <w:spacing w:val="-1"/>
              </w:rPr>
              <w:t>газопроводов»</w:t>
            </w:r>
          </w:p>
          <w:p w14:paraId="746C4720" w14:textId="77777777" w:rsidR="00E357CF" w:rsidRPr="002B014C" w:rsidRDefault="00E357CF" w:rsidP="00BD315B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1"/>
              </w:rPr>
            </w:pPr>
          </w:p>
        </w:tc>
      </w:tr>
      <w:tr w:rsidR="00E357CF" w:rsidRPr="003036C4" w14:paraId="2371673F" w14:textId="77777777" w:rsidTr="00BD315B">
        <w:trPr>
          <w:trHeight w:hRule="exact" w:val="617"/>
        </w:trPr>
        <w:tc>
          <w:tcPr>
            <w:tcW w:w="5000" w:type="pct"/>
          </w:tcPr>
          <w:p w14:paraId="63152426" w14:textId="77777777" w:rsidR="00E357CF" w:rsidRPr="003036C4" w:rsidRDefault="00E357CF" w:rsidP="00BD315B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  <w:r w:rsidRPr="00E762CA">
              <w:t>ГОСТ 9544-2015 «Арматура трубопроводная. Нормы герметичности затворов»</w:t>
            </w:r>
          </w:p>
          <w:p w14:paraId="3D18AF87" w14:textId="77777777" w:rsidR="00E357CF" w:rsidRPr="003036C4" w:rsidRDefault="00E357CF" w:rsidP="00BD315B">
            <w:pPr>
              <w:pStyle w:val="TableParagraph"/>
              <w:kinsoku w:val="0"/>
              <w:overflowPunct w:val="0"/>
              <w:spacing w:before="5" w:line="272" w:lineRule="exact"/>
              <w:rPr>
                <w:spacing w:val="-1"/>
              </w:rPr>
            </w:pPr>
          </w:p>
          <w:p w14:paraId="7712B331" w14:textId="77777777" w:rsidR="00E357CF" w:rsidRPr="003036C4" w:rsidRDefault="00E357CF" w:rsidP="00BD315B">
            <w:pPr>
              <w:pStyle w:val="TableParagraph"/>
              <w:kinsoku w:val="0"/>
              <w:overflowPunct w:val="0"/>
              <w:spacing w:before="5" w:line="272" w:lineRule="exact"/>
            </w:pPr>
          </w:p>
        </w:tc>
      </w:tr>
    </w:tbl>
    <w:p w14:paraId="3000877A" w14:textId="77777777" w:rsidR="00E357CF" w:rsidRPr="00E762CA" w:rsidRDefault="00E357CF" w:rsidP="003036C4">
      <w:pPr>
        <w:spacing w:before="60" w:after="0"/>
        <w:jc w:val="center"/>
        <w:rPr>
          <w:b/>
          <w:szCs w:val="24"/>
          <w:lang w:eastAsia="ru-RU"/>
        </w:rPr>
      </w:pPr>
    </w:p>
    <w:p w14:paraId="53C83CAE" w14:textId="77777777" w:rsidR="00E357CF" w:rsidRPr="00FB6935" w:rsidRDefault="00E357CF" w:rsidP="00E357CF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FB6935">
        <w:rPr>
          <w:b/>
          <w:szCs w:val="24"/>
          <w:lang w:eastAsia="ru-RU"/>
        </w:rPr>
        <w:t>2. Применяемое оборудование</w:t>
      </w:r>
    </w:p>
    <w:p w14:paraId="43CCB9E0" w14:textId="77777777" w:rsidR="00E357CF" w:rsidRPr="00FB6935" w:rsidRDefault="00E357CF" w:rsidP="00E357CF">
      <w:pPr>
        <w:widowControl w:val="0"/>
        <w:spacing w:before="60" w:after="0"/>
        <w:jc w:val="right"/>
        <w:rPr>
          <w:szCs w:val="24"/>
          <w:lang w:eastAsia="ru-RU"/>
        </w:rPr>
      </w:pPr>
      <w:r w:rsidRPr="00FB6935">
        <w:rPr>
          <w:szCs w:val="24"/>
          <w:lang w:eastAsia="ru-RU"/>
        </w:rPr>
        <w:t>Таблица №2</w:t>
      </w:r>
    </w:p>
    <w:tbl>
      <w:tblPr>
        <w:tblW w:w="5000" w:type="pct"/>
        <w:tblInd w:w="-34" w:type="dxa"/>
        <w:tblLayout w:type="fixed"/>
        <w:tblLook w:val="0000" w:firstRow="0" w:lastRow="0" w:firstColumn="0" w:lastColumn="0" w:noHBand="0" w:noVBand="0"/>
      </w:tblPr>
      <w:tblGrid>
        <w:gridCol w:w="557"/>
        <w:gridCol w:w="5915"/>
        <w:gridCol w:w="3155"/>
      </w:tblGrid>
      <w:tr w:rsidR="00E357CF" w:rsidRPr="003036C4" w14:paraId="2A03B203" w14:textId="77777777" w:rsidTr="00BD315B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397F9" w14:textId="77777777" w:rsidR="00E357CF" w:rsidRDefault="00E357CF" w:rsidP="00BD315B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FB6935">
              <w:rPr>
                <w:rFonts w:eastAsia="Times New Roman"/>
                <w:b/>
                <w:bCs/>
                <w:szCs w:val="24"/>
                <w:lang w:eastAsia="ru-RU"/>
              </w:rPr>
              <w:t xml:space="preserve">№ </w:t>
            </w:r>
          </w:p>
          <w:p w14:paraId="44E9FDE1" w14:textId="77777777" w:rsidR="00E357CF" w:rsidRPr="00FB6935" w:rsidRDefault="00E357CF" w:rsidP="00BD315B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FB6935">
              <w:rPr>
                <w:rFonts w:eastAsia="Times New Roman"/>
                <w:b/>
                <w:bCs/>
                <w:szCs w:val="24"/>
                <w:lang w:eastAsia="ru-RU"/>
              </w:rPr>
              <w:t>п/п</w:t>
            </w:r>
          </w:p>
        </w:tc>
        <w:tc>
          <w:tcPr>
            <w:tcW w:w="61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D7315" w14:textId="77777777" w:rsidR="00E357CF" w:rsidRPr="00FB6935" w:rsidRDefault="00E357CF" w:rsidP="00BD315B">
            <w:pPr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</w:pPr>
            <w:r w:rsidRPr="00FB6935"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  <w:t xml:space="preserve">Наименование </w:t>
            </w:r>
            <w:r w:rsidRPr="00FB6935">
              <w:rPr>
                <w:rFonts w:eastAsia="Times New Roman"/>
                <w:b/>
                <w:bCs/>
                <w:szCs w:val="24"/>
                <w:lang w:eastAsia="ru-RU"/>
              </w:rPr>
              <w:t>средств измерений</w:t>
            </w:r>
          </w:p>
        </w:tc>
        <w:tc>
          <w:tcPr>
            <w:tcW w:w="32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4DE60" w14:textId="77777777" w:rsidR="00E357CF" w:rsidRPr="00FB6935" w:rsidRDefault="00E357CF" w:rsidP="00BD315B">
            <w:pPr>
              <w:spacing w:before="0" w:after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FB6935">
              <w:rPr>
                <w:rFonts w:eastAsia="Times New Roman"/>
                <w:b/>
                <w:bCs/>
                <w:szCs w:val="24"/>
                <w:lang w:eastAsia="ru-RU"/>
              </w:rPr>
              <w:t>Заводской номер средств измерений</w:t>
            </w:r>
          </w:p>
        </w:tc>
      </w:tr>
      <w:tr w:rsidR="00E357CF" w:rsidRPr="003036C4" w14:paraId="422BED81" w14:textId="77777777" w:rsidTr="00BD315B">
        <w:tc>
          <w:tcPr>
            <w:tcW w:w="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0EC37" w14:textId="77777777" w:rsidR="00E357CF" w:rsidRPr="00FB6935" w:rsidRDefault="00E357CF" w:rsidP="00BD315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FB6935">
              <w:rPr>
                <w:rFonts w:eastAsia="Times New Roman"/>
                <w:szCs w:val="24"/>
                <w:lang w:eastAsia="ru-RU"/>
              </w:rPr>
              <w:t>1.</w:t>
            </w:r>
          </w:p>
        </w:tc>
        <w:tc>
          <w:tcPr>
            <w:tcW w:w="610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C02E3A1" w14:textId="77777777" w:rsidR="00E357CF" w:rsidRPr="00FB6935" w:rsidRDefault="00E357CF" w:rsidP="00BD315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FB6935">
              <w:rPr>
                <w:rFonts w:eastAsia="Times New Roman"/>
                <w:szCs w:val="24"/>
                <w:lang w:eastAsia="ru-RU"/>
              </w:rPr>
              <w:t>Комплект ВИК</w:t>
            </w:r>
          </w:p>
        </w:tc>
        <w:tc>
          <w:tcPr>
            <w:tcW w:w="32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5E375D3" w14:textId="1E51821A" w:rsidR="00E357CF" w:rsidRPr="00FB6935" w:rsidRDefault="00E357CF" w:rsidP="00BD315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357CF" w:rsidRPr="003036C4" w14:paraId="71D61586" w14:textId="77777777" w:rsidTr="00BD315B">
        <w:tc>
          <w:tcPr>
            <w:tcW w:w="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33D24" w14:textId="77777777" w:rsidR="00E357CF" w:rsidRPr="00FB6935" w:rsidRDefault="00E357CF" w:rsidP="00BD315B">
            <w:pPr>
              <w:spacing w:before="0" w:after="0"/>
              <w:jc w:val="center"/>
              <w:rPr>
                <w:szCs w:val="24"/>
              </w:rPr>
            </w:pPr>
            <w:r w:rsidRPr="00FB6935">
              <w:rPr>
                <w:rFonts w:eastAsia="Times New Roman"/>
                <w:szCs w:val="24"/>
                <w:lang w:eastAsia="ru-RU"/>
              </w:rPr>
              <w:t>2.</w:t>
            </w:r>
          </w:p>
        </w:tc>
        <w:tc>
          <w:tcPr>
            <w:tcW w:w="610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8D484B" w14:textId="77777777" w:rsidR="00E357CF" w:rsidRPr="00FB6935" w:rsidRDefault="00E357CF" w:rsidP="00BD315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FB6935">
              <w:rPr>
                <w:rFonts w:eastAsia="Times New Roman"/>
                <w:szCs w:val="24"/>
                <w:lang w:eastAsia="ru-RU"/>
              </w:rPr>
              <w:t>Образцы шероховатости поверхности</w:t>
            </w:r>
          </w:p>
        </w:tc>
        <w:tc>
          <w:tcPr>
            <w:tcW w:w="32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71B6A9E" w14:textId="37F8EB93" w:rsidR="00E357CF" w:rsidRPr="00FB6935" w:rsidRDefault="00E357CF" w:rsidP="00BD315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E357CF" w:rsidRPr="003036C4" w14:paraId="5C861741" w14:textId="77777777" w:rsidTr="00BD315B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4A5B3" w14:textId="77777777" w:rsidR="00E357CF" w:rsidRPr="00FB6935" w:rsidRDefault="00E357CF" w:rsidP="00BD315B">
            <w:pPr>
              <w:spacing w:before="0" w:after="0"/>
              <w:jc w:val="center"/>
              <w:rPr>
                <w:rFonts w:eastAsia="Times New Roman"/>
                <w:szCs w:val="24"/>
                <w:lang w:eastAsia="ru-RU"/>
              </w:rPr>
            </w:pPr>
            <w:r w:rsidRPr="00FB6935">
              <w:rPr>
                <w:rFonts w:eastAsia="Times New Roman"/>
                <w:szCs w:val="24"/>
                <w:lang w:eastAsia="ru-RU"/>
              </w:rPr>
              <w:t>3.</w:t>
            </w:r>
          </w:p>
        </w:tc>
        <w:tc>
          <w:tcPr>
            <w:tcW w:w="61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58CC8" w14:textId="55909896" w:rsidR="00E357CF" w:rsidRPr="00FB6935" w:rsidRDefault="00E357CF" w:rsidP="00F711D9">
            <w:pPr>
              <w:spacing w:before="0" w:after="0"/>
              <w:jc w:val="center"/>
              <w:rPr>
                <w:szCs w:val="24"/>
              </w:rPr>
            </w:pPr>
            <w:r w:rsidRPr="00FB6935">
              <w:rPr>
                <w:szCs w:val="24"/>
              </w:rPr>
              <w:t xml:space="preserve">Люксметр </w:t>
            </w:r>
          </w:p>
        </w:tc>
        <w:tc>
          <w:tcPr>
            <w:tcW w:w="32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6BCCE" w14:textId="63722EDB" w:rsidR="00E357CF" w:rsidRPr="00FB6935" w:rsidRDefault="00E357CF" w:rsidP="00BD315B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14:paraId="1F371273" w14:textId="77777777" w:rsidR="00E357CF" w:rsidRDefault="00E357CF" w:rsidP="00E357CF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1ECB8698" w14:textId="77777777" w:rsidR="00E357CF" w:rsidRPr="00FB6935" w:rsidRDefault="00E357CF" w:rsidP="00E357CF">
      <w:pPr>
        <w:widowControl w:val="0"/>
        <w:spacing w:before="60" w:after="0"/>
        <w:jc w:val="center"/>
        <w:rPr>
          <w:b/>
          <w:szCs w:val="24"/>
          <w:lang w:eastAsia="ru-RU"/>
        </w:rPr>
      </w:pPr>
      <w:r w:rsidRPr="00FB6935">
        <w:rPr>
          <w:b/>
          <w:szCs w:val="24"/>
          <w:lang w:eastAsia="ru-RU"/>
        </w:rPr>
        <w:t>3. Параметры контроля</w:t>
      </w:r>
    </w:p>
    <w:p w14:paraId="00F72D45" w14:textId="77777777" w:rsidR="00E357CF" w:rsidRPr="00FB6935" w:rsidRDefault="00E357CF" w:rsidP="00E357CF">
      <w:pPr>
        <w:widowControl w:val="0"/>
        <w:spacing w:before="60" w:after="0"/>
        <w:jc w:val="right"/>
        <w:rPr>
          <w:szCs w:val="24"/>
          <w:lang w:eastAsia="ru-RU"/>
        </w:rPr>
      </w:pPr>
      <w:r w:rsidRPr="00FB6935">
        <w:rPr>
          <w:szCs w:val="24"/>
          <w:lang w:eastAsia="ru-RU"/>
        </w:rPr>
        <w:t>Таблица №3</w:t>
      </w:r>
    </w:p>
    <w:tbl>
      <w:tblPr>
        <w:tblStyle w:val="affffc"/>
        <w:tblW w:w="0" w:type="auto"/>
        <w:tblLook w:val="04A0" w:firstRow="1" w:lastRow="0" w:firstColumn="1" w:lastColumn="0" w:noHBand="0" w:noVBand="1"/>
      </w:tblPr>
      <w:tblGrid>
        <w:gridCol w:w="4836"/>
        <w:gridCol w:w="4791"/>
      </w:tblGrid>
      <w:tr w:rsidR="00E357CF" w14:paraId="1EB13EF3" w14:textId="77777777" w:rsidTr="00BD315B">
        <w:tc>
          <w:tcPr>
            <w:tcW w:w="4926" w:type="dxa"/>
          </w:tcPr>
          <w:p w14:paraId="25905E73" w14:textId="77777777" w:rsidR="00E357CF" w:rsidRPr="00293218" w:rsidRDefault="00E357CF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О</w:t>
            </w:r>
            <w:r w:rsidRPr="00293218">
              <w:rPr>
                <w:szCs w:val="24"/>
                <w:lang w:eastAsia="ru-RU"/>
              </w:rPr>
              <w:t xml:space="preserve">свещенность </w:t>
            </w:r>
          </w:p>
        </w:tc>
        <w:tc>
          <w:tcPr>
            <w:tcW w:w="4927" w:type="dxa"/>
          </w:tcPr>
          <w:p w14:paraId="2E8425F7" w14:textId="5BD07CB5" w:rsidR="00E357CF" w:rsidRPr="00293218" w:rsidRDefault="00E357CF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</w:p>
        </w:tc>
      </w:tr>
      <w:tr w:rsidR="00E357CF" w14:paraId="1FB4822D" w14:textId="77777777" w:rsidTr="00BD315B">
        <w:tc>
          <w:tcPr>
            <w:tcW w:w="4926" w:type="dxa"/>
          </w:tcPr>
          <w:p w14:paraId="10C8B3AE" w14:textId="77777777" w:rsidR="00E357CF" w:rsidRPr="00293218" w:rsidRDefault="00E357CF" w:rsidP="00BD315B">
            <w:pPr>
              <w:widowControl w:val="0"/>
              <w:spacing w:before="60" w:after="0"/>
              <w:rPr>
                <w:b/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Ш</w:t>
            </w:r>
            <w:r w:rsidRPr="00293218">
              <w:rPr>
                <w:szCs w:val="24"/>
                <w:lang w:eastAsia="ru-RU"/>
              </w:rPr>
              <w:t xml:space="preserve">ероховатость </w:t>
            </w:r>
          </w:p>
        </w:tc>
        <w:tc>
          <w:tcPr>
            <w:tcW w:w="4927" w:type="dxa"/>
          </w:tcPr>
          <w:p w14:paraId="7EA1C94D" w14:textId="684D2091" w:rsidR="00E357CF" w:rsidRPr="00293218" w:rsidRDefault="00E357CF" w:rsidP="00BD315B">
            <w:pPr>
              <w:widowControl w:val="0"/>
              <w:spacing w:before="60" w:after="0"/>
              <w:rPr>
                <w:b/>
                <w:szCs w:val="24"/>
                <w:lang w:val="en-US" w:eastAsia="ru-RU"/>
              </w:rPr>
            </w:pPr>
          </w:p>
        </w:tc>
      </w:tr>
    </w:tbl>
    <w:p w14:paraId="6AF2C97E" w14:textId="77777777" w:rsidR="00E357CF" w:rsidRDefault="00E357CF" w:rsidP="00E357CF">
      <w:pPr>
        <w:widowControl w:val="0"/>
        <w:spacing w:before="60" w:after="0"/>
        <w:rPr>
          <w:b/>
          <w:sz w:val="28"/>
          <w:lang w:eastAsia="ru-RU"/>
        </w:rPr>
      </w:pPr>
    </w:p>
    <w:p w14:paraId="7F28DC1C" w14:textId="77777777" w:rsidR="00E357CF" w:rsidRPr="00293218" w:rsidRDefault="00E357CF" w:rsidP="00E357CF">
      <w:pPr>
        <w:widowControl w:val="0"/>
        <w:spacing w:before="60" w:after="0"/>
        <w:jc w:val="center"/>
        <w:rPr>
          <w:szCs w:val="24"/>
          <w:lang w:eastAsia="ru-RU"/>
        </w:rPr>
      </w:pPr>
      <w:r>
        <w:rPr>
          <w:b/>
          <w:szCs w:val="24"/>
          <w:lang w:eastAsia="ru-RU"/>
        </w:rPr>
        <w:t xml:space="preserve">4. </w:t>
      </w:r>
      <w:r w:rsidRPr="00293218">
        <w:rPr>
          <w:b/>
          <w:szCs w:val="24"/>
          <w:lang w:eastAsia="ru-RU"/>
        </w:rPr>
        <w:t>Схема объектов контроля.</w:t>
      </w:r>
    </w:p>
    <w:p w14:paraId="5D910965" w14:textId="77777777" w:rsidR="00E357CF" w:rsidRPr="00293218" w:rsidRDefault="00E357CF" w:rsidP="00E357CF">
      <w:pPr>
        <w:pStyle w:val="aff7"/>
        <w:widowControl w:val="0"/>
        <w:spacing w:before="60" w:after="0"/>
        <w:ind w:left="9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Схемы контроля указаны в </w:t>
      </w:r>
      <w:r w:rsidRPr="00293218">
        <w:rPr>
          <w:rFonts w:ascii="Times New Roman" w:hAnsi="Times New Roman" w:cs="Times New Roman"/>
          <w:sz w:val="24"/>
          <w:szCs w:val="24"/>
          <w:lang w:eastAsia="ru-RU"/>
        </w:rPr>
        <w:t>Приложение №14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A18C607" w14:textId="77777777" w:rsidR="00E357CF" w:rsidRDefault="00E357CF" w:rsidP="00E357CF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634B461C" w14:textId="32A67754" w:rsidR="00E357CF" w:rsidRDefault="00E357CF" w:rsidP="00E357CF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373C8FD2" w14:textId="77777777" w:rsidR="00F711D9" w:rsidRDefault="00F711D9" w:rsidP="00E357CF">
      <w:pPr>
        <w:widowControl w:val="0"/>
        <w:spacing w:before="60" w:after="0"/>
        <w:jc w:val="center"/>
        <w:rPr>
          <w:b/>
          <w:szCs w:val="24"/>
          <w:lang w:eastAsia="ru-RU"/>
        </w:rPr>
      </w:pPr>
    </w:p>
    <w:p w14:paraId="20223ED6" w14:textId="111B6701" w:rsidR="00E357CF" w:rsidRPr="00293218" w:rsidRDefault="00E357CF" w:rsidP="00E357CF">
      <w:pPr>
        <w:widowControl w:val="0"/>
        <w:spacing w:before="60" w:after="0"/>
        <w:jc w:val="center"/>
        <w:rPr>
          <w:b/>
          <w:szCs w:val="24"/>
          <w:lang w:eastAsia="ru-RU"/>
        </w:rPr>
      </w:pPr>
      <w:r>
        <w:rPr>
          <w:b/>
          <w:szCs w:val="24"/>
          <w:lang w:eastAsia="ru-RU"/>
        </w:rPr>
        <w:lastRenderedPageBreak/>
        <w:t>5</w:t>
      </w:r>
      <w:r w:rsidRPr="00293218">
        <w:rPr>
          <w:b/>
          <w:szCs w:val="24"/>
          <w:lang w:eastAsia="ru-RU"/>
        </w:rPr>
        <w:t xml:space="preserve">. </w:t>
      </w:r>
      <w:r>
        <w:rPr>
          <w:b/>
          <w:szCs w:val="24"/>
          <w:lang w:eastAsia="ru-RU"/>
        </w:rPr>
        <w:t>Результаты контроля.</w:t>
      </w:r>
    </w:p>
    <w:p w14:paraId="3EF30A49" w14:textId="212F09C4" w:rsidR="00373BDB" w:rsidRPr="00E762CA" w:rsidRDefault="006C2641" w:rsidP="003036C4">
      <w:pPr>
        <w:ind w:left="720"/>
        <w:jc w:val="right"/>
        <w:rPr>
          <w:szCs w:val="24"/>
        </w:rPr>
      </w:pPr>
      <w:r>
        <w:rPr>
          <w:szCs w:val="24"/>
        </w:rPr>
        <w:t>Таблица №4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666"/>
        <w:gridCol w:w="1102"/>
        <w:gridCol w:w="3319"/>
        <w:gridCol w:w="2600"/>
        <w:gridCol w:w="1940"/>
      </w:tblGrid>
      <w:tr w:rsidR="00373BDB" w:rsidRPr="00E762CA" w14:paraId="1F079039" w14:textId="77777777" w:rsidTr="008E6697">
        <w:trPr>
          <w:cantSplit/>
          <w:tblHeader/>
          <w:jc w:val="center"/>
        </w:trPr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E68EA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№</w:t>
            </w:r>
            <w:r w:rsidRPr="00E762CA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E762CA">
              <w:rPr>
                <w:szCs w:val="24"/>
                <w:lang w:eastAsia="ru-RU"/>
              </w:rPr>
              <w:t>п/п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B9D0B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  <w:proofErr w:type="spellStart"/>
            <w:r w:rsidRPr="00E762CA">
              <w:rPr>
                <w:szCs w:val="24"/>
                <w:lang w:eastAsia="ru-RU"/>
              </w:rPr>
              <w:t>Техн</w:t>
            </w:r>
            <w:proofErr w:type="spellEnd"/>
            <w:r w:rsidRPr="00E762CA">
              <w:rPr>
                <w:szCs w:val="24"/>
                <w:lang w:eastAsia="ru-RU"/>
              </w:rPr>
              <w:t>. №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48622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Проверка состояния трущихся поверхностей и подвижных узлов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AD011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Перемещение затвора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D16FC" w14:textId="77777777" w:rsidR="00373BDB" w:rsidRPr="00E762CA" w:rsidRDefault="003C02D8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  <w:r w:rsidRPr="00E762CA">
              <w:rPr>
                <w:szCs w:val="24"/>
                <w:lang w:eastAsia="ru-RU"/>
              </w:rPr>
              <w:t>Заключение</w:t>
            </w:r>
          </w:p>
        </w:tc>
      </w:tr>
      <w:tr w:rsidR="00373BDB" w:rsidRPr="00E762CA" w14:paraId="0042A2CD" w14:textId="77777777" w:rsidTr="008E6697">
        <w:trPr>
          <w:cantSplit/>
          <w:jc w:val="center"/>
        </w:trPr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4A9E9" w14:textId="01057A36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702E4" w14:textId="382BBD2F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6EE53" w14:textId="4B8493ED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1B402" w14:textId="1950CAE6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359A3" w14:textId="015AF40A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373BDB" w:rsidRPr="00E762CA" w14:paraId="45ABE0DE" w14:textId="77777777" w:rsidTr="008E6697">
        <w:trPr>
          <w:cantSplit/>
          <w:jc w:val="center"/>
        </w:trPr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C4B1F" w14:textId="49CABB84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AA407" w14:textId="06B0DAE8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3787D" w14:textId="3E9F774F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23E8F" w14:textId="6635F25B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6C40C" w14:textId="4A2E1DB1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  <w:tr w:rsidR="00373BDB" w:rsidRPr="00E762CA" w14:paraId="6C333560" w14:textId="77777777" w:rsidTr="008E6697">
        <w:trPr>
          <w:cantSplit/>
          <w:jc w:val="center"/>
        </w:trPr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E7CB0" w14:textId="2EEB1263" w:rsidR="00373BDB" w:rsidRPr="00E762CA" w:rsidRDefault="00373BDB" w:rsidP="003036C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25630" w14:textId="553D6225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138CB" w14:textId="2C4E5C73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C96EB" w14:textId="6E361847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680AC" w14:textId="01888A81" w:rsidR="00373BDB" w:rsidRPr="00E762CA" w:rsidRDefault="00373BDB" w:rsidP="003036C4">
            <w:pPr>
              <w:spacing w:before="0" w:after="0"/>
              <w:jc w:val="center"/>
              <w:rPr>
                <w:szCs w:val="24"/>
                <w:lang w:eastAsia="ru-RU"/>
              </w:rPr>
            </w:pPr>
          </w:p>
        </w:tc>
      </w:tr>
    </w:tbl>
    <w:p w14:paraId="124647CD" w14:textId="77777777" w:rsidR="00E357CF" w:rsidRDefault="00E357CF" w:rsidP="00E357CF">
      <w:pPr>
        <w:widowControl w:val="0"/>
        <w:spacing w:before="0" w:after="0" w:line="360" w:lineRule="auto"/>
        <w:jc w:val="center"/>
        <w:rPr>
          <w:rFonts w:eastAsia="Times New Roman"/>
          <w:b/>
          <w:szCs w:val="24"/>
          <w:lang w:eastAsia="ru-RU"/>
        </w:rPr>
      </w:pPr>
    </w:p>
    <w:p w14:paraId="38F9F53B" w14:textId="40DA5045" w:rsidR="00E357CF" w:rsidRDefault="00E357CF" w:rsidP="00E357CF">
      <w:pPr>
        <w:widowControl w:val="0"/>
        <w:spacing w:before="0" w:after="0" w:line="360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6.</w:t>
      </w:r>
      <w:r w:rsidR="003C02D8" w:rsidRPr="00E762CA">
        <w:rPr>
          <w:rFonts w:eastAsia="Times New Roman"/>
          <w:b/>
          <w:szCs w:val="24"/>
          <w:lang w:eastAsia="ru-RU"/>
        </w:rPr>
        <w:t>Зак</w:t>
      </w:r>
      <w:r>
        <w:rPr>
          <w:rFonts w:eastAsia="Times New Roman"/>
          <w:b/>
          <w:szCs w:val="24"/>
          <w:lang w:eastAsia="ru-RU"/>
        </w:rPr>
        <w:t>лючение по результатам контроля</w:t>
      </w:r>
    </w:p>
    <w:p w14:paraId="4CC47220" w14:textId="219670EA" w:rsidR="00373BDB" w:rsidRPr="00E357CF" w:rsidRDefault="00373BDB" w:rsidP="00E357CF">
      <w:pPr>
        <w:widowControl w:val="0"/>
        <w:spacing w:before="0" w:after="0" w:line="360" w:lineRule="auto"/>
        <w:ind w:firstLine="567"/>
        <w:jc w:val="both"/>
        <w:rPr>
          <w:rFonts w:eastAsia="Times New Roman"/>
          <w:vanish/>
          <w:szCs w:val="24"/>
          <w:lang w:eastAsia="ru-RU"/>
          <w:specVanish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689"/>
        <w:gridCol w:w="2328"/>
        <w:gridCol w:w="2620"/>
      </w:tblGrid>
      <w:tr w:rsidR="00373BDB" w:rsidRPr="00E762CA" w14:paraId="229C1217" w14:textId="77777777">
        <w:trPr>
          <w:trHeight w:val="23"/>
        </w:trPr>
        <w:tc>
          <w:tcPr>
            <w:tcW w:w="4689" w:type="dxa"/>
          </w:tcPr>
          <w:p w14:paraId="275B0FD7" w14:textId="24A46334" w:rsidR="00373BDB" w:rsidRPr="00F711D9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F711D9">
              <w:rPr>
                <w:b/>
                <w:i/>
                <w:szCs w:val="24"/>
                <w:lang w:eastAsia="ru-RU"/>
              </w:rPr>
              <w:t>Контроль провел:</w:t>
            </w:r>
          </w:p>
        </w:tc>
        <w:tc>
          <w:tcPr>
            <w:tcW w:w="2328" w:type="dxa"/>
          </w:tcPr>
          <w:p w14:paraId="6B7B7941" w14:textId="77777777" w:rsidR="00373BDB" w:rsidRPr="00F711D9" w:rsidRDefault="00373BDB" w:rsidP="0075737E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7AE79DC2" w14:textId="77777777" w:rsidR="00373BDB" w:rsidRPr="00F711D9" w:rsidRDefault="00373BDB" w:rsidP="0075737E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373BDB" w:rsidRPr="00E762CA" w14:paraId="05877A25" w14:textId="77777777" w:rsidTr="008E6697">
        <w:trPr>
          <w:trHeight w:val="839"/>
        </w:trPr>
        <w:tc>
          <w:tcPr>
            <w:tcW w:w="4689" w:type="dxa"/>
          </w:tcPr>
          <w:p w14:paraId="586EC483" w14:textId="6B597B7A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</w:rPr>
            </w:pPr>
            <w:r w:rsidRPr="00F711D9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2C75AC5C" w14:textId="07FE5C0A" w:rsidR="00373BDB" w:rsidRPr="00F711D9" w:rsidRDefault="003C02D8" w:rsidP="00F711D9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F711D9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F711D9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396205F0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008A8ABA" w14:textId="77777777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5DF8C06F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2AFB4B60" w14:textId="2CD0EEB9" w:rsidR="00373BDB" w:rsidRPr="00F711D9" w:rsidRDefault="006C2641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</w:t>
            </w:r>
          </w:p>
        </w:tc>
      </w:tr>
      <w:tr w:rsidR="00373BDB" w:rsidRPr="00E762CA" w14:paraId="15E5455B" w14:textId="77777777">
        <w:trPr>
          <w:trHeight w:val="23"/>
        </w:trPr>
        <w:tc>
          <w:tcPr>
            <w:tcW w:w="4689" w:type="dxa"/>
          </w:tcPr>
          <w:p w14:paraId="39658FDE" w14:textId="77777777" w:rsidR="00373BDB" w:rsidRPr="00F711D9" w:rsidRDefault="003C02D8" w:rsidP="0075737E">
            <w:pPr>
              <w:spacing w:before="60" w:after="0"/>
              <w:rPr>
                <w:b/>
                <w:i/>
                <w:szCs w:val="24"/>
                <w:lang w:eastAsia="ru-RU"/>
              </w:rPr>
            </w:pPr>
            <w:r w:rsidRPr="00F711D9">
              <w:rPr>
                <w:b/>
                <w:i/>
                <w:szCs w:val="24"/>
                <w:lang w:eastAsia="ru-RU"/>
              </w:rPr>
              <w:t>Заключение выдал:</w:t>
            </w:r>
          </w:p>
        </w:tc>
        <w:tc>
          <w:tcPr>
            <w:tcW w:w="2328" w:type="dxa"/>
          </w:tcPr>
          <w:p w14:paraId="084D1ADB" w14:textId="77777777" w:rsidR="00373BDB" w:rsidRPr="00F711D9" w:rsidRDefault="00373BDB" w:rsidP="0075737E">
            <w:pPr>
              <w:snapToGrid w:val="0"/>
              <w:spacing w:before="60" w:after="0"/>
              <w:rPr>
                <w:b/>
                <w:i/>
                <w:szCs w:val="24"/>
                <w:lang w:eastAsia="ru-RU"/>
              </w:rPr>
            </w:pPr>
          </w:p>
        </w:tc>
        <w:tc>
          <w:tcPr>
            <w:tcW w:w="2620" w:type="dxa"/>
          </w:tcPr>
          <w:p w14:paraId="110C09EB" w14:textId="77777777" w:rsidR="00373BDB" w:rsidRPr="00F711D9" w:rsidRDefault="00373BDB" w:rsidP="0075737E">
            <w:pPr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</w:tc>
      </w:tr>
      <w:tr w:rsidR="00373BDB" w:rsidRPr="00E762CA" w14:paraId="3393EE23" w14:textId="77777777">
        <w:trPr>
          <w:trHeight w:val="23"/>
        </w:trPr>
        <w:tc>
          <w:tcPr>
            <w:tcW w:w="4689" w:type="dxa"/>
          </w:tcPr>
          <w:p w14:paraId="17A26464" w14:textId="08326125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</w:rPr>
            </w:pPr>
            <w:r w:rsidRPr="00F711D9">
              <w:rPr>
                <w:i/>
                <w:szCs w:val="24"/>
                <w:lang w:eastAsia="ru-RU"/>
              </w:rPr>
              <w:t xml:space="preserve">Специалист </w:t>
            </w:r>
          </w:p>
          <w:p w14:paraId="4BF209DF" w14:textId="3EE021AE" w:rsidR="00373BDB" w:rsidRPr="00F711D9" w:rsidRDefault="003C02D8" w:rsidP="00F711D9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proofErr w:type="spellStart"/>
            <w:r w:rsidRPr="00F711D9">
              <w:rPr>
                <w:i/>
                <w:szCs w:val="24"/>
                <w:lang w:eastAsia="ru-RU"/>
              </w:rPr>
              <w:t>квал</w:t>
            </w:r>
            <w:proofErr w:type="spellEnd"/>
            <w:r w:rsidRPr="00F711D9">
              <w:rPr>
                <w:i/>
                <w:szCs w:val="24"/>
                <w:lang w:eastAsia="ru-RU"/>
              </w:rPr>
              <w:t xml:space="preserve">. уд. № </w:t>
            </w:r>
          </w:p>
        </w:tc>
        <w:tc>
          <w:tcPr>
            <w:tcW w:w="2328" w:type="dxa"/>
          </w:tcPr>
          <w:p w14:paraId="1F719D09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64A220C2" w14:textId="77777777" w:rsidR="00373BDB" w:rsidRPr="00F711D9" w:rsidRDefault="003C02D8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</w:t>
            </w:r>
          </w:p>
        </w:tc>
        <w:tc>
          <w:tcPr>
            <w:tcW w:w="2620" w:type="dxa"/>
          </w:tcPr>
          <w:p w14:paraId="3ACF9F0C" w14:textId="77777777" w:rsidR="00373BDB" w:rsidRPr="00F711D9" w:rsidRDefault="00373BDB" w:rsidP="0075737E">
            <w:pPr>
              <w:widowControl w:val="0"/>
              <w:snapToGrid w:val="0"/>
              <w:spacing w:before="60" w:after="0"/>
              <w:rPr>
                <w:i/>
                <w:szCs w:val="24"/>
                <w:lang w:eastAsia="ru-RU"/>
              </w:rPr>
            </w:pPr>
          </w:p>
          <w:p w14:paraId="4A1570C4" w14:textId="2E208696" w:rsidR="00373BDB" w:rsidRPr="00F711D9" w:rsidRDefault="006C2641" w:rsidP="0075737E">
            <w:pPr>
              <w:widowControl w:val="0"/>
              <w:spacing w:before="60" w:after="0"/>
              <w:rPr>
                <w:i/>
                <w:szCs w:val="24"/>
                <w:lang w:eastAsia="ru-RU"/>
              </w:rPr>
            </w:pPr>
            <w:r w:rsidRPr="00F711D9">
              <w:rPr>
                <w:i/>
                <w:szCs w:val="24"/>
                <w:lang w:eastAsia="ru-RU"/>
              </w:rPr>
              <w:t>______________</w:t>
            </w:r>
          </w:p>
        </w:tc>
      </w:tr>
    </w:tbl>
    <w:p w14:paraId="4D2393E0" w14:textId="77777777" w:rsidR="00373BDB" w:rsidRPr="00E762CA" w:rsidRDefault="003C02D8" w:rsidP="003036C4">
      <w:pPr>
        <w:spacing w:before="0" w:after="0"/>
        <w:rPr>
          <w:b/>
          <w:szCs w:val="24"/>
          <w:lang w:eastAsia="ru-RU"/>
        </w:rPr>
      </w:pPr>
      <w:r w:rsidRPr="00E762CA">
        <w:rPr>
          <w:szCs w:val="24"/>
        </w:rPr>
        <w:br w:type="page"/>
      </w:r>
    </w:p>
    <w:p w14:paraId="68ECC613" w14:textId="77777777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bookmarkStart w:id="30" w:name="_Toc105256679"/>
      <w:r w:rsidRPr="00E762CA">
        <w:rPr>
          <w:sz w:val="24"/>
          <w:szCs w:val="24"/>
          <w:lang w:val="ru-RU"/>
        </w:rPr>
        <w:lastRenderedPageBreak/>
        <w:t xml:space="preserve">ПРИЛОЖЕНИЕ </w:t>
      </w:r>
      <w:r w:rsidR="008E6697" w:rsidRPr="00E762CA">
        <w:rPr>
          <w:sz w:val="24"/>
          <w:szCs w:val="24"/>
          <w:lang w:val="ru-RU"/>
        </w:rPr>
        <w:t>№ 13</w:t>
      </w:r>
      <w:r w:rsidR="008E6697" w:rsidRPr="00E762CA">
        <w:rPr>
          <w:sz w:val="24"/>
          <w:szCs w:val="24"/>
          <w:lang w:val="ru-RU"/>
        </w:rPr>
        <w:br/>
        <w:t>Копия актов гидравлических испытаний</w:t>
      </w:r>
      <w:bookmarkEnd w:id="30"/>
      <w:r w:rsidRPr="00E762CA">
        <w:rPr>
          <w:sz w:val="24"/>
          <w:szCs w:val="24"/>
          <w:lang w:val="ru-RU"/>
        </w:rPr>
        <w:br w:type="page"/>
      </w:r>
    </w:p>
    <w:p w14:paraId="5E77AE9A" w14:textId="024CB3FF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bookmarkStart w:id="31" w:name="_Toc105256680"/>
      <w:r w:rsidRPr="00E762CA">
        <w:rPr>
          <w:sz w:val="24"/>
          <w:szCs w:val="24"/>
          <w:lang w:val="ru-RU"/>
        </w:rPr>
        <w:lastRenderedPageBreak/>
        <w:t>ПРИЛОЖЕНИЕ № 14</w:t>
      </w:r>
      <w:r w:rsidRPr="00E762CA">
        <w:rPr>
          <w:sz w:val="24"/>
          <w:szCs w:val="24"/>
          <w:lang w:val="ru-RU"/>
        </w:rPr>
        <w:br/>
        <w:t>Схемы контроля оборудования ГРС</w:t>
      </w:r>
      <w:bookmarkEnd w:id="31"/>
    </w:p>
    <w:p w14:paraId="307232C5" w14:textId="101E06B0" w:rsidR="00373BDB" w:rsidRPr="00E762CA" w:rsidRDefault="00240D4E" w:rsidP="003036C4">
      <w:pPr>
        <w:jc w:val="center"/>
        <w:rPr>
          <w:szCs w:val="24"/>
          <w:lang w:eastAsia="ru-RU"/>
        </w:rPr>
      </w:pPr>
      <w:r w:rsidRPr="00E762CA">
        <w:rPr>
          <w:szCs w:val="24"/>
          <w:lang w:eastAsia="ru-RU"/>
        </w:rPr>
        <w:t>1</w:t>
      </w:r>
    </w:p>
    <w:p w14:paraId="0546E9A2" w14:textId="3DA201B9" w:rsidR="00F73EFF" w:rsidRPr="00E762CA" w:rsidRDefault="00F73EFF" w:rsidP="003036C4">
      <w:pPr>
        <w:rPr>
          <w:szCs w:val="24"/>
        </w:rPr>
      </w:pPr>
    </w:p>
    <w:p w14:paraId="65D38F67" w14:textId="4B753D76" w:rsidR="006E0BAE" w:rsidRPr="00E762CA" w:rsidRDefault="006E0BAE" w:rsidP="003036C4"/>
    <w:p w14:paraId="28128DD4" w14:textId="488F6904" w:rsidR="00373BDB" w:rsidRPr="00E762CA" w:rsidRDefault="00373BDB" w:rsidP="003036C4"/>
    <w:p w14:paraId="6AD7C4D2" w14:textId="6EEC9A8B" w:rsidR="00373BDB" w:rsidRPr="00E762CA" w:rsidRDefault="00240D4E" w:rsidP="003036C4">
      <w:pPr>
        <w:jc w:val="center"/>
        <w:rPr>
          <w:szCs w:val="24"/>
          <w:lang w:eastAsia="ru-RU"/>
        </w:rPr>
      </w:pPr>
      <w:r w:rsidRPr="00E762CA">
        <w:rPr>
          <w:szCs w:val="24"/>
          <w:lang w:eastAsia="ru-RU"/>
        </w:rPr>
        <w:t>2.</w:t>
      </w:r>
      <w:r w:rsidR="003C02D8" w:rsidRPr="00E762CA">
        <w:rPr>
          <w:szCs w:val="24"/>
          <w:lang w:eastAsia="ru-RU"/>
        </w:rPr>
        <w:t xml:space="preserve">Схемы контроля трубопроводов </w:t>
      </w:r>
      <w:r w:rsidR="00147D88" w:rsidRPr="00E762CA">
        <w:rPr>
          <w:szCs w:val="24"/>
          <w:lang w:eastAsia="ru-RU"/>
        </w:rPr>
        <w:t>узла отбора газа на собственные нужды</w:t>
      </w:r>
      <w:r w:rsidR="005F0F92" w:rsidRPr="00E762CA">
        <w:rPr>
          <w:szCs w:val="24"/>
          <w:lang w:eastAsia="ru-RU"/>
        </w:rPr>
        <w:t xml:space="preserve"> и ГРП</w:t>
      </w:r>
      <w:r w:rsidR="003C02D8" w:rsidRPr="00E762CA">
        <w:rPr>
          <w:szCs w:val="24"/>
          <w:lang w:eastAsia="ru-RU"/>
        </w:rPr>
        <w:t xml:space="preserve"> с указанием номеров сварных соединений</w:t>
      </w:r>
    </w:p>
    <w:p w14:paraId="0C7DA34D" w14:textId="53BF07F1" w:rsidR="00F73EFF" w:rsidRPr="00E762CA" w:rsidRDefault="00F73EFF" w:rsidP="003036C4">
      <w:pPr>
        <w:jc w:val="center"/>
        <w:rPr>
          <w:b/>
          <w:sz w:val="28"/>
          <w:lang w:eastAsia="ru-RU"/>
        </w:rPr>
      </w:pPr>
    </w:p>
    <w:p w14:paraId="668632E1" w14:textId="334375BA" w:rsidR="006E0BAE" w:rsidRPr="00E762CA" w:rsidRDefault="006E0BAE" w:rsidP="003036C4">
      <w:pPr>
        <w:jc w:val="center"/>
      </w:pPr>
    </w:p>
    <w:p w14:paraId="7D31A697" w14:textId="36B0D8E5" w:rsidR="00373BDB" w:rsidRPr="000B445F" w:rsidRDefault="00240D4E" w:rsidP="00240D4E">
      <w:pPr>
        <w:jc w:val="center"/>
        <w:rPr>
          <w:szCs w:val="24"/>
          <w:lang w:eastAsia="ru-RU"/>
        </w:rPr>
      </w:pPr>
      <w:r w:rsidRPr="000B445F">
        <w:rPr>
          <w:szCs w:val="24"/>
          <w:lang w:eastAsia="ru-RU"/>
        </w:rPr>
        <w:t>3.</w:t>
      </w:r>
      <w:r w:rsidR="003C02D8" w:rsidRPr="000B445F">
        <w:rPr>
          <w:szCs w:val="24"/>
          <w:lang w:eastAsia="ru-RU"/>
        </w:rPr>
        <w:t>Схем</w:t>
      </w:r>
      <w:r w:rsidR="004D2A3B" w:rsidRPr="000B445F">
        <w:rPr>
          <w:szCs w:val="24"/>
          <w:lang w:eastAsia="ru-RU"/>
        </w:rPr>
        <w:t>ы</w:t>
      </w:r>
      <w:r w:rsidR="003C02D8" w:rsidRPr="000B445F">
        <w:rPr>
          <w:szCs w:val="24"/>
          <w:lang w:eastAsia="ru-RU"/>
        </w:rPr>
        <w:t xml:space="preserve"> неразрушающего контроля </w:t>
      </w:r>
      <w:r w:rsidR="00152CDE" w:rsidRPr="000B445F">
        <w:rPr>
          <w:szCs w:val="24"/>
          <w:lang w:eastAsia="ru-RU"/>
        </w:rPr>
        <w:t xml:space="preserve">элементов </w:t>
      </w:r>
      <w:r w:rsidR="003C02D8" w:rsidRPr="000B445F">
        <w:rPr>
          <w:szCs w:val="24"/>
          <w:lang w:eastAsia="ru-RU"/>
        </w:rPr>
        <w:t>ТПО</w:t>
      </w:r>
      <w:r w:rsidR="004D2A3B" w:rsidRPr="000B445F">
        <w:rPr>
          <w:szCs w:val="24"/>
          <w:lang w:eastAsia="ru-RU"/>
        </w:rPr>
        <w:t xml:space="preserve"> с</w:t>
      </w:r>
      <w:r w:rsidR="00152CDE" w:rsidRPr="000B445F">
        <w:rPr>
          <w:szCs w:val="24"/>
          <w:lang w:eastAsia="ru-RU"/>
        </w:rPr>
        <w:t xml:space="preserve"> </w:t>
      </w:r>
      <w:r w:rsidR="004D2A3B" w:rsidRPr="000B445F">
        <w:t xml:space="preserve">указанием точек замера твердости и ультразвуковой </w:t>
      </w:r>
      <w:proofErr w:type="spellStart"/>
      <w:r w:rsidR="004D2A3B" w:rsidRPr="000B445F">
        <w:t>толщинометрии</w:t>
      </w:r>
      <w:proofErr w:type="spellEnd"/>
      <w:r w:rsidR="00152CDE" w:rsidRPr="000B445F">
        <w:rPr>
          <w:szCs w:val="24"/>
          <w:lang w:eastAsia="ru-RU"/>
        </w:rPr>
        <w:t xml:space="preserve"> </w:t>
      </w:r>
    </w:p>
    <w:p w14:paraId="74D0F772" w14:textId="77777777" w:rsidR="00373BDB" w:rsidRPr="000B445F" w:rsidRDefault="003C02D8" w:rsidP="003036C4">
      <w:pPr>
        <w:rPr>
          <w:lang w:eastAsia="ru-RU"/>
        </w:rPr>
      </w:pPr>
      <w:r w:rsidRPr="000B445F">
        <w:rPr>
          <w:lang w:eastAsia="ru-RU"/>
        </w:rPr>
        <w:t>Катушка</w:t>
      </w:r>
    </w:p>
    <w:p w14:paraId="0FB1D5B7" w14:textId="77777777" w:rsidR="00373BDB" w:rsidRPr="000B445F" w:rsidRDefault="003C02D8" w:rsidP="003036C4">
      <w:pPr>
        <w:jc w:val="center"/>
        <w:rPr>
          <w:lang w:eastAsia="ru-RU"/>
        </w:rPr>
      </w:pPr>
      <w:r w:rsidRPr="000B445F">
        <w:rPr>
          <w:noProof/>
          <w:sz w:val="22"/>
          <w:lang w:eastAsia="ru-RU"/>
        </w:rPr>
        <w:drawing>
          <wp:inline distT="0" distB="0" distL="0" distR="0" wp14:anchorId="528D8C72" wp14:editId="1E30B39B">
            <wp:extent cx="3276600" cy="1919797"/>
            <wp:effectExtent l="0" t="0" r="0" b="4445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8" t="-14" r="-8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936" cy="19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865A" w14:textId="77777777" w:rsidR="00373BDB" w:rsidRPr="000B445F" w:rsidRDefault="003C02D8" w:rsidP="003036C4">
      <w:pPr>
        <w:rPr>
          <w:lang w:eastAsia="ru-RU"/>
        </w:rPr>
      </w:pPr>
      <w:r w:rsidRPr="000B445F">
        <w:rPr>
          <w:lang w:eastAsia="ru-RU"/>
        </w:rPr>
        <w:t>Отвод</w:t>
      </w:r>
    </w:p>
    <w:p w14:paraId="760EFF5C" w14:textId="77777777" w:rsidR="00373BDB" w:rsidRPr="000B445F" w:rsidRDefault="003C02D8" w:rsidP="003036C4">
      <w:pPr>
        <w:jc w:val="center"/>
        <w:rPr>
          <w:lang w:eastAsia="ru-RU"/>
        </w:rPr>
      </w:pPr>
      <w:r w:rsidRPr="000B445F">
        <w:rPr>
          <w:noProof/>
          <w:lang w:eastAsia="ru-RU"/>
        </w:rPr>
        <w:drawing>
          <wp:inline distT="0" distB="0" distL="0" distR="0" wp14:anchorId="2E95AFC4" wp14:editId="6DAC0F45">
            <wp:extent cx="3781425" cy="2512661"/>
            <wp:effectExtent l="0" t="0" r="0" b="254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079" cy="251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765E" w14:textId="77777777" w:rsidR="00373BDB" w:rsidRPr="000B445F" w:rsidRDefault="003C02D8" w:rsidP="003036C4">
      <w:pPr>
        <w:rPr>
          <w:lang w:eastAsia="ru-RU"/>
        </w:rPr>
      </w:pPr>
      <w:r w:rsidRPr="000B445F">
        <w:rPr>
          <w:lang w:eastAsia="ru-RU"/>
        </w:rPr>
        <w:t>Тройник</w:t>
      </w:r>
    </w:p>
    <w:p w14:paraId="7434B70E" w14:textId="77777777" w:rsidR="00373BDB" w:rsidRPr="000B445F" w:rsidRDefault="003C02D8" w:rsidP="003036C4">
      <w:pPr>
        <w:jc w:val="center"/>
        <w:rPr>
          <w:lang w:eastAsia="ru-RU"/>
        </w:rPr>
      </w:pPr>
      <w:r w:rsidRPr="000B445F">
        <w:rPr>
          <w:noProof/>
          <w:lang w:eastAsia="ru-RU"/>
        </w:rPr>
        <w:lastRenderedPageBreak/>
        <w:drawing>
          <wp:inline distT="0" distB="0" distL="0" distR="0" wp14:anchorId="627DEBB9" wp14:editId="71C39D75">
            <wp:extent cx="4667250" cy="3108434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911" cy="31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9C28" w14:textId="77777777" w:rsidR="00373BDB" w:rsidRPr="000B445F" w:rsidRDefault="003C02D8" w:rsidP="003036C4">
      <w:pPr>
        <w:rPr>
          <w:lang w:eastAsia="ru-RU"/>
        </w:rPr>
      </w:pPr>
      <w:r w:rsidRPr="000B445F">
        <w:rPr>
          <w:lang w:eastAsia="ru-RU"/>
        </w:rPr>
        <w:t>Переход</w:t>
      </w:r>
    </w:p>
    <w:p w14:paraId="5FF67EF9" w14:textId="77777777" w:rsidR="00373BDB" w:rsidRPr="000B445F" w:rsidRDefault="003C02D8" w:rsidP="003036C4">
      <w:pPr>
        <w:jc w:val="center"/>
        <w:rPr>
          <w:lang w:eastAsia="ru-RU"/>
        </w:rPr>
      </w:pPr>
      <w:r w:rsidRPr="000B445F">
        <w:rPr>
          <w:noProof/>
          <w:lang w:eastAsia="ru-RU"/>
        </w:rPr>
        <w:drawing>
          <wp:inline distT="0" distB="0" distL="0" distR="0" wp14:anchorId="1ECC8A1A" wp14:editId="27DAD60C">
            <wp:extent cx="2469515" cy="268541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51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0313" w14:textId="77777777" w:rsidR="00F711D9" w:rsidRDefault="00F711D9" w:rsidP="003036C4">
      <w:pPr>
        <w:rPr>
          <w:lang w:eastAsia="ru-RU"/>
        </w:rPr>
      </w:pPr>
    </w:p>
    <w:p w14:paraId="19AB498C" w14:textId="77777777" w:rsidR="00F711D9" w:rsidRDefault="00F711D9" w:rsidP="003036C4">
      <w:pPr>
        <w:rPr>
          <w:lang w:eastAsia="ru-RU"/>
        </w:rPr>
      </w:pPr>
    </w:p>
    <w:p w14:paraId="572CA9A2" w14:textId="77777777" w:rsidR="00F711D9" w:rsidRDefault="00F711D9" w:rsidP="003036C4">
      <w:pPr>
        <w:rPr>
          <w:lang w:eastAsia="ru-RU"/>
        </w:rPr>
      </w:pPr>
    </w:p>
    <w:p w14:paraId="717E46CB" w14:textId="77777777" w:rsidR="00F711D9" w:rsidRDefault="00F711D9" w:rsidP="003036C4">
      <w:pPr>
        <w:rPr>
          <w:lang w:eastAsia="ru-RU"/>
        </w:rPr>
      </w:pPr>
    </w:p>
    <w:p w14:paraId="62F99F3D" w14:textId="77777777" w:rsidR="00F711D9" w:rsidRDefault="00F711D9" w:rsidP="003036C4">
      <w:pPr>
        <w:rPr>
          <w:lang w:eastAsia="ru-RU"/>
        </w:rPr>
      </w:pPr>
    </w:p>
    <w:p w14:paraId="6EDD0C1A" w14:textId="77777777" w:rsidR="00F711D9" w:rsidRDefault="00F711D9" w:rsidP="003036C4">
      <w:pPr>
        <w:rPr>
          <w:lang w:eastAsia="ru-RU"/>
        </w:rPr>
      </w:pPr>
    </w:p>
    <w:p w14:paraId="2509644B" w14:textId="77777777" w:rsidR="00F711D9" w:rsidRDefault="00F711D9" w:rsidP="003036C4">
      <w:pPr>
        <w:rPr>
          <w:lang w:eastAsia="ru-RU"/>
        </w:rPr>
      </w:pPr>
    </w:p>
    <w:p w14:paraId="3346884A" w14:textId="77777777" w:rsidR="00F711D9" w:rsidRDefault="00F711D9" w:rsidP="003036C4">
      <w:pPr>
        <w:rPr>
          <w:lang w:eastAsia="ru-RU"/>
        </w:rPr>
      </w:pPr>
    </w:p>
    <w:p w14:paraId="2DBBB0D4" w14:textId="77777777" w:rsidR="00F711D9" w:rsidRDefault="00F711D9" w:rsidP="003036C4">
      <w:pPr>
        <w:rPr>
          <w:lang w:eastAsia="ru-RU"/>
        </w:rPr>
      </w:pPr>
    </w:p>
    <w:p w14:paraId="7474202C" w14:textId="77777777" w:rsidR="00F711D9" w:rsidRDefault="00F711D9" w:rsidP="003036C4">
      <w:pPr>
        <w:rPr>
          <w:lang w:eastAsia="ru-RU"/>
        </w:rPr>
      </w:pPr>
    </w:p>
    <w:p w14:paraId="3E716341" w14:textId="77777777" w:rsidR="00F711D9" w:rsidRDefault="00F711D9" w:rsidP="003036C4">
      <w:pPr>
        <w:rPr>
          <w:lang w:eastAsia="ru-RU"/>
        </w:rPr>
      </w:pPr>
    </w:p>
    <w:p w14:paraId="0E720B80" w14:textId="12CC309B" w:rsidR="00373BDB" w:rsidRPr="000B445F" w:rsidRDefault="003C02D8" w:rsidP="003036C4">
      <w:pPr>
        <w:rPr>
          <w:lang w:eastAsia="ru-RU"/>
        </w:rPr>
      </w:pPr>
      <w:r w:rsidRPr="000B445F">
        <w:rPr>
          <w:lang w:eastAsia="ru-RU"/>
        </w:rPr>
        <w:t>Заглушка</w:t>
      </w:r>
    </w:p>
    <w:p w14:paraId="482FD656" w14:textId="77777777" w:rsidR="00373BDB" w:rsidRPr="000B445F" w:rsidRDefault="003C02D8" w:rsidP="003036C4">
      <w:pPr>
        <w:jc w:val="center"/>
        <w:rPr>
          <w:sz w:val="22"/>
          <w:lang w:eastAsia="ru-RU"/>
        </w:rPr>
      </w:pPr>
      <w:r w:rsidRPr="000B445F">
        <w:rPr>
          <w:noProof/>
          <w:sz w:val="22"/>
          <w:lang w:eastAsia="ru-RU"/>
        </w:rPr>
        <w:drawing>
          <wp:inline distT="0" distB="0" distL="0" distR="0" wp14:anchorId="11525298" wp14:editId="324B9C27">
            <wp:extent cx="3705225" cy="2553358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574" cy="255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5F">
        <w:br w:type="page"/>
      </w:r>
    </w:p>
    <w:p w14:paraId="6DFC06B0" w14:textId="4CA3AA1C" w:rsidR="00373BDB" w:rsidRPr="000B445F" w:rsidRDefault="004D2A3B" w:rsidP="004D2A3B">
      <w:pPr>
        <w:jc w:val="both"/>
      </w:pPr>
      <w:r w:rsidRPr="000B445F">
        <w:rPr>
          <w:szCs w:val="24"/>
          <w:lang w:eastAsia="ru-RU"/>
        </w:rPr>
        <w:lastRenderedPageBreak/>
        <w:t xml:space="preserve">4. Схемы неразрушающего контроля ТПА с </w:t>
      </w:r>
      <w:r w:rsidRPr="000B445F">
        <w:t xml:space="preserve">указанием точек замера твердости и ультразвуковой </w:t>
      </w:r>
      <w:proofErr w:type="spellStart"/>
      <w:r w:rsidRPr="000B445F">
        <w:t>толщинометрии</w:t>
      </w:r>
      <w:proofErr w:type="spellEnd"/>
    </w:p>
    <w:p w14:paraId="3DC1D355" w14:textId="2E9FF6D4" w:rsidR="004D2A3B" w:rsidRPr="000B445F" w:rsidRDefault="004D2A3B" w:rsidP="004D2A3B">
      <w:pPr>
        <w:jc w:val="both"/>
        <w:rPr>
          <w:lang w:eastAsia="ru-RU"/>
        </w:rPr>
      </w:pPr>
      <w:r w:rsidRPr="000B445F">
        <w:rPr>
          <w:lang w:eastAsia="ru-RU"/>
        </w:rPr>
        <w:t>Схема применения методов неразрушающего контроля корпуса запорно-регулирующей арматуры</w:t>
      </w:r>
    </w:p>
    <w:p w14:paraId="789973C3" w14:textId="77777777" w:rsidR="00373BDB" w:rsidRPr="000B445F" w:rsidRDefault="003C02D8" w:rsidP="003036C4">
      <w:pPr>
        <w:jc w:val="center"/>
        <w:rPr>
          <w:lang w:eastAsia="ru-RU"/>
        </w:rPr>
      </w:pPr>
      <w:r w:rsidRPr="000B445F">
        <w:rPr>
          <w:noProof/>
          <w:lang w:eastAsia="ru-RU"/>
        </w:rPr>
        <w:drawing>
          <wp:inline distT="0" distB="0" distL="0" distR="0" wp14:anchorId="49E8AB9C" wp14:editId="7E0C68F1">
            <wp:extent cx="6114415" cy="2367280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5" t="-13" r="-5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FA59" w14:textId="77777777" w:rsidR="00373BDB" w:rsidRPr="000B445F" w:rsidRDefault="003C02D8" w:rsidP="003036C4">
      <w:pPr>
        <w:rPr>
          <w:lang w:eastAsia="ru-RU"/>
        </w:rPr>
      </w:pPr>
      <w:r w:rsidRPr="000B445F">
        <w:rPr>
          <w:lang w:eastAsia="ru-RU"/>
        </w:rPr>
        <w:t>Схема применения методов неразрушающего контроля трехходового крана</w:t>
      </w:r>
    </w:p>
    <w:p w14:paraId="04630193" w14:textId="77777777" w:rsidR="00373BDB" w:rsidRPr="000B445F" w:rsidRDefault="003C02D8" w:rsidP="003036C4">
      <w:pPr>
        <w:jc w:val="center"/>
        <w:rPr>
          <w:lang w:eastAsia="ru-RU"/>
        </w:rPr>
      </w:pPr>
      <w:r w:rsidRPr="000B445F">
        <w:rPr>
          <w:noProof/>
          <w:lang w:eastAsia="ru-RU"/>
        </w:rPr>
        <w:drawing>
          <wp:inline distT="0" distB="0" distL="0" distR="0" wp14:anchorId="3D22ED9F" wp14:editId="0002C136">
            <wp:extent cx="4307840" cy="3075305"/>
            <wp:effectExtent l="0" t="0" r="0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5F">
        <w:br w:type="page"/>
      </w:r>
    </w:p>
    <w:p w14:paraId="68CC6E4B" w14:textId="6C022784" w:rsidR="00373BDB" w:rsidRPr="000B445F" w:rsidRDefault="003C02D8" w:rsidP="003036C4">
      <w:pPr>
        <w:rPr>
          <w:lang w:eastAsia="ru-RU"/>
        </w:rPr>
      </w:pPr>
      <w:r w:rsidRPr="000B445F">
        <w:rPr>
          <w:lang w:eastAsia="ru-RU"/>
        </w:rPr>
        <w:lastRenderedPageBreak/>
        <w:t xml:space="preserve">Схема применения методов </w:t>
      </w:r>
      <w:r w:rsidRPr="00F711D9">
        <w:rPr>
          <w:lang w:eastAsia="ru-RU"/>
        </w:rPr>
        <w:t>неразрушающего контроля</w:t>
      </w:r>
      <w:r w:rsidR="006C2641" w:rsidRPr="00F711D9">
        <w:rPr>
          <w:lang w:eastAsia="ru-RU"/>
        </w:rPr>
        <w:t xml:space="preserve"> (указать каких)</w:t>
      </w:r>
      <w:r w:rsidRPr="00F711D9">
        <w:rPr>
          <w:lang w:eastAsia="ru-RU"/>
        </w:rPr>
        <w:t xml:space="preserve"> клапана</w:t>
      </w:r>
      <w:r w:rsidRPr="000B445F">
        <w:rPr>
          <w:lang w:eastAsia="ru-RU"/>
        </w:rPr>
        <w:t xml:space="preserve"> предохранительного</w:t>
      </w:r>
    </w:p>
    <w:p w14:paraId="05B024D7" w14:textId="77777777" w:rsidR="00373BDB" w:rsidRPr="000B445F" w:rsidRDefault="003C02D8" w:rsidP="003036C4">
      <w:pPr>
        <w:jc w:val="center"/>
        <w:rPr>
          <w:lang w:val="en-US" w:eastAsia="ru-RU"/>
        </w:rPr>
      </w:pPr>
      <w:r w:rsidRPr="000B445F">
        <w:rPr>
          <w:noProof/>
          <w:lang w:eastAsia="ru-RU"/>
        </w:rPr>
        <w:drawing>
          <wp:inline distT="0" distB="0" distL="0" distR="0" wp14:anchorId="04BADCEF" wp14:editId="0FBA65AA">
            <wp:extent cx="2274570" cy="4843145"/>
            <wp:effectExtent l="0" t="0" r="0" b="0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28" t="-13" r="-28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0DAB" w14:textId="00CD3842" w:rsidR="00373BDB" w:rsidRPr="000B445F" w:rsidRDefault="003C02D8" w:rsidP="003036C4">
      <w:pPr>
        <w:rPr>
          <w:lang w:eastAsia="ru-RU"/>
        </w:rPr>
      </w:pPr>
      <w:r w:rsidRPr="000B445F">
        <w:rPr>
          <w:lang w:eastAsia="ru-RU"/>
        </w:rPr>
        <w:t xml:space="preserve">Схема применения методов </w:t>
      </w:r>
      <w:r w:rsidRPr="00F711D9">
        <w:rPr>
          <w:lang w:eastAsia="ru-RU"/>
        </w:rPr>
        <w:t>неразрушающего контроля</w:t>
      </w:r>
      <w:r w:rsidR="006C2641" w:rsidRPr="00F711D9">
        <w:rPr>
          <w:lang w:eastAsia="ru-RU"/>
        </w:rPr>
        <w:t xml:space="preserve"> (</w:t>
      </w:r>
      <w:proofErr w:type="spellStart"/>
      <w:r w:rsidR="006C2641" w:rsidRPr="00F711D9">
        <w:rPr>
          <w:lang w:eastAsia="ru-RU"/>
        </w:rPr>
        <w:t>указаь</w:t>
      </w:r>
      <w:proofErr w:type="spellEnd"/>
      <w:r w:rsidR="006C2641" w:rsidRPr="00F711D9">
        <w:rPr>
          <w:lang w:eastAsia="ru-RU"/>
        </w:rPr>
        <w:t xml:space="preserve"> каких)</w:t>
      </w:r>
      <w:r w:rsidRPr="00F711D9">
        <w:rPr>
          <w:lang w:eastAsia="ru-RU"/>
        </w:rPr>
        <w:t xml:space="preserve"> регулятора</w:t>
      </w:r>
      <w:r w:rsidRPr="000B445F">
        <w:rPr>
          <w:lang w:eastAsia="ru-RU"/>
        </w:rPr>
        <w:t xml:space="preserve"> газа</w:t>
      </w:r>
    </w:p>
    <w:p w14:paraId="0553307E" w14:textId="77777777" w:rsidR="00373BDB" w:rsidRPr="000B445F" w:rsidRDefault="00373BDB" w:rsidP="003036C4">
      <w:pPr>
        <w:rPr>
          <w:lang w:eastAsia="ru-RU"/>
        </w:rPr>
      </w:pPr>
    </w:p>
    <w:p w14:paraId="6377FD4E" w14:textId="77777777" w:rsidR="00373BDB" w:rsidRPr="000B445F" w:rsidRDefault="003C02D8" w:rsidP="003036C4">
      <w:pPr>
        <w:jc w:val="center"/>
        <w:rPr>
          <w:lang w:eastAsia="ru-RU"/>
        </w:rPr>
      </w:pPr>
      <w:r w:rsidRPr="000B445F">
        <w:rPr>
          <w:noProof/>
          <w:lang w:eastAsia="ru-RU"/>
        </w:rPr>
        <w:drawing>
          <wp:inline distT="0" distB="0" distL="0" distR="0" wp14:anchorId="7CDAEBD7" wp14:editId="759689F8">
            <wp:extent cx="5033010" cy="2771140"/>
            <wp:effectExtent l="0" t="0" r="0" b="0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6" t="-10" r="-6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5F">
        <w:br w:type="page"/>
      </w:r>
    </w:p>
    <w:p w14:paraId="039BD2F8" w14:textId="77777777" w:rsidR="004D2A3B" w:rsidRPr="000B445F" w:rsidRDefault="004D2A3B" w:rsidP="004D2A3B">
      <w:pPr>
        <w:jc w:val="center"/>
        <w:rPr>
          <w:lang w:eastAsia="ru-RU"/>
        </w:rPr>
      </w:pPr>
      <w:r w:rsidRPr="000B445F">
        <w:rPr>
          <w:lang w:eastAsia="ru-RU"/>
        </w:rPr>
        <w:lastRenderedPageBreak/>
        <w:t>Схемы установки датчиков ПАЭ</w:t>
      </w:r>
    </w:p>
    <w:p w14:paraId="0C8913B8" w14:textId="0F923151" w:rsidR="00373BDB" w:rsidRPr="000B445F" w:rsidRDefault="003C02D8" w:rsidP="003036C4">
      <w:pPr>
        <w:jc w:val="center"/>
        <w:rPr>
          <w:sz w:val="22"/>
          <w:lang w:val="en-US" w:eastAsia="en-US"/>
        </w:rPr>
      </w:pPr>
      <w:r w:rsidRPr="000B445F">
        <w:rPr>
          <w:noProof/>
          <w:sz w:val="22"/>
          <w:lang w:eastAsia="ru-RU"/>
        </w:rPr>
        <w:drawing>
          <wp:inline distT="0" distB="0" distL="0" distR="0" wp14:anchorId="2B37DA78" wp14:editId="18C4EC50">
            <wp:extent cx="2660650" cy="2064385"/>
            <wp:effectExtent l="0" t="0" r="0" b="0"/>
            <wp:docPr id="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21" t="-27" r="-21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5F">
        <w:rPr>
          <w:noProof/>
          <w:sz w:val="22"/>
          <w:lang w:eastAsia="ru-RU"/>
        </w:rPr>
        <w:drawing>
          <wp:inline distT="0" distB="0" distL="0" distR="0" wp14:anchorId="55AA6DD0" wp14:editId="0643999C">
            <wp:extent cx="2811780" cy="2108200"/>
            <wp:effectExtent l="0" t="0" r="0" b="0"/>
            <wp:docPr id="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20" t="-27" r="-20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205C" w14:textId="77777777" w:rsidR="00373BDB" w:rsidRPr="000B445F" w:rsidRDefault="003C02D8" w:rsidP="003036C4">
      <w:pPr>
        <w:jc w:val="center"/>
        <w:rPr>
          <w:lang w:eastAsia="ru-RU"/>
        </w:rPr>
      </w:pPr>
      <w:r w:rsidRPr="000B445F">
        <w:rPr>
          <w:noProof/>
          <w:color w:val="000000"/>
          <w:sz w:val="22"/>
          <w:lang w:eastAsia="ru-RU"/>
        </w:rPr>
        <w:drawing>
          <wp:inline distT="0" distB="0" distL="0" distR="0" wp14:anchorId="6A68AF5D" wp14:editId="4D1C7DBE">
            <wp:extent cx="3791585" cy="3286760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5F">
        <w:br w:type="page"/>
      </w:r>
    </w:p>
    <w:p w14:paraId="2F652810" w14:textId="5C751825" w:rsidR="004D2A3B" w:rsidRPr="000B445F" w:rsidRDefault="009A107F" w:rsidP="004D2A3B">
      <w:pPr>
        <w:jc w:val="both"/>
        <w:rPr>
          <w:lang w:eastAsia="ru-RU"/>
        </w:rPr>
      </w:pPr>
      <w:r w:rsidRPr="000B445F">
        <w:rPr>
          <w:szCs w:val="24"/>
          <w:lang w:eastAsia="ru-RU"/>
        </w:rPr>
        <w:lastRenderedPageBreak/>
        <w:t xml:space="preserve">5. </w:t>
      </w:r>
      <w:r w:rsidR="004D2A3B" w:rsidRPr="000B445F">
        <w:rPr>
          <w:szCs w:val="24"/>
          <w:lang w:eastAsia="ru-RU"/>
        </w:rPr>
        <w:t xml:space="preserve">Схемы неразрушающего контроля СРПД с </w:t>
      </w:r>
      <w:r w:rsidR="004D2A3B" w:rsidRPr="000B445F">
        <w:t xml:space="preserve">указанием точек и зон замера твердости, УЗК, МК и ультразвуковой </w:t>
      </w:r>
      <w:proofErr w:type="spellStart"/>
      <w:r w:rsidR="004D2A3B" w:rsidRPr="000B445F">
        <w:t>толщинометрии</w:t>
      </w:r>
      <w:proofErr w:type="spellEnd"/>
      <w:r w:rsidR="004D2A3B" w:rsidRPr="000B445F">
        <w:rPr>
          <w:lang w:eastAsia="ru-RU"/>
        </w:rPr>
        <w:t xml:space="preserve"> </w:t>
      </w:r>
    </w:p>
    <w:p w14:paraId="36278338" w14:textId="77777777" w:rsidR="004D2A3B" w:rsidRPr="000B445F" w:rsidRDefault="004D2A3B" w:rsidP="003036C4">
      <w:pPr>
        <w:jc w:val="center"/>
        <w:rPr>
          <w:lang w:eastAsia="ru-RU"/>
        </w:rPr>
      </w:pPr>
    </w:p>
    <w:p w14:paraId="6E7C1D2C" w14:textId="5DC3A897" w:rsidR="00373BDB" w:rsidRPr="000B445F" w:rsidRDefault="003C02D8" w:rsidP="003036C4">
      <w:pPr>
        <w:jc w:val="center"/>
        <w:rPr>
          <w:lang w:eastAsia="ru-RU"/>
        </w:rPr>
      </w:pPr>
      <w:r w:rsidRPr="000B445F">
        <w:rPr>
          <w:lang w:eastAsia="ru-RU"/>
        </w:rPr>
        <w:t>Фильтр очистки</w:t>
      </w:r>
    </w:p>
    <w:p w14:paraId="2A781221" w14:textId="22C54A15" w:rsidR="00373BDB" w:rsidRPr="000B445F" w:rsidRDefault="00666ED9" w:rsidP="003036C4">
      <w:pPr>
        <w:jc w:val="center"/>
        <w:rPr>
          <w:lang w:eastAsia="ru-RU"/>
        </w:rPr>
      </w:pPr>
      <w:r w:rsidRPr="000B445F">
        <w:rPr>
          <w:noProof/>
          <w:lang w:eastAsia="ru-RU"/>
        </w:rPr>
        <w:drawing>
          <wp:inline distT="0" distB="0" distL="0" distR="0" wp14:anchorId="24DF756A" wp14:editId="3E26105D">
            <wp:extent cx="5495925" cy="3705413"/>
            <wp:effectExtent l="0" t="0" r="0" b="9525"/>
            <wp:docPr id="28" name="Рисунок 6" descr="Фильтр 02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Фильтр 02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845" cy="371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DDAB" w14:textId="2E1FFB17" w:rsidR="006E0BAE" w:rsidRPr="000B445F" w:rsidRDefault="00666ED9" w:rsidP="003036C4">
      <w:pPr>
        <w:jc w:val="center"/>
        <w:rPr>
          <w:lang w:eastAsia="ru-RU"/>
        </w:rPr>
      </w:pPr>
      <w:r w:rsidRPr="000B445F">
        <w:rPr>
          <w:noProof/>
          <w:lang w:eastAsia="ru-RU"/>
        </w:rPr>
        <w:drawing>
          <wp:inline distT="0" distB="0" distL="0" distR="0" wp14:anchorId="3F507B37" wp14:editId="37220D79">
            <wp:extent cx="5286375" cy="3652642"/>
            <wp:effectExtent l="0" t="0" r="0" b="5080"/>
            <wp:docPr id="27" name="Рисунок 7" descr="Фильтр 02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Фильтр 02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827" cy="3663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6833" w14:textId="56C75507" w:rsidR="006E0BAE" w:rsidRPr="000B445F" w:rsidRDefault="00666ED9" w:rsidP="003036C4">
      <w:pPr>
        <w:jc w:val="center"/>
        <w:rPr>
          <w:lang w:eastAsia="ru-RU"/>
        </w:rPr>
      </w:pPr>
      <w:r w:rsidRPr="000B445F">
        <w:rPr>
          <w:noProof/>
          <w:lang w:eastAsia="ru-RU"/>
        </w:rPr>
        <w:lastRenderedPageBreak/>
        <w:drawing>
          <wp:inline distT="0" distB="0" distL="0" distR="0" wp14:anchorId="6E7E55E7" wp14:editId="1268BA7F">
            <wp:extent cx="6288405" cy="5684520"/>
            <wp:effectExtent l="0" t="0" r="0" b="0"/>
            <wp:docPr id="26" name="Рисунок 8" descr="развер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развертк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AB46" w14:textId="77777777" w:rsidR="006E0BAE" w:rsidRPr="000B445F" w:rsidRDefault="006E0BAE">
      <w:pPr>
        <w:spacing w:before="0" w:after="0"/>
        <w:rPr>
          <w:lang w:eastAsia="ru-RU"/>
        </w:rPr>
      </w:pPr>
      <w:r w:rsidRPr="000B445F">
        <w:rPr>
          <w:lang w:eastAsia="ru-RU"/>
        </w:rPr>
        <w:br w:type="page"/>
      </w:r>
    </w:p>
    <w:p w14:paraId="5B5C3A41" w14:textId="434E1461" w:rsidR="00373BDB" w:rsidRPr="000B445F" w:rsidRDefault="003C02D8" w:rsidP="003036C4">
      <w:pPr>
        <w:jc w:val="center"/>
        <w:rPr>
          <w:lang w:eastAsia="ru-RU"/>
        </w:rPr>
      </w:pPr>
      <w:r w:rsidRPr="000B445F">
        <w:rPr>
          <w:lang w:eastAsia="ru-RU"/>
        </w:rPr>
        <w:lastRenderedPageBreak/>
        <w:t xml:space="preserve">Емкость хранения </w:t>
      </w:r>
      <w:proofErr w:type="spellStart"/>
      <w:r w:rsidRPr="000B445F">
        <w:rPr>
          <w:lang w:eastAsia="ru-RU"/>
        </w:rPr>
        <w:t>одоранта</w:t>
      </w:r>
      <w:proofErr w:type="spellEnd"/>
    </w:p>
    <w:p w14:paraId="7C33A747" w14:textId="38F4B3E4" w:rsidR="00373BDB" w:rsidRPr="000B445F" w:rsidRDefault="00666ED9" w:rsidP="003036C4">
      <w:pPr>
        <w:jc w:val="center"/>
        <w:rPr>
          <w:lang w:eastAsia="ru-RU"/>
        </w:rPr>
      </w:pPr>
      <w:r w:rsidRPr="000B445F">
        <w:rPr>
          <w:noProof/>
          <w:lang w:eastAsia="ru-RU"/>
        </w:rPr>
        <w:drawing>
          <wp:inline distT="0" distB="0" distL="0" distR="0" wp14:anchorId="22E80960" wp14:editId="45A07D53">
            <wp:extent cx="6184900" cy="6780530"/>
            <wp:effectExtent l="0" t="0" r="6350" b="1270"/>
            <wp:docPr id="25" name="Рисунок 9" descr="Емкость хранения одора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Емкость хранения одорант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678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3F97" w14:textId="77777777" w:rsidR="006E0BAE" w:rsidRPr="000B445F" w:rsidRDefault="006E0BAE">
      <w:pPr>
        <w:spacing w:before="0" w:after="0"/>
        <w:rPr>
          <w:lang w:eastAsia="ru-RU"/>
        </w:rPr>
      </w:pPr>
      <w:r w:rsidRPr="000B445F">
        <w:rPr>
          <w:lang w:eastAsia="ru-RU"/>
        </w:rPr>
        <w:br w:type="page"/>
      </w:r>
    </w:p>
    <w:p w14:paraId="64A53C90" w14:textId="5FCBB91C" w:rsidR="00373BDB" w:rsidRPr="000B445F" w:rsidRDefault="003C02D8" w:rsidP="003036C4">
      <w:pPr>
        <w:jc w:val="center"/>
        <w:rPr>
          <w:lang w:eastAsia="ru-RU"/>
        </w:rPr>
      </w:pPr>
      <w:r w:rsidRPr="000B445F">
        <w:rPr>
          <w:lang w:eastAsia="ru-RU"/>
        </w:rPr>
        <w:lastRenderedPageBreak/>
        <w:t xml:space="preserve">Рабочая емкость </w:t>
      </w:r>
      <w:proofErr w:type="spellStart"/>
      <w:r w:rsidRPr="000B445F">
        <w:rPr>
          <w:lang w:eastAsia="ru-RU"/>
        </w:rPr>
        <w:t>одоранта</w:t>
      </w:r>
      <w:proofErr w:type="spellEnd"/>
    </w:p>
    <w:p w14:paraId="32113E33" w14:textId="65085489" w:rsidR="002A3B12" w:rsidRPr="000B445F" w:rsidRDefault="00666ED9" w:rsidP="003036C4">
      <w:pPr>
        <w:jc w:val="center"/>
        <w:rPr>
          <w:lang w:eastAsia="ru-RU"/>
        </w:rPr>
      </w:pPr>
      <w:r w:rsidRPr="000B445F">
        <w:rPr>
          <w:noProof/>
          <w:lang w:eastAsia="ru-RU"/>
        </w:rPr>
        <w:drawing>
          <wp:inline distT="0" distB="0" distL="0" distR="0" wp14:anchorId="6A7A9B22" wp14:editId="00C6C88C">
            <wp:extent cx="6184900" cy="7004685"/>
            <wp:effectExtent l="0" t="0" r="6350" b="5715"/>
            <wp:docPr id="24" name="Рисунок 10" descr="Рабочая ёмкость одора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Рабочая ёмкость одорант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700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F4DB" w14:textId="77777777" w:rsidR="00373BDB" w:rsidRPr="000B445F" w:rsidRDefault="003C02D8" w:rsidP="003036C4">
      <w:pPr>
        <w:jc w:val="center"/>
        <w:rPr>
          <w:lang w:eastAsia="ru-RU"/>
        </w:rPr>
      </w:pPr>
      <w:r w:rsidRPr="000B445F">
        <w:br w:type="page"/>
      </w:r>
    </w:p>
    <w:p w14:paraId="463D5697" w14:textId="188E0FDD" w:rsidR="00373BDB" w:rsidRPr="000B445F" w:rsidRDefault="009A107F" w:rsidP="000B445F">
      <w:pPr>
        <w:jc w:val="both"/>
        <w:rPr>
          <w:lang w:eastAsia="ru-RU"/>
        </w:rPr>
      </w:pPr>
      <w:r w:rsidRPr="000B445F">
        <w:rPr>
          <w:szCs w:val="24"/>
          <w:lang w:eastAsia="ru-RU"/>
        </w:rPr>
        <w:lastRenderedPageBreak/>
        <w:t xml:space="preserve">6. </w:t>
      </w:r>
      <w:r w:rsidR="003C02D8" w:rsidRPr="000B445F">
        <w:rPr>
          <w:lang w:eastAsia="ru-RU"/>
        </w:rPr>
        <w:t>Эскиз подогревателя газа</w:t>
      </w:r>
    </w:p>
    <w:p w14:paraId="3A2FC150" w14:textId="065BA2EC" w:rsidR="006C2641" w:rsidRDefault="006C2641">
      <w:pPr>
        <w:spacing w:before="0" w:after="0"/>
        <w:rPr>
          <w:b/>
          <w:noProof/>
          <w:lang w:eastAsia="ru-RU"/>
        </w:rPr>
      </w:pPr>
      <w:r>
        <w:rPr>
          <w:b/>
          <w:noProof/>
          <w:lang w:eastAsia="ru-RU"/>
        </w:rPr>
        <w:br w:type="page"/>
      </w:r>
    </w:p>
    <w:p w14:paraId="11178C10" w14:textId="76EE535C" w:rsidR="00373BDB" w:rsidRPr="00E762CA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  <w:lang w:val="ru-RU"/>
        </w:rPr>
      </w:pPr>
      <w:bookmarkStart w:id="32" w:name="_Toc105256681"/>
      <w:r w:rsidRPr="00E762CA">
        <w:rPr>
          <w:sz w:val="24"/>
          <w:szCs w:val="24"/>
          <w:lang w:val="ru-RU"/>
        </w:rPr>
        <w:lastRenderedPageBreak/>
        <w:t>ПРИЛОЖЕНИЕ № 15</w:t>
      </w:r>
      <w:r w:rsidRPr="00E762CA">
        <w:rPr>
          <w:sz w:val="24"/>
          <w:szCs w:val="24"/>
          <w:lang w:val="ru-RU"/>
        </w:rPr>
        <w:br/>
        <w:t xml:space="preserve">Перечень применяемой при </w:t>
      </w:r>
      <w:r w:rsidR="000D03AF" w:rsidRPr="00E762CA">
        <w:rPr>
          <w:sz w:val="24"/>
          <w:szCs w:val="24"/>
          <w:lang w:val="ru-RU"/>
        </w:rPr>
        <w:t>комплексном диагностическом обследовании</w:t>
      </w:r>
      <w:r w:rsidRPr="00E762CA">
        <w:rPr>
          <w:sz w:val="24"/>
          <w:szCs w:val="24"/>
          <w:lang w:val="ru-RU"/>
        </w:rPr>
        <w:t xml:space="preserve"> нормативной, технической и методической документации</w:t>
      </w:r>
      <w:bookmarkEnd w:id="32"/>
    </w:p>
    <w:p w14:paraId="3E206C82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Федеральный закон от 21.07.1997 года № 116-ФЗ «О промышленной безопасности опасных производственных объектов.</w:t>
      </w:r>
    </w:p>
    <w:p w14:paraId="7CEF993B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Федеральный закон от 04.03.2013 года №22-ФЗ «О внесении изменений в Федеральный закон «О промышленной безопасности опасных производственных объектов».</w:t>
      </w:r>
    </w:p>
    <w:p w14:paraId="0ED65CC1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Федеральный закон РФ «Технический регламент о безопасности зданий и сооружений» №384-ФЗ от 30.12.2009.</w:t>
      </w:r>
    </w:p>
    <w:p w14:paraId="50B11661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Федеральные нормы и правила в области промышленной безопасности «основные требования к проведению неразрушающего контроля технических устройств, зданий и сооружений на опасных производственных объектах», утвержденные Приказом от «01» декабря 2020 г. № 478.</w:t>
      </w:r>
    </w:p>
    <w:p w14:paraId="34B45EE8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Руководство по безопасности «Инструкция по комплексному диагностическому обследованию подземных стальных газопроводов» Утверждено приказом Федеральной службы по экологическому, технологическому и атомному надзору №47 от </w:t>
      </w:r>
      <w:proofErr w:type="gramStart"/>
      <w:r w:rsidRPr="00E762CA">
        <w:rPr>
          <w:rFonts w:ascii="Times New Roman" w:hAnsi="Times New Roman" w:cs="Times New Roman"/>
          <w:sz w:val="24"/>
          <w:szCs w:val="24"/>
        </w:rPr>
        <w:t>06.февраля</w:t>
      </w:r>
      <w:proofErr w:type="gramEnd"/>
      <w:r w:rsidRPr="00E762CA">
        <w:rPr>
          <w:rFonts w:ascii="Times New Roman" w:hAnsi="Times New Roman" w:cs="Times New Roman"/>
          <w:sz w:val="24"/>
          <w:szCs w:val="24"/>
        </w:rPr>
        <w:t xml:space="preserve"> 2017 г.</w:t>
      </w:r>
    </w:p>
    <w:p w14:paraId="06A9B1B1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Руководство по безопасности «Методика комплексного диагностического обследования пунктов редуцирования газа» Утверждено приказом Федеральной службы по экологическому, технологическому и атомному надзору №48 от 06. февраля 2017 г.</w:t>
      </w:r>
    </w:p>
    <w:p w14:paraId="37128AC0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Технический регламент о безопасности сетей газораспределения и </w:t>
      </w:r>
      <w:proofErr w:type="spellStart"/>
      <w:r w:rsidRPr="00E762CA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E762CA">
        <w:rPr>
          <w:rFonts w:ascii="Times New Roman" w:hAnsi="Times New Roman" w:cs="Times New Roman"/>
          <w:sz w:val="24"/>
          <w:szCs w:val="24"/>
        </w:rPr>
        <w:t>. Утвержден Постановлением Правительства Российской Федерации от 29 октября 2010 года №870.</w:t>
      </w:r>
    </w:p>
    <w:p w14:paraId="5D61AB1C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СП 62.13330.2011* «Газораспределительные системы. Актуализированная редакция СНиП 42-01-2002».</w:t>
      </w:r>
    </w:p>
    <w:p w14:paraId="06EE3654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СП 36.13330.2012 «Магистральные трубопроводы». Актуализированная редакция СНиП 2.05.06-85*.</w:t>
      </w:r>
    </w:p>
    <w:p w14:paraId="7BA6F03B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5264-80 «Ручная</w:t>
      </w:r>
      <w:r w:rsidRPr="00E762CA">
        <w:rPr>
          <w:rFonts w:ascii="Times New Roman" w:hAnsi="Times New Roman" w:cs="Times New Roman"/>
          <w:sz w:val="24"/>
          <w:szCs w:val="24"/>
        </w:rPr>
        <w:tab/>
        <w:t>дуговая сварка. Соединения сварные. Основные типы, конструктивные элементы и размеры».</w:t>
      </w:r>
    </w:p>
    <w:p w14:paraId="4E5AFEB8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34233.1-2017 «Сосуды и аппараты. Нормы и методы расчета на прочность. Общие требования».</w:t>
      </w:r>
    </w:p>
    <w:p w14:paraId="13EAB948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34233.2-2017 «Сосуды и аппараты. Нормы и методы расчета на прочность. Расчет циклических и конических обечаек, выпуклых и плоских днищ и крышек».</w:t>
      </w:r>
    </w:p>
    <w:p w14:paraId="2ED2A9DE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9012-59 (ИСО 410-82, ИСО 6506-81) «Металлы. Метод измерения твердости по Бринеллю».</w:t>
      </w:r>
    </w:p>
    <w:p w14:paraId="62CB71A7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12503-75 «Сталь. Методы ультразвукового контроля. Общие требования».</w:t>
      </w:r>
    </w:p>
    <w:p w14:paraId="31D402DD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16037-80 «Соединения сварные стальных трубопроводов. Основные типы, конструктивные элементы и размеры».</w:t>
      </w:r>
    </w:p>
    <w:p w14:paraId="2D7EA10B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18442-80 «Контроль неразрушающий. Капиллярные методы. Общие требования».</w:t>
      </w:r>
    </w:p>
    <w:p w14:paraId="6DF4E4C8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21014-88 «Прокат черных металлов. Термины</w:t>
      </w:r>
      <w:r w:rsidRPr="00E762CA">
        <w:rPr>
          <w:rFonts w:ascii="Times New Roman" w:hAnsi="Times New Roman" w:cs="Times New Roman"/>
          <w:sz w:val="24"/>
          <w:szCs w:val="24"/>
        </w:rPr>
        <w:tab/>
        <w:t>и определения дефектов поверхности».</w:t>
      </w:r>
    </w:p>
    <w:p w14:paraId="66F9B8ED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21345-2005 «Краны шаровые, конусные и цилиндрические на номинальное давление не более PN 250. Общие технические условия».</w:t>
      </w:r>
    </w:p>
    <w:p w14:paraId="15384812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24856-2014 «Арматура трубопроводная. Термины и определения».</w:t>
      </w:r>
    </w:p>
    <w:p w14:paraId="2B31AA90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30852.0-2002 «Электрооборудование взрывозащищенное.</w:t>
      </w:r>
      <w:r w:rsidRPr="00E762CA">
        <w:rPr>
          <w:rFonts w:ascii="Times New Roman" w:hAnsi="Times New Roman" w:cs="Times New Roman"/>
          <w:sz w:val="24"/>
          <w:szCs w:val="24"/>
        </w:rPr>
        <w:tab/>
        <w:t>Часть</w:t>
      </w:r>
      <w:r w:rsidRPr="00E762CA">
        <w:rPr>
          <w:rFonts w:ascii="Times New Roman" w:hAnsi="Times New Roman" w:cs="Times New Roman"/>
          <w:sz w:val="24"/>
          <w:szCs w:val="24"/>
        </w:rPr>
        <w:tab/>
        <w:t>0. Общие требования».</w:t>
      </w:r>
    </w:p>
    <w:p w14:paraId="2B692FDA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9.602-2016 «Единая система защиты от коррозии и старения. Сооружения подземные. Общие требования к защите от коррозии».</w:t>
      </w:r>
    </w:p>
    <w:p w14:paraId="7D5D9A5B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ГОСТ Р 51164-98 «Трубопроводы стальные магистральные. Общие требования к </w:t>
      </w:r>
      <w:r w:rsidRPr="00E762CA">
        <w:rPr>
          <w:rFonts w:ascii="Times New Roman" w:hAnsi="Times New Roman" w:cs="Times New Roman"/>
          <w:sz w:val="24"/>
          <w:szCs w:val="24"/>
        </w:rPr>
        <w:lastRenderedPageBreak/>
        <w:t>защите от коррозии».</w:t>
      </w:r>
    </w:p>
    <w:p w14:paraId="0AF77EF0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22761-77 «Металлы и сплавы. Метод измерения твердости по Бринеллю переносным твердомером статического действия».</w:t>
      </w:r>
    </w:p>
    <w:p w14:paraId="53CD63A0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23677-79 «Твердомеры для металлов. Общие технические требования».</w:t>
      </w:r>
    </w:p>
    <w:p w14:paraId="0973D1F0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34347-2017 «Сосуды и аппараты стальные сварные. Общие технические условия».</w:t>
      </w:r>
    </w:p>
    <w:p w14:paraId="3B498B60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ГОСТ Р 55614-2013 «Контроль неразрушающий. </w:t>
      </w:r>
      <w:proofErr w:type="spellStart"/>
      <w:r w:rsidRPr="00E762CA">
        <w:rPr>
          <w:rFonts w:ascii="Times New Roman" w:hAnsi="Times New Roman" w:cs="Times New Roman"/>
          <w:sz w:val="24"/>
          <w:szCs w:val="24"/>
        </w:rPr>
        <w:t>Толщиномеры</w:t>
      </w:r>
      <w:proofErr w:type="spellEnd"/>
      <w:r w:rsidRPr="00E762CA">
        <w:rPr>
          <w:rFonts w:ascii="Times New Roman" w:hAnsi="Times New Roman" w:cs="Times New Roman"/>
          <w:sz w:val="24"/>
          <w:szCs w:val="24"/>
        </w:rPr>
        <w:t xml:space="preserve"> ультразвуковые. Общие технические требования».</w:t>
      </w:r>
    </w:p>
    <w:p w14:paraId="0F74BBA4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28908-91 «Краны шаровые и затворы дисковые. Строительные длины».</w:t>
      </w:r>
    </w:p>
    <w:p w14:paraId="0C4F4D49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Р 55808-2013 «Контроль неразрушающий. Преобразователи ультразвуковые. Методы испытаний».</w:t>
      </w:r>
    </w:p>
    <w:p w14:paraId="5954A0AA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Р 55809-2013 «Контроль неразрушающий. Дефектоскопы ультразвуковые. Методы измерения основных параметров».</w:t>
      </w:r>
    </w:p>
    <w:p w14:paraId="1EA48DF9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Р 55724-2013 «Контроль неразрушающий. Соединения сварные. Методы ультразвуковые».</w:t>
      </w:r>
    </w:p>
    <w:p w14:paraId="29E758BC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Р 55725-2013 «Контроль неразрушающий. Преобразователи ультразвуковые пьезоэлектрические. Общие технические требования».</w:t>
      </w:r>
    </w:p>
    <w:p w14:paraId="2B43DE85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00220256-005-2005 «Швы стыковых, угловых и тавровых сварных соединений сосудов и аппаратов, работающих под давлением. Методика ультразвукового контроля».</w:t>
      </w:r>
    </w:p>
    <w:p w14:paraId="65BC4CF6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РД 1.10-098-2004 «Методика проведения комплексного диагностирования трубопроводов и обвязок технологического оборудования газораспределительных станций магистральных газопроводов».</w:t>
      </w:r>
    </w:p>
    <w:p w14:paraId="03E15F80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2-1.11-081-2006 «Технические требования к системам электроснабжения ГРС».</w:t>
      </w:r>
    </w:p>
    <w:p w14:paraId="781954B7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2-2.2-130-2007 «Технические требования к наружным антикоррозионным полиэтиленовым покрытиям труб заводского нанесения для строительства, реконструкции и капитального ремонта подземных, морских трубопроводов с температурой эксплуатации до плюс 80°С».</w:t>
      </w:r>
    </w:p>
    <w:p w14:paraId="7ED3D88D" w14:textId="77777777" w:rsidR="00D65773" w:rsidRPr="00E762CA" w:rsidRDefault="00A31160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hyperlink r:id="rId29">
        <w:r w:rsidR="00D65773" w:rsidRPr="00E762CA">
          <w:rPr>
            <w:rFonts w:ascii="Times New Roman" w:hAnsi="Times New Roman" w:cs="Times New Roman"/>
            <w:sz w:val="24"/>
            <w:szCs w:val="24"/>
          </w:rPr>
          <w:t>СТО Газпром 2-2.3-112-2007</w:t>
        </w:r>
      </w:hyperlink>
      <w:r w:rsidR="00D65773" w:rsidRPr="00E762CA">
        <w:rPr>
          <w:rFonts w:ascii="Times New Roman" w:hAnsi="Times New Roman" w:cs="Times New Roman"/>
          <w:sz w:val="24"/>
          <w:szCs w:val="24"/>
        </w:rPr>
        <w:t xml:space="preserve"> «Методические указания по оценке работоспособности участков магистральных газопроводов с коррозионными дефектами».</w:t>
      </w:r>
    </w:p>
    <w:p w14:paraId="2027A4F7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2-3.5-252-2008 «Методика продления срока безопасной эксплуатации магистральных газопроводов ОАО «Газпром».</w:t>
      </w:r>
    </w:p>
    <w:p w14:paraId="2BF0686E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2-2.3-385-2009 «Порядок проведения технического обслуживания и ремонта трубопроводной арматуры».</w:t>
      </w:r>
    </w:p>
    <w:p w14:paraId="40E30F7D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газопроводов».</w:t>
      </w:r>
    </w:p>
    <w:p w14:paraId="61D60BD8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2-3.5-454-2010 «Правила эксплуатации магистральных газопроводов».</w:t>
      </w:r>
    </w:p>
    <w:p w14:paraId="6B914AB6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2-4.1-212-2008 «Общие технические требования к трубопроводной арматуре, поставляемой на объекты ОАО «Газпром».</w:t>
      </w:r>
    </w:p>
    <w:p w14:paraId="3FEC21E0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2-4.1-406-2009 «Методика оценки ресурса запорно-регулирующей арматуры магистральных газопроводов».</w:t>
      </w:r>
    </w:p>
    <w:p w14:paraId="60DC6EA8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2-2.4-715-2013 «Методика оценки работоспособности кольцевых сварных соединений магистральных газопроводов».</w:t>
      </w:r>
    </w:p>
    <w:p w14:paraId="038E0C89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Руководство по безопасности «Инструкция по комплексному диагностическому обследованию подземных стальных газопроводов».</w:t>
      </w:r>
    </w:p>
    <w:p w14:paraId="7B838DA7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РДИ 38.18.016-94 «Инструкция по ультразвуковому контролю сварных соединений технологического оборудования».</w:t>
      </w:r>
    </w:p>
    <w:p w14:paraId="00DE2E1E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Инструкция по контролю толщин стенок отводов надземных газопроводов, технологической обвязки КС, ДКС, ГРС и гребенок подводных переходов магистральных </w:t>
      </w:r>
      <w:r w:rsidRPr="00E762CA">
        <w:rPr>
          <w:rFonts w:ascii="Times New Roman" w:hAnsi="Times New Roman" w:cs="Times New Roman"/>
          <w:sz w:val="24"/>
          <w:szCs w:val="24"/>
        </w:rPr>
        <w:lastRenderedPageBreak/>
        <w:t>газопроводов.</w:t>
      </w:r>
    </w:p>
    <w:p w14:paraId="669BDE7B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Руководство по безопасности «Инструкция по комплексному диагностическому обследованию подземных стальных газопроводов», утвержденного приказом </w:t>
      </w:r>
      <w:proofErr w:type="spellStart"/>
      <w:r w:rsidRPr="00E762CA">
        <w:rPr>
          <w:rFonts w:ascii="Times New Roman" w:hAnsi="Times New Roman" w:cs="Times New Roman"/>
          <w:sz w:val="24"/>
          <w:szCs w:val="24"/>
        </w:rPr>
        <w:t>Ростехнадзора</w:t>
      </w:r>
      <w:proofErr w:type="spellEnd"/>
      <w:r w:rsidRPr="00E762CA">
        <w:rPr>
          <w:rFonts w:ascii="Times New Roman" w:hAnsi="Times New Roman" w:cs="Times New Roman"/>
          <w:sz w:val="24"/>
          <w:szCs w:val="24"/>
        </w:rPr>
        <w:t xml:space="preserve"> от 06.02.2017 г. №47.</w:t>
      </w:r>
    </w:p>
    <w:p w14:paraId="04B30D9F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Руководство по безопасности «Рекомендации по устройству и безопасной эксплуатации технологических трубопроводов» (утверждено приказом Федеральной службы по экологическому, технологическому и атомному надзору от 27 декабря 2012 года № 784).</w:t>
      </w:r>
    </w:p>
    <w:p w14:paraId="641E5225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Рекомендации по применению изолирующих фланцев на трубопроводах, ВНИИСТ, М. 1968.</w:t>
      </w:r>
    </w:p>
    <w:p w14:paraId="7A4236EB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РД-22-01-97 «Требования к проведению оценки безопасности эксплуатации производственных зданий и сооружений поднадзорных промышленных производств и объектов (обследование строительных конструкций специализированными организациями)». Утверждено </w:t>
      </w:r>
      <w:proofErr w:type="spellStart"/>
      <w:r w:rsidRPr="00E762CA">
        <w:rPr>
          <w:rFonts w:ascii="Times New Roman" w:hAnsi="Times New Roman" w:cs="Times New Roman"/>
          <w:sz w:val="24"/>
          <w:szCs w:val="24"/>
        </w:rPr>
        <w:t>ЦНИИпроектстальконструкция</w:t>
      </w:r>
      <w:proofErr w:type="spellEnd"/>
      <w:r w:rsidRPr="00E762CA">
        <w:rPr>
          <w:rFonts w:ascii="Times New Roman" w:hAnsi="Times New Roman" w:cs="Times New Roman"/>
          <w:sz w:val="24"/>
          <w:szCs w:val="24"/>
        </w:rPr>
        <w:t xml:space="preserve"> 11 декабря 1997 года.</w:t>
      </w:r>
    </w:p>
    <w:p w14:paraId="5941E1A3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2-2.3-491-2010 «Комплексное диагностическое обследование сосудов, работающих под давлением на объектах ОАО «Газпром».</w:t>
      </w:r>
    </w:p>
    <w:p w14:paraId="4F7A0541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Методика по комплексному </w:t>
      </w:r>
      <w:proofErr w:type="spellStart"/>
      <w:r w:rsidRPr="00E762CA">
        <w:rPr>
          <w:rFonts w:ascii="Times New Roman" w:hAnsi="Times New Roman" w:cs="Times New Roman"/>
          <w:sz w:val="24"/>
          <w:szCs w:val="24"/>
        </w:rPr>
        <w:t>комплексному</w:t>
      </w:r>
      <w:proofErr w:type="spellEnd"/>
      <w:r w:rsidRPr="00E762CA">
        <w:rPr>
          <w:rFonts w:ascii="Times New Roman" w:hAnsi="Times New Roman" w:cs="Times New Roman"/>
          <w:sz w:val="24"/>
          <w:szCs w:val="24"/>
        </w:rPr>
        <w:t xml:space="preserve"> диагностическому обследованию внутренних газопроводов, согласованная с ГГТН России 21.05.2004 г. № 14-03/220.</w:t>
      </w:r>
    </w:p>
    <w:p w14:paraId="17285CB1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Методика проведения экспертизы промышленной безопасности и определения срока дальнейшей безопасной эксплуатации газового оборудования промышленных печей, котлов, ГРП, ГРУ, ШРП и стальных газопроводов. Утверждена НП «СЭЦ промышленной безопасности» 10.06.2003 г. Согласована отделом газового надзора Госгортехнадзора России 10.06.2003 г.</w:t>
      </w:r>
    </w:p>
    <w:p w14:paraId="0278B01F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Методика по комплексному </w:t>
      </w:r>
      <w:proofErr w:type="spellStart"/>
      <w:r w:rsidRPr="00E762CA">
        <w:rPr>
          <w:rFonts w:ascii="Times New Roman" w:hAnsi="Times New Roman" w:cs="Times New Roman"/>
          <w:sz w:val="24"/>
          <w:szCs w:val="24"/>
        </w:rPr>
        <w:t>комплексному</w:t>
      </w:r>
      <w:proofErr w:type="spellEnd"/>
      <w:r w:rsidRPr="00E762CA">
        <w:rPr>
          <w:rFonts w:ascii="Times New Roman" w:hAnsi="Times New Roman" w:cs="Times New Roman"/>
          <w:sz w:val="24"/>
          <w:szCs w:val="24"/>
        </w:rPr>
        <w:t xml:space="preserve"> диагностическому обследованию внутренних газопроводов, согласованная с ГГТН России 21.05.2004 г. № 14-03/220.</w:t>
      </w:r>
    </w:p>
    <w:p w14:paraId="6B09431E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2-2.3-1069-2016 «Положение о комплексном диагностическом обследовании газораспределительных станций».</w:t>
      </w:r>
    </w:p>
    <w:p w14:paraId="5D60B608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ГОСТ 9544-2015 «Арматура трубопроводная. Нормы герметичности затворов».</w:t>
      </w:r>
    </w:p>
    <w:p w14:paraId="62344378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СП 86.13330.2014 «Магистральные трубопроводы».</w:t>
      </w:r>
    </w:p>
    <w:p w14:paraId="0A0D4862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2-2.3-1122-2017 «Положение по технической эксплуатации газораспределительных станций магистральных газопроводов».</w:t>
      </w:r>
    </w:p>
    <w:p w14:paraId="3A9E9FC2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2-2.2-136-2007 «Инструкция по технологиям сварки при строительстве и ремонте промысловых и магистральных газопроводов».</w:t>
      </w:r>
    </w:p>
    <w:p w14:paraId="7263AC3E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Р Газпром «Инструкция по оценке дефектов труб и соединительных деталей при ремонте и диагностировании магистральных газопроводов».</w:t>
      </w:r>
    </w:p>
    <w:p w14:paraId="74D3AD66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026- 2006 «Положение по экспертному техническому диагностированию технологических печей огневого нагрева».</w:t>
      </w:r>
    </w:p>
    <w:p w14:paraId="77B00B07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2-2.3-1122-2018 «Положение по технической эксплуатации газораспределительных станций магистральных газопроводов».</w:t>
      </w:r>
    </w:p>
    <w:p w14:paraId="37A3F7D1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Федеральные нормы и правила в области промышленной безопасности от 15 декабря 2020 года N 536 «Правила промышленной безопасности опасных производственных объектов, на которых используется оборудование, работающее под избыточным давлением».</w:t>
      </w:r>
    </w:p>
    <w:p w14:paraId="2866D289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СП 62.13330.2012 «Газораспределительные системы».</w:t>
      </w:r>
    </w:p>
    <w:p w14:paraId="0BA7A1CC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РД-13-05-2006 Методические рекомендации о порядке проведения магнитопорошкового контроля технических устройств и сооружений, применяемых и эксплуатируемых на опасных производственных объектах.</w:t>
      </w:r>
    </w:p>
    <w:p w14:paraId="38F6C249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РД-13-06-2006 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объектах.</w:t>
      </w:r>
    </w:p>
    <w:p w14:paraId="6D8846AE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9.4-052-2016 Защита от коррозии. Организация коррозионных обследований объектов ПАО «Газпром». Основные требования.</w:t>
      </w:r>
    </w:p>
    <w:p w14:paraId="200C6B16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lastRenderedPageBreak/>
        <w:t>СТО Газпром 9.0-001-2009 «Защита от коррозии. Основные положения»</w:t>
      </w:r>
    </w:p>
    <w:p w14:paraId="1774F7CC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СТО Газпром 9.2-002-2009 «Защита от коррозии. Электрохимическая защита от коррозии. Основные требования».</w:t>
      </w:r>
    </w:p>
    <w:p w14:paraId="7D53078D" w14:textId="163B24F3" w:rsidR="00D65773" w:rsidRPr="000B445F" w:rsidRDefault="00D65773" w:rsidP="00BD315B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0B445F">
        <w:rPr>
          <w:rFonts w:ascii="Times New Roman" w:hAnsi="Times New Roman" w:cs="Times New Roman"/>
          <w:sz w:val="24"/>
          <w:szCs w:val="24"/>
        </w:rPr>
        <w:t xml:space="preserve">«Инструкция по техническому диагностированию подземных стальных газопроводов», утвержденного приказом </w:t>
      </w:r>
      <w:proofErr w:type="spellStart"/>
      <w:r w:rsidRPr="000B445F">
        <w:rPr>
          <w:rFonts w:ascii="Times New Roman" w:hAnsi="Times New Roman" w:cs="Times New Roman"/>
          <w:sz w:val="24"/>
          <w:szCs w:val="24"/>
        </w:rPr>
        <w:t>Ростехнадзора</w:t>
      </w:r>
      <w:proofErr w:type="spellEnd"/>
      <w:r w:rsidRPr="000B445F">
        <w:rPr>
          <w:rFonts w:ascii="Times New Roman" w:hAnsi="Times New Roman" w:cs="Times New Roman"/>
          <w:sz w:val="24"/>
          <w:szCs w:val="24"/>
        </w:rPr>
        <w:t xml:space="preserve"> от 06.02.2017 №47.</w:t>
      </w:r>
    </w:p>
    <w:p w14:paraId="7555A022" w14:textId="77777777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Федеральные нормы и правила в области промышленной безопасности от 20 октября 2020 года N 420 «Правила проведения экспертизы промышленной безопасности».</w:t>
      </w:r>
    </w:p>
    <w:p w14:paraId="70ED388D" w14:textId="2870DAA8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>Федеральные нормы и правила в области промышленной безопасности от 11 декабря 2020 года N 517 «Правила безопасности для опасных производственных объектов магистральных трубопроводов».</w:t>
      </w:r>
    </w:p>
    <w:p w14:paraId="579F7155" w14:textId="7C2AF9B8" w:rsidR="00D65773" w:rsidRPr="00E762CA" w:rsidRDefault="00D65773" w:rsidP="00E81D52">
      <w:pPr>
        <w:pStyle w:val="aff7"/>
        <w:widowControl w:val="0"/>
        <w:numPr>
          <w:ilvl w:val="0"/>
          <w:numId w:val="17"/>
        </w:numPr>
        <w:spacing w:before="60" w:after="0" w:line="240" w:lineRule="auto"/>
        <w:ind w:left="0" w:firstLine="303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rFonts w:ascii="Times New Roman" w:hAnsi="Times New Roman" w:cs="Times New Roman"/>
          <w:sz w:val="24"/>
          <w:szCs w:val="24"/>
        </w:rPr>
        <w:t xml:space="preserve">Федеральные нормы и правила в области промышленной безопасности от 15 декабря 2020 года N 531 «Правила безопасности сетей газораспределения и </w:t>
      </w:r>
      <w:proofErr w:type="spellStart"/>
      <w:r w:rsidRPr="00E762CA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E762CA">
        <w:rPr>
          <w:rFonts w:ascii="Times New Roman" w:hAnsi="Times New Roman" w:cs="Times New Roman"/>
          <w:sz w:val="24"/>
          <w:szCs w:val="24"/>
        </w:rPr>
        <w:t>».</w:t>
      </w:r>
    </w:p>
    <w:p w14:paraId="3A21094D" w14:textId="77777777" w:rsidR="00373BDB" w:rsidRPr="00E762CA" w:rsidRDefault="003C02D8" w:rsidP="003036C4">
      <w:pPr>
        <w:pStyle w:val="aff7"/>
        <w:widowControl w:val="0"/>
        <w:spacing w:before="6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2CA">
        <w:rPr>
          <w:sz w:val="24"/>
          <w:szCs w:val="24"/>
        </w:rPr>
        <w:br w:type="page"/>
      </w:r>
    </w:p>
    <w:p w14:paraId="6B5B1A65" w14:textId="0AC46A0B" w:rsidR="00373BDB" w:rsidRPr="000B445F" w:rsidRDefault="003C02D8" w:rsidP="003036C4">
      <w:pPr>
        <w:pStyle w:val="2"/>
        <w:keepNext w:val="0"/>
        <w:widowControl w:val="0"/>
        <w:spacing w:before="120" w:after="240"/>
        <w:rPr>
          <w:sz w:val="24"/>
          <w:szCs w:val="24"/>
        </w:rPr>
      </w:pPr>
      <w:bookmarkStart w:id="33" w:name="_Toc105256682"/>
      <w:r w:rsidRPr="000B445F">
        <w:rPr>
          <w:sz w:val="24"/>
          <w:szCs w:val="24"/>
          <w:lang w:val="ru-RU"/>
        </w:rPr>
        <w:lastRenderedPageBreak/>
        <w:t>ПРИЛОЖЕНИЕ № 1</w:t>
      </w:r>
      <w:r w:rsidR="00152CDE" w:rsidRPr="000B445F">
        <w:rPr>
          <w:sz w:val="24"/>
          <w:szCs w:val="24"/>
          <w:lang w:val="ru-RU"/>
        </w:rPr>
        <w:t>6</w:t>
      </w:r>
      <w:r w:rsidRPr="000B445F">
        <w:rPr>
          <w:sz w:val="24"/>
          <w:szCs w:val="24"/>
          <w:lang w:val="ru-RU"/>
        </w:rPr>
        <w:br/>
      </w:r>
      <w:proofErr w:type="spellStart"/>
      <w:r w:rsidRPr="000B445F">
        <w:rPr>
          <w:sz w:val="24"/>
          <w:szCs w:val="24"/>
        </w:rPr>
        <w:t>Копия</w:t>
      </w:r>
      <w:proofErr w:type="spellEnd"/>
      <w:r w:rsidRPr="000B445F">
        <w:rPr>
          <w:sz w:val="24"/>
          <w:szCs w:val="24"/>
        </w:rPr>
        <w:t xml:space="preserve"> </w:t>
      </w:r>
      <w:proofErr w:type="spellStart"/>
      <w:r w:rsidRPr="000B445F">
        <w:rPr>
          <w:sz w:val="24"/>
          <w:szCs w:val="24"/>
        </w:rPr>
        <w:t>акта</w:t>
      </w:r>
      <w:proofErr w:type="spellEnd"/>
      <w:r w:rsidRPr="000B445F">
        <w:rPr>
          <w:sz w:val="24"/>
          <w:szCs w:val="24"/>
        </w:rPr>
        <w:t xml:space="preserve"> </w:t>
      </w:r>
      <w:proofErr w:type="spellStart"/>
      <w:r w:rsidRPr="000B445F">
        <w:rPr>
          <w:sz w:val="24"/>
          <w:szCs w:val="24"/>
        </w:rPr>
        <w:t>шурфовки</w:t>
      </w:r>
      <w:bookmarkEnd w:id="33"/>
      <w:proofErr w:type="spellEnd"/>
    </w:p>
    <w:p w14:paraId="3DC4CA89" w14:textId="77777777" w:rsidR="000B445F" w:rsidRDefault="000B445F" w:rsidP="00067E4A">
      <w:pPr>
        <w:rPr>
          <w:noProof/>
          <w:lang w:eastAsia="ru-RU"/>
        </w:rPr>
      </w:pPr>
    </w:p>
    <w:p w14:paraId="4CCEC4F5" w14:textId="36D6B4A9" w:rsidR="000B445F" w:rsidRPr="006C2641" w:rsidRDefault="006C2641" w:rsidP="006C2641">
      <w:pPr>
        <w:jc w:val="center"/>
        <w:rPr>
          <w:b/>
          <w:noProof/>
          <w:szCs w:val="28"/>
          <w:lang w:eastAsia="ru-RU"/>
        </w:rPr>
      </w:pPr>
      <w:r w:rsidRPr="006C2641">
        <w:rPr>
          <w:b/>
          <w:noProof/>
          <w:szCs w:val="28"/>
          <w:lang w:eastAsia="ru-RU"/>
        </w:rPr>
        <w:t>Фото шурфов</w:t>
      </w:r>
    </w:p>
    <w:p w14:paraId="21107AD2" w14:textId="5A3A5125" w:rsidR="00373BDB" w:rsidRPr="00E762CA" w:rsidRDefault="00373BDB" w:rsidP="003036C4">
      <w:pPr>
        <w:rPr>
          <w:szCs w:val="28"/>
          <w:lang w:eastAsia="ru-RU"/>
        </w:rPr>
      </w:pPr>
    </w:p>
    <w:sectPr w:rsidR="00373BDB" w:rsidRPr="00E762CA" w:rsidSect="00F711D9">
      <w:footerReference w:type="default" r:id="rId30"/>
      <w:footerReference w:type="first" r:id="rId31"/>
      <w:pgSz w:w="11906" w:h="16838"/>
      <w:pgMar w:top="1134" w:right="851" w:bottom="993" w:left="1418" w:header="0" w:footer="709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D11C0C" w14:textId="77777777" w:rsidR="00B403C0" w:rsidRDefault="00B403C0">
      <w:pPr>
        <w:spacing w:before="0" w:after="0"/>
      </w:pPr>
      <w:r>
        <w:separator/>
      </w:r>
    </w:p>
  </w:endnote>
  <w:endnote w:type="continuationSeparator" w:id="0">
    <w:p w14:paraId="378F8414" w14:textId="77777777" w:rsidR="00B403C0" w:rsidRDefault="00B403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C519EC" w14:textId="0C419A46" w:rsidR="00B403C0" w:rsidRPr="00C95982" w:rsidRDefault="00B403C0">
    <w:pPr>
      <w:pStyle w:val="aff6"/>
      <w:jc w:val="right"/>
      <w:rPr>
        <w:szCs w:val="24"/>
      </w:rPr>
    </w:pPr>
    <w:r w:rsidRPr="00C95982">
      <w:rPr>
        <w:szCs w:val="24"/>
      </w:rPr>
      <w:fldChar w:fldCharType="begin"/>
    </w:r>
    <w:r w:rsidRPr="00C95982">
      <w:rPr>
        <w:szCs w:val="24"/>
      </w:rPr>
      <w:instrText>PAGE</w:instrText>
    </w:r>
    <w:r w:rsidRPr="00C95982">
      <w:rPr>
        <w:szCs w:val="24"/>
      </w:rPr>
      <w:fldChar w:fldCharType="separate"/>
    </w:r>
    <w:r w:rsidR="00A31160">
      <w:rPr>
        <w:noProof/>
        <w:szCs w:val="24"/>
      </w:rPr>
      <w:t>20</w:t>
    </w:r>
    <w:r w:rsidRPr="00C95982">
      <w:rPr>
        <w:szCs w:val="24"/>
      </w:rPr>
      <w:fldChar w:fldCharType="end"/>
    </w:r>
  </w:p>
  <w:p w14:paraId="5E80174C" w14:textId="77777777" w:rsidR="00B403C0" w:rsidRDefault="00B403C0">
    <w:pPr>
      <w:pStyle w:val="aff6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7C909" w14:textId="7E164B2C" w:rsidR="00B403C0" w:rsidRDefault="00B403C0">
    <w:pPr>
      <w:pStyle w:val="aff6"/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A31160">
      <w:rPr>
        <w:noProof/>
        <w:sz w:val="28"/>
        <w:szCs w:val="28"/>
      </w:rPr>
      <w:t>25</w:t>
    </w:r>
    <w:r>
      <w:rPr>
        <w:sz w:val="28"/>
        <w:szCs w:val="28"/>
      </w:rPr>
      <w:fldChar w:fldCharType="end"/>
    </w:r>
  </w:p>
  <w:p w14:paraId="572859E6" w14:textId="77777777" w:rsidR="00B403C0" w:rsidRDefault="00B403C0">
    <w:pPr>
      <w:pStyle w:val="aff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E46644" w14:textId="275B7BB0" w:rsidR="00B403C0" w:rsidRDefault="00B403C0">
    <w:pPr>
      <w:pStyle w:val="aff6"/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A31160">
      <w:rPr>
        <w:noProof/>
        <w:sz w:val="28"/>
        <w:szCs w:val="28"/>
      </w:rPr>
      <w:t>67</w:t>
    </w:r>
    <w:r>
      <w:rPr>
        <w:sz w:val="28"/>
        <w:szCs w:val="28"/>
      </w:rPr>
      <w:fldChar w:fldCharType="end"/>
    </w:r>
  </w:p>
  <w:p w14:paraId="7A3422CE" w14:textId="77777777" w:rsidR="00B403C0" w:rsidRDefault="00B403C0">
    <w:pPr>
      <w:pStyle w:val="aff6"/>
      <w:rPr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3E1C1B" w14:textId="77777777" w:rsidR="00B403C0" w:rsidRDefault="00B403C0">
    <w:pPr>
      <w:pStyle w:val="af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B5F81D" w14:textId="77777777" w:rsidR="00B403C0" w:rsidRDefault="00B403C0">
      <w:pPr>
        <w:spacing w:before="0" w:after="0"/>
      </w:pPr>
      <w:r>
        <w:separator/>
      </w:r>
    </w:p>
  </w:footnote>
  <w:footnote w:type="continuationSeparator" w:id="0">
    <w:p w14:paraId="5E704E87" w14:textId="77777777" w:rsidR="00B403C0" w:rsidRDefault="00B403C0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14"/>
    <w:multiLevelType w:val="multilevel"/>
    <w:tmpl w:val="00000897"/>
    <w:lvl w:ilvl="0">
      <w:start w:val="4"/>
      <w:numFmt w:val="decimal"/>
      <w:lvlText w:val="%1."/>
      <w:lvlJc w:val="left"/>
      <w:pPr>
        <w:ind w:left="881" w:hanging="240"/>
      </w:pPr>
      <w:rPr>
        <w:rFonts w:ascii="Times New Roman" w:hAnsi="Times New Roman" w:cs="Times New Roman"/>
        <w:b/>
        <w:bCs/>
        <w:sz w:val="24"/>
        <w:szCs w:val="24"/>
      </w:rPr>
    </w:lvl>
    <w:lvl w:ilvl="1">
      <w:start w:val="5"/>
      <w:numFmt w:val="decimal"/>
      <w:lvlText w:val="%2."/>
      <w:lvlJc w:val="left"/>
      <w:pPr>
        <w:ind w:left="3427" w:hanging="281"/>
      </w:pPr>
      <w:rPr>
        <w:rFonts w:ascii="Times New Roman" w:hAnsi="Times New Roman" w:cs="Times New Roman"/>
        <w:b/>
        <w:bCs/>
        <w:sz w:val="24"/>
        <w:szCs w:val="24"/>
      </w:rPr>
    </w:lvl>
    <w:lvl w:ilvl="2">
      <w:numFmt w:val="bullet"/>
      <w:lvlText w:val="•"/>
      <w:lvlJc w:val="left"/>
      <w:pPr>
        <w:ind w:left="4228" w:hanging="281"/>
      </w:pPr>
    </w:lvl>
    <w:lvl w:ilvl="3">
      <w:numFmt w:val="bullet"/>
      <w:lvlText w:val="•"/>
      <w:lvlJc w:val="left"/>
      <w:pPr>
        <w:ind w:left="5030" w:hanging="281"/>
      </w:pPr>
    </w:lvl>
    <w:lvl w:ilvl="4">
      <w:numFmt w:val="bullet"/>
      <w:lvlText w:val="•"/>
      <w:lvlJc w:val="left"/>
      <w:pPr>
        <w:ind w:left="5832" w:hanging="281"/>
      </w:pPr>
    </w:lvl>
    <w:lvl w:ilvl="5">
      <w:numFmt w:val="bullet"/>
      <w:lvlText w:val="•"/>
      <w:lvlJc w:val="left"/>
      <w:pPr>
        <w:ind w:left="6634" w:hanging="281"/>
      </w:pPr>
    </w:lvl>
    <w:lvl w:ilvl="6">
      <w:numFmt w:val="bullet"/>
      <w:lvlText w:val="•"/>
      <w:lvlJc w:val="left"/>
      <w:pPr>
        <w:ind w:left="7436" w:hanging="281"/>
      </w:pPr>
    </w:lvl>
    <w:lvl w:ilvl="7">
      <w:numFmt w:val="bullet"/>
      <w:lvlText w:val="•"/>
      <w:lvlJc w:val="left"/>
      <w:pPr>
        <w:ind w:left="8238" w:hanging="281"/>
      </w:pPr>
    </w:lvl>
    <w:lvl w:ilvl="8">
      <w:numFmt w:val="bullet"/>
      <w:lvlText w:val="•"/>
      <w:lvlJc w:val="left"/>
      <w:pPr>
        <w:ind w:left="9040" w:hanging="281"/>
      </w:pPr>
    </w:lvl>
  </w:abstractNum>
  <w:abstractNum w:abstractNumId="1" w15:restartNumberingAfterBreak="0">
    <w:nsid w:val="00000416"/>
    <w:multiLevelType w:val="multilevel"/>
    <w:tmpl w:val="00000899"/>
    <w:lvl w:ilvl="0">
      <w:numFmt w:val="bullet"/>
      <w:lvlText w:val=""/>
      <w:lvlJc w:val="left"/>
      <w:pPr>
        <w:ind w:left="217" w:hanging="200"/>
      </w:pPr>
      <w:rPr>
        <w:rFonts w:ascii="Symbol" w:hAnsi="Symbol"/>
        <w:b w:val="0"/>
        <w:sz w:val="24"/>
      </w:rPr>
    </w:lvl>
    <w:lvl w:ilvl="1">
      <w:numFmt w:val="bullet"/>
      <w:lvlText w:val="•"/>
      <w:lvlJc w:val="left"/>
      <w:pPr>
        <w:ind w:left="1259" w:hanging="200"/>
      </w:pPr>
    </w:lvl>
    <w:lvl w:ilvl="2">
      <w:numFmt w:val="bullet"/>
      <w:lvlText w:val="•"/>
      <w:lvlJc w:val="left"/>
      <w:pPr>
        <w:ind w:left="2302" w:hanging="200"/>
      </w:pPr>
    </w:lvl>
    <w:lvl w:ilvl="3">
      <w:numFmt w:val="bullet"/>
      <w:lvlText w:val="•"/>
      <w:lvlJc w:val="left"/>
      <w:pPr>
        <w:ind w:left="3345" w:hanging="200"/>
      </w:pPr>
    </w:lvl>
    <w:lvl w:ilvl="4">
      <w:numFmt w:val="bullet"/>
      <w:lvlText w:val="•"/>
      <w:lvlJc w:val="left"/>
      <w:pPr>
        <w:ind w:left="4387" w:hanging="200"/>
      </w:pPr>
    </w:lvl>
    <w:lvl w:ilvl="5">
      <w:numFmt w:val="bullet"/>
      <w:lvlText w:val="•"/>
      <w:lvlJc w:val="left"/>
      <w:pPr>
        <w:ind w:left="5430" w:hanging="200"/>
      </w:pPr>
    </w:lvl>
    <w:lvl w:ilvl="6">
      <w:numFmt w:val="bullet"/>
      <w:lvlText w:val="•"/>
      <w:lvlJc w:val="left"/>
      <w:pPr>
        <w:ind w:left="6473" w:hanging="200"/>
      </w:pPr>
    </w:lvl>
    <w:lvl w:ilvl="7">
      <w:numFmt w:val="bullet"/>
      <w:lvlText w:val="•"/>
      <w:lvlJc w:val="left"/>
      <w:pPr>
        <w:ind w:left="7515" w:hanging="200"/>
      </w:pPr>
    </w:lvl>
    <w:lvl w:ilvl="8">
      <w:numFmt w:val="bullet"/>
      <w:lvlText w:val="•"/>
      <w:lvlJc w:val="left"/>
      <w:pPr>
        <w:ind w:left="8558" w:hanging="200"/>
      </w:pPr>
    </w:lvl>
  </w:abstractNum>
  <w:abstractNum w:abstractNumId="2" w15:restartNumberingAfterBreak="0">
    <w:nsid w:val="0000041B"/>
    <w:multiLevelType w:val="multilevel"/>
    <w:tmpl w:val="0000089E"/>
    <w:lvl w:ilvl="0">
      <w:numFmt w:val="bullet"/>
      <w:lvlText w:val=""/>
      <w:lvlJc w:val="left"/>
      <w:pPr>
        <w:ind w:left="177" w:hanging="201"/>
      </w:pPr>
      <w:rPr>
        <w:rFonts w:ascii="Symbol" w:hAnsi="Symbol"/>
        <w:b w:val="0"/>
        <w:sz w:val="24"/>
      </w:rPr>
    </w:lvl>
    <w:lvl w:ilvl="1">
      <w:numFmt w:val="bullet"/>
      <w:lvlText w:val=""/>
      <w:lvlJc w:val="left"/>
      <w:pPr>
        <w:ind w:left="117" w:hanging="192"/>
      </w:pPr>
      <w:rPr>
        <w:rFonts w:ascii="Symbol" w:hAnsi="Symbol"/>
        <w:b w:val="0"/>
        <w:sz w:val="24"/>
      </w:rPr>
    </w:lvl>
    <w:lvl w:ilvl="2">
      <w:numFmt w:val="bullet"/>
      <w:lvlText w:val="•"/>
      <w:lvlJc w:val="left"/>
      <w:pPr>
        <w:ind w:left="1286" w:hanging="192"/>
      </w:pPr>
    </w:lvl>
    <w:lvl w:ilvl="3">
      <w:numFmt w:val="bullet"/>
      <w:lvlText w:val="•"/>
      <w:lvlJc w:val="left"/>
      <w:pPr>
        <w:ind w:left="2396" w:hanging="192"/>
      </w:pPr>
    </w:lvl>
    <w:lvl w:ilvl="4">
      <w:numFmt w:val="bullet"/>
      <w:lvlText w:val="•"/>
      <w:lvlJc w:val="left"/>
      <w:pPr>
        <w:ind w:left="3506" w:hanging="192"/>
      </w:pPr>
    </w:lvl>
    <w:lvl w:ilvl="5">
      <w:numFmt w:val="bullet"/>
      <w:lvlText w:val="•"/>
      <w:lvlJc w:val="left"/>
      <w:pPr>
        <w:ind w:left="4615" w:hanging="192"/>
      </w:pPr>
    </w:lvl>
    <w:lvl w:ilvl="6">
      <w:numFmt w:val="bullet"/>
      <w:lvlText w:val="•"/>
      <w:lvlJc w:val="left"/>
      <w:pPr>
        <w:ind w:left="5725" w:hanging="192"/>
      </w:pPr>
    </w:lvl>
    <w:lvl w:ilvl="7">
      <w:numFmt w:val="bullet"/>
      <w:lvlText w:val="•"/>
      <w:lvlJc w:val="left"/>
      <w:pPr>
        <w:ind w:left="6835" w:hanging="192"/>
      </w:pPr>
    </w:lvl>
    <w:lvl w:ilvl="8">
      <w:numFmt w:val="bullet"/>
      <w:lvlText w:val="•"/>
      <w:lvlJc w:val="left"/>
      <w:pPr>
        <w:ind w:left="7944" w:hanging="192"/>
      </w:pPr>
    </w:lvl>
  </w:abstractNum>
  <w:abstractNum w:abstractNumId="3" w15:restartNumberingAfterBreak="0">
    <w:nsid w:val="01F2629D"/>
    <w:multiLevelType w:val="hybridMultilevel"/>
    <w:tmpl w:val="19A2C1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E3EDB"/>
    <w:multiLevelType w:val="hybridMultilevel"/>
    <w:tmpl w:val="3384D246"/>
    <w:lvl w:ilvl="0" w:tplc="F4AC2B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3B117B"/>
    <w:multiLevelType w:val="multilevel"/>
    <w:tmpl w:val="B27607A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  <w:szCs w:val="20"/>
        <w:lang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560E2F"/>
    <w:multiLevelType w:val="multilevel"/>
    <w:tmpl w:val="C13A5C6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Times New Roman"/>
        <w:b/>
        <w:sz w:val="28"/>
        <w:szCs w:val="24"/>
        <w:lang w:eastAsia="ru-RU"/>
      </w:rPr>
    </w:lvl>
    <w:lvl w:ilvl="1">
      <w:start w:val="4"/>
      <w:numFmt w:val="decimal"/>
      <w:lvlText w:val="%1.%2."/>
      <w:lvlJc w:val="left"/>
      <w:pPr>
        <w:tabs>
          <w:tab w:val="num" w:pos="0"/>
        </w:tabs>
        <w:ind w:left="420" w:hanging="4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7" w15:restartNumberingAfterBreak="0">
    <w:nsid w:val="07BC6C51"/>
    <w:multiLevelType w:val="multilevel"/>
    <w:tmpl w:val="7D520F80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8177C5A"/>
    <w:multiLevelType w:val="multilevel"/>
    <w:tmpl w:val="D2CA1E7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0F6B25AC"/>
    <w:multiLevelType w:val="multilevel"/>
    <w:tmpl w:val="E4AC52E8"/>
    <w:lvl w:ilvl="0">
      <w:start w:val="1"/>
      <w:numFmt w:val="decimal"/>
      <w:lvlText w:val="%1."/>
      <w:lvlJc w:val="left"/>
      <w:pPr>
        <w:tabs>
          <w:tab w:val="num" w:pos="142"/>
        </w:tabs>
        <w:ind w:left="502" w:hanging="360"/>
      </w:pPr>
      <w:rPr>
        <w:rFonts w:ascii="Times New Roman" w:eastAsia="Calibri" w:hAnsi="Times New Roman" w:cs="Times New Roman"/>
        <w:b/>
        <w:sz w:val="24"/>
        <w:szCs w:val="24"/>
        <w:highlight w:val="yellow"/>
        <w:lang w:val="ru-RU" w:eastAsia="ru-RU"/>
      </w:rPr>
    </w:lvl>
    <w:lvl w:ilvl="1">
      <w:start w:val="3"/>
      <w:numFmt w:val="decimal"/>
      <w:lvlText w:val="%1.%2."/>
      <w:lvlJc w:val="left"/>
      <w:pPr>
        <w:tabs>
          <w:tab w:val="num" w:pos="0"/>
        </w:tabs>
        <w:ind w:left="420" w:hanging="4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10" w15:restartNumberingAfterBreak="0">
    <w:nsid w:val="0FEB6BA6"/>
    <w:multiLevelType w:val="multilevel"/>
    <w:tmpl w:val="053C15AC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  <w:rPr>
        <w:rFonts w:ascii="Times New Roman" w:hAnsi="Times New Roman" w:cs="Times New Roman" w:hint="default"/>
        <w:b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C56E1E"/>
    <w:multiLevelType w:val="multilevel"/>
    <w:tmpl w:val="ED545CFA"/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rFonts w:ascii="Times New Roman" w:hAnsi="Times New Roman" w:cs="Times New Roman"/>
        <w:b/>
        <w:sz w:val="24"/>
        <w:szCs w:val="24"/>
        <w:lang w:eastAsia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644" w:hanging="360"/>
      </w:pPr>
      <w:rPr>
        <w:rFonts w:eastAsia="Times New Roman"/>
        <w:b/>
        <w:sz w:val="28"/>
        <w:szCs w:val="28"/>
        <w:lang w:eastAsia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12" w15:restartNumberingAfterBreak="0">
    <w:nsid w:val="1549395D"/>
    <w:multiLevelType w:val="multilevel"/>
    <w:tmpl w:val="3E8038FA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Times New Roman" w:hint="default"/>
        <w:b w:val="0"/>
        <w:sz w:val="28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13" w15:restartNumberingAfterBreak="0">
    <w:nsid w:val="16F4443C"/>
    <w:multiLevelType w:val="multilevel"/>
    <w:tmpl w:val="EE6C4080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w w:val="143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6FD1B5A"/>
    <w:multiLevelType w:val="multilevel"/>
    <w:tmpl w:val="0DD4E7F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Times New Roman"/>
        <w:b/>
        <w:color w:val="000000"/>
        <w:sz w:val="28"/>
        <w:szCs w:val="24"/>
        <w:lang w:eastAsia="ru-RU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</w:lvl>
  </w:abstractNum>
  <w:abstractNum w:abstractNumId="15" w15:restartNumberingAfterBreak="0">
    <w:nsid w:val="1BEB33EC"/>
    <w:multiLevelType w:val="multilevel"/>
    <w:tmpl w:val="5D4E145A"/>
    <w:lvl w:ilvl="0">
      <w:start w:val="1"/>
      <w:numFmt w:val="decimal"/>
      <w:lvlText w:val="%1."/>
      <w:lvlJc w:val="left"/>
      <w:pPr>
        <w:tabs>
          <w:tab w:val="num" w:pos="0"/>
        </w:tabs>
        <w:ind w:left="66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C9948C3"/>
    <w:multiLevelType w:val="hybridMultilevel"/>
    <w:tmpl w:val="DA52F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FE3366"/>
    <w:multiLevelType w:val="multilevel"/>
    <w:tmpl w:val="FB8A78F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30B2498"/>
    <w:multiLevelType w:val="multilevel"/>
    <w:tmpl w:val="1C8ED28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Times New Roman"/>
        <w:b/>
        <w:sz w:val="28"/>
        <w:szCs w:val="24"/>
        <w:lang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4481D05"/>
    <w:multiLevelType w:val="hybridMultilevel"/>
    <w:tmpl w:val="DA52F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3527B5"/>
    <w:multiLevelType w:val="multilevel"/>
    <w:tmpl w:val="E69C83A4"/>
    <w:lvl w:ilvl="0">
      <w:start w:val="1"/>
      <w:numFmt w:val="decimal"/>
      <w:pStyle w:val="10"/>
      <w:lvlText w:val="Рисунок %1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1D877E8"/>
    <w:multiLevelType w:val="multilevel"/>
    <w:tmpl w:val="39387510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7"/>
      <w:numFmt w:val="decimal"/>
      <w:lvlText w:val="%1.%2."/>
      <w:lvlJc w:val="left"/>
      <w:pPr>
        <w:ind w:left="10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2160"/>
      </w:pPr>
      <w:rPr>
        <w:rFonts w:hint="default"/>
      </w:rPr>
    </w:lvl>
  </w:abstractNum>
  <w:abstractNum w:abstractNumId="22" w15:restartNumberingAfterBreak="0">
    <w:nsid w:val="337C5402"/>
    <w:multiLevelType w:val="hybridMultilevel"/>
    <w:tmpl w:val="6542F8DA"/>
    <w:lvl w:ilvl="0" w:tplc="99A0FC0E">
      <w:start w:val="3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A4392B"/>
    <w:multiLevelType w:val="multilevel"/>
    <w:tmpl w:val="2FA408A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="Times New Roman"/>
        <w:sz w:val="24"/>
        <w:szCs w:val="24"/>
        <w:lang w:eastAsia="ru-RU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170" w:hanging="450"/>
      </w:pPr>
      <w:rPr>
        <w:rFonts w:eastAsia="Times New Roman"/>
        <w:sz w:val="24"/>
        <w:szCs w:val="24"/>
        <w:lang w:eastAsia="ru-RU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  <w:rPr>
        <w:rFonts w:eastAsia="Times New Roman"/>
        <w:sz w:val="28"/>
        <w:szCs w:val="20"/>
        <w:lang w:eastAsia="ru-RU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520" w:hanging="1080"/>
      </w:pPr>
      <w:rPr>
        <w:rFonts w:eastAsia="Times New Roman"/>
        <w:sz w:val="28"/>
        <w:szCs w:val="20"/>
        <w:lang w:eastAsia="ru-RU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880" w:hanging="1080"/>
      </w:pPr>
      <w:rPr>
        <w:rFonts w:eastAsia="Times New Roman"/>
        <w:sz w:val="28"/>
        <w:szCs w:val="20"/>
        <w:lang w:eastAsia="ru-RU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600" w:hanging="1440"/>
      </w:pPr>
      <w:rPr>
        <w:rFonts w:eastAsia="Times New Roman"/>
        <w:sz w:val="28"/>
        <w:szCs w:val="20"/>
        <w:lang w:eastAsia="ru-RU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>
        <w:rFonts w:eastAsia="Times New Roman"/>
        <w:sz w:val="28"/>
        <w:szCs w:val="20"/>
        <w:lang w:eastAsia="ru-RU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>
        <w:rFonts w:eastAsia="Times New Roman"/>
        <w:sz w:val="28"/>
        <w:szCs w:val="20"/>
        <w:lang w:eastAsia="ru-RU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400" w:hanging="2160"/>
      </w:pPr>
      <w:rPr>
        <w:rFonts w:eastAsia="Times New Roman"/>
        <w:sz w:val="28"/>
        <w:szCs w:val="20"/>
        <w:lang w:eastAsia="ru-RU"/>
      </w:rPr>
    </w:lvl>
  </w:abstractNum>
  <w:abstractNum w:abstractNumId="24" w15:restartNumberingAfterBreak="0">
    <w:nsid w:val="361B7ABD"/>
    <w:multiLevelType w:val="multilevel"/>
    <w:tmpl w:val="D772C4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Times New Roman"/>
        <w:b/>
        <w:color w:val="000000"/>
        <w:sz w:val="28"/>
        <w:szCs w:val="24"/>
        <w:lang w:eastAsia="ru-RU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</w:lvl>
  </w:abstractNum>
  <w:abstractNum w:abstractNumId="25" w15:restartNumberingAfterBreak="0">
    <w:nsid w:val="3C513FE5"/>
    <w:multiLevelType w:val="hybridMultilevel"/>
    <w:tmpl w:val="EFC4D57E"/>
    <w:lvl w:ilvl="0" w:tplc="702A987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E0F7398"/>
    <w:multiLevelType w:val="multilevel"/>
    <w:tmpl w:val="97F8A58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lang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1853E9"/>
    <w:multiLevelType w:val="multilevel"/>
    <w:tmpl w:val="BF243F74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E37565E"/>
    <w:multiLevelType w:val="multilevel"/>
    <w:tmpl w:val="A6D2626E"/>
    <w:lvl w:ilvl="0">
      <w:start w:val="1"/>
      <w:numFmt w:val="decimal"/>
      <w:lvlText w:val="%1."/>
      <w:lvlJc w:val="left"/>
      <w:pPr>
        <w:tabs>
          <w:tab w:val="num" w:pos="0"/>
        </w:tabs>
        <w:ind w:left="663" w:hanging="360"/>
      </w:pPr>
      <w:rPr>
        <w:rFonts w:ascii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17D7CC5"/>
    <w:multiLevelType w:val="hybridMultilevel"/>
    <w:tmpl w:val="DA52F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ED2D00"/>
    <w:multiLevelType w:val="multilevel"/>
    <w:tmpl w:val="404C001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8"/>
        <w:szCs w:val="28"/>
        <w:lang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CF73D5E"/>
    <w:multiLevelType w:val="hybridMultilevel"/>
    <w:tmpl w:val="DA52F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880674"/>
    <w:multiLevelType w:val="multilevel"/>
    <w:tmpl w:val="7910C098"/>
    <w:lvl w:ilvl="0">
      <w:start w:val="9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0"/>
      <w:numFmt w:val="decimal"/>
      <w:lvlText w:val="%1.%2"/>
      <w:lvlJc w:val="left"/>
      <w:pPr>
        <w:tabs>
          <w:tab w:val="num" w:pos="0"/>
        </w:tabs>
        <w:ind w:left="420" w:hanging="420"/>
      </w:pPr>
      <w:rPr>
        <w:b/>
        <w:sz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34" w15:restartNumberingAfterBreak="0">
    <w:nsid w:val="62BC1E22"/>
    <w:multiLevelType w:val="multilevel"/>
    <w:tmpl w:val="4AC60FA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Times New Roman"/>
        <w:b/>
        <w:sz w:val="28"/>
        <w:szCs w:val="24"/>
        <w:lang w:eastAsia="ru-RU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</w:lvl>
  </w:abstractNum>
  <w:abstractNum w:abstractNumId="35" w15:restartNumberingAfterBreak="0">
    <w:nsid w:val="683F7F89"/>
    <w:multiLevelType w:val="hybridMultilevel"/>
    <w:tmpl w:val="DA52F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695880"/>
    <w:multiLevelType w:val="multilevel"/>
    <w:tmpl w:val="C766190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Times New Roman"/>
        <w:b/>
        <w:sz w:val="28"/>
        <w:szCs w:val="24"/>
        <w:lang w:eastAsia="ru-RU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37" w15:restartNumberingAfterBreak="0">
    <w:nsid w:val="69EE24CD"/>
    <w:multiLevelType w:val="multilevel"/>
    <w:tmpl w:val="7D520F8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B167466"/>
    <w:multiLevelType w:val="multilevel"/>
    <w:tmpl w:val="9C0265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B237DD5"/>
    <w:multiLevelType w:val="hybridMultilevel"/>
    <w:tmpl w:val="DA52F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E18F9"/>
    <w:multiLevelType w:val="multilevel"/>
    <w:tmpl w:val="64F0DD6E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w w:val="143"/>
        <w:sz w:val="24"/>
        <w:szCs w:val="24"/>
        <w:lang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FEB4C58"/>
    <w:multiLevelType w:val="multilevel"/>
    <w:tmpl w:val="2B1886F6"/>
    <w:lvl w:ilvl="0">
      <w:start w:val="10"/>
      <w:numFmt w:val="decimal"/>
      <w:lvlText w:val="%1"/>
      <w:lvlJc w:val="left"/>
      <w:pPr>
        <w:tabs>
          <w:tab w:val="num" w:pos="0"/>
        </w:tabs>
        <w:ind w:left="720" w:hanging="360"/>
      </w:pPr>
      <w:rPr>
        <w:rFonts w:eastAsia="Calibri"/>
        <w:b/>
        <w:sz w:val="28"/>
        <w:szCs w:val="24"/>
        <w:lang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4B33EF2"/>
    <w:multiLevelType w:val="multilevel"/>
    <w:tmpl w:val="30B6273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Times New Roman"/>
        <w:b/>
        <w:sz w:val="28"/>
        <w:szCs w:val="24"/>
        <w:lang w:eastAsia="ru-RU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</w:lvl>
  </w:abstractNum>
  <w:abstractNum w:abstractNumId="43" w15:restartNumberingAfterBreak="0">
    <w:nsid w:val="79C3041A"/>
    <w:multiLevelType w:val="multilevel"/>
    <w:tmpl w:val="6EB0B7A4"/>
    <w:lvl w:ilvl="0">
      <w:start w:val="5"/>
      <w:numFmt w:val="decimal"/>
      <w:lvlText w:val="%1"/>
      <w:lvlJc w:val="left"/>
      <w:pPr>
        <w:ind w:left="375" w:hanging="375"/>
      </w:pPr>
      <w:rPr>
        <w:rFonts w:eastAsia="Calibri" w:hint="default"/>
      </w:rPr>
    </w:lvl>
    <w:lvl w:ilvl="1">
      <w:start w:val="8"/>
      <w:numFmt w:val="decimal"/>
      <w:lvlText w:val="%1.%2"/>
      <w:lvlJc w:val="left"/>
      <w:pPr>
        <w:ind w:left="375" w:hanging="375"/>
      </w:pPr>
      <w:rPr>
        <w:rFonts w:eastAsia="Calibri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Calibri" w:hint="default"/>
      </w:rPr>
    </w:lvl>
  </w:abstractNum>
  <w:abstractNum w:abstractNumId="44" w15:restartNumberingAfterBreak="0">
    <w:nsid w:val="7B861D0D"/>
    <w:multiLevelType w:val="hybridMultilevel"/>
    <w:tmpl w:val="509C0084"/>
    <w:lvl w:ilvl="0" w:tplc="F4AC2B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B9970E9"/>
    <w:multiLevelType w:val="hybridMultilevel"/>
    <w:tmpl w:val="2200A7E0"/>
    <w:lvl w:ilvl="0" w:tplc="5C2C711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811BEE"/>
    <w:multiLevelType w:val="hybridMultilevel"/>
    <w:tmpl w:val="DA52F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442D5D"/>
    <w:multiLevelType w:val="multilevel"/>
    <w:tmpl w:val="190AD6A0"/>
    <w:lvl w:ilvl="0">
      <w:start w:val="9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highlight w:val="yellow"/>
        <w:lang w:eastAsia="ru-RU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360" w:hanging="360"/>
      </w:pPr>
      <w:rPr>
        <w:sz w:val="28"/>
        <w:highlight w:val="yellow"/>
        <w:lang w:eastAsia="ru-RU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sz w:val="28"/>
        <w:highlight w:val="yellow"/>
        <w:lang w:eastAsia="ru-RU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sz w:val="28"/>
        <w:highlight w:val="yellow"/>
        <w:lang w:eastAsia="ru-RU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sz w:val="28"/>
        <w:highlight w:val="yellow"/>
        <w:lang w:eastAsia="ru-RU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sz w:val="28"/>
        <w:highlight w:val="yellow"/>
        <w:lang w:eastAsia="ru-RU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sz w:val="28"/>
        <w:highlight w:val="yellow"/>
        <w:lang w:eastAsia="ru-RU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sz w:val="28"/>
        <w:highlight w:val="yellow"/>
        <w:lang w:eastAsia="ru-RU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sz w:val="28"/>
        <w:highlight w:val="yellow"/>
        <w:lang w:eastAsia="ru-RU"/>
      </w:rPr>
    </w:lvl>
  </w:abstractNum>
  <w:num w:numId="1">
    <w:abstractNumId w:val="8"/>
  </w:num>
  <w:num w:numId="2">
    <w:abstractNumId w:val="17"/>
  </w:num>
  <w:num w:numId="3">
    <w:abstractNumId w:val="38"/>
  </w:num>
  <w:num w:numId="4">
    <w:abstractNumId w:val="13"/>
  </w:num>
  <w:num w:numId="5">
    <w:abstractNumId w:val="33"/>
  </w:num>
  <w:num w:numId="6">
    <w:abstractNumId w:val="15"/>
  </w:num>
  <w:num w:numId="7">
    <w:abstractNumId w:val="47"/>
  </w:num>
  <w:num w:numId="8">
    <w:abstractNumId w:val="23"/>
  </w:num>
  <w:num w:numId="9">
    <w:abstractNumId w:val="24"/>
  </w:num>
  <w:num w:numId="10">
    <w:abstractNumId w:val="6"/>
  </w:num>
  <w:num w:numId="11">
    <w:abstractNumId w:val="5"/>
  </w:num>
  <w:num w:numId="12">
    <w:abstractNumId w:val="31"/>
  </w:num>
  <w:num w:numId="13">
    <w:abstractNumId w:val="36"/>
  </w:num>
  <w:num w:numId="14">
    <w:abstractNumId w:val="26"/>
  </w:num>
  <w:num w:numId="15">
    <w:abstractNumId w:val="42"/>
  </w:num>
  <w:num w:numId="16">
    <w:abstractNumId w:val="10"/>
  </w:num>
  <w:num w:numId="17">
    <w:abstractNumId w:val="29"/>
  </w:num>
  <w:num w:numId="18">
    <w:abstractNumId w:val="41"/>
  </w:num>
  <w:num w:numId="19">
    <w:abstractNumId w:val="9"/>
  </w:num>
  <w:num w:numId="20">
    <w:abstractNumId w:val="40"/>
  </w:num>
  <w:num w:numId="21">
    <w:abstractNumId w:val="18"/>
  </w:num>
  <w:num w:numId="22">
    <w:abstractNumId w:val="11"/>
  </w:num>
  <w:num w:numId="23">
    <w:abstractNumId w:val="20"/>
  </w:num>
  <w:num w:numId="24">
    <w:abstractNumId w:val="34"/>
  </w:num>
  <w:num w:numId="25">
    <w:abstractNumId w:val="14"/>
  </w:num>
  <w:num w:numId="26">
    <w:abstractNumId w:val="7"/>
  </w:num>
  <w:num w:numId="27">
    <w:abstractNumId w:val="44"/>
  </w:num>
  <w:num w:numId="28">
    <w:abstractNumId w:val="28"/>
  </w:num>
  <w:num w:numId="29">
    <w:abstractNumId w:val="22"/>
  </w:num>
  <w:num w:numId="30">
    <w:abstractNumId w:val="2"/>
  </w:num>
  <w:num w:numId="31">
    <w:abstractNumId w:val="1"/>
  </w:num>
  <w:num w:numId="32">
    <w:abstractNumId w:val="0"/>
  </w:num>
  <w:num w:numId="33">
    <w:abstractNumId w:val="4"/>
  </w:num>
  <w:num w:numId="34">
    <w:abstractNumId w:val="12"/>
  </w:num>
  <w:num w:numId="35">
    <w:abstractNumId w:val="25"/>
  </w:num>
  <w:num w:numId="36">
    <w:abstractNumId w:val="45"/>
  </w:num>
  <w:num w:numId="37">
    <w:abstractNumId w:val="27"/>
  </w:num>
  <w:num w:numId="38">
    <w:abstractNumId w:val="37"/>
  </w:num>
  <w:num w:numId="39">
    <w:abstractNumId w:val="32"/>
  </w:num>
  <w:num w:numId="40">
    <w:abstractNumId w:val="21"/>
  </w:num>
  <w:num w:numId="41">
    <w:abstractNumId w:val="43"/>
  </w:num>
  <w:num w:numId="42">
    <w:abstractNumId w:val="16"/>
  </w:num>
  <w:num w:numId="43">
    <w:abstractNumId w:val="46"/>
  </w:num>
  <w:num w:numId="44">
    <w:abstractNumId w:val="39"/>
  </w:num>
  <w:num w:numId="45">
    <w:abstractNumId w:val="35"/>
  </w:num>
  <w:num w:numId="46">
    <w:abstractNumId w:val="19"/>
  </w:num>
  <w:num w:numId="47">
    <w:abstractNumId w:val="30"/>
  </w:num>
  <w:num w:numId="48">
    <w:abstractNumId w:val="3"/>
  </w:num>
  <w:num w:numId="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BDB"/>
    <w:rsid w:val="00004100"/>
    <w:rsid w:val="0001570F"/>
    <w:rsid w:val="00017410"/>
    <w:rsid w:val="0002763A"/>
    <w:rsid w:val="0003191A"/>
    <w:rsid w:val="000650F1"/>
    <w:rsid w:val="00067E4A"/>
    <w:rsid w:val="000A45D9"/>
    <w:rsid w:val="000B129F"/>
    <w:rsid w:val="000B2546"/>
    <w:rsid w:val="000B445F"/>
    <w:rsid w:val="000D03AF"/>
    <w:rsid w:val="000F785A"/>
    <w:rsid w:val="00117376"/>
    <w:rsid w:val="001200C2"/>
    <w:rsid w:val="0012676D"/>
    <w:rsid w:val="00147D88"/>
    <w:rsid w:val="00152CDE"/>
    <w:rsid w:val="00156504"/>
    <w:rsid w:val="00192D88"/>
    <w:rsid w:val="001A0A66"/>
    <w:rsid w:val="001C4D48"/>
    <w:rsid w:val="001C76DC"/>
    <w:rsid w:val="001E2A06"/>
    <w:rsid w:val="001E4D8F"/>
    <w:rsid w:val="001E5BEC"/>
    <w:rsid w:val="001E6C0C"/>
    <w:rsid w:val="001F071B"/>
    <w:rsid w:val="002020FF"/>
    <w:rsid w:val="00202909"/>
    <w:rsid w:val="00232F9D"/>
    <w:rsid w:val="00233BF1"/>
    <w:rsid w:val="00240D4E"/>
    <w:rsid w:val="00242CE7"/>
    <w:rsid w:val="002512E5"/>
    <w:rsid w:val="00293218"/>
    <w:rsid w:val="002A3B12"/>
    <w:rsid w:val="002A7EAC"/>
    <w:rsid w:val="002B014C"/>
    <w:rsid w:val="002C6BC7"/>
    <w:rsid w:val="002E6B57"/>
    <w:rsid w:val="003015CB"/>
    <w:rsid w:val="003036C4"/>
    <w:rsid w:val="00305182"/>
    <w:rsid w:val="00312E88"/>
    <w:rsid w:val="00343E33"/>
    <w:rsid w:val="00351618"/>
    <w:rsid w:val="003571BA"/>
    <w:rsid w:val="00360DDB"/>
    <w:rsid w:val="003618F2"/>
    <w:rsid w:val="00373BDB"/>
    <w:rsid w:val="00380763"/>
    <w:rsid w:val="00384319"/>
    <w:rsid w:val="003C02D8"/>
    <w:rsid w:val="003C42F2"/>
    <w:rsid w:val="003D1DEA"/>
    <w:rsid w:val="003E206F"/>
    <w:rsid w:val="003F51C2"/>
    <w:rsid w:val="00403B97"/>
    <w:rsid w:val="0040548C"/>
    <w:rsid w:val="00413E53"/>
    <w:rsid w:val="00414525"/>
    <w:rsid w:val="004215A4"/>
    <w:rsid w:val="00426F51"/>
    <w:rsid w:val="00431C58"/>
    <w:rsid w:val="004353D9"/>
    <w:rsid w:val="0044690B"/>
    <w:rsid w:val="004515B5"/>
    <w:rsid w:val="00455511"/>
    <w:rsid w:val="00480DEC"/>
    <w:rsid w:val="00486520"/>
    <w:rsid w:val="0048739E"/>
    <w:rsid w:val="004C408E"/>
    <w:rsid w:val="004D2A3B"/>
    <w:rsid w:val="004E77ED"/>
    <w:rsid w:val="005164A4"/>
    <w:rsid w:val="00534BD8"/>
    <w:rsid w:val="00537A88"/>
    <w:rsid w:val="00586BA0"/>
    <w:rsid w:val="005920BB"/>
    <w:rsid w:val="005B47D1"/>
    <w:rsid w:val="005B5FEA"/>
    <w:rsid w:val="005C153B"/>
    <w:rsid w:val="005C3A64"/>
    <w:rsid w:val="005F0F92"/>
    <w:rsid w:val="005F3509"/>
    <w:rsid w:val="00603D31"/>
    <w:rsid w:val="006279FE"/>
    <w:rsid w:val="00655300"/>
    <w:rsid w:val="00666ED9"/>
    <w:rsid w:val="00673E01"/>
    <w:rsid w:val="00676BC8"/>
    <w:rsid w:val="0069551B"/>
    <w:rsid w:val="006A3F22"/>
    <w:rsid w:val="006C2641"/>
    <w:rsid w:val="006C2A00"/>
    <w:rsid w:val="006C7563"/>
    <w:rsid w:val="006E0BAE"/>
    <w:rsid w:val="006F1BF2"/>
    <w:rsid w:val="006F3D48"/>
    <w:rsid w:val="00712B1F"/>
    <w:rsid w:val="00716B6D"/>
    <w:rsid w:val="0073486D"/>
    <w:rsid w:val="0075058D"/>
    <w:rsid w:val="0075737E"/>
    <w:rsid w:val="0076537E"/>
    <w:rsid w:val="007A44F3"/>
    <w:rsid w:val="007B18E9"/>
    <w:rsid w:val="007D15DE"/>
    <w:rsid w:val="007D1873"/>
    <w:rsid w:val="007D1A41"/>
    <w:rsid w:val="007D4019"/>
    <w:rsid w:val="007E2EF9"/>
    <w:rsid w:val="007F616D"/>
    <w:rsid w:val="007F7043"/>
    <w:rsid w:val="00811E68"/>
    <w:rsid w:val="008175DF"/>
    <w:rsid w:val="00817BE8"/>
    <w:rsid w:val="008310BD"/>
    <w:rsid w:val="00835D96"/>
    <w:rsid w:val="00855AAD"/>
    <w:rsid w:val="00862D87"/>
    <w:rsid w:val="00863006"/>
    <w:rsid w:val="008D1192"/>
    <w:rsid w:val="008D5469"/>
    <w:rsid w:val="008D5830"/>
    <w:rsid w:val="008E4DA6"/>
    <w:rsid w:val="008E6697"/>
    <w:rsid w:val="00900BF1"/>
    <w:rsid w:val="009165F7"/>
    <w:rsid w:val="00920E7D"/>
    <w:rsid w:val="00925B6B"/>
    <w:rsid w:val="00926598"/>
    <w:rsid w:val="0093180D"/>
    <w:rsid w:val="00932B48"/>
    <w:rsid w:val="00936BD5"/>
    <w:rsid w:val="00944FC5"/>
    <w:rsid w:val="00947A1E"/>
    <w:rsid w:val="0097369F"/>
    <w:rsid w:val="00974446"/>
    <w:rsid w:val="0098026D"/>
    <w:rsid w:val="009A107F"/>
    <w:rsid w:val="009D5342"/>
    <w:rsid w:val="009E742D"/>
    <w:rsid w:val="009F2AD7"/>
    <w:rsid w:val="009F6C1E"/>
    <w:rsid w:val="00A00E1A"/>
    <w:rsid w:val="00A31160"/>
    <w:rsid w:val="00A53FD3"/>
    <w:rsid w:val="00A6124C"/>
    <w:rsid w:val="00A67DAA"/>
    <w:rsid w:val="00AB64F8"/>
    <w:rsid w:val="00B01749"/>
    <w:rsid w:val="00B03C81"/>
    <w:rsid w:val="00B20CBF"/>
    <w:rsid w:val="00B403C0"/>
    <w:rsid w:val="00B47200"/>
    <w:rsid w:val="00B51FA9"/>
    <w:rsid w:val="00B66A4F"/>
    <w:rsid w:val="00B75F0F"/>
    <w:rsid w:val="00BA40F6"/>
    <w:rsid w:val="00BA7A4B"/>
    <w:rsid w:val="00BC0D2A"/>
    <w:rsid w:val="00BD315B"/>
    <w:rsid w:val="00BD7033"/>
    <w:rsid w:val="00BD7860"/>
    <w:rsid w:val="00C21968"/>
    <w:rsid w:val="00C6644E"/>
    <w:rsid w:val="00C74C62"/>
    <w:rsid w:val="00C95982"/>
    <w:rsid w:val="00CB641F"/>
    <w:rsid w:val="00CD074C"/>
    <w:rsid w:val="00CE3CA6"/>
    <w:rsid w:val="00CE583C"/>
    <w:rsid w:val="00D20087"/>
    <w:rsid w:val="00D46D8E"/>
    <w:rsid w:val="00D56914"/>
    <w:rsid w:val="00D65773"/>
    <w:rsid w:val="00D96801"/>
    <w:rsid w:val="00DE4F64"/>
    <w:rsid w:val="00DF735E"/>
    <w:rsid w:val="00E357CF"/>
    <w:rsid w:val="00E42DF4"/>
    <w:rsid w:val="00E42F5B"/>
    <w:rsid w:val="00E553CB"/>
    <w:rsid w:val="00E762CA"/>
    <w:rsid w:val="00E807BF"/>
    <w:rsid w:val="00E81D52"/>
    <w:rsid w:val="00E8404D"/>
    <w:rsid w:val="00E85847"/>
    <w:rsid w:val="00E9053E"/>
    <w:rsid w:val="00E96A37"/>
    <w:rsid w:val="00EA6CC4"/>
    <w:rsid w:val="00EB38D0"/>
    <w:rsid w:val="00EE2C8C"/>
    <w:rsid w:val="00EE3C07"/>
    <w:rsid w:val="00EF1EB5"/>
    <w:rsid w:val="00F0060F"/>
    <w:rsid w:val="00F14C8A"/>
    <w:rsid w:val="00F34AAC"/>
    <w:rsid w:val="00F426A3"/>
    <w:rsid w:val="00F44499"/>
    <w:rsid w:val="00F5225C"/>
    <w:rsid w:val="00F53AFC"/>
    <w:rsid w:val="00F711D9"/>
    <w:rsid w:val="00F73EFF"/>
    <w:rsid w:val="00F750B5"/>
    <w:rsid w:val="00F77A87"/>
    <w:rsid w:val="00F87528"/>
    <w:rsid w:val="00F94D29"/>
    <w:rsid w:val="00FB61E3"/>
    <w:rsid w:val="00FB6935"/>
    <w:rsid w:val="00FC1186"/>
    <w:rsid w:val="00FD1BD3"/>
    <w:rsid w:val="00FD5587"/>
    <w:rsid w:val="00FE1A96"/>
    <w:rsid w:val="00FF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33B39"/>
  <w15:docId w15:val="{EFA80BE9-E471-4B90-A0D0-2C07C6B6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before="120" w:after="120"/>
    </w:pPr>
    <w:rPr>
      <w:rFonts w:eastAsia="Calibri" w:cs="Times New Roman"/>
      <w:szCs w:val="22"/>
      <w:lang w:val="ru-RU" w:bidi="ar-SA"/>
    </w:rPr>
  </w:style>
  <w:style w:type="paragraph" w:styleId="1">
    <w:name w:val="heading 1"/>
    <w:basedOn w:val="a0"/>
    <w:next w:val="a0"/>
    <w:qFormat/>
    <w:pPr>
      <w:widowControl w:val="0"/>
      <w:numPr>
        <w:numId w:val="1"/>
      </w:numPr>
      <w:spacing w:before="60" w:after="0"/>
      <w:ind w:left="360"/>
      <w:jc w:val="center"/>
      <w:outlineLvl w:val="0"/>
    </w:pPr>
    <w:rPr>
      <w:rFonts w:eastAsia="Times New Roman"/>
      <w:b/>
      <w:bCs/>
      <w:sz w:val="28"/>
      <w:szCs w:val="28"/>
    </w:rPr>
  </w:style>
  <w:style w:type="paragraph" w:styleId="2">
    <w:name w:val="heading 2"/>
    <w:basedOn w:val="a0"/>
    <w:next w:val="a0"/>
    <w:qFormat/>
    <w:pPr>
      <w:keepNext/>
      <w:numPr>
        <w:ilvl w:val="1"/>
        <w:numId w:val="1"/>
      </w:numPr>
      <w:spacing w:before="0" w:after="0"/>
      <w:jc w:val="center"/>
      <w:outlineLvl w:val="1"/>
    </w:pPr>
    <w:rPr>
      <w:rFonts w:eastAsia="Times New Roman"/>
      <w:b/>
      <w:sz w:val="28"/>
      <w:szCs w:val="20"/>
      <w:lang w:val="en-US"/>
    </w:rPr>
  </w:style>
  <w:style w:type="paragraph" w:styleId="3">
    <w:name w:val="heading 3"/>
    <w:basedOn w:val="a0"/>
    <w:next w:val="a0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eastAsia="Times New Roman" w:hAnsi="Arial" w:cs="Arial"/>
      <w:szCs w:val="20"/>
      <w:lang w:val="en-US"/>
    </w:rPr>
  </w:style>
  <w:style w:type="paragraph" w:styleId="4">
    <w:name w:val="heading 4"/>
    <w:basedOn w:val="a0"/>
    <w:next w:val="a0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eastAsia="Times New Roman" w:hAnsi="Arial" w:cs="Arial"/>
      <w:b/>
      <w:szCs w:val="20"/>
      <w:lang w:val="en-US"/>
    </w:rPr>
  </w:style>
  <w:style w:type="paragraph" w:styleId="5">
    <w:name w:val="heading 5"/>
    <w:basedOn w:val="a0"/>
    <w:next w:val="a0"/>
    <w:qFormat/>
    <w:pPr>
      <w:numPr>
        <w:ilvl w:val="4"/>
        <w:numId w:val="1"/>
      </w:numPr>
      <w:spacing w:before="240" w:after="60"/>
      <w:outlineLvl w:val="4"/>
    </w:pPr>
    <w:rPr>
      <w:rFonts w:eastAsia="Times New Roman"/>
      <w:sz w:val="20"/>
      <w:szCs w:val="20"/>
      <w:lang w:val="en-US"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240" w:after="60"/>
      <w:outlineLvl w:val="5"/>
    </w:pPr>
    <w:rPr>
      <w:rFonts w:eastAsia="Times New Roman"/>
      <w:i/>
      <w:sz w:val="20"/>
      <w:szCs w:val="20"/>
      <w:lang w:val="en-US"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spacing w:before="240" w:after="60"/>
      <w:outlineLvl w:val="6"/>
    </w:pPr>
    <w:rPr>
      <w:rFonts w:ascii="Arial" w:eastAsia="Times New Roman" w:hAnsi="Arial" w:cs="Arial"/>
      <w:sz w:val="20"/>
      <w:szCs w:val="20"/>
      <w:lang w:val="en-US"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outlineLvl w:val="7"/>
    </w:pPr>
    <w:rPr>
      <w:rFonts w:ascii="Arial" w:eastAsia="Times New Roman" w:hAnsi="Arial" w:cs="Arial"/>
      <w:i/>
      <w:sz w:val="20"/>
      <w:szCs w:val="20"/>
      <w:lang w:val="en-US"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outlineLvl w:val="8"/>
    </w:pPr>
    <w:rPr>
      <w:rFonts w:ascii="Arial" w:eastAsia="Times New Roman" w:hAnsi="Arial" w:cs="Arial"/>
      <w:b/>
      <w:i/>
      <w:sz w:val="18"/>
      <w:szCs w:val="20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Times New Roman" w:eastAsia="Times New Roman" w:hAnsi="Times New Roman" w:cs="Times New Roman"/>
      <w:w w:val="143"/>
      <w:sz w:val="24"/>
      <w:szCs w:val="24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</w:style>
  <w:style w:type="character" w:customStyle="1" w:styleId="WW8Num6z1">
    <w:name w:val="WW8Num6z1"/>
    <w:qFormat/>
    <w:rPr>
      <w:b/>
      <w:sz w:val="28"/>
    </w:rPr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sz w:val="28"/>
      <w:highlight w:val="yellow"/>
      <w:lang w:eastAsia="ru-RU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  <w:rPr>
      <w:rFonts w:cs="Times New Roman"/>
    </w:rPr>
  </w:style>
  <w:style w:type="character" w:customStyle="1" w:styleId="WW8Num11z0">
    <w:name w:val="WW8Num11z0"/>
    <w:qFormat/>
    <w:rPr>
      <w:rFonts w:eastAsia="Times New Roman"/>
      <w:sz w:val="28"/>
      <w:szCs w:val="20"/>
      <w:lang w:eastAsia="ru-RU"/>
    </w:rPr>
  </w:style>
  <w:style w:type="character" w:customStyle="1" w:styleId="WW8Num12z0">
    <w:name w:val="WW8Num12z0"/>
    <w:qFormat/>
    <w:rPr>
      <w:rFonts w:eastAsia="Times New Roman"/>
      <w:b/>
      <w:color w:val="000000"/>
      <w:sz w:val="28"/>
      <w:szCs w:val="24"/>
      <w:lang w:eastAsia="ru-RU"/>
    </w:rPr>
  </w:style>
  <w:style w:type="character" w:customStyle="1" w:styleId="WW8Num12z1">
    <w:name w:val="WW8Num12z1"/>
    <w:qFormat/>
  </w:style>
  <w:style w:type="character" w:customStyle="1" w:styleId="WW8Num13z0">
    <w:name w:val="WW8Num13z0"/>
    <w:qFormat/>
    <w:rPr>
      <w:rFonts w:eastAsia="Times New Roman"/>
      <w:b/>
      <w:sz w:val="28"/>
      <w:szCs w:val="24"/>
      <w:lang w:eastAsia="ru-RU"/>
    </w:rPr>
  </w:style>
  <w:style w:type="character" w:customStyle="1" w:styleId="WW8Num13z1">
    <w:name w:val="WW8Num13z1"/>
    <w:qFormat/>
  </w:style>
  <w:style w:type="character" w:customStyle="1" w:styleId="WW8Num14z0">
    <w:name w:val="WW8Num14z0"/>
    <w:qFormat/>
  </w:style>
  <w:style w:type="character" w:customStyle="1" w:styleId="WW8Num14z1">
    <w:name w:val="WW8Num14z1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  <w:rPr>
      <w:b/>
    </w:rPr>
  </w:style>
  <w:style w:type="character" w:customStyle="1" w:styleId="WW8Num15z1">
    <w:name w:val="WW8Num15z1"/>
    <w:qFormat/>
  </w:style>
  <w:style w:type="character" w:customStyle="1" w:styleId="WW8Num16z0">
    <w:name w:val="WW8Num16z0"/>
    <w:qFormat/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WW8Num17z0">
    <w:name w:val="WW8Num17z0"/>
    <w:qFormat/>
    <w:rPr>
      <w:rFonts w:ascii="Symbol" w:eastAsia="Times New Roman" w:hAnsi="Symbol" w:cs="Symbol"/>
      <w:sz w:val="28"/>
      <w:szCs w:val="20"/>
      <w:lang w:eastAsia="ru-RU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</w:style>
  <w:style w:type="character" w:customStyle="1" w:styleId="WW8Num19z1">
    <w:name w:val="WW8Num19z1"/>
    <w:qFormat/>
  </w:style>
  <w:style w:type="character" w:customStyle="1" w:styleId="WW8Num19z2">
    <w:name w:val="WW8Num19z2"/>
    <w:qFormat/>
  </w:style>
  <w:style w:type="character" w:customStyle="1" w:styleId="WW8Num19z3">
    <w:name w:val="WW8Num19z3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  <w:qFormat/>
  </w:style>
  <w:style w:type="character" w:customStyle="1" w:styleId="WW8Num19z8">
    <w:name w:val="WW8Num19z8"/>
    <w:qFormat/>
  </w:style>
  <w:style w:type="character" w:customStyle="1" w:styleId="WW8Num20z0">
    <w:name w:val="WW8Num20z0"/>
    <w:qFormat/>
    <w:rPr>
      <w:rFonts w:ascii="Symbol" w:hAnsi="Symbol" w:cs="Symbol"/>
      <w:sz w:val="28"/>
      <w:szCs w:val="28"/>
      <w:lang w:eastAsia="ru-RU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eastAsia="Times New Roman"/>
      <w:b/>
      <w:sz w:val="28"/>
      <w:szCs w:val="24"/>
      <w:lang w:eastAsia="ru-RU"/>
    </w:rPr>
  </w:style>
  <w:style w:type="character" w:customStyle="1" w:styleId="WW8Num21z1">
    <w:name w:val="WW8Num21z1"/>
    <w:qFormat/>
  </w:style>
  <w:style w:type="character" w:customStyle="1" w:styleId="WW8Num22z0">
    <w:name w:val="WW8Num22z0"/>
    <w:qFormat/>
    <w:rPr>
      <w:sz w:val="28"/>
      <w:lang w:eastAsia="ru-RU"/>
    </w:rPr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rFonts w:eastAsia="Times New Roman"/>
      <w:b/>
      <w:sz w:val="28"/>
      <w:szCs w:val="24"/>
      <w:lang w:eastAsia="ru-RU"/>
    </w:rPr>
  </w:style>
  <w:style w:type="character" w:customStyle="1" w:styleId="WW8Num23z1">
    <w:name w:val="WW8Num23z1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  <w:rPr>
      <w:rFonts w:ascii="Times New Roman" w:hAnsi="Times New Roman" w:cs="Times New Roman"/>
      <w:sz w:val="28"/>
      <w:szCs w:val="28"/>
    </w:rPr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  <w:rPr>
      <w:rFonts w:eastAsia="Calibri"/>
      <w:b/>
      <w:sz w:val="28"/>
      <w:szCs w:val="24"/>
      <w:lang w:eastAsia="ru-RU"/>
    </w:rPr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  <w:rPr>
      <w:rFonts w:ascii="Times New Roman" w:eastAsia="Calibri" w:hAnsi="Times New Roman" w:cs="Times New Roman"/>
      <w:b/>
      <w:sz w:val="24"/>
      <w:szCs w:val="24"/>
      <w:highlight w:val="yellow"/>
      <w:lang w:val="ru-RU" w:eastAsia="ru-RU"/>
    </w:rPr>
  </w:style>
  <w:style w:type="character" w:customStyle="1" w:styleId="WW8Num28z1">
    <w:name w:val="WW8Num28z1"/>
    <w:qFormat/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  <w:rPr>
      <w:rFonts w:ascii="Times New Roman" w:eastAsia="Times New Roman" w:hAnsi="Times New Roman" w:cs="Times New Roman"/>
      <w:w w:val="143"/>
      <w:sz w:val="24"/>
      <w:szCs w:val="24"/>
      <w:lang w:eastAsia="ru-RU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0z3">
    <w:name w:val="WW8Num30z3"/>
    <w:qFormat/>
    <w:rPr>
      <w:rFonts w:ascii="Symbol" w:hAnsi="Symbol" w:cs="Symbol"/>
    </w:rPr>
  </w:style>
  <w:style w:type="character" w:customStyle="1" w:styleId="WW8Num31z0">
    <w:name w:val="WW8Num31z0"/>
    <w:qFormat/>
    <w:rPr>
      <w:rFonts w:eastAsia="Times New Roman"/>
      <w:b/>
      <w:sz w:val="28"/>
      <w:szCs w:val="24"/>
      <w:lang w:eastAsia="ru-RU"/>
    </w:rPr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rFonts w:ascii="Times New Roman" w:hAnsi="Times New Roman" w:cs="Times New Roman"/>
      <w:b/>
      <w:sz w:val="28"/>
      <w:lang w:eastAsia="ru-RU"/>
    </w:rPr>
  </w:style>
  <w:style w:type="character" w:customStyle="1" w:styleId="WW8Num32z1">
    <w:name w:val="WW8Num32z1"/>
    <w:qFormat/>
    <w:rPr>
      <w:rFonts w:eastAsia="Times New Roman"/>
      <w:b/>
      <w:sz w:val="28"/>
      <w:szCs w:val="28"/>
      <w:lang w:eastAsia="ru-RU"/>
    </w:rPr>
  </w:style>
  <w:style w:type="character" w:customStyle="1" w:styleId="WW8Num32z2">
    <w:name w:val="WW8Num32z2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rFonts w:eastAsia="Times New Roman"/>
      <w:b/>
      <w:sz w:val="28"/>
      <w:szCs w:val="24"/>
      <w:lang w:eastAsia="ru-RU"/>
    </w:rPr>
  </w:style>
  <w:style w:type="character" w:customStyle="1" w:styleId="WW8Num34z1">
    <w:name w:val="WW8Num34z1"/>
    <w:qFormat/>
  </w:style>
  <w:style w:type="character" w:customStyle="1" w:styleId="WW8Num35z0">
    <w:name w:val="WW8Num35z0"/>
    <w:qFormat/>
    <w:rPr>
      <w:rFonts w:eastAsia="Times New Roman"/>
      <w:b/>
      <w:color w:val="000000"/>
      <w:sz w:val="28"/>
      <w:szCs w:val="24"/>
      <w:lang w:eastAsia="ru-RU"/>
    </w:rPr>
  </w:style>
  <w:style w:type="character" w:customStyle="1" w:styleId="WW8Num35z1">
    <w:name w:val="WW8Num35z1"/>
    <w:qFormat/>
  </w:style>
  <w:style w:type="character" w:customStyle="1" w:styleId="11">
    <w:name w:val="Заголовок 1 Знак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4">
    <w:name w:val="Подзаголовок Знак"/>
    <w:qFormat/>
    <w:rPr>
      <w:rFonts w:ascii="Times New Roman" w:eastAsia="Times New Roman" w:hAnsi="Times New Roman" w:cs="Times New Roman"/>
      <w:iCs/>
      <w:spacing w:val="15"/>
      <w:sz w:val="28"/>
      <w:szCs w:val="24"/>
    </w:rPr>
  </w:style>
  <w:style w:type="character" w:customStyle="1" w:styleId="a5">
    <w:name w:val="Верхний колонтитул Знак"/>
    <w:qFormat/>
    <w:rPr>
      <w:rFonts w:ascii="Times New Roman" w:hAnsi="Times New Roman" w:cs="Times New Roman"/>
      <w:sz w:val="28"/>
      <w:szCs w:val="22"/>
    </w:rPr>
  </w:style>
  <w:style w:type="character" w:customStyle="1" w:styleId="a6">
    <w:name w:val="Нижний колонтитул Знак"/>
    <w:qFormat/>
    <w:rPr>
      <w:rFonts w:ascii="Times New Roman" w:hAnsi="Times New Roman" w:cs="Times New Roman"/>
      <w:sz w:val="28"/>
      <w:szCs w:val="22"/>
    </w:rPr>
  </w:style>
  <w:style w:type="character" w:customStyle="1" w:styleId="a7">
    <w:name w:val="Абзац списка Знак"/>
    <w:uiPriority w:val="99"/>
    <w:qFormat/>
    <w:rPr>
      <w:sz w:val="22"/>
      <w:szCs w:val="22"/>
    </w:rPr>
  </w:style>
  <w:style w:type="character" w:customStyle="1" w:styleId="21">
    <w:name w:val="Основной текст 2 Знак"/>
    <w:qFormat/>
    <w:rPr>
      <w:rFonts w:ascii="Times New Roman" w:hAnsi="Times New Roman" w:cs="Times New Roman"/>
      <w:sz w:val="28"/>
      <w:lang w:val="en-US"/>
    </w:rPr>
  </w:style>
  <w:style w:type="character" w:customStyle="1" w:styleId="22">
    <w:name w:val="Заголовок 2 Знак"/>
    <w:qFormat/>
    <w:rPr>
      <w:rFonts w:ascii="Times New Roman" w:eastAsia="Times New Roman" w:hAnsi="Times New Roman" w:cs="Times New Roman"/>
      <w:b/>
      <w:sz w:val="28"/>
      <w:lang w:val="en-US"/>
    </w:rPr>
  </w:style>
  <w:style w:type="character" w:customStyle="1" w:styleId="30">
    <w:name w:val="Заголовок 3 Знак"/>
    <w:qFormat/>
    <w:rPr>
      <w:rFonts w:ascii="Arial" w:eastAsia="Times New Roman" w:hAnsi="Arial" w:cs="Arial"/>
      <w:sz w:val="24"/>
      <w:lang w:val="en-US"/>
    </w:rPr>
  </w:style>
  <w:style w:type="character" w:customStyle="1" w:styleId="40">
    <w:name w:val="Заголовок 4 Знак"/>
    <w:qFormat/>
    <w:rPr>
      <w:rFonts w:ascii="Arial" w:eastAsia="Times New Roman" w:hAnsi="Arial" w:cs="Arial"/>
      <w:b/>
      <w:sz w:val="24"/>
      <w:lang w:val="en-US"/>
    </w:rPr>
  </w:style>
  <w:style w:type="character" w:customStyle="1" w:styleId="50">
    <w:name w:val="Заголовок 5 Знак"/>
    <w:qFormat/>
    <w:rPr>
      <w:rFonts w:ascii="Times New Roman" w:eastAsia="Times New Roman" w:hAnsi="Times New Roman" w:cs="Times New Roman"/>
      <w:lang w:val="en-US"/>
    </w:rPr>
  </w:style>
  <w:style w:type="character" w:customStyle="1" w:styleId="60">
    <w:name w:val="Заголовок 6 Знак"/>
    <w:qFormat/>
    <w:rPr>
      <w:rFonts w:ascii="Times New Roman" w:eastAsia="Times New Roman" w:hAnsi="Times New Roman" w:cs="Times New Roman"/>
      <w:i/>
      <w:lang w:val="en-US"/>
    </w:rPr>
  </w:style>
  <w:style w:type="character" w:customStyle="1" w:styleId="70">
    <w:name w:val="Заголовок 7 Знак"/>
    <w:qFormat/>
    <w:rPr>
      <w:rFonts w:ascii="Arial" w:eastAsia="Times New Roman" w:hAnsi="Arial" w:cs="Arial"/>
      <w:lang w:val="en-US"/>
    </w:rPr>
  </w:style>
  <w:style w:type="character" w:customStyle="1" w:styleId="80">
    <w:name w:val="Заголовок 8 Знак"/>
    <w:qFormat/>
    <w:rPr>
      <w:rFonts w:ascii="Arial" w:eastAsia="Times New Roman" w:hAnsi="Arial" w:cs="Arial"/>
      <w:i/>
      <w:lang w:val="en-US"/>
    </w:rPr>
  </w:style>
  <w:style w:type="character" w:customStyle="1" w:styleId="90">
    <w:name w:val="Заголовок 9 Знак"/>
    <w:qFormat/>
    <w:rPr>
      <w:rFonts w:ascii="Arial" w:eastAsia="Times New Roman" w:hAnsi="Arial" w:cs="Arial"/>
      <w:b/>
      <w:i/>
      <w:sz w:val="18"/>
      <w:lang w:val="en-US"/>
    </w:rPr>
  </w:style>
  <w:style w:type="character" w:customStyle="1" w:styleId="a8">
    <w:name w:val="Основной текст Знак"/>
    <w:qFormat/>
    <w:rPr>
      <w:rFonts w:ascii="Times New Roman" w:eastAsia="Times New Roman" w:hAnsi="Times New Roman" w:cs="Times New Roman"/>
      <w:sz w:val="28"/>
      <w:lang w:val="en-US"/>
    </w:rPr>
  </w:style>
  <w:style w:type="character" w:customStyle="1" w:styleId="a9">
    <w:name w:val="Основной текст с отступом Знак"/>
    <w:qFormat/>
    <w:rPr>
      <w:rFonts w:ascii="Times New Roman" w:eastAsia="Times New Roman" w:hAnsi="Times New Roman" w:cs="Times New Roman"/>
      <w:sz w:val="28"/>
      <w:lang w:val="en-US"/>
    </w:rPr>
  </w:style>
  <w:style w:type="character" w:customStyle="1" w:styleId="23">
    <w:name w:val="Основной текст с отступом 2 Знак"/>
    <w:qFormat/>
    <w:rPr>
      <w:rFonts w:ascii="Times New Roman" w:eastAsia="Times New Roman" w:hAnsi="Times New Roman" w:cs="Times New Roman"/>
      <w:sz w:val="28"/>
      <w:lang w:val="en-US"/>
    </w:rPr>
  </w:style>
  <w:style w:type="character" w:customStyle="1" w:styleId="aa">
    <w:name w:val="Схема документа Знак"/>
    <w:qFormat/>
    <w:rPr>
      <w:rFonts w:ascii="Tahoma" w:eastAsia="Times New Roman" w:hAnsi="Tahoma" w:cs="Tahoma"/>
      <w:sz w:val="28"/>
      <w:shd w:val="clear" w:color="auto" w:fill="000080"/>
      <w:lang w:val="en-US"/>
    </w:rPr>
  </w:style>
  <w:style w:type="character" w:styleId="ab">
    <w:name w:val="page number"/>
  </w:style>
  <w:style w:type="character" w:customStyle="1" w:styleId="31">
    <w:name w:val="Основной текст с отступом 3 Знак"/>
    <w:qFormat/>
    <w:rPr>
      <w:rFonts w:ascii="Times New Roman" w:eastAsia="Times New Roman" w:hAnsi="Times New Roman" w:cs="Times New Roman"/>
      <w:sz w:val="28"/>
      <w:lang w:val="en-US"/>
    </w:rPr>
  </w:style>
  <w:style w:type="character" w:customStyle="1" w:styleId="LineNumbering">
    <w:name w:val="Line Numbering"/>
  </w:style>
  <w:style w:type="character" w:customStyle="1" w:styleId="ac">
    <w:name w:val="Название Знак"/>
    <w:qFormat/>
    <w:rPr>
      <w:rFonts w:ascii="Times New Roman" w:eastAsia="Times New Roman" w:hAnsi="Times New Roman" w:cs="Times New Roman"/>
      <w:sz w:val="24"/>
      <w:lang w:val="en-US"/>
    </w:rPr>
  </w:style>
  <w:style w:type="character" w:customStyle="1" w:styleId="32">
    <w:name w:val="Основной текст 3 Знак"/>
    <w:qFormat/>
    <w:rPr>
      <w:rFonts w:ascii="Times New Roman" w:eastAsia="Times New Roman" w:hAnsi="Times New Roman" w:cs="Times New Roman"/>
      <w:sz w:val="28"/>
      <w:lang w:val="en-US"/>
    </w:rPr>
  </w:style>
  <w:style w:type="character" w:customStyle="1" w:styleId="ad">
    <w:name w:val="Дата Знак"/>
    <w:qFormat/>
    <w:rPr>
      <w:rFonts w:ascii="Times New Roman" w:eastAsia="Times New Roman" w:hAnsi="Times New Roman" w:cs="Times New Roman"/>
      <w:lang w:val="en-US"/>
    </w:rPr>
  </w:style>
  <w:style w:type="character" w:customStyle="1" w:styleId="ae">
    <w:name w:val="Текст сноски Знак"/>
    <w:qFormat/>
    <w:rPr>
      <w:rFonts w:ascii="Times New Roman" w:eastAsia="Times New Roman" w:hAnsi="Times New Roman" w:cs="Times New Roman"/>
      <w:lang w:val="en-US"/>
    </w:rPr>
  </w:style>
  <w:style w:type="character" w:styleId="af">
    <w:name w:val="annotation reference"/>
    <w:qFormat/>
    <w:rPr>
      <w:sz w:val="16"/>
    </w:rPr>
  </w:style>
  <w:style w:type="character" w:customStyle="1" w:styleId="af0">
    <w:name w:val="Текст примечания Знак"/>
    <w:qFormat/>
    <w:rPr>
      <w:rFonts w:ascii="Times New Roman" w:eastAsia="Times New Roman" w:hAnsi="Times New Roman" w:cs="Times New Roman"/>
      <w:lang w:val="en-US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af1">
    <w:name w:val="Текст Знак"/>
    <w:qFormat/>
    <w:rPr>
      <w:rFonts w:ascii="Courier New" w:eastAsia="Times New Roman" w:hAnsi="Courier New" w:cs="Courier New"/>
      <w:sz w:val="28"/>
      <w:lang w:val="en-US"/>
    </w:rPr>
  </w:style>
  <w:style w:type="character" w:customStyle="1" w:styleId="af2">
    <w:name w:val="Текст выноски Знак"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af3">
    <w:name w:val="ГТЧ Знак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4">
    <w:name w:val="Hyperlink"/>
    <w:uiPriority w:val="99"/>
    <w:rPr>
      <w:color w:val="0000FF"/>
      <w:u w:val="single"/>
    </w:rPr>
  </w:style>
  <w:style w:type="character" w:styleId="af5">
    <w:name w:val="FollowedHyperlink"/>
    <w:rPr>
      <w:color w:val="800080"/>
      <w:u w:val="single"/>
    </w:rPr>
  </w:style>
  <w:style w:type="character" w:customStyle="1" w:styleId="rvts482210">
    <w:name w:val="rvts482210"/>
    <w:qFormat/>
    <w:rPr>
      <w:rFonts w:ascii="Verdana" w:hAnsi="Verdana" w:cs="Verdana"/>
      <w:b w:val="0"/>
      <w:bCs w:val="0"/>
      <w:i/>
      <w:iCs/>
      <w:strike w:val="0"/>
      <w:dstrike w:val="0"/>
      <w:color w:val="000000"/>
      <w:sz w:val="16"/>
      <w:szCs w:val="16"/>
      <w:u w:val="none"/>
      <w:shd w:val="clear" w:color="auto" w:fill="auto"/>
    </w:rPr>
  </w:style>
  <w:style w:type="character" w:customStyle="1" w:styleId="rvts48223">
    <w:name w:val="rvts48223"/>
    <w:qFormat/>
    <w:rPr>
      <w:rFonts w:ascii="Verdana" w:hAnsi="Verdana" w:cs="Verdana"/>
      <w:b/>
      <w:bCs/>
      <w:i w:val="0"/>
      <w:iCs w:val="0"/>
      <w:strike w:val="0"/>
      <w:dstrike w:val="0"/>
      <w:color w:val="000080"/>
      <w:sz w:val="16"/>
      <w:szCs w:val="16"/>
      <w:u w:val="none"/>
      <w:shd w:val="clear" w:color="auto" w:fill="auto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af6">
    <w:name w:val="Тема примечания Знак"/>
    <w:qFormat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12">
    <w:name w:val="Обычный1 Знак"/>
    <w:qFormat/>
    <w:rPr>
      <w:rFonts w:ascii="Times New Roman" w:eastAsia="Times New Roman" w:hAnsi="Times New Roman" w:cs="Times New Roman"/>
      <w:sz w:val="26"/>
    </w:rPr>
  </w:style>
  <w:style w:type="character" w:customStyle="1" w:styleId="af7">
    <w:name w:val="Имя типа"/>
    <w:qFormat/>
    <w:rPr>
      <w:rFonts w:ascii="Courier" w:hAnsi="Courier" w:cs="Courier"/>
      <w:b/>
      <w:bCs/>
      <w:sz w:val="20"/>
      <w:szCs w:val="20"/>
    </w:rPr>
  </w:style>
  <w:style w:type="character" w:customStyle="1" w:styleId="13">
    <w:name w:val="Рис1 Знак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style-span">
    <w:name w:val="apple-style-span"/>
    <w:qFormat/>
  </w:style>
  <w:style w:type="character" w:customStyle="1" w:styleId="af8">
    <w:name w:val="Текст концевой сноски Знак"/>
    <w:qFormat/>
    <w:rPr>
      <w:rFonts w:ascii="Times New Roman" w:eastAsia="Times New Roman" w:hAnsi="Times New Roman" w:cs="Times New Roman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91">
    <w:name w:val="Заголовок 9 Знак1"/>
    <w:qFormat/>
    <w:rPr>
      <w:rFonts w:ascii="Cambria" w:eastAsia="Times New Roman" w:hAnsi="Cambria" w:cs="Times New Roman"/>
      <w:i/>
      <w:iCs/>
      <w:color w:val="404040"/>
    </w:rPr>
  </w:style>
  <w:style w:type="character" w:customStyle="1" w:styleId="14">
    <w:name w:val="Основной текст с отступом Знак1"/>
    <w:qFormat/>
    <w:rPr>
      <w:sz w:val="24"/>
      <w:szCs w:val="24"/>
    </w:rPr>
  </w:style>
  <w:style w:type="character" w:customStyle="1" w:styleId="ecattext">
    <w:name w:val="ecattext"/>
    <w:qFormat/>
  </w:style>
  <w:style w:type="character" w:customStyle="1" w:styleId="apple-converted-space">
    <w:name w:val="apple-converted-space"/>
    <w:qFormat/>
  </w:style>
  <w:style w:type="character" w:customStyle="1" w:styleId="af9">
    <w:name w:val="гтч Знак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-">
    <w:name w:val="-Расчет Знак"/>
    <w:qFormat/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afa">
    <w:name w:val="А Знак"/>
    <w:qFormat/>
    <w:rPr>
      <w:rFonts w:ascii="Times New Roman" w:eastAsia="Times New Roman" w:hAnsi="Times New Roman" w:cs="Times New Roman"/>
      <w:b/>
      <w:sz w:val="28"/>
      <w:szCs w:val="24"/>
      <w:lang w:val="en-US"/>
    </w:rPr>
  </w:style>
  <w:style w:type="character" w:customStyle="1" w:styleId="-0">
    <w:name w:val="А-сер Знак"/>
    <w:qFormat/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15">
    <w:name w:val="1ррис Знак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b">
    <w:name w:val="Placeholder Text"/>
    <w:qFormat/>
    <w:rPr>
      <w:color w:val="808080"/>
    </w:rPr>
  </w:style>
  <w:style w:type="character" w:styleId="afc">
    <w:name w:val="Intense Reference"/>
    <w:qFormat/>
    <w:rPr>
      <w:b/>
      <w:bCs/>
      <w:smallCaps/>
      <w:color w:val="C0504D"/>
      <w:spacing w:val="5"/>
      <w:u w:val="single"/>
    </w:rPr>
  </w:style>
  <w:style w:type="character" w:customStyle="1" w:styleId="24">
    <w:name w:val="Основной текст Знак2"/>
    <w:qFormat/>
    <w:rPr>
      <w:rFonts w:ascii="Arial" w:eastAsia="Times New Roman" w:hAnsi="Arial" w:cs="Times New Roman"/>
      <w:sz w:val="24"/>
      <w:szCs w:val="20"/>
    </w:rPr>
  </w:style>
  <w:style w:type="character" w:customStyle="1" w:styleId="Dotted">
    <w:name w:val="Dotted"/>
    <w:qFormat/>
    <w:rPr>
      <w:rFonts w:ascii="Arial" w:hAnsi="Arial" w:cs="Arial"/>
      <w:sz w:val="28"/>
    </w:rPr>
  </w:style>
  <w:style w:type="character" w:styleId="afd">
    <w:name w:val="Emphasis"/>
    <w:qFormat/>
    <w:rPr>
      <w:i/>
      <w:iCs/>
    </w:rPr>
  </w:style>
  <w:style w:type="character" w:customStyle="1" w:styleId="120">
    <w:name w:val="Стиль 12 пт"/>
    <w:qFormat/>
    <w:rPr>
      <w:sz w:val="24"/>
    </w:rPr>
  </w:style>
  <w:style w:type="character" w:customStyle="1" w:styleId="FontStyle115">
    <w:name w:val="Font Style115"/>
    <w:qFormat/>
    <w:rPr>
      <w:rFonts w:ascii="Times New Roman" w:hAnsi="Times New Roman" w:cs="Times New Roman"/>
      <w:sz w:val="20"/>
      <w:szCs w:val="20"/>
    </w:rPr>
  </w:style>
  <w:style w:type="character" w:customStyle="1" w:styleId="FontStyle41">
    <w:name w:val="Font Style41"/>
    <w:qFormat/>
    <w:rPr>
      <w:rFonts w:ascii="Times New Roman" w:hAnsi="Times New Roman" w:cs="Times New Roman"/>
      <w:b/>
      <w:bCs/>
      <w:sz w:val="22"/>
      <w:szCs w:val="22"/>
    </w:rPr>
  </w:style>
  <w:style w:type="character" w:customStyle="1" w:styleId="16">
    <w:name w:val="Заголовок №1_"/>
    <w:qFormat/>
    <w:rPr>
      <w:rFonts w:ascii="Times New Roman" w:eastAsia="Times New Roman" w:hAnsi="Times New Roman" w:cs="Times New Roman"/>
      <w:b/>
      <w:caps/>
      <w:kern w:val="2"/>
      <w:sz w:val="28"/>
      <w:szCs w:val="28"/>
      <w:lang w:val="en-US"/>
    </w:rPr>
  </w:style>
  <w:style w:type="character" w:customStyle="1" w:styleId="FontStyle129">
    <w:name w:val="Font Style129"/>
    <w:qFormat/>
    <w:rPr>
      <w:rFonts w:ascii="Times New Roman" w:hAnsi="Times New Roman" w:cs="Times New Roman"/>
      <w:b/>
      <w:bCs/>
      <w:sz w:val="26"/>
      <w:szCs w:val="26"/>
    </w:rPr>
  </w:style>
  <w:style w:type="character" w:customStyle="1" w:styleId="afe">
    <w:name w:val="Основной текст_"/>
    <w:qFormat/>
    <w:rPr>
      <w:rFonts w:ascii="Times New Roman" w:eastAsia="Times New Roman" w:hAnsi="Times New Roman" w:cs="Times New Roman"/>
      <w:sz w:val="26"/>
    </w:rPr>
  </w:style>
  <w:style w:type="character" w:customStyle="1" w:styleId="FontStyle42">
    <w:name w:val="Font Style42"/>
    <w:qFormat/>
    <w:rPr>
      <w:rFonts w:ascii="Times New Roman" w:hAnsi="Times New Roman" w:cs="Times New Roman"/>
      <w:sz w:val="22"/>
      <w:szCs w:val="22"/>
    </w:rPr>
  </w:style>
  <w:style w:type="character" w:customStyle="1" w:styleId="FontStyle33">
    <w:name w:val="Font Style33"/>
    <w:qFormat/>
    <w:rPr>
      <w:rFonts w:ascii="Times New Roman" w:hAnsi="Times New Roman" w:cs="Times New Roman"/>
      <w:sz w:val="24"/>
      <w:szCs w:val="24"/>
    </w:rPr>
  </w:style>
  <w:style w:type="character" w:customStyle="1" w:styleId="25">
    <w:name w:val="Основной текст (2)_"/>
    <w:qFormat/>
    <w:rPr>
      <w:sz w:val="25"/>
      <w:szCs w:val="25"/>
      <w:shd w:val="clear" w:color="auto" w:fill="FFFFFF"/>
    </w:rPr>
  </w:style>
  <w:style w:type="character" w:customStyle="1" w:styleId="41">
    <w:name w:val="Основной текст (4)_"/>
    <w:qFormat/>
    <w:rPr>
      <w:sz w:val="25"/>
      <w:szCs w:val="25"/>
      <w:shd w:val="clear" w:color="auto" w:fill="FFFFFF"/>
    </w:rPr>
  </w:style>
  <w:style w:type="character" w:customStyle="1" w:styleId="aff">
    <w:name w:val="Подпись к таблице_"/>
    <w:qFormat/>
    <w:rPr>
      <w:sz w:val="21"/>
      <w:szCs w:val="21"/>
      <w:shd w:val="clear" w:color="auto" w:fill="FFFFFF"/>
    </w:rPr>
  </w:style>
  <w:style w:type="character" w:styleId="aff0">
    <w:name w:val="Intense Emphasis"/>
    <w:qFormat/>
    <w:rPr>
      <w:b/>
      <w:bCs/>
      <w:i/>
      <w:iCs/>
      <w:color w:val="4F81BD"/>
    </w:rPr>
  </w:style>
  <w:style w:type="character" w:customStyle="1" w:styleId="-11">
    <w:name w:val="Цветной список - Акцент 1 Знак1"/>
    <w:qFormat/>
    <w:rPr>
      <w:rFonts w:ascii="Calibri" w:eastAsia="Calibri" w:hAnsi="Calibri" w:cs="Calibri"/>
      <w:sz w:val="22"/>
      <w:szCs w:val="22"/>
    </w:rPr>
  </w:style>
  <w:style w:type="character" w:customStyle="1" w:styleId="2Exact">
    <w:name w:val="Подпись к таблице (2) Exact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u w:val="none"/>
    </w:rPr>
  </w:style>
  <w:style w:type="character" w:customStyle="1" w:styleId="212pt">
    <w:name w:val="Основной текст (2) + 12 pt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vertAlign w:val="baseline"/>
      <w:lang w:val="ru-RU" w:bidi="ru-RU"/>
    </w:rPr>
  </w:style>
  <w:style w:type="character" w:customStyle="1" w:styleId="2115pt">
    <w:name w:val="Основной текст (2) + 11;5 pt;Полужирный;Курсив"/>
    <w:qFormat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vertAlign w:val="baseline"/>
      <w:lang w:val="en-US" w:bidi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0"/>
    <w:next w:val="aff1"/>
    <w:qFormat/>
    <w:pPr>
      <w:spacing w:before="0" w:after="0"/>
      <w:jc w:val="center"/>
    </w:pPr>
    <w:rPr>
      <w:rFonts w:eastAsia="Times New Roman"/>
      <w:szCs w:val="20"/>
      <w:lang w:val="en-US"/>
    </w:rPr>
  </w:style>
  <w:style w:type="paragraph" w:styleId="aff1">
    <w:name w:val="Body Text"/>
    <w:basedOn w:val="a0"/>
    <w:pPr>
      <w:spacing w:before="0" w:after="0"/>
      <w:jc w:val="both"/>
    </w:pPr>
    <w:rPr>
      <w:rFonts w:eastAsia="Times New Roman"/>
      <w:sz w:val="28"/>
      <w:szCs w:val="20"/>
      <w:lang w:val="en-US"/>
    </w:rPr>
  </w:style>
  <w:style w:type="paragraph" w:styleId="aff2">
    <w:name w:val="List"/>
    <w:basedOn w:val="a0"/>
    <w:pPr>
      <w:spacing w:before="0" w:after="0"/>
      <w:ind w:left="283" w:hanging="283"/>
    </w:pPr>
    <w:rPr>
      <w:rFonts w:eastAsia="Times New Roman"/>
      <w:sz w:val="20"/>
      <w:szCs w:val="20"/>
    </w:rPr>
  </w:style>
  <w:style w:type="paragraph" w:styleId="aff3">
    <w:name w:val="caption"/>
    <w:basedOn w:val="a0"/>
    <w:next w:val="a0"/>
    <w:qFormat/>
    <w:rPr>
      <w:rFonts w:eastAsia="Times New Roman"/>
      <w:b/>
      <w:sz w:val="26"/>
      <w:szCs w:val="20"/>
    </w:rPr>
  </w:style>
  <w:style w:type="paragraph" w:customStyle="1" w:styleId="Index">
    <w:name w:val="Index"/>
    <w:basedOn w:val="a0"/>
    <w:qFormat/>
    <w:pPr>
      <w:suppressLineNumbers/>
    </w:pPr>
  </w:style>
  <w:style w:type="paragraph" w:styleId="17">
    <w:name w:val="toc 1"/>
    <w:basedOn w:val="a0"/>
    <w:next w:val="a0"/>
    <w:pPr>
      <w:tabs>
        <w:tab w:val="left" w:pos="426"/>
        <w:tab w:val="left" w:pos="9356"/>
      </w:tabs>
      <w:spacing w:before="0" w:after="0" w:line="360" w:lineRule="auto"/>
      <w:ind w:left="-284" w:right="284"/>
    </w:pPr>
    <w:rPr>
      <w:b/>
      <w:bCs/>
      <w:caps/>
      <w:szCs w:val="24"/>
      <w:lang w:val="en-US" w:eastAsia="en-US"/>
    </w:rPr>
  </w:style>
  <w:style w:type="paragraph" w:styleId="aff4">
    <w:name w:val="Subtitle"/>
    <w:basedOn w:val="a0"/>
    <w:next w:val="a0"/>
    <w:qFormat/>
    <w:rPr>
      <w:rFonts w:eastAsia="Times New Roman"/>
      <w:iCs/>
      <w:spacing w:val="15"/>
      <w:szCs w:val="24"/>
    </w:rPr>
  </w:style>
  <w:style w:type="paragraph" w:customStyle="1" w:styleId="HeaderandFooter">
    <w:name w:val="Header and Footer"/>
    <w:basedOn w:val="a0"/>
    <w:qFormat/>
    <w:pPr>
      <w:suppressLineNumbers/>
      <w:tabs>
        <w:tab w:val="center" w:pos="4819"/>
        <w:tab w:val="right" w:pos="9638"/>
      </w:tabs>
    </w:pPr>
  </w:style>
  <w:style w:type="paragraph" w:styleId="aff5">
    <w:name w:val="header"/>
    <w:basedOn w:val="a0"/>
    <w:pPr>
      <w:tabs>
        <w:tab w:val="center" w:pos="4677"/>
        <w:tab w:val="right" w:pos="9355"/>
      </w:tabs>
    </w:pPr>
  </w:style>
  <w:style w:type="paragraph" w:styleId="aff6">
    <w:name w:val="footer"/>
    <w:basedOn w:val="a0"/>
    <w:pPr>
      <w:tabs>
        <w:tab w:val="center" w:pos="4677"/>
        <w:tab w:val="right" w:pos="9355"/>
      </w:tabs>
    </w:pPr>
  </w:style>
  <w:style w:type="paragraph" w:customStyle="1" w:styleId="Style9">
    <w:name w:val="Style9"/>
    <w:basedOn w:val="a0"/>
    <w:qFormat/>
    <w:pPr>
      <w:widowControl w:val="0"/>
      <w:autoSpaceDE w:val="0"/>
      <w:spacing w:before="0" w:after="0"/>
    </w:pPr>
    <w:rPr>
      <w:rFonts w:eastAsia="Times New Roman"/>
      <w:szCs w:val="24"/>
    </w:rPr>
  </w:style>
  <w:style w:type="paragraph" w:styleId="aff7">
    <w:name w:val="List Paragraph"/>
    <w:basedOn w:val="a0"/>
    <w:uiPriority w:val="99"/>
    <w:qFormat/>
    <w:pPr>
      <w:spacing w:before="0" w:after="200" w:line="276" w:lineRule="auto"/>
      <w:ind w:left="720"/>
      <w:contextualSpacing/>
    </w:pPr>
    <w:rPr>
      <w:rFonts w:ascii="Calibri" w:hAnsi="Calibri" w:cs="Calibri"/>
      <w:sz w:val="22"/>
    </w:rPr>
  </w:style>
  <w:style w:type="paragraph" w:styleId="26">
    <w:name w:val="Body Text 2"/>
    <w:basedOn w:val="a0"/>
    <w:qFormat/>
    <w:pPr>
      <w:spacing w:before="0" w:line="480" w:lineRule="auto"/>
    </w:pPr>
    <w:rPr>
      <w:sz w:val="28"/>
      <w:szCs w:val="20"/>
      <w:lang w:val="en-US"/>
    </w:rPr>
  </w:style>
  <w:style w:type="paragraph" w:styleId="aff8">
    <w:name w:val="Body Text Indent"/>
    <w:basedOn w:val="a0"/>
    <w:pPr>
      <w:spacing w:before="0" w:after="0"/>
      <w:ind w:firstLine="720"/>
      <w:jc w:val="both"/>
    </w:pPr>
    <w:rPr>
      <w:rFonts w:eastAsia="Times New Roman"/>
      <w:sz w:val="28"/>
      <w:szCs w:val="20"/>
      <w:lang w:val="en-US"/>
    </w:rPr>
  </w:style>
  <w:style w:type="paragraph" w:styleId="27">
    <w:name w:val="Body Text Indent 2"/>
    <w:basedOn w:val="a0"/>
    <w:qFormat/>
    <w:pPr>
      <w:tabs>
        <w:tab w:val="left" w:pos="1080"/>
      </w:tabs>
      <w:spacing w:before="0" w:after="0"/>
      <w:ind w:left="567" w:hanging="425"/>
      <w:jc w:val="both"/>
    </w:pPr>
    <w:rPr>
      <w:rFonts w:eastAsia="Times New Roman"/>
      <w:sz w:val="28"/>
      <w:szCs w:val="20"/>
      <w:lang w:val="en-US"/>
    </w:rPr>
  </w:style>
  <w:style w:type="paragraph" w:styleId="aff9">
    <w:name w:val="Document Map"/>
    <w:basedOn w:val="a0"/>
    <w:qFormat/>
    <w:pPr>
      <w:shd w:val="clear" w:color="auto" w:fill="000080"/>
      <w:spacing w:before="0" w:after="0"/>
    </w:pPr>
    <w:rPr>
      <w:rFonts w:ascii="Tahoma" w:eastAsia="Times New Roman" w:hAnsi="Tahoma" w:cs="Tahoma"/>
      <w:sz w:val="28"/>
      <w:szCs w:val="20"/>
      <w:lang w:val="en-US"/>
    </w:rPr>
  </w:style>
  <w:style w:type="paragraph" w:styleId="33">
    <w:name w:val="Body Text Indent 3"/>
    <w:basedOn w:val="a0"/>
    <w:qFormat/>
    <w:pPr>
      <w:spacing w:before="0" w:after="0" w:line="360" w:lineRule="auto"/>
      <w:ind w:firstLine="360"/>
      <w:jc w:val="both"/>
    </w:pPr>
    <w:rPr>
      <w:rFonts w:eastAsia="Times New Roman"/>
      <w:sz w:val="28"/>
      <w:szCs w:val="20"/>
      <w:lang w:val="en-US"/>
    </w:rPr>
  </w:style>
  <w:style w:type="paragraph" w:styleId="28">
    <w:name w:val="toc 2"/>
    <w:basedOn w:val="a0"/>
    <w:next w:val="a0"/>
    <w:uiPriority w:val="39"/>
    <w:pPr>
      <w:spacing w:before="240" w:after="0"/>
    </w:pPr>
    <w:rPr>
      <w:rFonts w:ascii="Calibri" w:hAnsi="Calibri" w:cs="Calibri"/>
      <w:b/>
      <w:bCs/>
      <w:sz w:val="20"/>
      <w:szCs w:val="20"/>
    </w:rPr>
  </w:style>
  <w:style w:type="paragraph" w:styleId="34">
    <w:name w:val="toc 3"/>
    <w:basedOn w:val="a0"/>
    <w:next w:val="a0"/>
    <w:pPr>
      <w:spacing w:before="0" w:after="0"/>
      <w:ind w:left="240"/>
    </w:pPr>
    <w:rPr>
      <w:sz w:val="28"/>
      <w:szCs w:val="20"/>
    </w:rPr>
  </w:style>
  <w:style w:type="paragraph" w:styleId="42">
    <w:name w:val="toc 4"/>
    <w:basedOn w:val="a0"/>
    <w:next w:val="a0"/>
    <w:pPr>
      <w:spacing w:before="0" w:after="0"/>
      <w:ind w:left="480"/>
    </w:pPr>
    <w:rPr>
      <w:rFonts w:ascii="Calibri" w:hAnsi="Calibri" w:cs="Calibri"/>
      <w:sz w:val="20"/>
      <w:szCs w:val="20"/>
    </w:rPr>
  </w:style>
  <w:style w:type="paragraph" w:styleId="51">
    <w:name w:val="toc 5"/>
    <w:basedOn w:val="a0"/>
    <w:next w:val="a0"/>
    <w:pPr>
      <w:spacing w:before="0" w:after="0"/>
      <w:ind w:left="720"/>
    </w:pPr>
    <w:rPr>
      <w:rFonts w:ascii="Calibri" w:hAnsi="Calibri" w:cs="Calibri"/>
      <w:sz w:val="20"/>
      <w:szCs w:val="20"/>
    </w:rPr>
  </w:style>
  <w:style w:type="paragraph" w:styleId="61">
    <w:name w:val="toc 6"/>
    <w:basedOn w:val="a0"/>
    <w:next w:val="a0"/>
    <w:pPr>
      <w:spacing w:before="0" w:after="0"/>
      <w:ind w:left="960"/>
    </w:pPr>
    <w:rPr>
      <w:rFonts w:ascii="Calibri" w:hAnsi="Calibri" w:cs="Calibri"/>
      <w:sz w:val="20"/>
      <w:szCs w:val="20"/>
    </w:rPr>
  </w:style>
  <w:style w:type="paragraph" w:styleId="71">
    <w:name w:val="toc 7"/>
    <w:basedOn w:val="a0"/>
    <w:next w:val="a0"/>
    <w:pPr>
      <w:spacing w:before="0" w:after="0"/>
      <w:ind w:left="1200"/>
    </w:pPr>
    <w:rPr>
      <w:rFonts w:ascii="Calibri" w:hAnsi="Calibri" w:cs="Calibri"/>
      <w:sz w:val="20"/>
      <w:szCs w:val="20"/>
    </w:rPr>
  </w:style>
  <w:style w:type="paragraph" w:styleId="81">
    <w:name w:val="toc 8"/>
    <w:basedOn w:val="a0"/>
    <w:next w:val="a0"/>
    <w:pPr>
      <w:spacing w:before="0" w:after="0"/>
      <w:ind w:left="1440"/>
    </w:pPr>
    <w:rPr>
      <w:rFonts w:ascii="Calibri" w:hAnsi="Calibri" w:cs="Calibri"/>
      <w:sz w:val="20"/>
      <w:szCs w:val="20"/>
    </w:rPr>
  </w:style>
  <w:style w:type="paragraph" w:styleId="92">
    <w:name w:val="toc 9"/>
    <w:basedOn w:val="a0"/>
    <w:next w:val="a0"/>
    <w:pPr>
      <w:spacing w:before="0" w:after="0"/>
      <w:ind w:left="1680"/>
    </w:pPr>
    <w:rPr>
      <w:rFonts w:ascii="Calibri" w:hAnsi="Calibri" w:cs="Calibri"/>
      <w:sz w:val="20"/>
      <w:szCs w:val="20"/>
    </w:rPr>
  </w:style>
  <w:style w:type="paragraph" w:styleId="35">
    <w:name w:val="Body Text 3"/>
    <w:basedOn w:val="a0"/>
    <w:qFormat/>
    <w:pPr>
      <w:spacing w:before="0" w:after="0"/>
      <w:jc w:val="center"/>
    </w:pPr>
    <w:rPr>
      <w:rFonts w:eastAsia="Times New Roman"/>
      <w:sz w:val="28"/>
      <w:szCs w:val="20"/>
      <w:lang w:val="en-US"/>
    </w:rPr>
  </w:style>
  <w:style w:type="paragraph" w:customStyle="1" w:styleId="18">
    <w:name w:val="Обычный1"/>
    <w:qFormat/>
    <w:rPr>
      <w:rFonts w:eastAsia="Times New Roman" w:cs="Times New Roman"/>
      <w:sz w:val="26"/>
      <w:szCs w:val="20"/>
      <w:lang w:val="ru-RU" w:bidi="ar-SA"/>
    </w:rPr>
  </w:style>
  <w:style w:type="paragraph" w:customStyle="1" w:styleId="19">
    <w:name w:val="Основной текст1"/>
    <w:basedOn w:val="18"/>
    <w:qFormat/>
    <w:pPr>
      <w:jc w:val="both"/>
    </w:pPr>
  </w:style>
  <w:style w:type="paragraph" w:styleId="affa">
    <w:name w:val="Date"/>
    <w:basedOn w:val="a0"/>
    <w:next w:val="a0"/>
    <w:qFormat/>
    <w:pPr>
      <w:spacing w:before="0" w:after="0"/>
    </w:pPr>
    <w:rPr>
      <w:rFonts w:eastAsia="Times New Roman"/>
      <w:sz w:val="20"/>
      <w:szCs w:val="20"/>
      <w:lang w:val="en-US"/>
    </w:rPr>
  </w:style>
  <w:style w:type="paragraph" w:styleId="affb">
    <w:name w:val="footnote text"/>
    <w:basedOn w:val="a0"/>
    <w:pPr>
      <w:spacing w:before="0" w:after="0"/>
    </w:pPr>
    <w:rPr>
      <w:rFonts w:eastAsia="Times New Roman"/>
      <w:sz w:val="20"/>
      <w:szCs w:val="20"/>
      <w:lang w:val="en-US"/>
    </w:rPr>
  </w:style>
  <w:style w:type="paragraph" w:styleId="affc">
    <w:name w:val="annotation text"/>
    <w:basedOn w:val="a0"/>
    <w:qFormat/>
    <w:pPr>
      <w:spacing w:before="0" w:after="0"/>
    </w:pPr>
    <w:rPr>
      <w:rFonts w:eastAsia="Times New Roman"/>
      <w:sz w:val="20"/>
      <w:szCs w:val="20"/>
      <w:lang w:val="en-US"/>
    </w:rPr>
  </w:style>
  <w:style w:type="paragraph" w:customStyle="1" w:styleId="1a">
    <w:name w:val="Заголовок №1"/>
    <w:basedOn w:val="1"/>
    <w:qFormat/>
    <w:pPr>
      <w:pageBreakBefore/>
      <w:numPr>
        <w:numId w:val="0"/>
      </w:numPr>
      <w:spacing w:line="276" w:lineRule="auto"/>
      <w:ind w:left="851" w:right="-1" w:hanging="425"/>
      <w:contextualSpacing/>
    </w:pPr>
    <w:rPr>
      <w:bCs w:val="0"/>
      <w:caps/>
      <w:kern w:val="2"/>
      <w:lang w:val="en-US"/>
    </w:rPr>
  </w:style>
  <w:style w:type="paragraph" w:customStyle="1" w:styleId="29">
    <w:name w:val="Заголовок №2"/>
    <w:basedOn w:val="2"/>
    <w:qFormat/>
    <w:pPr>
      <w:numPr>
        <w:ilvl w:val="0"/>
        <w:numId w:val="0"/>
      </w:numPr>
    </w:pPr>
    <w:rPr>
      <w:iCs/>
      <w:sz w:val="24"/>
    </w:rPr>
  </w:style>
  <w:style w:type="paragraph" w:styleId="affd">
    <w:name w:val="Plain Text"/>
    <w:basedOn w:val="a0"/>
    <w:qFormat/>
    <w:pPr>
      <w:spacing w:before="0" w:after="0"/>
    </w:pPr>
    <w:rPr>
      <w:rFonts w:ascii="Courier New" w:eastAsia="Times New Roman" w:hAnsi="Courier New" w:cs="Courier New"/>
      <w:sz w:val="28"/>
      <w:szCs w:val="20"/>
      <w:lang w:val="en-US"/>
    </w:rPr>
  </w:style>
  <w:style w:type="paragraph" w:styleId="a">
    <w:name w:val="List Bullet"/>
    <w:basedOn w:val="a0"/>
    <w:qFormat/>
    <w:pPr>
      <w:numPr>
        <w:numId w:val="3"/>
      </w:numPr>
      <w:spacing w:before="0" w:after="0"/>
    </w:pPr>
    <w:rPr>
      <w:rFonts w:eastAsia="Times New Roman"/>
      <w:sz w:val="28"/>
      <w:szCs w:val="20"/>
    </w:rPr>
  </w:style>
  <w:style w:type="paragraph" w:customStyle="1" w:styleId="affe">
    <w:name w:val="Таблица"/>
    <w:basedOn w:val="2"/>
    <w:qFormat/>
    <w:pPr>
      <w:widowControl w:val="0"/>
      <w:numPr>
        <w:ilvl w:val="0"/>
        <w:numId w:val="0"/>
      </w:numPr>
      <w:ind w:right="510"/>
    </w:pPr>
    <w:rPr>
      <w:b w:val="0"/>
      <w:i/>
      <w:sz w:val="16"/>
    </w:rPr>
  </w:style>
  <w:style w:type="paragraph" w:customStyle="1" w:styleId="1b">
    <w:name w:val="ЗАГОЛОВОК №1"/>
    <w:basedOn w:val="1"/>
    <w:qFormat/>
    <w:pPr>
      <w:pageBreakBefore/>
      <w:numPr>
        <w:numId w:val="0"/>
      </w:numPr>
      <w:spacing w:before="120" w:line="276" w:lineRule="auto"/>
      <w:ind w:left="360"/>
      <w:contextualSpacing/>
    </w:pPr>
    <w:rPr>
      <w:bCs w:val="0"/>
      <w:caps/>
      <w:kern w:val="2"/>
      <w:lang w:val="en-US"/>
    </w:rPr>
  </w:style>
  <w:style w:type="paragraph" w:styleId="afff">
    <w:name w:val="Block Text"/>
    <w:basedOn w:val="a0"/>
    <w:qFormat/>
    <w:pPr>
      <w:widowControl w:val="0"/>
      <w:shd w:val="clear" w:color="auto" w:fill="FFFFFF"/>
      <w:autoSpaceDE w:val="0"/>
      <w:spacing w:before="250" w:after="0" w:line="302" w:lineRule="exact"/>
      <w:ind w:left="533" w:right="-112" w:hanging="470"/>
    </w:pPr>
    <w:rPr>
      <w:rFonts w:eastAsia="Times New Roman"/>
      <w:color w:val="000000"/>
      <w:sz w:val="28"/>
      <w:szCs w:val="27"/>
    </w:rPr>
  </w:style>
  <w:style w:type="paragraph" w:styleId="afff0">
    <w:name w:val="Balloon Text"/>
    <w:basedOn w:val="a0"/>
    <w:qFormat/>
    <w:pPr>
      <w:spacing w:before="0" w:after="0"/>
    </w:pPr>
    <w:rPr>
      <w:rFonts w:ascii="Tahoma" w:eastAsia="Times New Roman" w:hAnsi="Tahoma" w:cs="Tahoma"/>
      <w:sz w:val="16"/>
      <w:szCs w:val="16"/>
      <w:lang w:val="en-US"/>
    </w:rPr>
  </w:style>
  <w:style w:type="paragraph" w:customStyle="1" w:styleId="afff1">
    <w:name w:val="Обычный + кернинг"/>
    <w:basedOn w:val="a0"/>
    <w:qFormat/>
    <w:pPr>
      <w:spacing w:before="0" w:after="0"/>
    </w:pPr>
    <w:rPr>
      <w:rFonts w:eastAsia="Times New Roman"/>
      <w:kern w:val="2"/>
      <w:sz w:val="28"/>
      <w:szCs w:val="20"/>
    </w:rPr>
  </w:style>
  <w:style w:type="paragraph" w:customStyle="1" w:styleId="afff2">
    <w:name w:val="."/>
    <w:qFormat/>
    <w:pPr>
      <w:widowControl w:val="0"/>
      <w:autoSpaceDE w:val="0"/>
    </w:pPr>
    <w:rPr>
      <w:rFonts w:eastAsia="Times New Roman" w:cs="Times New Roman"/>
      <w:lang w:val="ru-RU" w:bidi="ar-SA"/>
    </w:rPr>
  </w:style>
  <w:style w:type="paragraph" w:customStyle="1" w:styleId="FORMATTEXT">
    <w:name w:val=".FORMATTEXT"/>
    <w:qFormat/>
    <w:pPr>
      <w:widowControl w:val="0"/>
      <w:autoSpaceDE w:val="0"/>
    </w:pPr>
    <w:rPr>
      <w:rFonts w:eastAsia="Times New Roman" w:cs="Times New Roman"/>
      <w:lang w:val="ru-RU" w:bidi="ar-SA"/>
    </w:rPr>
  </w:style>
  <w:style w:type="paragraph" w:customStyle="1" w:styleId="N">
    <w:name w:val="таб. N"/>
    <w:basedOn w:val="aff1"/>
    <w:next w:val="a0"/>
    <w:qFormat/>
    <w:pPr>
      <w:pageBreakBefore/>
      <w:jc w:val="center"/>
    </w:pPr>
    <w:rPr>
      <w:kern w:val="2"/>
      <w:sz w:val="24"/>
    </w:rPr>
  </w:style>
  <w:style w:type="paragraph" w:customStyle="1" w:styleId="afff3">
    <w:name w:val="ГТЧ"/>
    <w:basedOn w:val="a0"/>
    <w:qFormat/>
    <w:pPr>
      <w:tabs>
        <w:tab w:val="left" w:pos="0"/>
        <w:tab w:val="left" w:leader="dot" w:pos="9214"/>
      </w:tabs>
      <w:spacing w:before="0" w:after="0" w:line="276" w:lineRule="auto"/>
      <w:ind w:firstLine="709"/>
      <w:contextualSpacing/>
      <w:jc w:val="both"/>
    </w:pPr>
    <w:rPr>
      <w:rFonts w:eastAsia="Times New Roman"/>
      <w:szCs w:val="24"/>
      <w:lang w:val="en-US"/>
    </w:rPr>
  </w:style>
  <w:style w:type="paragraph" w:styleId="afff4">
    <w:name w:val="No Spacing"/>
    <w:qFormat/>
    <w:rPr>
      <w:rFonts w:ascii="Calibri" w:eastAsia="Calibri" w:hAnsi="Calibri" w:cs="Times New Roman"/>
      <w:sz w:val="22"/>
      <w:szCs w:val="22"/>
      <w:lang w:val="ru-RU" w:bidi="ar-SA"/>
    </w:rPr>
  </w:style>
  <w:style w:type="paragraph" w:customStyle="1" w:styleId="xl66">
    <w:name w:val="xl66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67">
    <w:name w:val="xl67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68">
    <w:name w:val="xl68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69">
    <w:name w:val="xl69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70">
    <w:name w:val="xl70"/>
    <w:basedOn w:val="a0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71">
    <w:name w:val="xl71"/>
    <w:basedOn w:val="a0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72">
    <w:name w:val="xl72"/>
    <w:basedOn w:val="a0"/>
    <w:qFormat/>
    <w:pPr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73">
    <w:name w:val="xl73"/>
    <w:basedOn w:val="a0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74">
    <w:name w:val="xl74"/>
    <w:basedOn w:val="a0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75">
    <w:name w:val="xl75"/>
    <w:basedOn w:val="a0"/>
    <w:qFormat/>
    <w:pPr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Default">
    <w:name w:val="Default"/>
    <w:qFormat/>
    <w:pPr>
      <w:autoSpaceDE w:val="0"/>
    </w:pPr>
    <w:rPr>
      <w:rFonts w:ascii="Arial" w:eastAsia="Calibri" w:hAnsi="Arial" w:cs="Arial"/>
      <w:color w:val="000000"/>
      <w:lang w:val="ru-RU" w:bidi="ar-SA"/>
    </w:rPr>
  </w:style>
  <w:style w:type="paragraph" w:customStyle="1" w:styleId="xl65">
    <w:name w:val="xl65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font5">
    <w:name w:val="font5"/>
    <w:basedOn w:val="a0"/>
    <w:qFormat/>
    <w:pPr>
      <w:spacing w:before="280" w:after="280"/>
    </w:pPr>
    <w:rPr>
      <w:rFonts w:eastAsia="Times New Roman"/>
      <w:color w:val="000000"/>
      <w:sz w:val="20"/>
      <w:szCs w:val="20"/>
    </w:rPr>
  </w:style>
  <w:style w:type="paragraph" w:customStyle="1" w:styleId="font6">
    <w:name w:val="font6"/>
    <w:basedOn w:val="a0"/>
    <w:qFormat/>
    <w:pPr>
      <w:spacing w:before="280" w:after="280"/>
    </w:pPr>
    <w:rPr>
      <w:rFonts w:eastAsia="Times New Roman"/>
      <w:color w:val="000000"/>
      <w:sz w:val="20"/>
      <w:szCs w:val="20"/>
    </w:rPr>
  </w:style>
  <w:style w:type="paragraph" w:customStyle="1" w:styleId="xl76">
    <w:name w:val="xl76"/>
    <w:basedOn w:val="a0"/>
    <w:qFormat/>
    <w:pPr>
      <w:pBdr>
        <w:top w:val="single" w:sz="8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77">
    <w:name w:val="xl77"/>
    <w:basedOn w:val="a0"/>
    <w:qFormat/>
    <w:pPr>
      <w:pBdr>
        <w:top w:val="single" w:sz="8" w:space="0" w:color="000000"/>
        <w:left w:val="single" w:sz="8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78">
    <w:name w:val="xl78"/>
    <w:basedOn w:val="a0"/>
    <w:qFormat/>
    <w:pPr>
      <w:pBdr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79">
    <w:name w:val="xl79"/>
    <w:basedOn w:val="a0"/>
    <w:qFormat/>
    <w:pPr>
      <w:pBdr>
        <w:bottom w:val="single" w:sz="8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80">
    <w:name w:val="xl80"/>
    <w:basedOn w:val="a0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81">
    <w:name w:val="xl81"/>
    <w:basedOn w:val="a0"/>
    <w:qFormat/>
    <w:pPr>
      <w:pBdr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82">
    <w:name w:val="xl82"/>
    <w:basedOn w:val="a0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83">
    <w:name w:val="xl83"/>
    <w:basedOn w:val="a0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84">
    <w:name w:val="xl84"/>
    <w:basedOn w:val="a0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85">
    <w:name w:val="xl85"/>
    <w:basedOn w:val="a0"/>
    <w:qFormat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eastAsia="Times New Roman"/>
      <w:szCs w:val="24"/>
    </w:rPr>
  </w:style>
  <w:style w:type="paragraph" w:customStyle="1" w:styleId="xl86">
    <w:name w:val="xl86"/>
    <w:basedOn w:val="a0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eastAsia="Times New Roman"/>
      <w:szCs w:val="24"/>
    </w:rPr>
  </w:style>
  <w:style w:type="paragraph" w:customStyle="1" w:styleId="xl87">
    <w:name w:val="xl87"/>
    <w:basedOn w:val="a0"/>
    <w:qFormat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88">
    <w:name w:val="xl88"/>
    <w:basedOn w:val="a0"/>
    <w:qFormat/>
    <w:pPr>
      <w:pBdr>
        <w:top w:val="single" w:sz="8" w:space="0" w:color="000000"/>
        <w:left w:val="single" w:sz="4" w:space="0" w:color="000000"/>
      </w:pBdr>
      <w:spacing w:before="280" w:after="280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89">
    <w:name w:val="xl89"/>
    <w:basedOn w:val="a0"/>
    <w:qFormat/>
    <w:pPr>
      <w:pBdr>
        <w:top w:val="single" w:sz="4" w:space="0" w:color="000000"/>
        <w:left w:val="single" w:sz="4" w:space="0" w:color="000000"/>
      </w:pBdr>
      <w:spacing w:before="280" w:after="280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90">
    <w:name w:val="xl90"/>
    <w:basedOn w:val="a0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91">
    <w:name w:val="xl91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92">
    <w:name w:val="xl92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93">
    <w:name w:val="xl93"/>
    <w:basedOn w:val="a0"/>
    <w:qFormat/>
    <w:pPr>
      <w:pBdr>
        <w:right w:val="single" w:sz="8" w:space="0" w:color="000000"/>
      </w:pBdr>
      <w:spacing w:before="280" w:after="280"/>
      <w:textAlignment w:val="center"/>
    </w:pPr>
    <w:rPr>
      <w:rFonts w:eastAsia="Times New Roman"/>
      <w:sz w:val="20"/>
      <w:szCs w:val="20"/>
    </w:rPr>
  </w:style>
  <w:style w:type="paragraph" w:customStyle="1" w:styleId="xl94">
    <w:name w:val="xl94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1c">
    <w:name w:val="Стиль1"/>
    <w:basedOn w:val="17"/>
    <w:qFormat/>
    <w:pPr>
      <w:tabs>
        <w:tab w:val="right" w:leader="dot" w:pos="10054"/>
      </w:tabs>
      <w:ind w:left="-142" w:right="0"/>
    </w:pPr>
    <w:rPr>
      <w:rFonts w:eastAsia="Times New Roman"/>
      <w:caps w:val="0"/>
      <w:color w:val="000000"/>
      <w:szCs w:val="20"/>
    </w:rPr>
  </w:style>
  <w:style w:type="paragraph" w:customStyle="1" w:styleId="2a">
    <w:name w:val="Стиль2"/>
    <w:basedOn w:val="a0"/>
    <w:qFormat/>
    <w:pPr>
      <w:spacing w:before="0" w:after="0"/>
    </w:pPr>
    <w:rPr>
      <w:rFonts w:eastAsia="Times New Roman"/>
      <w:b/>
      <w:i/>
      <w:sz w:val="26"/>
      <w:szCs w:val="26"/>
    </w:rPr>
  </w:style>
  <w:style w:type="paragraph" w:customStyle="1" w:styleId="afff5">
    <w:name w:val="Обычный.Нормальный"/>
    <w:qFormat/>
    <w:pPr>
      <w:widowControl w:val="0"/>
    </w:pPr>
    <w:rPr>
      <w:rFonts w:eastAsia="Times New Roman" w:cs="Times New Roman"/>
      <w:sz w:val="20"/>
      <w:szCs w:val="20"/>
      <w:lang w:val="ru-RU" w:bidi="ar-SA"/>
    </w:rPr>
  </w:style>
  <w:style w:type="paragraph" w:customStyle="1" w:styleId="afff6">
    <w:name w:val="Îáû÷íûé"/>
    <w:qFormat/>
    <w:rPr>
      <w:rFonts w:ascii="Courier New" w:eastAsia="Times New Roman" w:hAnsi="Courier New" w:cs="Courier New"/>
      <w:szCs w:val="20"/>
      <w:lang w:val="ru-RU" w:bidi="ar-SA"/>
    </w:rPr>
  </w:style>
  <w:style w:type="paragraph" w:customStyle="1" w:styleId="WW-Heading">
    <w:name w:val="WW-Heading"/>
    <w:qFormat/>
    <w:rPr>
      <w:rFonts w:ascii="Arial" w:eastAsia="Times New Roman" w:hAnsi="Arial" w:cs="Arial"/>
      <w:b/>
      <w:sz w:val="22"/>
      <w:szCs w:val="20"/>
      <w:lang w:val="ru-RU" w:bidi="ar-SA"/>
    </w:rPr>
  </w:style>
  <w:style w:type="paragraph" w:customStyle="1" w:styleId="BodyText31">
    <w:name w:val="Body Text 31"/>
    <w:basedOn w:val="a0"/>
    <w:qFormat/>
    <w:pPr>
      <w:jc w:val="both"/>
    </w:pPr>
    <w:rPr>
      <w:rFonts w:eastAsia="Times New Roman"/>
      <w:szCs w:val="20"/>
    </w:rPr>
  </w:style>
  <w:style w:type="paragraph" w:styleId="52">
    <w:name w:val="List 5"/>
    <w:basedOn w:val="aff2"/>
    <w:qFormat/>
    <w:pPr>
      <w:spacing w:line="360" w:lineRule="auto"/>
      <w:ind w:left="567"/>
      <w:jc w:val="both"/>
    </w:pPr>
    <w:rPr>
      <w:rFonts w:ascii="Arial" w:hAnsi="Arial" w:cs="Arial"/>
      <w:sz w:val="24"/>
    </w:rPr>
  </w:style>
  <w:style w:type="paragraph" w:customStyle="1" w:styleId="afff7">
    <w:name w:val="Тект положения"/>
    <w:basedOn w:val="a0"/>
    <w:qFormat/>
    <w:pPr>
      <w:widowControl w:val="0"/>
      <w:ind w:firstLine="720"/>
      <w:jc w:val="both"/>
    </w:pPr>
    <w:rPr>
      <w:rFonts w:eastAsia="Times New Roman"/>
      <w:sz w:val="28"/>
      <w:szCs w:val="20"/>
    </w:rPr>
  </w:style>
  <w:style w:type="paragraph" w:customStyle="1" w:styleId="Iauiue">
    <w:name w:val="Iau?iue"/>
    <w:qFormat/>
    <w:pPr>
      <w:widowControl w:val="0"/>
    </w:pPr>
    <w:rPr>
      <w:rFonts w:eastAsia="Times New Roman" w:cs="Times New Roman"/>
      <w:sz w:val="20"/>
      <w:szCs w:val="20"/>
      <w:lang w:val="ru-RU" w:bidi="ar-SA"/>
    </w:rPr>
  </w:style>
  <w:style w:type="paragraph" w:customStyle="1" w:styleId="ConsNonformat">
    <w:name w:val="ConsNonformat"/>
    <w:qFormat/>
    <w:pPr>
      <w:widowControl w:val="0"/>
      <w:autoSpaceDE w:val="0"/>
    </w:pPr>
    <w:rPr>
      <w:rFonts w:ascii="Courier New" w:eastAsia="Times New Roman" w:hAnsi="Courier New" w:cs="Courier New"/>
      <w:sz w:val="20"/>
      <w:szCs w:val="20"/>
      <w:lang w:val="ru-RU" w:bidi="ar-SA"/>
    </w:rPr>
  </w:style>
  <w:style w:type="paragraph" w:customStyle="1" w:styleId="36">
    <w:name w:val="Стиль3"/>
    <w:basedOn w:val="17"/>
    <w:qFormat/>
    <w:pPr>
      <w:tabs>
        <w:tab w:val="right" w:leader="dot" w:pos="10054"/>
      </w:tabs>
      <w:spacing w:line="276" w:lineRule="auto"/>
      <w:ind w:left="-142" w:right="0"/>
    </w:pPr>
    <w:rPr>
      <w:rFonts w:eastAsia="Times New Roman"/>
      <w:caps w:val="0"/>
      <w:color w:val="000000"/>
      <w:szCs w:val="20"/>
    </w:rPr>
  </w:style>
  <w:style w:type="paragraph" w:customStyle="1" w:styleId="43">
    <w:name w:val="Стиль4"/>
    <w:basedOn w:val="17"/>
    <w:next w:val="1c"/>
    <w:qFormat/>
    <w:pPr>
      <w:tabs>
        <w:tab w:val="right" w:leader="dot" w:pos="10054"/>
      </w:tabs>
      <w:spacing w:line="276" w:lineRule="auto"/>
      <w:ind w:left="-142" w:right="0"/>
    </w:pPr>
    <w:rPr>
      <w:rFonts w:eastAsia="Times New Roman"/>
      <w:caps w:val="0"/>
      <w:color w:val="000000"/>
      <w:szCs w:val="20"/>
    </w:rPr>
  </w:style>
  <w:style w:type="paragraph" w:customStyle="1" w:styleId="caaieiaie1">
    <w:name w:val="caaieiaie 1"/>
    <w:basedOn w:val="a0"/>
    <w:next w:val="a0"/>
    <w:qFormat/>
    <w:pPr>
      <w:keepNext/>
      <w:widowControl w:val="0"/>
      <w:spacing w:before="0" w:after="0"/>
    </w:pPr>
    <w:rPr>
      <w:rFonts w:eastAsia="Times New Roman"/>
      <w:b/>
      <w:szCs w:val="20"/>
    </w:rPr>
  </w:style>
  <w:style w:type="paragraph" w:customStyle="1" w:styleId="BodyText21">
    <w:name w:val="Body Text 21"/>
    <w:basedOn w:val="a0"/>
    <w:qFormat/>
    <w:pPr>
      <w:spacing w:before="0" w:after="0"/>
      <w:ind w:right="-1" w:firstLine="709"/>
      <w:jc w:val="both"/>
    </w:pPr>
    <w:rPr>
      <w:rFonts w:ascii="Arial" w:eastAsia="Times New Roman" w:hAnsi="Arial" w:cs="Arial"/>
      <w:szCs w:val="20"/>
    </w:rPr>
  </w:style>
  <w:style w:type="paragraph" w:customStyle="1" w:styleId="1d">
    <w:name w:val="Верхний колонтитул1"/>
    <w:basedOn w:val="a0"/>
    <w:qFormat/>
    <w:pPr>
      <w:tabs>
        <w:tab w:val="center" w:pos="4153"/>
        <w:tab w:val="right" w:pos="8306"/>
      </w:tabs>
      <w:spacing w:before="0" w:after="0"/>
      <w:ind w:firstLine="720"/>
      <w:jc w:val="both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caaieiaie2">
    <w:name w:val="caaieiaie 2"/>
    <w:basedOn w:val="a0"/>
    <w:next w:val="a0"/>
    <w:qFormat/>
    <w:pPr>
      <w:keepNext/>
      <w:widowControl w:val="0"/>
      <w:spacing w:before="0" w:after="0"/>
    </w:pPr>
    <w:rPr>
      <w:rFonts w:eastAsia="Times New Roman"/>
      <w:b/>
      <w:sz w:val="18"/>
      <w:szCs w:val="20"/>
    </w:rPr>
  </w:style>
  <w:style w:type="paragraph" w:customStyle="1" w:styleId="2b">
    <w:name w:val="заголовок 2"/>
    <w:basedOn w:val="a0"/>
    <w:next w:val="a0"/>
    <w:qFormat/>
    <w:pPr>
      <w:keepNext/>
      <w:widowControl w:val="0"/>
      <w:spacing w:before="0" w:after="0"/>
    </w:pPr>
    <w:rPr>
      <w:rFonts w:eastAsia="Times New Roman"/>
      <w:b/>
      <w:sz w:val="18"/>
      <w:szCs w:val="20"/>
    </w:rPr>
  </w:style>
  <w:style w:type="paragraph" w:customStyle="1" w:styleId="caaieiaie3">
    <w:name w:val="caaieiaie 3"/>
    <w:basedOn w:val="a0"/>
    <w:next w:val="a0"/>
    <w:qFormat/>
    <w:pPr>
      <w:keepNext/>
      <w:widowControl w:val="0"/>
      <w:spacing w:before="0" w:after="0" w:line="360" w:lineRule="auto"/>
      <w:ind w:firstLine="567"/>
    </w:pPr>
    <w:rPr>
      <w:rFonts w:eastAsia="Times New Roman"/>
      <w:szCs w:val="20"/>
    </w:rPr>
  </w:style>
  <w:style w:type="paragraph" w:customStyle="1" w:styleId="Normal1">
    <w:name w:val="Normal1"/>
    <w:qFormat/>
    <w:pPr>
      <w:widowControl w:val="0"/>
    </w:pPr>
    <w:rPr>
      <w:rFonts w:ascii="Helvetica" w:eastAsia="Helvetica" w:hAnsi="Helvetica" w:cs="Helvetica"/>
      <w:sz w:val="20"/>
      <w:szCs w:val="20"/>
      <w:lang w:val="ru-RU" w:bidi="ar-SA"/>
    </w:rPr>
  </w:style>
  <w:style w:type="paragraph" w:customStyle="1" w:styleId="510">
    <w:name w:val="Заголовок 51"/>
    <w:basedOn w:val="Normal1"/>
    <w:next w:val="Normal1"/>
    <w:qFormat/>
    <w:pPr>
      <w:keepNext/>
      <w:widowControl/>
      <w:ind w:firstLine="720"/>
      <w:jc w:val="center"/>
      <w:outlineLvl w:val="4"/>
    </w:pPr>
    <w:rPr>
      <w:rFonts w:ascii="Arial" w:eastAsia="Times New Roman" w:hAnsi="Arial" w:cs="Arial"/>
      <w:sz w:val="24"/>
      <w:lang w:val="en-US"/>
    </w:rPr>
  </w:style>
  <w:style w:type="paragraph" w:customStyle="1" w:styleId="121">
    <w:name w:val="Верхний колонтитул12"/>
    <w:basedOn w:val="18"/>
    <w:qFormat/>
    <w:pPr>
      <w:tabs>
        <w:tab w:val="center" w:pos="4153"/>
        <w:tab w:val="right" w:pos="8306"/>
      </w:tabs>
    </w:pPr>
    <w:rPr>
      <w:sz w:val="20"/>
    </w:rPr>
  </w:style>
  <w:style w:type="paragraph" w:customStyle="1" w:styleId="xl24">
    <w:name w:val="xl24"/>
    <w:basedOn w:val="a0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25">
    <w:name w:val="xl25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eastAsia="Times New Roman"/>
      <w:szCs w:val="24"/>
    </w:rPr>
  </w:style>
  <w:style w:type="paragraph" w:customStyle="1" w:styleId="xl26">
    <w:name w:val="xl26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27">
    <w:name w:val="xl27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28">
    <w:name w:val="xl28"/>
    <w:basedOn w:val="a0"/>
    <w:qFormat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29">
    <w:name w:val="xl29"/>
    <w:basedOn w:val="a0"/>
    <w:qFormat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30">
    <w:name w:val="xl30"/>
    <w:basedOn w:val="a0"/>
    <w:qFormat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eastAsia="Times New Roman"/>
      <w:szCs w:val="24"/>
    </w:rPr>
  </w:style>
  <w:style w:type="paragraph" w:customStyle="1" w:styleId="xl31">
    <w:name w:val="xl31"/>
    <w:basedOn w:val="a0"/>
    <w:qFormat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32">
    <w:name w:val="xl32"/>
    <w:basedOn w:val="a0"/>
    <w:qFormat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33">
    <w:name w:val="xl33"/>
    <w:basedOn w:val="a0"/>
    <w:qFormat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34">
    <w:name w:val="xl34"/>
    <w:basedOn w:val="a0"/>
    <w:qFormat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  <w:rPr>
      <w:rFonts w:eastAsia="Times New Roman"/>
      <w:szCs w:val="24"/>
    </w:rPr>
  </w:style>
  <w:style w:type="paragraph" w:customStyle="1" w:styleId="xl35">
    <w:name w:val="xl35"/>
    <w:basedOn w:val="a0"/>
    <w:qFormat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eastAsia="Times New Roman"/>
      <w:szCs w:val="24"/>
    </w:rPr>
  </w:style>
  <w:style w:type="paragraph" w:customStyle="1" w:styleId="xl36">
    <w:name w:val="xl36"/>
    <w:basedOn w:val="a0"/>
    <w:qFormat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  <w:rPr>
      <w:rFonts w:eastAsia="Times New Roman"/>
      <w:szCs w:val="24"/>
    </w:rPr>
  </w:style>
  <w:style w:type="paragraph" w:customStyle="1" w:styleId="xl37">
    <w:name w:val="xl37"/>
    <w:basedOn w:val="a0"/>
    <w:qFormat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38">
    <w:name w:val="xl38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eastAsia="Times New Roman"/>
      <w:szCs w:val="24"/>
    </w:rPr>
  </w:style>
  <w:style w:type="paragraph" w:customStyle="1" w:styleId="xl39">
    <w:name w:val="xl39"/>
    <w:basedOn w:val="a0"/>
    <w:qFormat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  <w:rPr>
      <w:rFonts w:eastAsia="Times New Roman"/>
      <w:szCs w:val="24"/>
    </w:rPr>
  </w:style>
  <w:style w:type="paragraph" w:customStyle="1" w:styleId="xl40">
    <w:name w:val="xl40"/>
    <w:basedOn w:val="a0"/>
    <w:qFormat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41">
    <w:name w:val="xl41"/>
    <w:basedOn w:val="a0"/>
    <w:qFormat/>
    <w:pPr>
      <w:pBdr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42">
    <w:name w:val="xl42"/>
    <w:basedOn w:val="a0"/>
    <w:qFormat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43">
    <w:name w:val="xl43"/>
    <w:basedOn w:val="a0"/>
    <w:qFormat/>
    <w:pPr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44">
    <w:name w:val="xl44"/>
    <w:basedOn w:val="a0"/>
    <w:qFormat/>
    <w:pPr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45">
    <w:name w:val="xl45"/>
    <w:basedOn w:val="a0"/>
    <w:qFormat/>
    <w:pPr>
      <w:pBdr>
        <w:top w:val="single" w:sz="8" w:space="0" w:color="000000"/>
        <w:left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46">
    <w:name w:val="xl46"/>
    <w:basedOn w:val="a0"/>
    <w:qFormat/>
    <w:pPr>
      <w:pBdr>
        <w:left w:val="single" w:sz="4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47">
    <w:name w:val="xl47"/>
    <w:basedOn w:val="a0"/>
    <w:qFormat/>
    <w:pPr>
      <w:pBdr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48">
    <w:name w:val="xl48"/>
    <w:basedOn w:val="a0"/>
    <w:qFormat/>
    <w:pPr>
      <w:pBdr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49">
    <w:name w:val="xl49"/>
    <w:basedOn w:val="a0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50">
    <w:name w:val="xl50"/>
    <w:basedOn w:val="a0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51">
    <w:name w:val="xl51"/>
    <w:basedOn w:val="a0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52">
    <w:name w:val="xl52"/>
    <w:basedOn w:val="a0"/>
    <w:qFormat/>
    <w:pPr>
      <w:pBdr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53">
    <w:name w:val="xl53"/>
    <w:basedOn w:val="a0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54">
    <w:name w:val="xl54"/>
    <w:basedOn w:val="a0"/>
    <w:qFormat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55">
    <w:name w:val="xl55"/>
    <w:basedOn w:val="a0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56">
    <w:name w:val="xl56"/>
    <w:basedOn w:val="a0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eastAsia="Times New Roman"/>
      <w:szCs w:val="24"/>
    </w:rPr>
  </w:style>
  <w:style w:type="paragraph" w:customStyle="1" w:styleId="xl57">
    <w:name w:val="xl57"/>
    <w:basedOn w:val="a0"/>
    <w:qFormat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rFonts w:ascii="Arial CYR" w:eastAsia="Times New Roman" w:hAnsi="Arial CYR" w:cs="Arial CYR"/>
      <w:szCs w:val="24"/>
    </w:rPr>
  </w:style>
  <w:style w:type="paragraph" w:customStyle="1" w:styleId="xl58">
    <w:name w:val="xl58"/>
    <w:basedOn w:val="a0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ascii="Arial CYR" w:eastAsia="Times New Roman" w:hAnsi="Arial CYR" w:cs="Arial CYR"/>
      <w:szCs w:val="24"/>
    </w:rPr>
  </w:style>
  <w:style w:type="paragraph" w:customStyle="1" w:styleId="xl59">
    <w:name w:val="xl59"/>
    <w:basedOn w:val="a0"/>
    <w:qFormat/>
    <w:pPr>
      <w:pBdr>
        <w:left w:val="single" w:sz="8" w:space="0" w:color="000000"/>
      </w:pBdr>
      <w:spacing w:before="280" w:after="280"/>
      <w:jc w:val="center"/>
      <w:textAlignment w:val="center"/>
    </w:pPr>
    <w:rPr>
      <w:rFonts w:ascii="Arial CYR" w:eastAsia="Times New Roman" w:hAnsi="Arial CYR" w:cs="Arial CYR"/>
      <w:szCs w:val="24"/>
    </w:rPr>
  </w:style>
  <w:style w:type="paragraph" w:customStyle="1" w:styleId="xl60">
    <w:name w:val="xl60"/>
    <w:basedOn w:val="a0"/>
    <w:qFormat/>
    <w:pPr>
      <w:pBdr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rFonts w:ascii="Arial CYR" w:eastAsia="Times New Roman" w:hAnsi="Arial CYR" w:cs="Arial CYR"/>
      <w:szCs w:val="24"/>
    </w:rPr>
  </w:style>
  <w:style w:type="paragraph" w:customStyle="1" w:styleId="xl61">
    <w:name w:val="xl61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eastAsia="Times New Roman" w:hAnsi="Arial CYR" w:cs="Arial CYR"/>
      <w:szCs w:val="24"/>
    </w:rPr>
  </w:style>
  <w:style w:type="paragraph" w:customStyle="1" w:styleId="xl62">
    <w:name w:val="xl62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eastAsia="Times New Roman" w:hAnsi="Arial CYR" w:cs="Arial CYR"/>
      <w:szCs w:val="24"/>
    </w:rPr>
  </w:style>
  <w:style w:type="paragraph" w:customStyle="1" w:styleId="xl63">
    <w:name w:val="xl63"/>
    <w:basedOn w:val="a0"/>
    <w:qFormat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eastAsia="Times New Roman" w:hAnsi="Arial CYR" w:cs="Arial CYR"/>
      <w:szCs w:val="24"/>
    </w:rPr>
  </w:style>
  <w:style w:type="paragraph" w:customStyle="1" w:styleId="xl64">
    <w:name w:val="xl64"/>
    <w:basedOn w:val="a0"/>
    <w:qFormat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CYR" w:eastAsia="Times New Roman" w:hAnsi="Arial CYR" w:cs="Arial CYR"/>
      <w:szCs w:val="24"/>
    </w:rPr>
  </w:style>
  <w:style w:type="paragraph" w:customStyle="1" w:styleId="BodyText22">
    <w:name w:val="Body Text 22"/>
    <w:basedOn w:val="a0"/>
    <w:qFormat/>
    <w:pPr>
      <w:spacing w:before="0" w:after="0"/>
      <w:ind w:right="-1" w:firstLine="709"/>
      <w:jc w:val="both"/>
    </w:pPr>
    <w:rPr>
      <w:rFonts w:ascii="Arial" w:eastAsia="Times New Roman" w:hAnsi="Arial" w:cs="Arial"/>
      <w:szCs w:val="20"/>
    </w:rPr>
  </w:style>
  <w:style w:type="paragraph" w:customStyle="1" w:styleId="Preformat">
    <w:name w:val="Preformat"/>
    <w:qFormat/>
    <w:pPr>
      <w:widowControl w:val="0"/>
      <w:overflowPunct w:val="0"/>
      <w:autoSpaceDE w:val="0"/>
      <w:textAlignment w:val="baseline"/>
    </w:pPr>
    <w:rPr>
      <w:rFonts w:ascii="Courier New" w:eastAsia="Times New Roman" w:hAnsi="Courier New" w:cs="Courier New"/>
      <w:sz w:val="20"/>
      <w:szCs w:val="20"/>
      <w:lang w:val="ru-RU" w:bidi="ar-SA"/>
    </w:rPr>
  </w:style>
  <w:style w:type="paragraph" w:customStyle="1" w:styleId="afff8">
    <w:name w:val="Îñíîâíîé òåêñò"/>
    <w:basedOn w:val="afff6"/>
    <w:qFormat/>
    <w:pPr>
      <w:jc w:val="both"/>
    </w:pPr>
    <w:rPr>
      <w:rFonts w:ascii="Arial" w:hAnsi="Arial" w:cs="Arial"/>
    </w:rPr>
  </w:style>
  <w:style w:type="paragraph" w:customStyle="1" w:styleId="BodyText32">
    <w:name w:val="Body Text 32"/>
    <w:basedOn w:val="a0"/>
    <w:qFormat/>
    <w:pPr>
      <w:jc w:val="both"/>
    </w:pPr>
    <w:rPr>
      <w:rFonts w:eastAsia="Times New Roman"/>
      <w:szCs w:val="20"/>
    </w:rPr>
  </w:style>
  <w:style w:type="paragraph" w:customStyle="1" w:styleId="BodyText23">
    <w:name w:val="Body Text 23"/>
    <w:basedOn w:val="a0"/>
    <w:qFormat/>
    <w:pPr>
      <w:spacing w:before="0" w:after="0"/>
      <w:ind w:right="-1" w:firstLine="709"/>
      <w:jc w:val="both"/>
    </w:pPr>
    <w:rPr>
      <w:rFonts w:ascii="Arial" w:eastAsia="Times New Roman" w:hAnsi="Arial" w:cs="Arial"/>
      <w:szCs w:val="20"/>
    </w:rPr>
  </w:style>
  <w:style w:type="paragraph" w:customStyle="1" w:styleId="Normal2">
    <w:name w:val="Normal2"/>
    <w:qFormat/>
    <w:pPr>
      <w:widowControl w:val="0"/>
    </w:pPr>
    <w:rPr>
      <w:rFonts w:ascii="Helvetica" w:eastAsia="Helvetica" w:hAnsi="Helvetica" w:cs="Helvetica"/>
      <w:sz w:val="20"/>
      <w:szCs w:val="20"/>
      <w:lang w:val="ru-RU" w:bidi="ar-SA"/>
    </w:rPr>
  </w:style>
  <w:style w:type="paragraph" w:styleId="1e">
    <w:name w:val="index 1"/>
    <w:basedOn w:val="a0"/>
    <w:next w:val="a0"/>
    <w:pPr>
      <w:spacing w:before="240" w:after="240"/>
      <w:ind w:left="240" w:hanging="240"/>
    </w:pPr>
    <w:rPr>
      <w:rFonts w:eastAsia="Times New Roman"/>
      <w:sz w:val="26"/>
      <w:szCs w:val="24"/>
    </w:rPr>
  </w:style>
  <w:style w:type="paragraph" w:styleId="afff9">
    <w:name w:val="TOC Heading"/>
    <w:basedOn w:val="1"/>
    <w:next w:val="a0"/>
    <w:qFormat/>
    <w:pPr>
      <w:numPr>
        <w:numId w:val="0"/>
      </w:numPr>
      <w:spacing w:line="276" w:lineRule="auto"/>
      <w:ind w:left="360"/>
    </w:pPr>
    <w:rPr>
      <w:rFonts w:ascii="Cambria" w:hAnsi="Cambria" w:cs="Cambria"/>
      <w:color w:val="365F91"/>
      <w:lang w:val="en-US"/>
    </w:rPr>
  </w:style>
  <w:style w:type="paragraph" w:styleId="afffa">
    <w:name w:val="annotation subject"/>
    <w:basedOn w:val="affc"/>
    <w:next w:val="affc"/>
    <w:qFormat/>
    <w:rPr>
      <w:b/>
      <w:bCs/>
    </w:rPr>
  </w:style>
  <w:style w:type="paragraph" w:styleId="afffb">
    <w:name w:val="Revision"/>
    <w:qFormat/>
    <w:rPr>
      <w:rFonts w:eastAsia="Times New Roman" w:cs="Times New Roman"/>
      <w:lang w:val="ru-RU" w:bidi="ar-SA"/>
    </w:rPr>
  </w:style>
  <w:style w:type="paragraph" w:customStyle="1" w:styleId="afffc">
    <w:name w:val="Исходный текст"/>
    <w:qFormat/>
    <w:pPr>
      <w:ind w:left="284"/>
    </w:pPr>
    <w:rPr>
      <w:rFonts w:ascii="Courier New" w:eastAsia="Times New Roman" w:hAnsi="Courier New" w:cs="Courier New"/>
      <w:sz w:val="20"/>
      <w:szCs w:val="20"/>
      <w:lang w:bidi="ar-SA"/>
    </w:rPr>
  </w:style>
  <w:style w:type="paragraph" w:customStyle="1" w:styleId="10">
    <w:name w:val="Рис1"/>
    <w:basedOn w:val="a0"/>
    <w:qFormat/>
    <w:pPr>
      <w:numPr>
        <w:numId w:val="23"/>
      </w:numPr>
      <w:spacing w:before="0" w:after="0" w:line="276" w:lineRule="auto"/>
      <w:ind w:left="0" w:firstLine="0"/>
      <w:jc w:val="center"/>
    </w:pPr>
    <w:rPr>
      <w:rFonts w:eastAsia="Times New Roman"/>
      <w:szCs w:val="24"/>
      <w:lang w:val="en-US"/>
    </w:rPr>
  </w:style>
  <w:style w:type="paragraph" w:customStyle="1" w:styleId="1f">
    <w:name w:val="рис1"/>
    <w:basedOn w:val="a0"/>
    <w:qFormat/>
    <w:pPr>
      <w:spacing w:before="0" w:after="0" w:line="276" w:lineRule="auto"/>
      <w:jc w:val="center"/>
    </w:pPr>
    <w:rPr>
      <w:rFonts w:eastAsia="Times New Roman"/>
      <w:szCs w:val="24"/>
    </w:rPr>
  </w:style>
  <w:style w:type="paragraph" w:customStyle="1" w:styleId="afffd">
    <w:name w:val="a"/>
    <w:basedOn w:val="a0"/>
    <w:qFormat/>
    <w:pPr>
      <w:spacing w:before="0" w:after="0"/>
    </w:pPr>
    <w:rPr>
      <w:rFonts w:eastAsia="Times New Roman"/>
      <w:i/>
      <w:iCs/>
      <w:color w:val="000000"/>
      <w:sz w:val="16"/>
      <w:szCs w:val="16"/>
    </w:rPr>
  </w:style>
  <w:style w:type="paragraph" w:customStyle="1" w:styleId="a00">
    <w:name w:val="a0"/>
    <w:basedOn w:val="a0"/>
    <w:qFormat/>
    <w:pPr>
      <w:spacing w:before="0" w:after="0"/>
    </w:pPr>
    <w:rPr>
      <w:rFonts w:eastAsia="Times New Roman"/>
      <w:color w:val="000000"/>
      <w:sz w:val="20"/>
      <w:szCs w:val="20"/>
    </w:rPr>
  </w:style>
  <w:style w:type="paragraph" w:styleId="afffe">
    <w:name w:val="endnote text"/>
    <w:basedOn w:val="a0"/>
    <w:pPr>
      <w:spacing w:before="0" w:after="0"/>
    </w:pPr>
    <w:rPr>
      <w:rFonts w:eastAsia="Times New Roman"/>
      <w:sz w:val="20"/>
      <w:szCs w:val="20"/>
    </w:rPr>
  </w:style>
  <w:style w:type="paragraph" w:customStyle="1" w:styleId="Iauiue1">
    <w:name w:val="Iau?iue1"/>
    <w:qFormat/>
    <w:pPr>
      <w:widowControl w:val="0"/>
      <w:autoSpaceDE w:val="0"/>
    </w:pPr>
    <w:rPr>
      <w:rFonts w:eastAsia="Times New Roman" w:cs="Times New Roman"/>
      <w:sz w:val="20"/>
      <w:szCs w:val="20"/>
      <w:lang w:val="ru-RU" w:bidi="ar-SA"/>
    </w:rPr>
  </w:style>
  <w:style w:type="paragraph" w:customStyle="1" w:styleId="font0">
    <w:name w:val="font0"/>
    <w:basedOn w:val="a0"/>
    <w:qFormat/>
    <w:pPr>
      <w:spacing w:before="280" w:after="280"/>
    </w:pPr>
    <w:rPr>
      <w:rFonts w:ascii="Calibri" w:eastAsia="Times New Roman" w:hAnsi="Calibri" w:cs="Calibri"/>
      <w:color w:val="000000"/>
      <w:sz w:val="22"/>
    </w:rPr>
  </w:style>
  <w:style w:type="paragraph" w:customStyle="1" w:styleId="font7">
    <w:name w:val="font7"/>
    <w:basedOn w:val="a0"/>
    <w:qFormat/>
    <w:pPr>
      <w:spacing w:before="280" w:after="280"/>
    </w:pPr>
    <w:rPr>
      <w:rFonts w:ascii="Tahoma" w:eastAsia="Times New Roman" w:hAnsi="Tahoma" w:cs="Tahoma"/>
      <w:color w:val="000000"/>
      <w:sz w:val="16"/>
      <w:szCs w:val="16"/>
    </w:rPr>
  </w:style>
  <w:style w:type="paragraph" w:customStyle="1" w:styleId="font8">
    <w:name w:val="font8"/>
    <w:basedOn w:val="a0"/>
    <w:qFormat/>
    <w:pPr>
      <w:spacing w:before="280" w:after="280"/>
    </w:pPr>
    <w:rPr>
      <w:rFonts w:eastAsia="Times New Roman"/>
      <w:b/>
      <w:bCs/>
      <w:i/>
      <w:iCs/>
      <w:sz w:val="20"/>
      <w:szCs w:val="20"/>
    </w:rPr>
  </w:style>
  <w:style w:type="paragraph" w:customStyle="1" w:styleId="font9">
    <w:name w:val="font9"/>
    <w:basedOn w:val="a0"/>
    <w:qFormat/>
    <w:pPr>
      <w:spacing w:before="280" w:after="280"/>
    </w:pPr>
    <w:rPr>
      <w:rFonts w:eastAsia="Times New Roman"/>
      <w:b/>
      <w:bCs/>
      <w:i/>
      <w:iCs/>
      <w:sz w:val="20"/>
      <w:szCs w:val="20"/>
    </w:rPr>
  </w:style>
  <w:style w:type="paragraph" w:customStyle="1" w:styleId="font10">
    <w:name w:val="font10"/>
    <w:basedOn w:val="a0"/>
    <w:qFormat/>
    <w:pPr>
      <w:spacing w:before="280" w:after="280"/>
    </w:pPr>
    <w:rPr>
      <w:rFonts w:ascii="Symbol" w:eastAsia="Times New Roman" w:hAnsi="Symbol" w:cs="Symbol"/>
      <w:b/>
      <w:bCs/>
      <w:i/>
      <w:iCs/>
      <w:sz w:val="20"/>
      <w:szCs w:val="20"/>
    </w:rPr>
  </w:style>
  <w:style w:type="paragraph" w:customStyle="1" w:styleId="font11">
    <w:name w:val="font11"/>
    <w:basedOn w:val="a0"/>
    <w:qFormat/>
    <w:pPr>
      <w:spacing w:before="280" w:after="280"/>
    </w:pPr>
    <w:rPr>
      <w:rFonts w:eastAsia="Times New Roman"/>
      <w:i/>
      <w:iCs/>
      <w:sz w:val="20"/>
      <w:szCs w:val="20"/>
    </w:rPr>
  </w:style>
  <w:style w:type="paragraph" w:customStyle="1" w:styleId="font12">
    <w:name w:val="font12"/>
    <w:basedOn w:val="a0"/>
    <w:qFormat/>
    <w:pPr>
      <w:spacing w:before="280" w:after="280"/>
    </w:pPr>
    <w:rPr>
      <w:rFonts w:eastAsia="Times New Roman"/>
      <w:b/>
      <w:bCs/>
      <w:i/>
      <w:iCs/>
      <w:sz w:val="26"/>
      <w:szCs w:val="26"/>
    </w:rPr>
  </w:style>
  <w:style w:type="paragraph" w:customStyle="1" w:styleId="xl95">
    <w:name w:val="xl95"/>
    <w:basedOn w:val="a0"/>
    <w:qFormat/>
    <w:pPr>
      <w:pBdr>
        <w:lef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96">
    <w:name w:val="xl96"/>
    <w:basedOn w:val="a0"/>
    <w:qFormat/>
    <w:pPr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97">
    <w:name w:val="xl97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98">
    <w:name w:val="xl98"/>
    <w:basedOn w:val="a0"/>
    <w:qFormat/>
    <w:pPr>
      <w:pBdr>
        <w:top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99">
    <w:name w:val="xl99"/>
    <w:basedOn w:val="a0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00">
    <w:name w:val="xl100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01">
    <w:name w:val="xl101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02">
    <w:name w:val="xl102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03">
    <w:name w:val="xl103"/>
    <w:basedOn w:val="a0"/>
    <w:qFormat/>
    <w:pPr>
      <w:pBdr>
        <w:top w:val="single" w:sz="4" w:space="0" w:color="000000"/>
        <w:lef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04">
    <w:name w:val="xl104"/>
    <w:basedOn w:val="a0"/>
    <w:qFormat/>
    <w:pPr>
      <w:pBdr>
        <w:top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05">
    <w:name w:val="xl105"/>
    <w:basedOn w:val="a0"/>
    <w:qFormat/>
    <w:pPr>
      <w:pBdr>
        <w:top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06">
    <w:name w:val="xl106"/>
    <w:basedOn w:val="a0"/>
    <w:qFormat/>
    <w:pPr>
      <w:pBdr>
        <w:lef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07">
    <w:name w:val="xl107"/>
    <w:basedOn w:val="a0"/>
    <w:qFormat/>
    <w:pP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08">
    <w:name w:val="xl108"/>
    <w:basedOn w:val="a0"/>
    <w:qFormat/>
    <w:pPr>
      <w:pBdr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09">
    <w:name w:val="xl109"/>
    <w:basedOn w:val="a0"/>
    <w:qFormat/>
    <w:pPr>
      <w:pBdr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10">
    <w:name w:val="xl110"/>
    <w:basedOn w:val="a0"/>
    <w:qFormat/>
    <w:pPr>
      <w:pBdr>
        <w:bottom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11">
    <w:name w:val="xl111"/>
    <w:basedOn w:val="a0"/>
    <w:qFormat/>
    <w:pPr>
      <w:pBdr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12">
    <w:name w:val="xl112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13">
    <w:name w:val="xl113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14">
    <w:name w:val="xl114"/>
    <w:basedOn w:val="a0"/>
    <w:qFormat/>
    <w:pPr>
      <w:pBdr>
        <w:top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15">
    <w:name w:val="xl115"/>
    <w:basedOn w:val="a0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16">
    <w:name w:val="xl116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17">
    <w:name w:val="xl117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18">
    <w:name w:val="xl118"/>
    <w:basedOn w:val="a0"/>
    <w:qFormat/>
    <w:pPr>
      <w:pBdr>
        <w:top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19">
    <w:name w:val="xl119"/>
    <w:basedOn w:val="a0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20">
    <w:name w:val="xl120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21">
    <w:name w:val="xl121"/>
    <w:basedOn w:val="a0"/>
    <w:qFormat/>
    <w:pPr>
      <w:pBdr>
        <w:top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22">
    <w:name w:val="xl122"/>
    <w:basedOn w:val="a0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23">
    <w:name w:val="xl123"/>
    <w:basedOn w:val="a0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24">
    <w:name w:val="xl124"/>
    <w:basedOn w:val="a0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25">
    <w:name w:val="xl125"/>
    <w:basedOn w:val="a0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26">
    <w:name w:val="xl126"/>
    <w:basedOn w:val="a0"/>
    <w:qFormat/>
    <w:pPr>
      <w:pBdr>
        <w:top w:val="single" w:sz="4" w:space="0" w:color="000000"/>
        <w:left w:val="single" w:sz="4" w:space="0" w:color="000000"/>
      </w:pBdr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27">
    <w:name w:val="xl127"/>
    <w:basedOn w:val="a0"/>
    <w:qFormat/>
    <w:pPr>
      <w:pBdr>
        <w:top w:val="single" w:sz="4" w:space="0" w:color="000000"/>
      </w:pBdr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28">
    <w:name w:val="xl128"/>
    <w:basedOn w:val="a0"/>
    <w:qFormat/>
    <w:pPr>
      <w:pBdr>
        <w:top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29">
    <w:name w:val="xl129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30">
    <w:name w:val="xl130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31">
    <w:name w:val="xl131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</w:pPr>
    <w:rPr>
      <w:rFonts w:ascii="Arial CYR" w:eastAsia="Times New Roman" w:hAnsi="Arial CYR" w:cs="Arial CYR"/>
      <w:sz w:val="20"/>
      <w:szCs w:val="20"/>
    </w:rPr>
  </w:style>
  <w:style w:type="paragraph" w:customStyle="1" w:styleId="xl132">
    <w:name w:val="xl132"/>
    <w:basedOn w:val="a0"/>
    <w:qFormat/>
    <w:pPr>
      <w:pBdr>
        <w:top w:val="single" w:sz="4" w:space="0" w:color="000000"/>
        <w:lef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33">
    <w:name w:val="xl133"/>
    <w:basedOn w:val="a0"/>
    <w:qFormat/>
    <w:pPr>
      <w:pBdr>
        <w:top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34">
    <w:name w:val="xl134"/>
    <w:basedOn w:val="a0"/>
    <w:qFormat/>
    <w:pPr>
      <w:pBdr>
        <w:top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35">
    <w:name w:val="xl135"/>
    <w:basedOn w:val="a0"/>
    <w:qFormat/>
    <w:pPr>
      <w:pBdr>
        <w:lef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36">
    <w:name w:val="xl136"/>
    <w:basedOn w:val="a0"/>
    <w:qFormat/>
    <w:pP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37">
    <w:name w:val="xl137"/>
    <w:basedOn w:val="a0"/>
    <w:qFormat/>
    <w:pPr>
      <w:pBdr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38">
    <w:name w:val="xl138"/>
    <w:basedOn w:val="a0"/>
    <w:qFormat/>
    <w:pPr>
      <w:pBdr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39">
    <w:name w:val="xl139"/>
    <w:basedOn w:val="a0"/>
    <w:qFormat/>
    <w:pPr>
      <w:pBdr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40">
    <w:name w:val="xl140"/>
    <w:basedOn w:val="a0"/>
    <w:qFormat/>
    <w:pPr>
      <w:pBdr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141">
    <w:name w:val="xl141"/>
    <w:basedOn w:val="a0"/>
    <w:qFormat/>
    <w:pPr>
      <w:pBdr>
        <w:top w:val="single" w:sz="4" w:space="0" w:color="000000"/>
        <w:lef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42">
    <w:name w:val="xl142"/>
    <w:basedOn w:val="a0"/>
    <w:qFormat/>
    <w:pPr>
      <w:pBdr>
        <w:top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43">
    <w:name w:val="xl143"/>
    <w:basedOn w:val="a0"/>
    <w:qFormat/>
    <w:pPr>
      <w:pBdr>
        <w:top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44">
    <w:name w:val="xl144"/>
    <w:basedOn w:val="a0"/>
    <w:qFormat/>
    <w:pPr>
      <w:pBdr>
        <w:lef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45">
    <w:name w:val="xl145"/>
    <w:basedOn w:val="a0"/>
    <w:qFormat/>
    <w:pP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46">
    <w:name w:val="xl146"/>
    <w:basedOn w:val="a0"/>
    <w:qFormat/>
    <w:pPr>
      <w:pBdr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47">
    <w:name w:val="xl147"/>
    <w:basedOn w:val="a0"/>
    <w:qFormat/>
    <w:pPr>
      <w:pBdr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48">
    <w:name w:val="xl148"/>
    <w:basedOn w:val="a0"/>
    <w:qFormat/>
    <w:pPr>
      <w:pBdr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49">
    <w:name w:val="xl149"/>
    <w:basedOn w:val="a0"/>
    <w:qFormat/>
    <w:pPr>
      <w:pBdr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50">
    <w:name w:val="xl150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i/>
      <w:iCs/>
      <w:sz w:val="20"/>
      <w:szCs w:val="20"/>
    </w:rPr>
  </w:style>
  <w:style w:type="paragraph" w:customStyle="1" w:styleId="xl151">
    <w:name w:val="xl151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i/>
      <w:iCs/>
      <w:sz w:val="20"/>
      <w:szCs w:val="20"/>
    </w:rPr>
  </w:style>
  <w:style w:type="paragraph" w:customStyle="1" w:styleId="xl152">
    <w:name w:val="xl152"/>
    <w:basedOn w:val="a0"/>
    <w:qFormat/>
    <w:pPr>
      <w:pBdr>
        <w:top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i/>
      <w:iCs/>
      <w:sz w:val="20"/>
      <w:szCs w:val="20"/>
    </w:rPr>
  </w:style>
  <w:style w:type="paragraph" w:customStyle="1" w:styleId="xl153">
    <w:name w:val="xl153"/>
    <w:basedOn w:val="a0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i/>
      <w:iCs/>
      <w:sz w:val="20"/>
      <w:szCs w:val="20"/>
    </w:rPr>
  </w:style>
  <w:style w:type="paragraph" w:customStyle="1" w:styleId="xl154">
    <w:name w:val="xl154"/>
    <w:basedOn w:val="a0"/>
    <w:qFormat/>
    <w:pPr>
      <w:pBdr>
        <w:top w:val="single" w:sz="4" w:space="0" w:color="000000"/>
        <w:lef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55">
    <w:name w:val="xl155"/>
    <w:basedOn w:val="a0"/>
    <w:qFormat/>
    <w:pPr>
      <w:pBdr>
        <w:top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56">
    <w:name w:val="xl156"/>
    <w:basedOn w:val="a0"/>
    <w:qFormat/>
    <w:pPr>
      <w:pBdr>
        <w:top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57">
    <w:name w:val="xl157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ascii="Symbol" w:eastAsia="Times New Roman" w:hAnsi="Symbol" w:cs="Symbol"/>
      <w:sz w:val="20"/>
      <w:szCs w:val="20"/>
    </w:rPr>
  </w:style>
  <w:style w:type="paragraph" w:customStyle="1" w:styleId="xl158">
    <w:name w:val="xl158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59">
    <w:name w:val="xl159"/>
    <w:basedOn w:val="a0"/>
    <w:qFormat/>
    <w:pPr>
      <w:pBdr>
        <w:top w:val="single" w:sz="4" w:space="0" w:color="000000"/>
        <w:left w:val="single" w:sz="4" w:space="0" w:color="000000"/>
      </w:pBdr>
      <w:shd w:val="clear" w:color="auto" w:fill="FFFF00"/>
      <w:spacing w:before="280" w:after="280"/>
      <w:jc w:val="center"/>
    </w:pPr>
    <w:rPr>
      <w:rFonts w:ascii="Arial CYR" w:eastAsia="Times New Roman" w:hAnsi="Arial CYR" w:cs="Arial CYR"/>
      <w:sz w:val="20"/>
      <w:szCs w:val="20"/>
    </w:rPr>
  </w:style>
  <w:style w:type="paragraph" w:customStyle="1" w:styleId="xl160">
    <w:name w:val="xl160"/>
    <w:basedOn w:val="a0"/>
    <w:qFormat/>
    <w:pPr>
      <w:pBdr>
        <w:top w:val="single" w:sz="4" w:space="0" w:color="000000"/>
      </w:pBdr>
      <w:shd w:val="clear" w:color="auto" w:fill="FFFF00"/>
      <w:spacing w:before="280" w:after="280"/>
      <w:jc w:val="center"/>
    </w:pPr>
    <w:rPr>
      <w:rFonts w:ascii="Arial CYR" w:eastAsia="Times New Roman" w:hAnsi="Arial CYR" w:cs="Arial CYR"/>
      <w:sz w:val="20"/>
      <w:szCs w:val="20"/>
    </w:rPr>
  </w:style>
  <w:style w:type="paragraph" w:customStyle="1" w:styleId="xl161">
    <w:name w:val="xl161"/>
    <w:basedOn w:val="a0"/>
    <w:qFormat/>
    <w:pPr>
      <w:pBdr>
        <w:top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</w:pPr>
    <w:rPr>
      <w:rFonts w:ascii="Arial CYR" w:eastAsia="Times New Roman" w:hAnsi="Arial CYR" w:cs="Arial CYR"/>
      <w:sz w:val="20"/>
      <w:szCs w:val="20"/>
    </w:rPr>
  </w:style>
  <w:style w:type="paragraph" w:customStyle="1" w:styleId="xl162">
    <w:name w:val="xl162"/>
    <w:basedOn w:val="a0"/>
    <w:qFormat/>
    <w:pPr>
      <w:pBdr>
        <w:left w:val="single" w:sz="4" w:space="0" w:color="000000"/>
      </w:pBdr>
      <w:shd w:val="clear" w:color="auto" w:fill="FFFF00"/>
      <w:spacing w:before="280" w:after="280"/>
      <w:jc w:val="center"/>
    </w:pPr>
    <w:rPr>
      <w:rFonts w:ascii="Arial CYR" w:eastAsia="Times New Roman" w:hAnsi="Arial CYR" w:cs="Arial CYR"/>
      <w:sz w:val="20"/>
      <w:szCs w:val="20"/>
    </w:rPr>
  </w:style>
  <w:style w:type="paragraph" w:customStyle="1" w:styleId="xl163">
    <w:name w:val="xl163"/>
    <w:basedOn w:val="a0"/>
    <w:qFormat/>
    <w:pPr>
      <w:shd w:val="clear" w:color="auto" w:fill="FFFF00"/>
      <w:spacing w:before="280" w:after="280"/>
      <w:jc w:val="center"/>
    </w:pPr>
    <w:rPr>
      <w:rFonts w:ascii="Arial CYR" w:eastAsia="Times New Roman" w:hAnsi="Arial CYR" w:cs="Arial CYR"/>
      <w:sz w:val="20"/>
      <w:szCs w:val="20"/>
    </w:rPr>
  </w:style>
  <w:style w:type="paragraph" w:customStyle="1" w:styleId="xl164">
    <w:name w:val="xl164"/>
    <w:basedOn w:val="a0"/>
    <w:qFormat/>
    <w:pPr>
      <w:pBdr>
        <w:right w:val="single" w:sz="4" w:space="0" w:color="000000"/>
      </w:pBdr>
      <w:shd w:val="clear" w:color="auto" w:fill="FFFF00"/>
      <w:spacing w:before="280" w:after="280"/>
      <w:jc w:val="center"/>
    </w:pPr>
    <w:rPr>
      <w:rFonts w:ascii="Arial CYR" w:eastAsia="Times New Roman" w:hAnsi="Arial CYR" w:cs="Arial CYR"/>
      <w:sz w:val="20"/>
      <w:szCs w:val="20"/>
    </w:rPr>
  </w:style>
  <w:style w:type="paragraph" w:customStyle="1" w:styleId="xl165">
    <w:name w:val="xl165"/>
    <w:basedOn w:val="a0"/>
    <w:qFormat/>
    <w:pPr>
      <w:pBdr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</w:pPr>
    <w:rPr>
      <w:rFonts w:ascii="Arial CYR" w:eastAsia="Times New Roman" w:hAnsi="Arial CYR" w:cs="Arial CYR"/>
      <w:sz w:val="20"/>
      <w:szCs w:val="20"/>
    </w:rPr>
  </w:style>
  <w:style w:type="paragraph" w:customStyle="1" w:styleId="xl166">
    <w:name w:val="xl166"/>
    <w:basedOn w:val="a0"/>
    <w:qFormat/>
    <w:pPr>
      <w:pBdr>
        <w:bottom w:val="single" w:sz="4" w:space="0" w:color="000000"/>
      </w:pBdr>
      <w:shd w:val="clear" w:color="auto" w:fill="FFFF00"/>
      <w:spacing w:before="280" w:after="280"/>
      <w:jc w:val="center"/>
    </w:pPr>
    <w:rPr>
      <w:rFonts w:ascii="Arial CYR" w:eastAsia="Times New Roman" w:hAnsi="Arial CYR" w:cs="Arial CYR"/>
      <w:sz w:val="20"/>
      <w:szCs w:val="20"/>
    </w:rPr>
  </w:style>
  <w:style w:type="paragraph" w:customStyle="1" w:styleId="xl167">
    <w:name w:val="xl167"/>
    <w:basedOn w:val="a0"/>
    <w:qFormat/>
    <w:pPr>
      <w:pBdr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</w:pPr>
    <w:rPr>
      <w:rFonts w:ascii="Arial CYR" w:eastAsia="Times New Roman" w:hAnsi="Arial CYR" w:cs="Arial CYR"/>
      <w:sz w:val="20"/>
      <w:szCs w:val="20"/>
    </w:rPr>
  </w:style>
  <w:style w:type="paragraph" w:customStyle="1" w:styleId="xl168">
    <w:name w:val="xl168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69">
    <w:name w:val="xl169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70">
    <w:name w:val="xl170"/>
    <w:basedOn w:val="a0"/>
    <w:qFormat/>
    <w:pPr>
      <w:pBdr>
        <w:top w:val="single" w:sz="4" w:space="0" w:color="000000"/>
        <w:left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71">
    <w:name w:val="xl171"/>
    <w:basedOn w:val="a0"/>
    <w:qFormat/>
    <w:pPr>
      <w:pBdr>
        <w:top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72">
    <w:name w:val="xl172"/>
    <w:basedOn w:val="a0"/>
    <w:qFormat/>
    <w:pPr>
      <w:pBdr>
        <w:top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73">
    <w:name w:val="xl173"/>
    <w:basedOn w:val="a0"/>
    <w:qFormat/>
    <w:pPr>
      <w:pBdr>
        <w:left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74">
    <w:name w:val="xl174"/>
    <w:basedOn w:val="a0"/>
    <w:qFormat/>
    <w:pP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75">
    <w:name w:val="xl175"/>
    <w:basedOn w:val="a0"/>
    <w:qFormat/>
    <w:pPr>
      <w:pBdr>
        <w:right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76">
    <w:name w:val="xl176"/>
    <w:basedOn w:val="a0"/>
    <w:qFormat/>
    <w:pPr>
      <w:pBdr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77">
    <w:name w:val="xl177"/>
    <w:basedOn w:val="a0"/>
    <w:qFormat/>
    <w:pPr>
      <w:pBdr>
        <w:bottom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78">
    <w:name w:val="xl178"/>
    <w:basedOn w:val="a0"/>
    <w:qFormat/>
    <w:pPr>
      <w:pBdr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79">
    <w:name w:val="xl179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80">
    <w:name w:val="xl180"/>
    <w:basedOn w:val="a0"/>
    <w:qFormat/>
    <w:pPr>
      <w:pBdr>
        <w:top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81">
    <w:name w:val="xl181"/>
    <w:basedOn w:val="a0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82">
    <w:name w:val="xl182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83">
    <w:name w:val="xl183"/>
    <w:basedOn w:val="a0"/>
    <w:qFormat/>
    <w:pPr>
      <w:pBdr>
        <w:top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84">
    <w:name w:val="xl184"/>
    <w:basedOn w:val="a0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b/>
      <w:bCs/>
      <w:i/>
      <w:iCs/>
      <w:sz w:val="20"/>
      <w:szCs w:val="20"/>
    </w:rPr>
  </w:style>
  <w:style w:type="paragraph" w:customStyle="1" w:styleId="xl185">
    <w:name w:val="xl185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86">
    <w:name w:val="xl186"/>
    <w:basedOn w:val="a0"/>
    <w:qFormat/>
    <w:pPr>
      <w:pBdr>
        <w:top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87">
    <w:name w:val="xl187"/>
    <w:basedOn w:val="a0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20"/>
      <w:szCs w:val="20"/>
    </w:rPr>
  </w:style>
  <w:style w:type="paragraph" w:customStyle="1" w:styleId="xl188">
    <w:name w:val="xl188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18"/>
      <w:szCs w:val="18"/>
    </w:rPr>
  </w:style>
  <w:style w:type="paragraph" w:customStyle="1" w:styleId="xl189">
    <w:name w:val="xl189"/>
    <w:basedOn w:val="a0"/>
    <w:qFormat/>
    <w:pPr>
      <w:pBdr>
        <w:top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18"/>
      <w:szCs w:val="18"/>
    </w:rPr>
  </w:style>
  <w:style w:type="paragraph" w:customStyle="1" w:styleId="xl190">
    <w:name w:val="xl190"/>
    <w:basedOn w:val="a0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</w:pPr>
    <w:rPr>
      <w:rFonts w:eastAsia="Times New Roman"/>
      <w:sz w:val="18"/>
      <w:szCs w:val="18"/>
    </w:rPr>
  </w:style>
  <w:style w:type="paragraph" w:customStyle="1" w:styleId="xl191">
    <w:name w:val="xl191"/>
    <w:basedOn w:val="a0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92">
    <w:name w:val="xl192"/>
    <w:basedOn w:val="a0"/>
    <w:qFormat/>
    <w:pPr>
      <w:pBdr>
        <w:top w:val="single" w:sz="4" w:space="0" w:color="000000"/>
        <w:bottom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93">
    <w:name w:val="xl193"/>
    <w:basedOn w:val="a0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280" w:after="280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512">
    <w:name w:val="Заголовок 512"/>
    <w:basedOn w:val="Normal1"/>
    <w:next w:val="Normal1"/>
    <w:qFormat/>
    <w:pPr>
      <w:keepNext/>
      <w:widowControl/>
      <w:snapToGrid w:val="0"/>
      <w:ind w:firstLine="720"/>
      <w:jc w:val="center"/>
      <w:outlineLvl w:val="4"/>
    </w:pPr>
    <w:rPr>
      <w:rFonts w:ascii="Arial" w:eastAsia="Times New Roman" w:hAnsi="Arial" w:cs="Arial"/>
      <w:sz w:val="24"/>
      <w:lang w:val="en-US"/>
    </w:rPr>
  </w:style>
  <w:style w:type="paragraph" w:styleId="20">
    <w:name w:val="List Bullet 2"/>
    <w:basedOn w:val="a0"/>
    <w:qFormat/>
    <w:pPr>
      <w:numPr>
        <w:numId w:val="2"/>
      </w:numPr>
      <w:spacing w:before="0" w:after="0"/>
      <w:contextualSpacing/>
    </w:pPr>
    <w:rPr>
      <w:rFonts w:eastAsia="Times New Roman"/>
      <w:szCs w:val="24"/>
    </w:rPr>
  </w:style>
  <w:style w:type="paragraph" w:customStyle="1" w:styleId="affff">
    <w:name w:val="гтч"/>
    <w:basedOn w:val="afff3"/>
    <w:qFormat/>
  </w:style>
  <w:style w:type="paragraph" w:customStyle="1" w:styleId="-1">
    <w:name w:val="-Расчет"/>
    <w:basedOn w:val="a0"/>
    <w:qFormat/>
    <w:pPr>
      <w:spacing w:before="0" w:after="0"/>
    </w:pPr>
    <w:rPr>
      <w:rFonts w:eastAsia="Times New Roman"/>
      <w:b/>
      <w:szCs w:val="24"/>
      <w:lang w:val="en-US"/>
    </w:rPr>
  </w:style>
  <w:style w:type="paragraph" w:customStyle="1" w:styleId="affff0">
    <w:name w:val="А"/>
    <w:basedOn w:val="-1"/>
    <w:qFormat/>
    <w:pPr>
      <w:spacing w:before="120"/>
      <w:jc w:val="center"/>
    </w:pPr>
    <w:rPr>
      <w:sz w:val="28"/>
    </w:rPr>
  </w:style>
  <w:style w:type="paragraph" w:customStyle="1" w:styleId="-2">
    <w:name w:val="А-сер"/>
    <w:basedOn w:val="affff0"/>
    <w:qFormat/>
  </w:style>
  <w:style w:type="paragraph" w:customStyle="1" w:styleId="1f0">
    <w:name w:val="1ррис"/>
    <w:basedOn w:val="a0"/>
    <w:qFormat/>
    <w:pPr>
      <w:spacing w:before="0" w:after="0" w:line="276" w:lineRule="auto"/>
      <w:ind w:left="1069" w:hanging="360"/>
      <w:jc w:val="center"/>
    </w:pPr>
    <w:rPr>
      <w:rFonts w:eastAsia="Times New Roman"/>
      <w:szCs w:val="24"/>
      <w:lang w:val="en-US"/>
    </w:rPr>
  </w:style>
  <w:style w:type="paragraph" w:customStyle="1" w:styleId="DefaultParagraphFontParaCharCharChar">
    <w:name w:val="Default Paragraph Font Para Char Char Char"/>
    <w:basedOn w:val="a0"/>
    <w:qFormat/>
    <w:pPr>
      <w:spacing w:before="0" w:after="160" w:line="240" w:lineRule="exact"/>
    </w:pPr>
    <w:rPr>
      <w:rFonts w:ascii="Tahoma" w:eastAsia="Times New Roman" w:hAnsi="Tahoma" w:cs="Tahoma"/>
      <w:sz w:val="20"/>
      <w:szCs w:val="20"/>
      <w:lang w:val="en-US"/>
    </w:rPr>
  </w:style>
  <w:style w:type="paragraph" w:customStyle="1" w:styleId="110">
    <w:name w:val="Верхний колонтитул11"/>
    <w:basedOn w:val="18"/>
    <w:qFormat/>
    <w:pPr>
      <w:tabs>
        <w:tab w:val="center" w:pos="4153"/>
        <w:tab w:val="right" w:pos="8306"/>
      </w:tabs>
    </w:pPr>
    <w:rPr>
      <w:sz w:val="20"/>
    </w:rPr>
  </w:style>
  <w:style w:type="paragraph" w:customStyle="1" w:styleId="2c">
    <w:name w:val="Верхний колонтитул2"/>
    <w:basedOn w:val="a0"/>
    <w:qFormat/>
    <w:pPr>
      <w:tabs>
        <w:tab w:val="center" w:pos="4153"/>
        <w:tab w:val="right" w:pos="8306"/>
      </w:tabs>
      <w:spacing w:before="0" w:after="0"/>
      <w:ind w:firstLine="720"/>
      <w:jc w:val="both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520">
    <w:name w:val="Заголовок 52"/>
    <w:basedOn w:val="Normal1"/>
    <w:next w:val="Normal1"/>
    <w:qFormat/>
    <w:pPr>
      <w:keepNext/>
      <w:widowControl/>
      <w:ind w:firstLine="720"/>
      <w:jc w:val="center"/>
      <w:outlineLvl w:val="4"/>
    </w:pPr>
    <w:rPr>
      <w:rFonts w:ascii="Arial" w:eastAsia="Times New Roman" w:hAnsi="Arial" w:cs="Arial"/>
      <w:sz w:val="24"/>
      <w:lang w:val="en-US"/>
    </w:rPr>
  </w:style>
  <w:style w:type="paragraph" w:styleId="affff1">
    <w:name w:val="Normal (Web)"/>
    <w:basedOn w:val="a0"/>
    <w:qFormat/>
    <w:pPr>
      <w:spacing w:before="280" w:after="280"/>
    </w:pPr>
    <w:rPr>
      <w:rFonts w:eastAsia="Times New Roman"/>
      <w:szCs w:val="24"/>
    </w:rPr>
  </w:style>
  <w:style w:type="paragraph" w:customStyle="1" w:styleId="affff2">
    <w:name w:val="Содержимое таблицы"/>
    <w:basedOn w:val="a0"/>
    <w:qFormat/>
    <w:pPr>
      <w:widowControl w:val="0"/>
      <w:suppressLineNumbers/>
      <w:spacing w:before="0" w:after="0"/>
    </w:pPr>
    <w:rPr>
      <w:rFonts w:ascii="Arial" w:eastAsia="Lucida Sans Unicode" w:hAnsi="Arial" w:cs="Mangal"/>
      <w:szCs w:val="24"/>
      <w:lang w:bidi="hi-IN"/>
    </w:rPr>
  </w:style>
  <w:style w:type="paragraph" w:styleId="affff3">
    <w:name w:val="Title"/>
    <w:basedOn w:val="a0"/>
    <w:next w:val="aff1"/>
    <w:qFormat/>
    <w:pPr>
      <w:keepNext/>
      <w:widowControl w:val="0"/>
      <w:spacing w:before="240"/>
    </w:pPr>
    <w:rPr>
      <w:rFonts w:ascii="Arial" w:eastAsia="Lucida Sans Unicode" w:hAnsi="Arial" w:cs="Mangal"/>
      <w:sz w:val="28"/>
      <w:szCs w:val="28"/>
      <w:lang w:bidi="hi-IN"/>
    </w:rPr>
  </w:style>
  <w:style w:type="paragraph" w:customStyle="1" w:styleId="1f1">
    <w:name w:val="Название1"/>
    <w:basedOn w:val="a0"/>
    <w:qFormat/>
    <w:pPr>
      <w:widowControl w:val="0"/>
      <w:suppressLineNumbers/>
    </w:pPr>
    <w:rPr>
      <w:rFonts w:ascii="Arial" w:eastAsia="Lucida Sans Unicode" w:hAnsi="Arial" w:cs="Mangal"/>
      <w:i/>
      <w:iCs/>
      <w:sz w:val="20"/>
      <w:szCs w:val="24"/>
      <w:lang w:bidi="hi-IN"/>
    </w:rPr>
  </w:style>
  <w:style w:type="paragraph" w:customStyle="1" w:styleId="1f2">
    <w:name w:val="Указатель1"/>
    <w:basedOn w:val="a0"/>
    <w:qFormat/>
    <w:pPr>
      <w:widowControl w:val="0"/>
      <w:suppressLineNumbers/>
      <w:spacing w:before="0" w:after="0"/>
    </w:pPr>
    <w:rPr>
      <w:rFonts w:ascii="Arial" w:eastAsia="Lucida Sans Unicode" w:hAnsi="Arial" w:cs="Mangal"/>
      <w:szCs w:val="24"/>
      <w:lang w:bidi="hi-IN"/>
    </w:rPr>
  </w:style>
  <w:style w:type="paragraph" w:customStyle="1" w:styleId="affff4">
    <w:name w:val="Заголовок таблицы"/>
    <w:basedOn w:val="affff2"/>
    <w:qFormat/>
    <w:pPr>
      <w:jc w:val="center"/>
    </w:pPr>
    <w:rPr>
      <w:b/>
      <w:bCs/>
    </w:rPr>
  </w:style>
  <w:style w:type="paragraph" w:customStyle="1" w:styleId="37">
    <w:name w:val="Верхний колонтитул3"/>
    <w:basedOn w:val="a0"/>
    <w:qFormat/>
    <w:pPr>
      <w:tabs>
        <w:tab w:val="center" w:pos="4153"/>
        <w:tab w:val="right" w:pos="8306"/>
      </w:tabs>
      <w:spacing w:before="0" w:after="0"/>
      <w:ind w:firstLine="720"/>
      <w:jc w:val="both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53">
    <w:name w:val="Заголовок 53"/>
    <w:basedOn w:val="Normal1"/>
    <w:next w:val="Normal1"/>
    <w:qFormat/>
    <w:pPr>
      <w:keepNext/>
      <w:widowControl/>
      <w:ind w:firstLine="720"/>
      <w:jc w:val="center"/>
      <w:outlineLvl w:val="4"/>
    </w:pPr>
    <w:rPr>
      <w:rFonts w:ascii="Arial" w:eastAsia="Times New Roman" w:hAnsi="Arial" w:cs="Arial"/>
      <w:sz w:val="24"/>
      <w:lang w:val="en-US"/>
    </w:rPr>
  </w:style>
  <w:style w:type="paragraph" w:customStyle="1" w:styleId="FR1">
    <w:name w:val="FR1"/>
    <w:qFormat/>
    <w:pPr>
      <w:widowControl w:val="0"/>
      <w:autoSpaceDE w:val="0"/>
    </w:pPr>
    <w:rPr>
      <w:rFonts w:eastAsia="Times New Roman" w:cs="Times New Roman"/>
      <w:sz w:val="28"/>
      <w:szCs w:val="28"/>
      <w:lang w:val="ru-RU" w:bidi="ar-SA"/>
    </w:rPr>
  </w:style>
  <w:style w:type="paragraph" w:customStyle="1" w:styleId="affff5">
    <w:name w:val="Îáû÷íûé.Íîðìàëüíûé"/>
    <w:qFormat/>
    <w:pPr>
      <w:widowControl w:val="0"/>
    </w:pPr>
    <w:rPr>
      <w:rFonts w:eastAsia="Times New Roman" w:cs="Times New Roman"/>
      <w:szCs w:val="20"/>
      <w:lang w:val="ru-RU" w:bidi="ar-SA"/>
    </w:rPr>
  </w:style>
  <w:style w:type="paragraph" w:customStyle="1" w:styleId="1f3">
    <w:name w:val="Знак1"/>
    <w:basedOn w:val="a0"/>
    <w:qFormat/>
    <w:pPr>
      <w:tabs>
        <w:tab w:val="left" w:pos="1069"/>
      </w:tabs>
      <w:spacing w:before="0" w:after="160" w:line="240" w:lineRule="exact"/>
      <w:ind w:left="1069" w:hanging="360"/>
      <w:jc w:val="both"/>
    </w:pPr>
    <w:rPr>
      <w:rFonts w:ascii="Verdana" w:eastAsia="Times New Roman" w:hAnsi="Verdana" w:cs="Arial"/>
      <w:szCs w:val="20"/>
      <w:lang w:val="en-US"/>
    </w:rPr>
  </w:style>
  <w:style w:type="paragraph" w:customStyle="1" w:styleId="HEADERTEXT">
    <w:name w:val=".HEADERTEXT"/>
    <w:qFormat/>
    <w:pPr>
      <w:widowControl w:val="0"/>
      <w:autoSpaceDE w:val="0"/>
    </w:pPr>
    <w:rPr>
      <w:rFonts w:eastAsia="Times New Roman" w:cs="Times New Roman"/>
      <w:color w:val="2B4279"/>
      <w:lang w:val="ru-RU" w:bidi="ar-SA"/>
    </w:rPr>
  </w:style>
  <w:style w:type="paragraph" w:customStyle="1" w:styleId="511">
    <w:name w:val="Заголовок 511"/>
    <w:basedOn w:val="Normal1"/>
    <w:next w:val="Normal1"/>
    <w:qFormat/>
    <w:pPr>
      <w:keepNext/>
      <w:widowControl/>
      <w:snapToGrid w:val="0"/>
      <w:ind w:firstLine="720"/>
      <w:jc w:val="center"/>
      <w:outlineLvl w:val="4"/>
    </w:pPr>
    <w:rPr>
      <w:rFonts w:ascii="Arial" w:eastAsia="Times New Roman" w:hAnsi="Arial" w:cs="Arial"/>
      <w:sz w:val="24"/>
      <w:lang w:val="en-US"/>
    </w:rPr>
  </w:style>
  <w:style w:type="paragraph" w:customStyle="1" w:styleId="1f4">
    <w:name w:val="заголовок 1"/>
    <w:basedOn w:val="a0"/>
    <w:next w:val="a0"/>
    <w:qFormat/>
    <w:pPr>
      <w:keepNext/>
      <w:spacing w:before="240" w:after="60"/>
      <w:jc w:val="center"/>
    </w:pPr>
    <w:rPr>
      <w:rFonts w:ascii="Arial" w:eastAsia="Times New Roman" w:hAnsi="Arial" w:cs="Arial"/>
      <w:b/>
      <w:sz w:val="32"/>
      <w:szCs w:val="20"/>
    </w:rPr>
  </w:style>
  <w:style w:type="paragraph" w:customStyle="1" w:styleId="affff6">
    <w:name w:val="Дата создания"/>
    <w:qFormat/>
    <w:rPr>
      <w:rFonts w:eastAsia="Times New Roman" w:cs="Times New Roman"/>
      <w:sz w:val="20"/>
      <w:szCs w:val="20"/>
      <w:lang w:val="ru-RU" w:bidi="ar-SA"/>
    </w:rPr>
  </w:style>
  <w:style w:type="paragraph" w:customStyle="1" w:styleId="-3">
    <w:name w:val="Самарского отделения - с/п Куйбы"/>
    <w:qFormat/>
    <w:rPr>
      <w:rFonts w:ascii="Arial" w:eastAsia="Times New Roman" w:hAnsi="Arial" w:cs="Arial"/>
      <w:szCs w:val="20"/>
      <w:lang w:val="ru-RU" w:bidi="ar-SA"/>
    </w:rPr>
  </w:style>
  <w:style w:type="paragraph" w:customStyle="1" w:styleId="affff7">
    <w:name w:val="Знак Знак Знак Знак Знак Знак Знак Знак Знак Знак Знак Знак"/>
    <w:basedOn w:val="a0"/>
    <w:qFormat/>
    <w:pPr>
      <w:spacing w:before="0"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ffff8">
    <w:name w:val="Знак Знак Знак Знак Знак Знак"/>
    <w:basedOn w:val="a0"/>
    <w:qFormat/>
    <w:pPr>
      <w:spacing w:before="0"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5">
    <w:name w:val="Знак Знак Знак Знак Знак Знак Знак Знак Знак Знак Знак Знак1"/>
    <w:basedOn w:val="a0"/>
    <w:qFormat/>
    <w:pPr>
      <w:spacing w:before="0"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ffff9">
    <w:name w:val="Знак Знак Знак Знак Знак Знак Знак"/>
    <w:basedOn w:val="a0"/>
    <w:qFormat/>
    <w:pPr>
      <w:spacing w:before="0"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6">
    <w:name w:val="1 Знак"/>
    <w:basedOn w:val="a0"/>
    <w:qFormat/>
    <w:pPr>
      <w:spacing w:before="0"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ConsNormal">
    <w:name w:val="ConsNormal"/>
    <w:qFormat/>
    <w:pPr>
      <w:widowControl w:val="0"/>
      <w:autoSpaceDE w:val="0"/>
      <w:ind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customStyle="1" w:styleId="2d">
    <w:name w:val="Обычный2"/>
    <w:qFormat/>
    <w:pPr>
      <w:widowControl w:val="0"/>
    </w:pPr>
    <w:rPr>
      <w:rFonts w:ascii="Arial" w:eastAsia="Times New Roman" w:hAnsi="Arial" w:cs="Arial"/>
      <w:sz w:val="20"/>
      <w:szCs w:val="20"/>
      <w:lang w:val="ru-RU" w:bidi="ar-SA"/>
    </w:rPr>
  </w:style>
  <w:style w:type="paragraph" w:customStyle="1" w:styleId="220">
    <w:name w:val="Основной текст 22"/>
    <w:basedOn w:val="2d"/>
    <w:qFormat/>
    <w:pPr>
      <w:widowControl/>
      <w:ind w:right="-1" w:firstLine="709"/>
      <w:jc w:val="both"/>
    </w:pPr>
    <w:rPr>
      <w:sz w:val="24"/>
    </w:rPr>
  </w:style>
  <w:style w:type="paragraph" w:customStyle="1" w:styleId="210">
    <w:name w:val="Основной текст с отступом 21"/>
    <w:basedOn w:val="2d"/>
    <w:qFormat/>
    <w:pPr>
      <w:widowControl/>
      <w:spacing w:line="360" w:lineRule="auto"/>
      <w:ind w:firstLine="426"/>
      <w:jc w:val="both"/>
    </w:pPr>
    <w:rPr>
      <w:sz w:val="24"/>
    </w:rPr>
  </w:style>
  <w:style w:type="paragraph" w:customStyle="1" w:styleId="Style7">
    <w:name w:val="Style7"/>
    <w:basedOn w:val="a0"/>
    <w:qFormat/>
    <w:pPr>
      <w:widowControl w:val="0"/>
      <w:autoSpaceDE w:val="0"/>
      <w:spacing w:before="0" w:after="0"/>
      <w:jc w:val="center"/>
    </w:pPr>
    <w:rPr>
      <w:rFonts w:eastAsia="Times New Roman"/>
      <w:szCs w:val="24"/>
    </w:rPr>
  </w:style>
  <w:style w:type="paragraph" w:customStyle="1" w:styleId="Style30">
    <w:name w:val="Style30"/>
    <w:basedOn w:val="a0"/>
    <w:qFormat/>
    <w:pPr>
      <w:widowControl w:val="0"/>
      <w:autoSpaceDE w:val="0"/>
      <w:spacing w:before="0" w:after="0"/>
    </w:pPr>
    <w:rPr>
      <w:rFonts w:eastAsia="Times New Roman"/>
      <w:szCs w:val="24"/>
    </w:rPr>
  </w:style>
  <w:style w:type="paragraph" w:customStyle="1" w:styleId="211">
    <w:name w:val="Основной текст 21"/>
    <w:basedOn w:val="a0"/>
    <w:qFormat/>
    <w:pPr>
      <w:widowControl w:val="0"/>
      <w:spacing w:before="0" w:after="0"/>
      <w:ind w:left="80"/>
      <w:jc w:val="both"/>
    </w:pPr>
    <w:rPr>
      <w:rFonts w:eastAsia="Times New Roman"/>
      <w:sz w:val="28"/>
      <w:szCs w:val="20"/>
    </w:rPr>
  </w:style>
  <w:style w:type="paragraph" w:customStyle="1" w:styleId="Style8">
    <w:name w:val="Style8"/>
    <w:basedOn w:val="a0"/>
    <w:qFormat/>
    <w:pPr>
      <w:widowControl w:val="0"/>
      <w:autoSpaceDE w:val="0"/>
      <w:spacing w:before="0" w:after="0" w:line="276" w:lineRule="exact"/>
      <w:ind w:firstLine="586"/>
      <w:jc w:val="both"/>
    </w:pPr>
    <w:rPr>
      <w:rFonts w:eastAsia="Times New Roman"/>
      <w:szCs w:val="24"/>
    </w:rPr>
  </w:style>
  <w:style w:type="paragraph" w:customStyle="1" w:styleId="Style32">
    <w:name w:val="Style32"/>
    <w:basedOn w:val="a0"/>
    <w:qFormat/>
    <w:pPr>
      <w:widowControl w:val="0"/>
      <w:autoSpaceDE w:val="0"/>
      <w:spacing w:before="0" w:after="0" w:line="274" w:lineRule="exact"/>
      <w:ind w:firstLine="662"/>
      <w:jc w:val="both"/>
    </w:pPr>
    <w:rPr>
      <w:rFonts w:eastAsia="Times New Roman"/>
      <w:szCs w:val="24"/>
    </w:rPr>
  </w:style>
  <w:style w:type="paragraph" w:customStyle="1" w:styleId="38">
    <w:name w:val="Обычный3"/>
    <w:qFormat/>
    <w:pPr>
      <w:widowControl w:val="0"/>
    </w:pPr>
    <w:rPr>
      <w:rFonts w:ascii="Arial" w:eastAsia="Times New Roman" w:hAnsi="Arial" w:cs="Arial"/>
      <w:sz w:val="20"/>
      <w:szCs w:val="20"/>
      <w:lang w:val="ru-RU" w:bidi="ar-SA"/>
    </w:rPr>
  </w:style>
  <w:style w:type="paragraph" w:customStyle="1" w:styleId="affffa">
    <w:name w:val="Íèæíèé êîëîíòèòóë"/>
    <w:basedOn w:val="a0"/>
    <w:qFormat/>
    <w:pPr>
      <w:tabs>
        <w:tab w:val="center" w:pos="4320"/>
        <w:tab w:val="right" w:pos="8640"/>
      </w:tabs>
      <w:spacing w:before="0" w:after="0"/>
    </w:pPr>
    <w:rPr>
      <w:rFonts w:eastAsia="Times New Roman"/>
      <w:sz w:val="28"/>
      <w:szCs w:val="20"/>
      <w:lang w:val="en-GB"/>
    </w:rPr>
  </w:style>
  <w:style w:type="paragraph" w:customStyle="1" w:styleId="2-">
    <w:name w:val="Список 2-го уровня"/>
    <w:basedOn w:val="a0"/>
    <w:qFormat/>
    <w:pPr>
      <w:spacing w:before="0" w:line="360" w:lineRule="auto"/>
      <w:ind w:firstLine="720"/>
      <w:jc w:val="both"/>
    </w:pPr>
    <w:rPr>
      <w:rFonts w:eastAsia="Times New Roman"/>
      <w:szCs w:val="20"/>
    </w:rPr>
  </w:style>
  <w:style w:type="paragraph" w:customStyle="1" w:styleId="2e">
    <w:name w:val="Основной текст (2)"/>
    <w:basedOn w:val="a0"/>
    <w:qFormat/>
    <w:pPr>
      <w:shd w:val="clear" w:color="auto" w:fill="FFFFFF"/>
      <w:spacing w:before="0" w:after="0" w:line="307" w:lineRule="exact"/>
      <w:jc w:val="both"/>
    </w:pPr>
    <w:rPr>
      <w:rFonts w:ascii="Calibri" w:hAnsi="Calibri" w:cs="Calibri"/>
      <w:sz w:val="25"/>
      <w:szCs w:val="25"/>
    </w:rPr>
  </w:style>
  <w:style w:type="paragraph" w:customStyle="1" w:styleId="44">
    <w:name w:val="Основной текст (4)"/>
    <w:basedOn w:val="a0"/>
    <w:qFormat/>
    <w:pPr>
      <w:widowControl w:val="0"/>
      <w:shd w:val="clear" w:color="auto" w:fill="FFFFFF"/>
      <w:spacing w:before="300" w:after="3540" w:line="461" w:lineRule="exact"/>
      <w:jc w:val="center"/>
    </w:pPr>
    <w:rPr>
      <w:rFonts w:ascii="Calibri" w:hAnsi="Calibri" w:cs="Calibri"/>
      <w:sz w:val="25"/>
      <w:szCs w:val="25"/>
    </w:rPr>
  </w:style>
  <w:style w:type="paragraph" w:customStyle="1" w:styleId="affffb">
    <w:name w:val="Подпись к таблице"/>
    <w:basedOn w:val="a0"/>
    <w:qFormat/>
    <w:pPr>
      <w:widowControl w:val="0"/>
      <w:shd w:val="clear" w:color="auto" w:fill="FFFFFF"/>
      <w:spacing w:before="0" w:after="0" w:line="240" w:lineRule="atLeast"/>
    </w:pPr>
    <w:rPr>
      <w:rFonts w:ascii="Calibri" w:hAnsi="Calibri" w:cs="Calibri"/>
      <w:sz w:val="21"/>
      <w:szCs w:val="21"/>
    </w:rPr>
  </w:style>
  <w:style w:type="paragraph" w:customStyle="1" w:styleId="western">
    <w:name w:val="western"/>
    <w:basedOn w:val="a0"/>
    <w:qFormat/>
    <w:pPr>
      <w:spacing w:before="280" w:after="280"/>
    </w:pPr>
    <w:rPr>
      <w:rFonts w:eastAsia="Times New Roman"/>
      <w:szCs w:val="24"/>
    </w:rPr>
  </w:style>
  <w:style w:type="paragraph" w:customStyle="1" w:styleId="ConsPlusNormal">
    <w:name w:val="ConsPlusNormal"/>
    <w:qFormat/>
    <w:pPr>
      <w:autoSpaceDE w:val="0"/>
    </w:pPr>
    <w:rPr>
      <w:rFonts w:ascii="Arial" w:eastAsia="Times New Roman" w:hAnsi="Arial" w:cs="Arial"/>
      <w:sz w:val="20"/>
      <w:szCs w:val="20"/>
      <w:lang w:val="ru-RU" w:bidi="ar-SA"/>
    </w:rPr>
  </w:style>
  <w:style w:type="paragraph" w:customStyle="1" w:styleId="msonormal0">
    <w:name w:val="msonormal"/>
    <w:basedOn w:val="a0"/>
    <w:qFormat/>
    <w:pPr>
      <w:spacing w:before="280" w:after="280"/>
    </w:pPr>
    <w:rPr>
      <w:rFonts w:eastAsia="Times New Roman"/>
      <w:szCs w:val="24"/>
    </w:rPr>
  </w:style>
  <w:style w:type="paragraph" w:customStyle="1" w:styleId="contactstring">
    <w:name w:val="contact_string"/>
    <w:basedOn w:val="a0"/>
    <w:qFormat/>
    <w:pPr>
      <w:spacing w:before="280" w:after="280"/>
    </w:pPr>
    <w:rPr>
      <w:rFonts w:eastAsia="Times New Roman"/>
      <w:szCs w:val="24"/>
    </w:rPr>
  </w:style>
  <w:style w:type="paragraph" w:customStyle="1" w:styleId="TableParagraph">
    <w:name w:val="Table Paragraph"/>
    <w:basedOn w:val="a0"/>
    <w:uiPriority w:val="1"/>
    <w:qFormat/>
    <w:pPr>
      <w:widowControl w:val="0"/>
      <w:autoSpaceDE w:val="0"/>
      <w:spacing w:before="0" w:after="0"/>
    </w:pPr>
    <w:rPr>
      <w:rFonts w:eastAsia="Times New Roman"/>
      <w:szCs w:val="24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table" w:styleId="affffc">
    <w:name w:val="Table Grid"/>
    <w:aliases w:val="Карман"/>
    <w:basedOn w:val="a2"/>
    <w:uiPriority w:val="39"/>
    <w:rsid w:val="007D1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573275722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hyperlink" Target="http://www.skonline.ru/doc/57782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cntd.ru/document/573275722" TargetMode="Externa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F94A5-982C-45F5-9BF6-C07E54192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67</Pages>
  <Words>9220</Words>
  <Characters>52560</Characters>
  <Application>Microsoft Office Word</Application>
  <DocSecurity>0</DocSecurity>
  <Lines>438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> </cp:keywords>
  <dc:description/>
  <cp:lastModifiedBy>Федоров Александр Александрович</cp:lastModifiedBy>
  <cp:revision>9</cp:revision>
  <cp:lastPrinted>2022-03-15T15:14:00Z</cp:lastPrinted>
  <dcterms:created xsi:type="dcterms:W3CDTF">2022-06-06T06:38:00Z</dcterms:created>
  <dcterms:modified xsi:type="dcterms:W3CDTF">2023-04-13T06:22:00Z</dcterms:modified>
  <dc:language>en-US</dc:language>
</cp:coreProperties>
</file>