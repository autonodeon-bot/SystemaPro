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3F6986" w14:textId="71B2C9A5" w:rsidR="007F25FD" w:rsidRPr="00453399" w:rsidRDefault="007F25FD" w:rsidP="007F25FD">
      <w:pPr>
        <w:jc w:val="center"/>
        <w:rPr>
          <w:noProof/>
          <w:sz w:val="28"/>
          <w:szCs w:val="28"/>
        </w:rPr>
      </w:pPr>
      <w:bookmarkStart w:id="0" w:name="_Toc89872905"/>
      <w:bookmarkStart w:id="1" w:name="_Toc277673299"/>
    </w:p>
    <w:p w14:paraId="33C02162" w14:textId="77777777" w:rsidR="007F25FD" w:rsidRPr="00453399" w:rsidRDefault="007F25FD" w:rsidP="007F25FD">
      <w:pPr>
        <w:jc w:val="center"/>
        <w:rPr>
          <w:noProof/>
          <w:sz w:val="28"/>
          <w:szCs w:val="28"/>
        </w:rPr>
      </w:pPr>
    </w:p>
    <w:p w14:paraId="202A9713" w14:textId="3D457C9F" w:rsidR="007F25FD" w:rsidRPr="00453399" w:rsidRDefault="007F25FD" w:rsidP="007F25FD">
      <w:pPr>
        <w:jc w:val="center"/>
        <w:rPr>
          <w:b/>
          <w:sz w:val="28"/>
          <w:szCs w:val="28"/>
        </w:rPr>
      </w:pPr>
    </w:p>
    <w:p w14:paraId="1CF27ADD" w14:textId="77777777" w:rsidR="007F25FD" w:rsidRPr="00453399" w:rsidRDefault="007F25FD" w:rsidP="007F25FD">
      <w:pPr>
        <w:jc w:val="center"/>
        <w:rPr>
          <w:sz w:val="28"/>
          <w:szCs w:val="28"/>
        </w:rPr>
      </w:pPr>
    </w:p>
    <w:tbl>
      <w:tblPr>
        <w:tblStyle w:val="ac"/>
        <w:tblW w:w="5001" w:type="pct"/>
        <w:tblInd w:w="-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2"/>
        <w:gridCol w:w="1542"/>
        <w:gridCol w:w="4766"/>
      </w:tblGrid>
      <w:tr w:rsidR="00577DB2" w:rsidRPr="00453399" w14:paraId="17CA03DE" w14:textId="77777777" w:rsidTr="002842D9">
        <w:tc>
          <w:tcPr>
            <w:tcW w:w="1728" w:type="pct"/>
          </w:tcPr>
          <w:p w14:paraId="1D60244A" w14:textId="77777777" w:rsidR="007F25FD" w:rsidRPr="00453399" w:rsidRDefault="007F25FD" w:rsidP="005157E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72" w:type="pct"/>
            <w:gridSpan w:val="2"/>
          </w:tcPr>
          <w:p w14:paraId="0C5CE09C" w14:textId="77777777" w:rsidR="007F25FD" w:rsidRPr="00453399" w:rsidRDefault="007F25FD" w:rsidP="00FF367F">
            <w:pPr>
              <w:tabs>
                <w:tab w:val="left" w:leader="dot" w:pos="9214"/>
              </w:tabs>
              <w:ind w:left="1730" w:right="593"/>
              <w:jc w:val="right"/>
              <w:rPr>
                <w:b/>
                <w:sz w:val="28"/>
                <w:szCs w:val="28"/>
              </w:rPr>
            </w:pPr>
            <w:r w:rsidRPr="00453399">
              <w:rPr>
                <w:b/>
                <w:sz w:val="28"/>
                <w:szCs w:val="28"/>
              </w:rPr>
              <w:t>УТВЕРЖДАЮ</w:t>
            </w:r>
          </w:p>
          <w:p w14:paraId="62B2C288" w14:textId="5A7B7793" w:rsidR="00FF367F" w:rsidRDefault="00FF367F" w:rsidP="00FF367F">
            <w:pPr>
              <w:tabs>
                <w:tab w:val="left" w:leader="dot" w:pos="9214"/>
              </w:tabs>
              <w:ind w:left="1730" w:right="593"/>
              <w:jc w:val="right"/>
              <w:rPr>
                <w:i/>
                <w:color w:val="FF0000"/>
                <w:sz w:val="28"/>
                <w:szCs w:val="28"/>
              </w:rPr>
            </w:pPr>
          </w:p>
          <w:p w14:paraId="4DA71A4B" w14:textId="77777777" w:rsidR="00661C79" w:rsidRPr="002D688E" w:rsidRDefault="00661C79" w:rsidP="00FF367F">
            <w:pPr>
              <w:tabs>
                <w:tab w:val="left" w:leader="dot" w:pos="9214"/>
              </w:tabs>
              <w:ind w:left="1730" w:right="593"/>
              <w:jc w:val="right"/>
              <w:rPr>
                <w:i/>
                <w:color w:val="FF0000"/>
                <w:sz w:val="28"/>
                <w:szCs w:val="28"/>
              </w:rPr>
            </w:pPr>
          </w:p>
          <w:p w14:paraId="7EDDC5E0" w14:textId="483C4141" w:rsidR="00FF367F" w:rsidRPr="00453399" w:rsidRDefault="00FF367F" w:rsidP="00FF367F">
            <w:pPr>
              <w:tabs>
                <w:tab w:val="left" w:leader="dot" w:pos="9214"/>
              </w:tabs>
              <w:ind w:left="1730" w:right="593"/>
              <w:jc w:val="right"/>
              <w:rPr>
                <w:sz w:val="28"/>
                <w:szCs w:val="28"/>
              </w:rPr>
            </w:pPr>
            <w:r w:rsidRPr="00453399">
              <w:rPr>
                <w:sz w:val="28"/>
                <w:szCs w:val="28"/>
              </w:rPr>
              <w:t>_________ /</w:t>
            </w:r>
            <w:r w:rsidR="006A47AF" w:rsidRPr="00453399">
              <w:rPr>
                <w:sz w:val="28"/>
                <w:szCs w:val="28"/>
              </w:rPr>
              <w:t>_______________</w:t>
            </w:r>
            <w:r w:rsidRPr="00453399">
              <w:rPr>
                <w:sz w:val="28"/>
                <w:szCs w:val="28"/>
              </w:rPr>
              <w:t>/</w:t>
            </w:r>
          </w:p>
          <w:p w14:paraId="7D25375E" w14:textId="17F6A7F2" w:rsidR="007F25FD" w:rsidRPr="00453399" w:rsidRDefault="00FF367F" w:rsidP="00FF367F">
            <w:pPr>
              <w:ind w:left="1730" w:right="593"/>
              <w:jc w:val="right"/>
              <w:rPr>
                <w:sz w:val="28"/>
                <w:szCs w:val="28"/>
              </w:rPr>
            </w:pPr>
            <w:r w:rsidRPr="00453399">
              <w:rPr>
                <w:sz w:val="28"/>
                <w:szCs w:val="28"/>
              </w:rPr>
              <w:t>«____» __________2022г.</w:t>
            </w:r>
          </w:p>
        </w:tc>
      </w:tr>
      <w:tr w:rsidR="00577DB2" w:rsidRPr="00453399" w14:paraId="7A193307" w14:textId="77777777" w:rsidTr="002842D9">
        <w:tc>
          <w:tcPr>
            <w:tcW w:w="5000" w:type="pct"/>
            <w:gridSpan w:val="3"/>
          </w:tcPr>
          <w:p w14:paraId="3C0312B9" w14:textId="77777777" w:rsidR="007F25FD" w:rsidRPr="00453399" w:rsidRDefault="007F25FD" w:rsidP="005157EF">
            <w:pPr>
              <w:jc w:val="center"/>
              <w:rPr>
                <w:b/>
                <w:sz w:val="28"/>
                <w:szCs w:val="28"/>
              </w:rPr>
            </w:pPr>
          </w:p>
          <w:p w14:paraId="5CF20A16" w14:textId="77777777" w:rsidR="007F25FD" w:rsidRPr="00453399" w:rsidRDefault="007F25FD" w:rsidP="005157EF">
            <w:pPr>
              <w:jc w:val="center"/>
              <w:rPr>
                <w:b/>
                <w:sz w:val="28"/>
                <w:szCs w:val="28"/>
              </w:rPr>
            </w:pPr>
            <w:r w:rsidRPr="00453399">
              <w:rPr>
                <w:b/>
                <w:sz w:val="28"/>
                <w:szCs w:val="28"/>
              </w:rPr>
              <w:t>ТЕХНИЧЕСКИЙ ОТЧЕТ</w:t>
            </w:r>
          </w:p>
          <w:p w14:paraId="4C79E7C0" w14:textId="77777777" w:rsidR="007F25FD" w:rsidRPr="00453399" w:rsidRDefault="007F25FD" w:rsidP="005157EF">
            <w:pPr>
              <w:jc w:val="center"/>
              <w:rPr>
                <w:sz w:val="28"/>
                <w:szCs w:val="28"/>
              </w:rPr>
            </w:pPr>
            <w:r w:rsidRPr="00453399">
              <w:rPr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14:paraId="7BBC90F4" w14:textId="77777777" w:rsidR="007F25FD" w:rsidRPr="00453399" w:rsidRDefault="007F25FD" w:rsidP="005157EF">
            <w:pPr>
              <w:jc w:val="center"/>
              <w:rPr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7F25FD" w:rsidRPr="00453399" w14:paraId="5384B2D5" w14:textId="77777777" w:rsidTr="005157EF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0C11E98A" w14:textId="276C5E0D" w:rsidR="007F25FD" w:rsidRPr="00453399" w:rsidRDefault="007F25FD" w:rsidP="005157EF">
                  <w:pPr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26390137" w14:textId="72384DDE" w:rsidR="007F25FD" w:rsidRPr="00453399" w:rsidRDefault="007F25FD" w:rsidP="005157EF">
                  <w:pPr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73F069A7" w14:textId="574E4EF7" w:rsidR="007F25FD" w:rsidRPr="00453399" w:rsidRDefault="007F25FD" w:rsidP="005157EF">
                  <w:pPr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6912213A" w14:textId="2D3EA50A" w:rsidR="007F25FD" w:rsidRPr="00453399" w:rsidRDefault="007F25FD" w:rsidP="005157EF">
                  <w:pPr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7791AE1F" w14:textId="7741AAB4" w:rsidR="007F25FD" w:rsidRPr="00453399" w:rsidRDefault="007F25FD" w:rsidP="005157EF">
                  <w:pPr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2AD1C55D" w14:textId="0484D73B" w:rsidR="007F25FD" w:rsidRPr="00453399" w:rsidRDefault="007F25FD" w:rsidP="005157EF">
                  <w:pPr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4C8D3C0E" w14:textId="72C4D74F" w:rsidR="007F25FD" w:rsidRPr="00453399" w:rsidRDefault="007F25FD" w:rsidP="005157EF">
                  <w:pPr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6145B28F" w14:textId="5DC89339" w:rsidR="007F25FD" w:rsidRPr="00453399" w:rsidRDefault="007F25FD" w:rsidP="005157EF">
                  <w:pPr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49E0111C" w14:textId="2B685D1B" w:rsidR="007F25FD" w:rsidRPr="00453399" w:rsidRDefault="007F25FD" w:rsidP="005157EF">
                  <w:pPr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33FD2DFF" w14:textId="458F742B" w:rsidR="007F25FD" w:rsidRPr="00453399" w:rsidRDefault="007F25FD" w:rsidP="005157EF">
                  <w:pPr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12DA6CC7" w14:textId="1FC43770" w:rsidR="007F25FD" w:rsidRPr="00453399" w:rsidRDefault="007F25FD" w:rsidP="005157EF">
                  <w:pPr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608BB94D" w14:textId="542EBAE1" w:rsidR="007F25FD" w:rsidRPr="00453399" w:rsidRDefault="007F25FD" w:rsidP="005157EF">
                  <w:pPr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6B50A2DA" w14:textId="53C1FDB4" w:rsidR="007F25FD" w:rsidRPr="00453399" w:rsidRDefault="007F25FD" w:rsidP="005157EF">
                  <w:pPr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F8463E8" w14:textId="5176C074" w:rsidR="007F25FD" w:rsidRPr="00453399" w:rsidRDefault="007F25FD" w:rsidP="005157EF">
                  <w:pPr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64F98589" w14:textId="380C787A" w:rsidR="007F25FD" w:rsidRPr="00453399" w:rsidRDefault="007F25FD" w:rsidP="005157EF">
                  <w:pPr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</w:tr>
          </w:tbl>
          <w:p w14:paraId="24CD7BF5" w14:textId="77777777" w:rsidR="007F25FD" w:rsidRPr="00453399" w:rsidRDefault="007F25FD" w:rsidP="005157EF">
            <w:pPr>
              <w:tabs>
                <w:tab w:val="num" w:pos="1260"/>
                <w:tab w:val="left" w:leader="dot" w:pos="9214"/>
              </w:tabs>
              <w:spacing w:line="360" w:lineRule="auto"/>
              <w:ind w:left="567"/>
              <w:jc w:val="center"/>
              <w:rPr>
                <w:sz w:val="28"/>
                <w:szCs w:val="28"/>
              </w:rPr>
            </w:pPr>
          </w:p>
        </w:tc>
      </w:tr>
      <w:tr w:rsidR="00024BF2" w:rsidRPr="00453399" w14:paraId="08E96A3E" w14:textId="77777777" w:rsidTr="002842D9">
        <w:tc>
          <w:tcPr>
            <w:tcW w:w="5000" w:type="pct"/>
            <w:gridSpan w:val="3"/>
          </w:tcPr>
          <w:p w14:paraId="5951FC9F" w14:textId="77777777" w:rsidR="00024BF2" w:rsidRPr="00453399" w:rsidRDefault="00024BF2" w:rsidP="00024BF2">
            <w:pPr>
              <w:widowControl w:val="0"/>
              <w:jc w:val="center"/>
              <w:rPr>
                <w:b/>
                <w:sz w:val="2"/>
                <w:szCs w:val="2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024BF2" w:rsidRPr="00453399" w14:paraId="6EB982F1" w14:textId="77777777" w:rsidTr="00FA74BA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39553B2D" w14:textId="0017B0C6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15CBF7E7" w14:textId="7A0FE4BE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4CF2287E" w14:textId="7C523D8A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1083FDF" w14:textId="0ADDDC1F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3486F62D" w14:textId="7A32D337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389EDD9D" w14:textId="52EA1BA1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41A89708" w14:textId="6391294B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7BB6D888" w14:textId="5CFFFCC6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309DD650" w14:textId="4E34DC9B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32338D1C" w14:textId="446E1553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7EB94109" w14:textId="7CA0EB41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2400FC9E" w14:textId="724282CD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54E80719" w14:textId="3EF258B9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646531C8" w14:textId="7D79A66B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1933AE7C" w14:textId="3B27B5E3" w:rsidR="00024BF2" w:rsidRPr="00453399" w:rsidRDefault="00024BF2" w:rsidP="00024BF2">
                  <w:pPr>
                    <w:widowControl w:val="0"/>
                    <w:rPr>
                      <w:i/>
                      <w:color w:val="FF0000"/>
                      <w:sz w:val="28"/>
                      <w:szCs w:val="28"/>
                    </w:rPr>
                  </w:pPr>
                </w:p>
              </w:tc>
            </w:tr>
          </w:tbl>
          <w:p w14:paraId="33C78942" w14:textId="77777777" w:rsidR="00024BF2" w:rsidRPr="00453399" w:rsidRDefault="00024BF2" w:rsidP="00024BF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024BF2" w:rsidRPr="00453399" w14:paraId="1F77E3D6" w14:textId="77777777" w:rsidTr="002842D9">
        <w:tc>
          <w:tcPr>
            <w:tcW w:w="5000" w:type="pct"/>
            <w:gridSpan w:val="3"/>
          </w:tcPr>
          <w:p w14:paraId="5DE144B8" w14:textId="77777777" w:rsidR="00024BF2" w:rsidRPr="00453399" w:rsidRDefault="00024BF2" w:rsidP="00024BF2">
            <w:pPr>
              <w:widowControl w:val="0"/>
              <w:jc w:val="center"/>
              <w:rPr>
                <w:b/>
                <w:sz w:val="2"/>
                <w:szCs w:val="2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024BF2" w:rsidRPr="00453399" w14:paraId="53791FE6" w14:textId="77777777" w:rsidTr="00FA74BA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261639B6" w14:textId="4E129486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  <w:bookmarkStart w:id="2" w:name="zaknum1"/>
                  <w:bookmarkEnd w:id="2"/>
                </w:p>
              </w:tc>
              <w:tc>
                <w:tcPr>
                  <w:tcW w:w="420" w:type="dxa"/>
                  <w:shd w:val="clear" w:color="auto" w:fill="auto"/>
                </w:tcPr>
                <w:p w14:paraId="3DB0C00D" w14:textId="6628B257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  <w:bookmarkStart w:id="3" w:name="zaknum2"/>
                  <w:bookmarkEnd w:id="3"/>
                </w:p>
              </w:tc>
              <w:tc>
                <w:tcPr>
                  <w:tcW w:w="419" w:type="dxa"/>
                  <w:shd w:val="clear" w:color="auto" w:fill="auto"/>
                </w:tcPr>
                <w:p w14:paraId="40C490C2" w14:textId="24BFB9D0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  <w:bookmarkStart w:id="4" w:name="zaknum3"/>
                  <w:bookmarkEnd w:id="4"/>
                </w:p>
              </w:tc>
              <w:tc>
                <w:tcPr>
                  <w:tcW w:w="419" w:type="dxa"/>
                  <w:shd w:val="clear" w:color="auto" w:fill="auto"/>
                </w:tcPr>
                <w:p w14:paraId="4FF23ABE" w14:textId="727FB978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  <w:bookmarkStart w:id="5" w:name="zaknum4"/>
                  <w:bookmarkEnd w:id="5"/>
                </w:p>
              </w:tc>
              <w:tc>
                <w:tcPr>
                  <w:tcW w:w="419" w:type="dxa"/>
                  <w:shd w:val="clear" w:color="auto" w:fill="auto"/>
                </w:tcPr>
                <w:p w14:paraId="1AC463D1" w14:textId="77777777" w:rsidR="00024BF2" w:rsidRPr="00F91936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  <w:bookmarkStart w:id="6" w:name="zaknum5"/>
                  <w:bookmarkEnd w:id="6"/>
                </w:p>
              </w:tc>
              <w:tc>
                <w:tcPr>
                  <w:tcW w:w="419" w:type="dxa"/>
                  <w:shd w:val="clear" w:color="auto" w:fill="auto"/>
                </w:tcPr>
                <w:p w14:paraId="7B3605C4" w14:textId="77777777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  <w:bookmarkStart w:id="7" w:name="zaknum6"/>
                  <w:bookmarkEnd w:id="7"/>
                </w:p>
              </w:tc>
              <w:tc>
                <w:tcPr>
                  <w:tcW w:w="420" w:type="dxa"/>
                  <w:shd w:val="clear" w:color="auto" w:fill="auto"/>
                </w:tcPr>
                <w:p w14:paraId="62881CEC" w14:textId="77777777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  <w:bookmarkStart w:id="8" w:name="zaknum7"/>
                  <w:bookmarkEnd w:id="8"/>
                </w:p>
              </w:tc>
              <w:tc>
                <w:tcPr>
                  <w:tcW w:w="419" w:type="dxa"/>
                  <w:shd w:val="clear" w:color="auto" w:fill="auto"/>
                </w:tcPr>
                <w:p w14:paraId="1ACA7928" w14:textId="77777777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  <w:bookmarkStart w:id="9" w:name="zaknum8"/>
                  <w:bookmarkEnd w:id="9"/>
                </w:p>
              </w:tc>
              <w:tc>
                <w:tcPr>
                  <w:tcW w:w="419" w:type="dxa"/>
                  <w:shd w:val="clear" w:color="auto" w:fill="auto"/>
                </w:tcPr>
                <w:p w14:paraId="6496AAD4" w14:textId="77777777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  <w:bookmarkStart w:id="10" w:name="zaknum9"/>
                  <w:bookmarkEnd w:id="10"/>
                </w:p>
              </w:tc>
              <w:tc>
                <w:tcPr>
                  <w:tcW w:w="419" w:type="dxa"/>
                </w:tcPr>
                <w:p w14:paraId="032462CF" w14:textId="77777777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  <w:bookmarkStart w:id="11" w:name="zaknum10"/>
                  <w:bookmarkEnd w:id="11"/>
                </w:p>
              </w:tc>
              <w:tc>
                <w:tcPr>
                  <w:tcW w:w="419" w:type="dxa"/>
                </w:tcPr>
                <w:p w14:paraId="25EF3FDF" w14:textId="77777777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  <w:bookmarkStart w:id="12" w:name="zaknum11"/>
                  <w:bookmarkEnd w:id="12"/>
                </w:p>
              </w:tc>
              <w:tc>
                <w:tcPr>
                  <w:tcW w:w="419" w:type="dxa"/>
                </w:tcPr>
                <w:p w14:paraId="667208FB" w14:textId="77777777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  <w:bookmarkStart w:id="13" w:name="zaknum12"/>
                  <w:bookmarkEnd w:id="13"/>
                </w:p>
              </w:tc>
              <w:tc>
                <w:tcPr>
                  <w:tcW w:w="419" w:type="dxa"/>
                </w:tcPr>
                <w:p w14:paraId="3FCF7427" w14:textId="77777777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  <w:bookmarkStart w:id="14" w:name="zaknum13"/>
                  <w:bookmarkEnd w:id="14"/>
                </w:p>
              </w:tc>
              <w:tc>
                <w:tcPr>
                  <w:tcW w:w="419" w:type="dxa"/>
                  <w:shd w:val="clear" w:color="auto" w:fill="auto"/>
                </w:tcPr>
                <w:p w14:paraId="14A7D662" w14:textId="77777777" w:rsidR="00024BF2" w:rsidRPr="00453399" w:rsidRDefault="00024BF2" w:rsidP="00024BF2">
                  <w:pPr>
                    <w:widowControl w:val="0"/>
                    <w:jc w:val="center"/>
                    <w:rPr>
                      <w:i/>
                      <w:color w:val="FF0000"/>
                      <w:sz w:val="28"/>
                      <w:szCs w:val="28"/>
                    </w:rPr>
                  </w:pPr>
                  <w:bookmarkStart w:id="15" w:name="zaknum14"/>
                  <w:bookmarkEnd w:id="15"/>
                </w:p>
              </w:tc>
              <w:tc>
                <w:tcPr>
                  <w:tcW w:w="420" w:type="dxa"/>
                  <w:shd w:val="clear" w:color="auto" w:fill="auto"/>
                </w:tcPr>
                <w:p w14:paraId="05D83BC1" w14:textId="77777777" w:rsidR="00024BF2" w:rsidRPr="00453399" w:rsidRDefault="00024BF2" w:rsidP="00024BF2">
                  <w:pPr>
                    <w:widowControl w:val="0"/>
                    <w:rPr>
                      <w:i/>
                      <w:color w:val="FF0000"/>
                      <w:sz w:val="28"/>
                      <w:szCs w:val="28"/>
                    </w:rPr>
                  </w:pPr>
                  <w:bookmarkStart w:id="16" w:name="zaknum15"/>
                  <w:bookmarkEnd w:id="16"/>
                </w:p>
              </w:tc>
            </w:tr>
          </w:tbl>
          <w:p w14:paraId="7D9D8803" w14:textId="77777777" w:rsidR="00024BF2" w:rsidRPr="00453399" w:rsidRDefault="00024BF2" w:rsidP="00024BF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024BF2" w:rsidRPr="00453399" w14:paraId="3FEA3D12" w14:textId="77777777" w:rsidTr="002842D9">
        <w:tc>
          <w:tcPr>
            <w:tcW w:w="1728" w:type="pct"/>
          </w:tcPr>
          <w:p w14:paraId="556C4F40" w14:textId="77777777" w:rsidR="00024BF2" w:rsidRPr="00453399" w:rsidRDefault="00024BF2" w:rsidP="00024BF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72" w:type="pct"/>
            <w:gridSpan w:val="2"/>
          </w:tcPr>
          <w:p w14:paraId="3729212B" w14:textId="77777777" w:rsidR="00024BF2" w:rsidRPr="00453399" w:rsidRDefault="00024BF2" w:rsidP="00024BF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024BF2" w:rsidRPr="00453399" w14:paraId="6081B024" w14:textId="77777777" w:rsidTr="002842D9">
        <w:tc>
          <w:tcPr>
            <w:tcW w:w="5000" w:type="pct"/>
            <w:gridSpan w:val="3"/>
          </w:tcPr>
          <w:p w14:paraId="1835BC33" w14:textId="77777777" w:rsidR="00024BF2" w:rsidRPr="00453399" w:rsidRDefault="00024BF2" w:rsidP="00024BF2">
            <w:pPr>
              <w:rPr>
                <w:b/>
                <w:sz w:val="28"/>
                <w:szCs w:val="28"/>
              </w:rPr>
            </w:pPr>
            <w:r w:rsidRPr="00453399">
              <w:rPr>
                <w:sz w:val="28"/>
                <w:szCs w:val="28"/>
              </w:rPr>
              <w:t>Объект</w:t>
            </w:r>
            <w:r w:rsidRPr="00453399">
              <w:rPr>
                <w:sz w:val="28"/>
                <w:szCs w:val="28"/>
                <w:lang w:val="en-US"/>
              </w:rPr>
              <w:t> </w:t>
            </w:r>
            <w:r w:rsidRPr="00453399">
              <w:rPr>
                <w:sz w:val="28"/>
                <w:szCs w:val="28"/>
              </w:rPr>
              <w:t>технического диагностирования:</w:t>
            </w:r>
          </w:p>
        </w:tc>
      </w:tr>
      <w:tr w:rsidR="00024BF2" w:rsidRPr="00453399" w14:paraId="4FF3F878" w14:textId="77777777" w:rsidTr="002842D9">
        <w:tc>
          <w:tcPr>
            <w:tcW w:w="1728" w:type="pct"/>
          </w:tcPr>
          <w:p w14:paraId="6A4F3715" w14:textId="77777777" w:rsidR="00024BF2" w:rsidRPr="00453399" w:rsidRDefault="00024BF2" w:rsidP="00024BF2">
            <w:pPr>
              <w:jc w:val="right"/>
              <w:rPr>
                <w:rFonts w:eastAsia="Calibri"/>
                <w:sz w:val="28"/>
                <w:szCs w:val="28"/>
              </w:rPr>
            </w:pPr>
            <w:r w:rsidRPr="00453399">
              <w:rPr>
                <w:rFonts w:eastAsia="Calibri"/>
                <w:sz w:val="28"/>
                <w:szCs w:val="28"/>
              </w:rPr>
              <w:t>техническое устройство</w:t>
            </w:r>
          </w:p>
        </w:tc>
        <w:tc>
          <w:tcPr>
            <w:tcW w:w="3272" w:type="pct"/>
            <w:gridSpan w:val="2"/>
          </w:tcPr>
          <w:p w14:paraId="7C0110F1" w14:textId="048DE525" w:rsidR="00024BF2" w:rsidRPr="00453399" w:rsidRDefault="00024BF2" w:rsidP="00024BF2">
            <w:pPr>
              <w:rPr>
                <w:b/>
                <w:i/>
                <w:color w:val="FF0000"/>
                <w:sz w:val="28"/>
                <w:szCs w:val="28"/>
              </w:rPr>
            </w:pPr>
          </w:p>
        </w:tc>
      </w:tr>
      <w:tr w:rsidR="00024BF2" w:rsidRPr="00453399" w14:paraId="2DF04926" w14:textId="77777777" w:rsidTr="002842D9">
        <w:tc>
          <w:tcPr>
            <w:tcW w:w="1728" w:type="pct"/>
          </w:tcPr>
          <w:p w14:paraId="5D8FE471" w14:textId="77777777" w:rsidR="00024BF2" w:rsidRPr="00453399" w:rsidRDefault="00024BF2" w:rsidP="00024BF2">
            <w:pPr>
              <w:jc w:val="right"/>
              <w:rPr>
                <w:b/>
                <w:sz w:val="28"/>
                <w:szCs w:val="28"/>
              </w:rPr>
            </w:pPr>
            <w:r w:rsidRPr="00453399">
              <w:rPr>
                <w:rFonts w:eastAsia="Calibri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3272" w:type="pct"/>
            <w:gridSpan w:val="2"/>
          </w:tcPr>
          <w:p w14:paraId="743B9C83" w14:textId="529C81E6" w:rsidR="00024BF2" w:rsidRPr="00453399" w:rsidRDefault="00024BF2" w:rsidP="00024BF2">
            <w:pPr>
              <w:rPr>
                <w:b/>
                <w:i/>
                <w:color w:val="FF0000"/>
                <w:sz w:val="28"/>
                <w:szCs w:val="28"/>
                <w:lang w:val="en-US"/>
              </w:rPr>
            </w:pPr>
          </w:p>
        </w:tc>
      </w:tr>
      <w:tr w:rsidR="00024BF2" w:rsidRPr="00453399" w14:paraId="6008A5C0" w14:textId="77777777" w:rsidTr="002842D9">
        <w:tc>
          <w:tcPr>
            <w:tcW w:w="1728" w:type="pct"/>
          </w:tcPr>
          <w:p w14:paraId="7632FE82" w14:textId="77777777" w:rsidR="00024BF2" w:rsidRPr="00453399" w:rsidRDefault="00024BF2" w:rsidP="00024BF2">
            <w:pPr>
              <w:jc w:val="right"/>
              <w:rPr>
                <w:rFonts w:eastAsia="Calibri"/>
                <w:sz w:val="28"/>
                <w:szCs w:val="28"/>
              </w:rPr>
            </w:pPr>
            <w:r w:rsidRPr="00453399">
              <w:rPr>
                <w:rFonts w:eastAsia="Calibri"/>
                <w:sz w:val="28"/>
                <w:szCs w:val="28"/>
              </w:rPr>
              <w:t>заводской №</w:t>
            </w:r>
          </w:p>
          <w:p w14:paraId="1D5ABAEA" w14:textId="7E5249B5" w:rsidR="00024BF2" w:rsidRPr="00453399" w:rsidRDefault="00091CC5" w:rsidP="00024BF2">
            <w:pPr>
              <w:jc w:val="right"/>
              <w:rPr>
                <w:b/>
                <w:sz w:val="28"/>
                <w:szCs w:val="28"/>
              </w:rPr>
            </w:pPr>
            <w:r w:rsidRPr="00453399">
              <w:rPr>
                <w:rFonts w:eastAsia="Calibri"/>
                <w:sz w:val="28"/>
                <w:szCs w:val="28"/>
              </w:rPr>
              <w:t>учетный</w:t>
            </w:r>
            <w:r w:rsidR="00024BF2" w:rsidRPr="00453399">
              <w:rPr>
                <w:rFonts w:eastAsia="Calibri"/>
                <w:sz w:val="28"/>
                <w:szCs w:val="28"/>
              </w:rPr>
              <w:t xml:space="preserve"> №</w:t>
            </w:r>
          </w:p>
        </w:tc>
        <w:tc>
          <w:tcPr>
            <w:tcW w:w="3272" w:type="pct"/>
            <w:gridSpan w:val="2"/>
          </w:tcPr>
          <w:p w14:paraId="3CC155E2" w14:textId="59303D01" w:rsidR="00024BF2" w:rsidRPr="00453399" w:rsidRDefault="00024BF2" w:rsidP="00024BF2">
            <w:pPr>
              <w:rPr>
                <w:b/>
                <w:i/>
                <w:color w:val="FF0000"/>
                <w:sz w:val="28"/>
                <w:szCs w:val="28"/>
                <w:lang w:val="en-US"/>
              </w:rPr>
            </w:pPr>
          </w:p>
        </w:tc>
      </w:tr>
      <w:tr w:rsidR="00024BF2" w:rsidRPr="00453399" w14:paraId="7C7112FA" w14:textId="77777777" w:rsidTr="002842D9">
        <w:tc>
          <w:tcPr>
            <w:tcW w:w="1728" w:type="pct"/>
          </w:tcPr>
          <w:p w14:paraId="62D52733" w14:textId="77777777" w:rsidR="00024BF2" w:rsidRPr="00453399" w:rsidRDefault="00024BF2" w:rsidP="00024BF2">
            <w:pPr>
              <w:jc w:val="right"/>
              <w:rPr>
                <w:rFonts w:eastAsia="Calibri"/>
                <w:sz w:val="28"/>
                <w:szCs w:val="28"/>
              </w:rPr>
            </w:pPr>
            <w:r w:rsidRPr="00453399">
              <w:rPr>
                <w:rFonts w:eastAsia="Calibri"/>
                <w:sz w:val="28"/>
                <w:szCs w:val="28"/>
              </w:rPr>
              <w:t>инвентарный №</w:t>
            </w:r>
          </w:p>
          <w:p w14:paraId="46CBB11C" w14:textId="70B29A43" w:rsidR="001F3335" w:rsidRPr="009C62A0" w:rsidRDefault="009C62A0" w:rsidP="00091CC5">
            <w:pPr>
              <w:ind w:left="-105"/>
              <w:jc w:val="right"/>
              <w:rPr>
                <w:sz w:val="28"/>
                <w:szCs w:val="28"/>
              </w:rPr>
            </w:pPr>
            <w:r w:rsidRPr="009C62A0">
              <w:rPr>
                <w:sz w:val="28"/>
                <w:szCs w:val="28"/>
              </w:rPr>
              <w:t>ОПО регистрационный №</w:t>
            </w:r>
          </w:p>
        </w:tc>
        <w:tc>
          <w:tcPr>
            <w:tcW w:w="3272" w:type="pct"/>
            <w:gridSpan w:val="2"/>
          </w:tcPr>
          <w:p w14:paraId="0F564A67" w14:textId="11210FD0" w:rsidR="001F3335" w:rsidRPr="00453399" w:rsidRDefault="001F3335" w:rsidP="00024BF2">
            <w:pPr>
              <w:rPr>
                <w:b/>
                <w:i/>
                <w:color w:val="FF0000"/>
                <w:sz w:val="28"/>
                <w:szCs w:val="28"/>
                <w:lang w:val="en-US"/>
              </w:rPr>
            </w:pPr>
          </w:p>
        </w:tc>
      </w:tr>
      <w:tr w:rsidR="002842D9" w:rsidRPr="00453399" w14:paraId="0FDF1F76" w14:textId="77777777" w:rsidTr="002842D9">
        <w:tc>
          <w:tcPr>
            <w:tcW w:w="1728" w:type="pct"/>
          </w:tcPr>
          <w:p w14:paraId="6BA6F706" w14:textId="07A669A4" w:rsidR="001F3335" w:rsidRPr="00453399" w:rsidRDefault="009C62A0" w:rsidP="001F3335">
            <w:pPr>
              <w:ind w:right="-36"/>
              <w:jc w:val="right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класс ОПО</w:t>
            </w:r>
          </w:p>
        </w:tc>
        <w:tc>
          <w:tcPr>
            <w:tcW w:w="3272" w:type="pct"/>
            <w:gridSpan w:val="2"/>
          </w:tcPr>
          <w:p w14:paraId="7F5F8E32" w14:textId="15D396AA" w:rsidR="002842D9" w:rsidRPr="00453399" w:rsidRDefault="002842D9" w:rsidP="001621E9">
            <w:pPr>
              <w:rPr>
                <w:b/>
                <w:sz w:val="28"/>
                <w:szCs w:val="28"/>
              </w:rPr>
            </w:pPr>
          </w:p>
        </w:tc>
      </w:tr>
      <w:tr w:rsidR="00024BF2" w:rsidRPr="00453399" w14:paraId="1E4E5E63" w14:textId="77777777" w:rsidTr="002842D9">
        <w:tc>
          <w:tcPr>
            <w:tcW w:w="1728" w:type="pct"/>
          </w:tcPr>
          <w:p w14:paraId="735C6DCE" w14:textId="76D3AD98" w:rsidR="00024BF2" w:rsidRPr="00453399" w:rsidRDefault="00024BF2" w:rsidP="009C62A0">
            <w:pPr>
              <w:jc w:val="right"/>
              <w:rPr>
                <w:b/>
                <w:sz w:val="28"/>
                <w:szCs w:val="28"/>
              </w:rPr>
            </w:pPr>
            <w:r w:rsidRPr="00453399">
              <w:rPr>
                <w:sz w:val="28"/>
                <w:szCs w:val="28"/>
              </w:rPr>
              <w:t>Местонахождение</w:t>
            </w:r>
            <w:r w:rsidR="009C62A0">
              <w:rPr>
                <w:sz w:val="28"/>
                <w:szCs w:val="28"/>
              </w:rPr>
              <w:t xml:space="preserve"> </w:t>
            </w:r>
            <w:r w:rsidRPr="00453399">
              <w:rPr>
                <w:sz w:val="28"/>
                <w:szCs w:val="28"/>
              </w:rPr>
              <w:t>объекта:</w:t>
            </w:r>
          </w:p>
        </w:tc>
        <w:tc>
          <w:tcPr>
            <w:tcW w:w="3272" w:type="pct"/>
            <w:gridSpan w:val="2"/>
          </w:tcPr>
          <w:p w14:paraId="3BED6BD3" w14:textId="62ECC9BE" w:rsidR="00024BF2" w:rsidRPr="00453399" w:rsidRDefault="00024BF2" w:rsidP="00024BF2">
            <w:pPr>
              <w:rPr>
                <w:b/>
                <w:i/>
                <w:sz w:val="28"/>
                <w:szCs w:val="28"/>
              </w:rPr>
            </w:pPr>
          </w:p>
        </w:tc>
      </w:tr>
      <w:tr w:rsidR="00024BF2" w:rsidRPr="00453399" w14:paraId="565633B7" w14:textId="77777777" w:rsidTr="002842D9">
        <w:tc>
          <w:tcPr>
            <w:tcW w:w="1728" w:type="pct"/>
          </w:tcPr>
          <w:p w14:paraId="3F87C28C" w14:textId="77777777" w:rsidR="00024BF2" w:rsidRPr="00453399" w:rsidRDefault="00024BF2" w:rsidP="00024BF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72" w:type="pct"/>
            <w:gridSpan w:val="2"/>
          </w:tcPr>
          <w:p w14:paraId="563F52BE" w14:textId="77777777" w:rsidR="00024BF2" w:rsidRPr="00453399" w:rsidRDefault="00024BF2" w:rsidP="00024BF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024BF2" w:rsidRPr="00453399" w14:paraId="607B01C2" w14:textId="77777777" w:rsidTr="002842D9">
        <w:tc>
          <w:tcPr>
            <w:tcW w:w="1728" w:type="pct"/>
          </w:tcPr>
          <w:p w14:paraId="440AD483" w14:textId="77777777" w:rsidR="00024BF2" w:rsidRPr="00453399" w:rsidRDefault="00024BF2" w:rsidP="00024BF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72" w:type="pct"/>
            <w:gridSpan w:val="2"/>
          </w:tcPr>
          <w:p w14:paraId="6E87880B" w14:textId="77777777" w:rsidR="00024BF2" w:rsidRPr="00453399" w:rsidRDefault="00024BF2" w:rsidP="00024BF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024BF2" w:rsidRPr="00453399" w14:paraId="3E7FC2D4" w14:textId="77777777" w:rsidTr="002842D9">
        <w:tc>
          <w:tcPr>
            <w:tcW w:w="1728" w:type="pct"/>
          </w:tcPr>
          <w:p w14:paraId="5BAB2B5B" w14:textId="77777777" w:rsidR="00024BF2" w:rsidRPr="00453399" w:rsidRDefault="00024BF2" w:rsidP="00024BF2">
            <w:pPr>
              <w:jc w:val="center"/>
              <w:rPr>
                <w:b/>
                <w:sz w:val="28"/>
                <w:szCs w:val="28"/>
              </w:rPr>
            </w:pPr>
          </w:p>
          <w:p w14:paraId="69FF61BD" w14:textId="29DE9948" w:rsidR="00580C0E" w:rsidRPr="00453399" w:rsidRDefault="00580C0E" w:rsidP="00024BF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72" w:type="pct"/>
            <w:gridSpan w:val="2"/>
          </w:tcPr>
          <w:p w14:paraId="05558FF1" w14:textId="77777777" w:rsidR="00024BF2" w:rsidRPr="00453399" w:rsidRDefault="00024BF2" w:rsidP="00024BF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024BF2" w:rsidRPr="00453399" w14:paraId="6D61D50E" w14:textId="77777777" w:rsidTr="002842D9">
        <w:tc>
          <w:tcPr>
            <w:tcW w:w="1728" w:type="pct"/>
          </w:tcPr>
          <w:p w14:paraId="596E9C36" w14:textId="77777777" w:rsidR="00024BF2" w:rsidRPr="00453399" w:rsidRDefault="00024BF2" w:rsidP="00024BF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00" w:type="pct"/>
          </w:tcPr>
          <w:p w14:paraId="036B9811" w14:textId="77777777" w:rsidR="00024BF2" w:rsidRPr="00453399" w:rsidRDefault="00024BF2" w:rsidP="00024BF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472" w:type="pct"/>
          </w:tcPr>
          <w:p w14:paraId="7DF4F885" w14:textId="153A3FA2" w:rsidR="00024BF2" w:rsidRDefault="00024BF2" w:rsidP="00024BF2">
            <w:pPr>
              <w:widowControl w:val="0"/>
              <w:tabs>
                <w:tab w:val="num" w:pos="1260"/>
                <w:tab w:val="left" w:leader="dot" w:pos="9214"/>
              </w:tabs>
              <w:jc w:val="right"/>
              <w:rPr>
                <w:i/>
                <w:color w:val="FF0000"/>
                <w:sz w:val="28"/>
                <w:szCs w:val="28"/>
              </w:rPr>
            </w:pPr>
          </w:p>
          <w:p w14:paraId="76A7F02B" w14:textId="67A64C9B" w:rsidR="00661C79" w:rsidRDefault="00661C79" w:rsidP="00024BF2">
            <w:pPr>
              <w:widowControl w:val="0"/>
              <w:tabs>
                <w:tab w:val="num" w:pos="1260"/>
                <w:tab w:val="left" w:leader="dot" w:pos="9214"/>
              </w:tabs>
              <w:jc w:val="right"/>
              <w:rPr>
                <w:i/>
                <w:color w:val="FF0000"/>
                <w:sz w:val="28"/>
                <w:szCs w:val="28"/>
              </w:rPr>
            </w:pPr>
          </w:p>
          <w:p w14:paraId="71D5D22A" w14:textId="77777777" w:rsidR="00661C79" w:rsidRPr="002D688E" w:rsidRDefault="00661C79" w:rsidP="00024BF2">
            <w:pPr>
              <w:widowControl w:val="0"/>
              <w:tabs>
                <w:tab w:val="num" w:pos="1260"/>
                <w:tab w:val="left" w:leader="dot" w:pos="9214"/>
              </w:tabs>
              <w:jc w:val="right"/>
              <w:rPr>
                <w:i/>
                <w:color w:val="FF0000"/>
                <w:sz w:val="28"/>
                <w:szCs w:val="28"/>
              </w:rPr>
            </w:pPr>
          </w:p>
          <w:p w14:paraId="39EEFB21" w14:textId="47453E85" w:rsidR="00024BF2" w:rsidRPr="00453399" w:rsidRDefault="00024BF2" w:rsidP="00024BF2">
            <w:pPr>
              <w:widowControl w:val="0"/>
              <w:tabs>
                <w:tab w:val="num" w:pos="1260"/>
                <w:tab w:val="left" w:leader="dot" w:pos="9214"/>
              </w:tabs>
              <w:jc w:val="right"/>
              <w:rPr>
                <w:sz w:val="28"/>
                <w:szCs w:val="28"/>
              </w:rPr>
            </w:pPr>
            <w:r w:rsidRPr="00453399">
              <w:rPr>
                <w:sz w:val="28"/>
                <w:szCs w:val="28"/>
              </w:rPr>
              <w:t>__________ /</w:t>
            </w:r>
            <w:r w:rsidR="006A47AF" w:rsidRPr="00453399">
              <w:rPr>
                <w:sz w:val="28"/>
                <w:szCs w:val="28"/>
              </w:rPr>
              <w:t>____________</w:t>
            </w:r>
            <w:r w:rsidRPr="00453399">
              <w:rPr>
                <w:sz w:val="28"/>
                <w:szCs w:val="28"/>
              </w:rPr>
              <w:t>/</w:t>
            </w:r>
          </w:p>
          <w:p w14:paraId="3B6D5BA6" w14:textId="474416B3" w:rsidR="00024BF2" w:rsidRPr="00453399" w:rsidRDefault="00024BF2" w:rsidP="00024BF2">
            <w:pPr>
              <w:widowControl w:val="0"/>
              <w:tabs>
                <w:tab w:val="num" w:pos="1260"/>
                <w:tab w:val="left" w:leader="dot" w:pos="9214"/>
              </w:tabs>
              <w:jc w:val="right"/>
              <w:rPr>
                <w:b/>
                <w:sz w:val="28"/>
                <w:szCs w:val="28"/>
              </w:rPr>
            </w:pPr>
            <w:r w:rsidRPr="00453399">
              <w:rPr>
                <w:sz w:val="28"/>
                <w:szCs w:val="28"/>
              </w:rPr>
              <w:t xml:space="preserve"> «____» _________ 2022 г.</w:t>
            </w:r>
          </w:p>
        </w:tc>
      </w:tr>
      <w:tr w:rsidR="00024BF2" w:rsidRPr="00453399" w14:paraId="7022C16E" w14:textId="77777777" w:rsidTr="002842D9">
        <w:tc>
          <w:tcPr>
            <w:tcW w:w="1728" w:type="pct"/>
          </w:tcPr>
          <w:p w14:paraId="5D376D8D" w14:textId="77777777" w:rsidR="00024BF2" w:rsidRPr="00453399" w:rsidRDefault="00024BF2" w:rsidP="00024BF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272" w:type="pct"/>
            <w:gridSpan w:val="2"/>
          </w:tcPr>
          <w:p w14:paraId="3272909E" w14:textId="77777777" w:rsidR="00024BF2" w:rsidRPr="00453399" w:rsidRDefault="00024BF2" w:rsidP="00024BF2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00639678" w14:textId="77777777" w:rsidR="007F25FD" w:rsidRPr="00453399" w:rsidRDefault="007F25FD" w:rsidP="007F25FD">
      <w:pPr>
        <w:spacing w:line="276" w:lineRule="auto"/>
        <w:rPr>
          <w:sz w:val="28"/>
          <w:szCs w:val="28"/>
        </w:rPr>
      </w:pPr>
    </w:p>
    <w:p w14:paraId="54F13A63" w14:textId="1263E773" w:rsidR="007F25FD" w:rsidRPr="00453399" w:rsidRDefault="007F25FD" w:rsidP="001C7ED9">
      <w:pPr>
        <w:jc w:val="center"/>
        <w:rPr>
          <w:b/>
          <w:bCs/>
          <w:sz w:val="28"/>
          <w:szCs w:val="28"/>
        </w:rPr>
      </w:pPr>
      <w:r w:rsidRPr="00453399">
        <w:rPr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465431896"/>
        <w:docPartObj>
          <w:docPartGallery w:val="Table of Contents"/>
          <w:docPartUnique/>
        </w:docPartObj>
      </w:sdtPr>
      <w:sdtEndPr/>
      <w:sdtContent>
        <w:p w14:paraId="4559D210" w14:textId="27F6609A" w:rsidR="0060362C" w:rsidRPr="009C62A0" w:rsidRDefault="00876228" w:rsidP="00966D41">
          <w:pPr>
            <w:pStyle w:val="afff8"/>
            <w:spacing w:before="0" w:line="240" w:lineRule="auto"/>
            <w:jc w:val="center"/>
            <w:rPr>
              <w:rFonts w:ascii="Times New Roman" w:hAnsi="Times New Roman" w:cs="Times New Roman"/>
              <w:b w:val="0"/>
              <w:color w:val="auto"/>
              <w:sz w:val="24"/>
              <w:szCs w:val="24"/>
            </w:rPr>
          </w:pPr>
          <w:r w:rsidRPr="009C62A0">
            <w:rPr>
              <w:rFonts w:ascii="Times New Roman" w:hAnsi="Times New Roman" w:cs="Times New Roman"/>
              <w:b w:val="0"/>
              <w:color w:val="auto"/>
              <w:sz w:val="24"/>
              <w:szCs w:val="24"/>
            </w:rPr>
            <w:t>СОДЕРЖАНИЕ</w:t>
          </w:r>
        </w:p>
        <w:p w14:paraId="79C08BD1" w14:textId="6068AF29" w:rsidR="009C62A0" w:rsidRPr="009C62A0" w:rsidRDefault="0060362C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r w:rsidRPr="009C62A0">
            <w:rPr>
              <w:i w:val="0"/>
              <w:sz w:val="24"/>
              <w:szCs w:val="24"/>
            </w:rPr>
            <w:fldChar w:fldCharType="begin"/>
          </w:r>
          <w:r w:rsidRPr="009C62A0">
            <w:rPr>
              <w:i w:val="0"/>
              <w:sz w:val="24"/>
              <w:szCs w:val="24"/>
            </w:rPr>
            <w:instrText xml:space="preserve"> TOC \o "1-3" \h \z \u </w:instrText>
          </w:r>
          <w:r w:rsidRPr="009C62A0">
            <w:rPr>
              <w:i w:val="0"/>
              <w:sz w:val="24"/>
              <w:szCs w:val="24"/>
            </w:rPr>
            <w:fldChar w:fldCharType="separate"/>
          </w:r>
          <w:hyperlink w:anchor="_Toc105409626" w:history="1"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1.</w:t>
            </w:r>
            <w:r w:rsidR="009C62A0" w:rsidRPr="009C62A0">
              <w:rPr>
                <w:rFonts w:asciiTheme="minorHAnsi" w:eastAsiaTheme="minorEastAsia" w:hAnsiTheme="minorHAnsi" w:cstheme="minorBidi"/>
                <w:i w:val="0"/>
                <w:noProof/>
                <w:sz w:val="24"/>
                <w:szCs w:val="24"/>
              </w:rPr>
              <w:tab/>
            </w:r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Основание для проведения работ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_Toc105409626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3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C0CC68" w14:textId="7006F965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27" w:history="1"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2.</w:t>
            </w:r>
            <w:r w:rsidR="009C62A0" w:rsidRPr="009C62A0">
              <w:rPr>
                <w:rFonts w:asciiTheme="minorHAnsi" w:eastAsiaTheme="minorEastAsia" w:hAnsiTheme="minorHAnsi" w:cstheme="minorBidi"/>
                <w:i w:val="0"/>
                <w:noProof/>
                <w:sz w:val="24"/>
                <w:szCs w:val="24"/>
              </w:rPr>
              <w:tab/>
            </w:r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Сроки проведения работ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_Toc105409627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3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6E98D0" w14:textId="30EBF6CA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28" w:history="1"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3.</w:t>
            </w:r>
            <w:r w:rsidR="009C62A0" w:rsidRPr="009C62A0">
              <w:rPr>
                <w:rFonts w:asciiTheme="minorHAnsi" w:eastAsiaTheme="minorEastAsia" w:hAnsiTheme="minorHAnsi" w:cstheme="minorBidi"/>
                <w:i w:val="0"/>
                <w:noProof/>
                <w:sz w:val="24"/>
                <w:szCs w:val="24"/>
              </w:rPr>
              <w:tab/>
            </w:r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Перечень нормативных и правовых актов, устанавливающих требования к объекту диагностики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_Toc105409628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3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E90DAD" w14:textId="64C21649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29" w:history="1"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4.</w:t>
            </w:r>
            <w:r w:rsidR="009C62A0" w:rsidRPr="009C62A0">
              <w:rPr>
                <w:rFonts w:asciiTheme="minorHAnsi" w:eastAsiaTheme="minorEastAsia" w:hAnsiTheme="minorHAnsi" w:cstheme="minorBidi"/>
                <w:i w:val="0"/>
                <w:noProof/>
                <w:sz w:val="24"/>
                <w:szCs w:val="24"/>
              </w:rPr>
              <w:tab/>
            </w:r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Сведения о Заказчике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_Toc105409629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3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BE5C79" w14:textId="428860EF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30" w:history="1"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5.</w:t>
            </w:r>
            <w:r w:rsidR="009C62A0" w:rsidRPr="009C62A0">
              <w:rPr>
                <w:rFonts w:asciiTheme="minorHAnsi" w:eastAsiaTheme="minorEastAsia" w:hAnsiTheme="minorHAnsi" w:cstheme="minorBidi"/>
                <w:i w:val="0"/>
                <w:noProof/>
                <w:sz w:val="24"/>
                <w:szCs w:val="24"/>
              </w:rPr>
              <w:tab/>
            </w:r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Сведения об организации, проводившей техническое диагностирование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_Toc105409630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4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EE5CE6" w14:textId="4E34FDED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31" w:history="1"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6.</w:t>
            </w:r>
            <w:r w:rsidR="009C62A0" w:rsidRPr="009C62A0">
              <w:rPr>
                <w:rFonts w:asciiTheme="minorHAnsi" w:eastAsiaTheme="minorEastAsia" w:hAnsiTheme="minorHAnsi" w:cstheme="minorBidi"/>
                <w:i w:val="0"/>
                <w:noProof/>
                <w:sz w:val="24"/>
                <w:szCs w:val="24"/>
              </w:rPr>
              <w:tab/>
            </w:r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Сведения о специалистах, проводивших обследование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_Toc105409631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4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6E919A" w14:textId="1DB49C4B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32" w:history="1"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7.</w:t>
            </w:r>
            <w:r w:rsidR="009C62A0" w:rsidRPr="009C62A0">
              <w:rPr>
                <w:rFonts w:asciiTheme="minorHAnsi" w:eastAsiaTheme="minorEastAsia" w:hAnsiTheme="minorHAnsi" w:cstheme="minorBidi"/>
                <w:i w:val="0"/>
                <w:noProof/>
                <w:sz w:val="24"/>
                <w:szCs w:val="24"/>
              </w:rPr>
              <w:tab/>
            </w:r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Перечень приборов и оборудования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_Toc105409632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4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D478F5" w14:textId="55A36D2A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33" w:history="1"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8.</w:t>
            </w:r>
            <w:r w:rsidR="009C62A0" w:rsidRPr="009C62A0">
              <w:rPr>
                <w:rFonts w:asciiTheme="minorHAnsi" w:eastAsiaTheme="minorEastAsia" w:hAnsiTheme="minorHAnsi" w:cstheme="minorBidi"/>
                <w:i w:val="0"/>
                <w:noProof/>
                <w:sz w:val="24"/>
                <w:szCs w:val="24"/>
              </w:rPr>
              <w:tab/>
            </w:r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Перечень объектов технического диагностирования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_Toc105409633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5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310D16" w14:textId="7248837B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34" w:history="1"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9.</w:t>
            </w:r>
            <w:r w:rsidR="009C62A0" w:rsidRPr="009C62A0">
              <w:rPr>
                <w:rFonts w:asciiTheme="minorHAnsi" w:eastAsiaTheme="minorEastAsia" w:hAnsiTheme="minorHAnsi" w:cstheme="minorBidi"/>
                <w:i w:val="0"/>
                <w:noProof/>
                <w:sz w:val="24"/>
                <w:szCs w:val="24"/>
              </w:rPr>
              <w:tab/>
            </w:r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Краткая характеристика и назначение объектов технического диагностирования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_Toc105409634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5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CFC38E" w14:textId="3610EB1A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35" w:history="1"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10.</w:t>
            </w:r>
            <w:r w:rsidR="009C62A0" w:rsidRPr="009C62A0">
              <w:rPr>
                <w:rFonts w:asciiTheme="minorHAnsi" w:eastAsiaTheme="minorEastAsia" w:hAnsiTheme="minorHAnsi" w:cstheme="minorBidi"/>
                <w:i w:val="0"/>
                <w:noProof/>
                <w:sz w:val="24"/>
                <w:szCs w:val="24"/>
              </w:rPr>
              <w:tab/>
            </w:r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Перечень работ, выполненных в процессе технического диагностирования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_Toc105409635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6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8E1221" w14:textId="52FE67CA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36" w:history="1"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11.</w:t>
            </w:r>
            <w:r w:rsidR="009C62A0" w:rsidRPr="009C62A0">
              <w:rPr>
                <w:rFonts w:asciiTheme="minorHAnsi" w:eastAsiaTheme="minorEastAsia" w:hAnsiTheme="minorHAnsi" w:cstheme="minorBidi"/>
                <w:i w:val="0"/>
                <w:noProof/>
                <w:sz w:val="24"/>
                <w:szCs w:val="24"/>
              </w:rPr>
              <w:tab/>
            </w:r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Сведения о рассмотренных в процессе технического диагностирования документах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_Toc105409636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7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5A3310" w14:textId="3792F1BE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37" w:history="1"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12.</w:t>
            </w:r>
            <w:r w:rsidR="009C62A0" w:rsidRPr="009C62A0">
              <w:rPr>
                <w:rFonts w:asciiTheme="minorHAnsi" w:eastAsiaTheme="minorEastAsia" w:hAnsiTheme="minorHAnsi" w:cstheme="minorBidi"/>
                <w:i w:val="0"/>
                <w:noProof/>
                <w:sz w:val="24"/>
                <w:szCs w:val="24"/>
              </w:rPr>
              <w:tab/>
            </w:r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Анализ результатов предшествующих обследований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_Toc105409637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8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65B3B1" w14:textId="395ECFC4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38" w:history="1"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13.</w:t>
            </w:r>
            <w:r w:rsidR="009C62A0" w:rsidRPr="009C62A0">
              <w:rPr>
                <w:rFonts w:asciiTheme="minorHAnsi" w:eastAsiaTheme="minorEastAsia" w:hAnsiTheme="minorHAnsi" w:cstheme="minorBidi"/>
                <w:i w:val="0"/>
                <w:noProof/>
                <w:sz w:val="24"/>
                <w:szCs w:val="24"/>
              </w:rPr>
              <w:tab/>
            </w:r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Результаты технического диагностирования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_Toc105409638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8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AB870F" w14:textId="16ABDF3F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39" w:history="1"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Протокол по результатам анализа технической и эксплуатационной документации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_Toc105409639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8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692AA9" w14:textId="53686679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40" w:history="1"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Акт обследования подъемного сооружения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_Toc105409640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8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965191" w14:textId="551FD9C7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41" w:history="1"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Протокол по результатам визуального и измерительного контроля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_Toc105409641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8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C3D5AF" w14:textId="09789256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42" w:history="1"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Протокол проведения ультразвуковой толщинометрии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_Toc105409642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8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E96248" w14:textId="73AB81A4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43" w:history="1"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Протокол проведения ультразвуковой дефектоскопии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_Toc105409643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8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6C3779" w14:textId="2C921143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44" w:history="1"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14.</w:t>
            </w:r>
            <w:r w:rsidR="009C62A0" w:rsidRPr="009C62A0">
              <w:rPr>
                <w:rFonts w:asciiTheme="minorHAnsi" w:eastAsiaTheme="minorEastAsia" w:hAnsiTheme="minorHAnsi" w:cstheme="minorBidi"/>
                <w:i w:val="0"/>
                <w:noProof/>
                <w:sz w:val="24"/>
                <w:szCs w:val="24"/>
              </w:rPr>
              <w:tab/>
            </w:r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Результаты расчетной оценки технического состояния и режимов работы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_Toc105409644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8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991C90" w14:textId="0F79D287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45" w:history="1"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15.</w:t>
            </w:r>
            <w:r w:rsidR="009C62A0" w:rsidRPr="009C62A0">
              <w:rPr>
                <w:rFonts w:asciiTheme="minorHAnsi" w:eastAsiaTheme="minorEastAsia" w:hAnsiTheme="minorHAnsi" w:cstheme="minorBidi"/>
                <w:i w:val="0"/>
                <w:noProof/>
                <w:sz w:val="24"/>
                <w:szCs w:val="24"/>
              </w:rPr>
              <w:tab/>
            </w:r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Выводы по результатам технического диагностирования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_Toc105409645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8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E980AE" w14:textId="64573F64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46" w:history="1">
            <w:r w:rsidR="009C62A0" w:rsidRPr="009C62A0">
              <w:rPr>
                <w:rStyle w:val="ab"/>
                <w:rFonts w:eastAsiaTheme="minorHAnsi"/>
                <w:i w:val="0"/>
                <w:noProof/>
                <w:sz w:val="24"/>
                <w:szCs w:val="24"/>
                <w:lang w:eastAsia="en-US"/>
              </w:rPr>
              <w:t xml:space="preserve">ПРИЛОЖЕНИЕ 1 </w:t>
            </w:r>
            <w:r w:rsidR="009C62A0" w:rsidRPr="009C62A0">
              <w:rPr>
                <w:rStyle w:val="ab"/>
                <w:rFonts w:eastAsiaTheme="minorHAnsi"/>
                <w:i w:val="0"/>
                <w:noProof/>
                <w:sz w:val="24"/>
                <w:szCs w:val="24"/>
              </w:rPr>
              <w:t xml:space="preserve"> </w:t>
            </w:r>
            <w:r w:rsidR="009C62A0" w:rsidRPr="009C62A0">
              <w:rPr>
                <w:rStyle w:val="ab"/>
                <w:rFonts w:eastAsiaTheme="minorHAnsi"/>
                <w:i w:val="0"/>
                <w:noProof/>
                <w:sz w:val="24"/>
                <w:szCs w:val="24"/>
                <w:lang w:eastAsia="en-US"/>
              </w:rPr>
              <w:t>Протокол по результатам анализа технической и эксплуатационной документации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_Toc105409646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9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FA47CF" w14:textId="70E0E75A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47" w:history="1"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ПРИЛОЖЕНИЕ 2</w:t>
            </w:r>
            <w:r w:rsidR="009C62A0" w:rsidRPr="009C62A0">
              <w:rPr>
                <w:rStyle w:val="ab"/>
                <w:rFonts w:eastAsiaTheme="minorHAnsi"/>
                <w:i w:val="0"/>
                <w:noProof/>
                <w:sz w:val="24"/>
                <w:szCs w:val="24"/>
              </w:rPr>
              <w:t xml:space="preserve"> </w:t>
            </w:r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Акт обследования подъемного сооружения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_Toc105409647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11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A1BDAC" w14:textId="058A071B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48" w:history="1"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ПРИЛОЖЕНИЕ 2.1 к Акту</w:t>
            </w:r>
            <w:r w:rsidR="009C62A0" w:rsidRPr="009C62A0">
              <w:rPr>
                <w:rStyle w:val="ab"/>
                <w:rFonts w:eastAsiaTheme="minorHAnsi"/>
                <w:i w:val="0"/>
                <w:noProof/>
                <w:sz w:val="24"/>
                <w:szCs w:val="24"/>
              </w:rPr>
              <w:t xml:space="preserve"> </w:t>
            </w:r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обследования подъемного сооружения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_Toc105409648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14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F63180" w14:textId="625C905D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49" w:history="1"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ПРИЛОЖЕНИЕ 3</w:t>
            </w:r>
            <w:r w:rsidR="009C62A0" w:rsidRPr="009C62A0">
              <w:rPr>
                <w:rStyle w:val="ab"/>
                <w:rFonts w:eastAsiaTheme="minorHAnsi"/>
                <w:i w:val="0"/>
                <w:noProof/>
                <w:sz w:val="24"/>
                <w:szCs w:val="24"/>
              </w:rPr>
              <w:t xml:space="preserve"> </w:t>
            </w:r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Протокол по результатам визуального и измерительного контроля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_Toc105409649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15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D5AFF3" w14:textId="6CCBA852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50" w:history="1"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ПРИЛОЖЕНИЕ 4</w:t>
            </w:r>
            <w:r w:rsidR="009C62A0" w:rsidRPr="009C62A0">
              <w:rPr>
                <w:rStyle w:val="ab"/>
                <w:rFonts w:eastAsiaTheme="minorHAnsi"/>
                <w:i w:val="0"/>
                <w:noProof/>
                <w:sz w:val="24"/>
                <w:szCs w:val="24"/>
              </w:rPr>
              <w:t xml:space="preserve"> </w:t>
            </w:r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Протокол по результатам ультразвуковой толщинометрии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_Toc105409650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18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CBDCD0" w14:textId="3D1E32F0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51" w:history="1"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ПРИЛОЖЕНИЕ 5</w:t>
            </w:r>
            <w:r w:rsidR="009C62A0" w:rsidRPr="009C62A0">
              <w:rPr>
                <w:rStyle w:val="ab"/>
                <w:rFonts w:eastAsiaTheme="minorHAnsi"/>
                <w:i w:val="0"/>
                <w:noProof/>
                <w:sz w:val="24"/>
                <w:szCs w:val="24"/>
              </w:rPr>
              <w:t xml:space="preserve"> </w:t>
            </w:r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Протокол по результатам ультразвукового контроля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_Toc105409651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21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E2E1BF" w14:textId="0422B631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52" w:history="1"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ПРИЛОЖЕНИЕ 6</w:t>
            </w:r>
            <w:r w:rsidR="009C62A0" w:rsidRPr="009C62A0">
              <w:rPr>
                <w:rStyle w:val="ab"/>
                <w:rFonts w:eastAsiaTheme="minorHAnsi"/>
                <w:i w:val="0"/>
                <w:noProof/>
                <w:sz w:val="24"/>
                <w:szCs w:val="24"/>
              </w:rPr>
              <w:t xml:space="preserve"> </w:t>
            </w:r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Протокол проверки работоспособности приборов и устройств безопасности подъемного сооружения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_Toc105409652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23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FB091E" w14:textId="7970BA61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53" w:history="1">
            <w:r w:rsidR="009C62A0" w:rsidRPr="009C62A0">
              <w:rPr>
                <w:rStyle w:val="ab"/>
                <w:rFonts w:eastAsiaTheme="minorHAnsi"/>
                <w:i w:val="0"/>
                <w:noProof/>
                <w:sz w:val="24"/>
                <w:szCs w:val="24"/>
              </w:rPr>
              <w:t>ПРИЛОЖЕНИЕ 7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_Toc105409653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28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99AE99" w14:textId="13466470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54" w:history="1">
            <w:r w:rsidR="009C62A0" w:rsidRPr="009C62A0">
              <w:rPr>
                <w:rStyle w:val="ab"/>
                <w:i w:val="0"/>
                <w:noProof/>
                <w:sz w:val="24"/>
                <w:szCs w:val="24"/>
              </w:rPr>
              <w:t>Расчетная оценка технического состояния ГПМ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_Toc105409654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28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CBF03C" w14:textId="51EB2F36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55" w:history="1"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ПРИЛОЖЕНИЕ 8</w:t>
            </w:r>
            <w:r w:rsidR="009C62A0" w:rsidRPr="009C62A0">
              <w:rPr>
                <w:rStyle w:val="ab"/>
                <w:rFonts w:eastAsiaTheme="minorHAnsi"/>
                <w:i w:val="0"/>
                <w:noProof/>
                <w:sz w:val="24"/>
                <w:szCs w:val="24"/>
              </w:rPr>
              <w:t xml:space="preserve"> </w:t>
            </w:r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Акт статических и динамических испытаний подъемного сооружения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_Toc105409655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31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CC00AC" w14:textId="55CCE111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56" w:history="1"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ПРИЛОЖЕНИЕ 9</w:t>
            </w:r>
            <w:r w:rsidR="009C62A0" w:rsidRPr="009C62A0">
              <w:rPr>
                <w:rStyle w:val="ab"/>
                <w:rFonts w:eastAsiaTheme="minorHAnsi"/>
                <w:i w:val="0"/>
                <w:noProof/>
                <w:sz w:val="24"/>
                <w:szCs w:val="24"/>
              </w:rPr>
              <w:t xml:space="preserve"> </w:t>
            </w:r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Справка о характере работы подъемного сооружения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_Toc105409656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32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4275EA" w14:textId="41EB1485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57" w:history="1"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ПРИЛОЖЕНИЕ 10</w:t>
            </w:r>
            <w:r w:rsidR="009C62A0" w:rsidRPr="009C62A0">
              <w:rPr>
                <w:rStyle w:val="ab"/>
                <w:rFonts w:eastAsiaTheme="minorHAnsi"/>
                <w:i w:val="0"/>
                <w:noProof/>
                <w:sz w:val="24"/>
                <w:szCs w:val="24"/>
              </w:rPr>
              <w:t xml:space="preserve"> </w:t>
            </w:r>
            <w:r w:rsidR="009C62A0" w:rsidRPr="009C62A0">
              <w:rPr>
                <w:rStyle w:val="ab"/>
                <w:rFonts w:eastAsiaTheme="minorHAnsi"/>
                <w:bCs/>
                <w:i w:val="0"/>
                <w:noProof/>
                <w:sz w:val="24"/>
                <w:szCs w:val="24"/>
                <w:lang w:eastAsia="en-US"/>
              </w:rPr>
              <w:t>Перечень применяемой при техническом диагностировании нормативной, технической и методической документации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_Toc105409657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33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B26B05" w14:textId="5A5942F6" w:rsidR="009C62A0" w:rsidRPr="009C62A0" w:rsidRDefault="00CC34C0" w:rsidP="009C62A0">
          <w:pPr>
            <w:pStyle w:val="22"/>
            <w:rPr>
              <w:rFonts w:asciiTheme="minorHAnsi" w:eastAsiaTheme="minorEastAsia" w:hAnsiTheme="minorHAnsi" w:cstheme="minorBidi"/>
              <w:i w:val="0"/>
              <w:noProof/>
              <w:sz w:val="24"/>
              <w:szCs w:val="24"/>
            </w:rPr>
          </w:pPr>
          <w:hyperlink w:anchor="_Toc105409658" w:history="1">
            <w:r w:rsidR="009C62A0" w:rsidRPr="009C62A0">
              <w:rPr>
                <w:rStyle w:val="ab"/>
                <w:i w:val="0"/>
                <w:noProof/>
                <w:sz w:val="24"/>
                <w:szCs w:val="24"/>
                <w:lang w:eastAsia="en-US"/>
              </w:rPr>
              <w:t>Список используемой нормативной документации: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ab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begin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instrText xml:space="preserve"> PAGEREF _Toc105409658 \h </w:instrTex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separate"/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t>33</w:t>
            </w:r>
            <w:r w:rsidR="009C62A0" w:rsidRPr="009C62A0">
              <w:rPr>
                <w:i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DF9CCD" w14:textId="62C34F28" w:rsidR="0060362C" w:rsidRPr="00453399" w:rsidRDefault="0060362C" w:rsidP="00966D41">
          <w:r w:rsidRPr="009C62A0">
            <w:rPr>
              <w:bCs/>
            </w:rPr>
            <w:fldChar w:fldCharType="end"/>
          </w:r>
        </w:p>
      </w:sdtContent>
    </w:sdt>
    <w:p w14:paraId="4AB2D320" w14:textId="77777777" w:rsidR="007F25FD" w:rsidRPr="00453399" w:rsidRDefault="007F25FD" w:rsidP="007F25FD">
      <w:pPr>
        <w:pStyle w:val="1"/>
        <w:keepNext w:val="0"/>
        <w:widowControl w:val="0"/>
        <w:spacing w:before="60"/>
        <w:jc w:val="center"/>
      </w:pPr>
      <w:r w:rsidRPr="00453399">
        <w:br w:type="page"/>
      </w:r>
    </w:p>
    <w:p w14:paraId="6CA534CE" w14:textId="77777777" w:rsidR="00CC34C0" w:rsidRPr="00CC34C0" w:rsidRDefault="00CC34C0" w:rsidP="00CC34C0">
      <w:pPr>
        <w:widowControl w:val="0"/>
        <w:numPr>
          <w:ilvl w:val="0"/>
          <w:numId w:val="25"/>
        </w:numPr>
        <w:tabs>
          <w:tab w:val="left" w:pos="1134"/>
        </w:tabs>
        <w:spacing w:before="60" w:line="276" w:lineRule="auto"/>
        <w:ind w:left="0" w:firstLine="722"/>
        <w:jc w:val="both"/>
        <w:outlineLvl w:val="1"/>
        <w:rPr>
          <w:rFonts w:cstheme="minorBidi"/>
          <w:b/>
          <w:bCs/>
          <w:sz w:val="28"/>
          <w:szCs w:val="28"/>
          <w:lang w:eastAsia="en-US"/>
        </w:rPr>
      </w:pPr>
      <w:bookmarkStart w:id="17" w:name="_Toc518984359"/>
      <w:bookmarkStart w:id="18" w:name="_Toc35943578"/>
      <w:bookmarkStart w:id="19" w:name="_Toc95394349"/>
      <w:r w:rsidRPr="00CC34C0">
        <w:rPr>
          <w:rFonts w:cstheme="minorBidi"/>
          <w:b/>
          <w:bCs/>
          <w:sz w:val="28"/>
          <w:szCs w:val="28"/>
          <w:lang w:eastAsia="en-US"/>
        </w:rPr>
        <w:lastRenderedPageBreak/>
        <w:t>Основания для проведения работ</w:t>
      </w:r>
      <w:bookmarkEnd w:id="19"/>
    </w:p>
    <w:p w14:paraId="18E7B0E9" w14:textId="77777777" w:rsidR="00CC34C0" w:rsidRPr="00CC34C0" w:rsidRDefault="00CC34C0" w:rsidP="00CC34C0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r w:rsidRPr="00CC34C0">
        <w:rPr>
          <w:sz w:val="28"/>
          <w:szCs w:val="28"/>
        </w:rPr>
        <w:t>Работы по обследованию подкрановых путей проведены в соответствии с договором между __________________________ от ______ № ____________.</w:t>
      </w:r>
    </w:p>
    <w:p w14:paraId="0B7A87AE" w14:textId="77777777" w:rsidR="00CC34C0" w:rsidRPr="00CC34C0" w:rsidRDefault="00CC34C0" w:rsidP="00CC34C0">
      <w:pPr>
        <w:widowControl w:val="0"/>
        <w:numPr>
          <w:ilvl w:val="0"/>
          <w:numId w:val="25"/>
        </w:numPr>
        <w:tabs>
          <w:tab w:val="left" w:pos="1134"/>
        </w:tabs>
        <w:spacing w:before="60" w:line="276" w:lineRule="auto"/>
        <w:ind w:left="0" w:firstLine="722"/>
        <w:jc w:val="both"/>
        <w:outlineLvl w:val="1"/>
        <w:rPr>
          <w:rFonts w:cstheme="minorBidi"/>
          <w:b/>
          <w:bCs/>
          <w:sz w:val="28"/>
          <w:szCs w:val="28"/>
          <w:lang w:eastAsia="en-US"/>
        </w:rPr>
      </w:pPr>
      <w:bookmarkStart w:id="20" w:name="_Toc95394350"/>
      <w:r w:rsidRPr="00CC34C0">
        <w:rPr>
          <w:rFonts w:cstheme="minorBidi"/>
          <w:b/>
          <w:bCs/>
          <w:sz w:val="28"/>
          <w:szCs w:val="28"/>
          <w:lang w:eastAsia="en-US"/>
        </w:rPr>
        <w:t>Сроки проведения работ</w:t>
      </w:r>
      <w:bookmarkEnd w:id="20"/>
    </w:p>
    <w:p w14:paraId="76B3D80D" w14:textId="77777777" w:rsidR="00CC34C0" w:rsidRPr="00CC34C0" w:rsidRDefault="00CC34C0" w:rsidP="00CC34C0">
      <w:pPr>
        <w:spacing w:line="276" w:lineRule="auto"/>
        <w:ind w:firstLine="708"/>
        <w:jc w:val="both"/>
        <w:rPr>
          <w:sz w:val="28"/>
          <w:szCs w:val="28"/>
        </w:rPr>
      </w:pPr>
      <w:r w:rsidRPr="00CC34C0">
        <w:rPr>
          <w:sz w:val="28"/>
          <w:szCs w:val="28"/>
        </w:rPr>
        <w:t>Работы по обследованию подкрановых путей проведены в период с «__» _________ 202_ г. по «__» _________202_ г.</w:t>
      </w:r>
    </w:p>
    <w:p w14:paraId="48674DF5" w14:textId="77777777" w:rsidR="00F625E1" w:rsidRPr="00453399" w:rsidRDefault="00F625E1" w:rsidP="005157EF">
      <w:pPr>
        <w:spacing w:line="276" w:lineRule="auto"/>
        <w:ind w:firstLine="708"/>
        <w:jc w:val="both"/>
      </w:pPr>
      <w:bookmarkStart w:id="21" w:name="_GoBack"/>
      <w:bookmarkEnd w:id="21"/>
    </w:p>
    <w:p w14:paraId="73552245" w14:textId="77777777" w:rsidR="007F25FD" w:rsidRPr="00453399" w:rsidRDefault="007F25FD" w:rsidP="008E0E6A">
      <w:pPr>
        <w:pStyle w:val="2"/>
        <w:keepNext w:val="0"/>
        <w:widowControl w:val="0"/>
        <w:numPr>
          <w:ilvl w:val="0"/>
          <w:numId w:val="12"/>
        </w:numPr>
        <w:tabs>
          <w:tab w:val="left" w:pos="1134"/>
        </w:tabs>
        <w:spacing w:before="60" w:line="276" w:lineRule="auto"/>
        <w:ind w:left="0" w:firstLine="709"/>
        <w:rPr>
          <w:sz w:val="24"/>
        </w:rPr>
      </w:pPr>
      <w:bookmarkStart w:id="22" w:name="_Toc105409628"/>
      <w:r w:rsidRPr="00453399">
        <w:rPr>
          <w:sz w:val="24"/>
        </w:rPr>
        <w:t xml:space="preserve">Перечень нормативных и правовых актов, устанавливающих требования к объекту </w:t>
      </w:r>
      <w:bookmarkEnd w:id="17"/>
      <w:bookmarkEnd w:id="18"/>
      <w:r w:rsidRPr="00453399">
        <w:rPr>
          <w:sz w:val="24"/>
        </w:rPr>
        <w:t>диагностики</w:t>
      </w:r>
      <w:bookmarkEnd w:id="22"/>
    </w:p>
    <w:p w14:paraId="4C10C5B9" w14:textId="10DE9FD2" w:rsidR="00FF367F" w:rsidRPr="00453399" w:rsidRDefault="00FF367F" w:rsidP="00F625E1">
      <w:pPr>
        <w:tabs>
          <w:tab w:val="left" w:pos="426"/>
          <w:tab w:val="left" w:pos="993"/>
        </w:tabs>
        <w:spacing w:line="276" w:lineRule="auto"/>
        <w:ind w:firstLine="709"/>
        <w:jc w:val="both"/>
      </w:pPr>
      <w:r w:rsidRPr="00453399">
        <w:t>Федеральный Закон «О промышленной безопасности опасных производственных объектов» от 21 июня 1997 года № 116-ФЗ (актуализированная редакция);</w:t>
      </w:r>
    </w:p>
    <w:p w14:paraId="3A7E25B2" w14:textId="2309C9AD" w:rsidR="00FF367F" w:rsidRPr="00453399" w:rsidRDefault="00FF367F" w:rsidP="00F625E1">
      <w:pPr>
        <w:tabs>
          <w:tab w:val="left" w:pos="426"/>
          <w:tab w:val="left" w:pos="993"/>
        </w:tabs>
        <w:spacing w:line="276" w:lineRule="auto"/>
        <w:ind w:firstLine="709"/>
        <w:jc w:val="both"/>
      </w:pPr>
      <w:r w:rsidRPr="00453399">
        <w:t xml:space="preserve">Федеральные нормы и правила в области промышленной безопасности «Правила безопасности опасных производственных объектов, на которых используются подъемные сооружения», утвержденных Приказом </w:t>
      </w:r>
      <w:proofErr w:type="spellStart"/>
      <w:r w:rsidRPr="00453399">
        <w:t>Ростехнадзора</w:t>
      </w:r>
      <w:proofErr w:type="spellEnd"/>
      <w:r w:rsidRPr="00453399">
        <w:t xml:space="preserve"> № 461 от 26.11.2020 г.;</w:t>
      </w:r>
    </w:p>
    <w:p w14:paraId="1478EF30" w14:textId="7B0CD32A" w:rsidR="00FF367F" w:rsidRPr="00453399" w:rsidRDefault="00FF367F" w:rsidP="00F625E1">
      <w:pPr>
        <w:tabs>
          <w:tab w:val="left" w:pos="426"/>
          <w:tab w:val="left" w:pos="993"/>
        </w:tabs>
        <w:spacing w:line="276" w:lineRule="auto"/>
        <w:ind w:firstLine="709"/>
        <w:jc w:val="both"/>
      </w:pPr>
      <w:r w:rsidRPr="00453399">
        <w:t xml:space="preserve">Федеральные нормы и правила в области промышленной безопасности «Правила проведения экспертизы промышленной безопасности» утверждённые Приказом </w:t>
      </w:r>
      <w:proofErr w:type="spellStart"/>
      <w:r w:rsidRPr="00453399">
        <w:t>Ростехнадзора</w:t>
      </w:r>
      <w:proofErr w:type="spellEnd"/>
      <w:r w:rsidRPr="00453399">
        <w:t xml:space="preserve"> за № 420 от 20.10.2020 г;</w:t>
      </w:r>
    </w:p>
    <w:p w14:paraId="7E7CCFE3" w14:textId="5B5E7572" w:rsidR="00FF367F" w:rsidRPr="00453399" w:rsidRDefault="00FF367F" w:rsidP="00F625E1">
      <w:pPr>
        <w:tabs>
          <w:tab w:val="left" w:pos="1560"/>
        </w:tabs>
        <w:spacing w:line="276" w:lineRule="auto"/>
        <w:ind w:firstLine="709"/>
        <w:jc w:val="both"/>
      </w:pPr>
      <w:r w:rsidRPr="00453399">
        <w:t>Федеральные нормы и правила в области промышленной безопасности «Правила безопасности в нефтяной и газовой промышленности» утверждены приказом Федеральной службы по экологическому, технолог</w:t>
      </w:r>
      <w:r w:rsidR="00091CC5" w:rsidRPr="00453399">
        <w:t>ическому и атомному надзору N 534</w:t>
      </w:r>
      <w:r w:rsidRPr="00453399">
        <w:t xml:space="preserve"> от 1</w:t>
      </w:r>
      <w:r w:rsidR="00091CC5" w:rsidRPr="00453399">
        <w:t>5.12</w:t>
      </w:r>
      <w:r w:rsidRPr="00453399">
        <w:t>.20</w:t>
      </w:r>
      <w:r w:rsidR="00091CC5" w:rsidRPr="00453399">
        <w:t>20 г.</w:t>
      </w:r>
      <w:r w:rsidRPr="00453399">
        <w:t>;</w:t>
      </w:r>
    </w:p>
    <w:p w14:paraId="1540344C" w14:textId="7E2FB86F" w:rsidR="00FF367F" w:rsidRPr="00453399" w:rsidRDefault="00FF367F" w:rsidP="00F625E1">
      <w:pPr>
        <w:tabs>
          <w:tab w:val="left" w:pos="1560"/>
        </w:tabs>
        <w:spacing w:line="276" w:lineRule="auto"/>
        <w:ind w:firstLine="709"/>
        <w:jc w:val="both"/>
      </w:pPr>
      <w:r w:rsidRPr="00453399">
        <w:t>РД 10-112-1-04 «Рекомендации по экспертному обследованию грузоподъемных машин. Общие положения»;</w:t>
      </w:r>
    </w:p>
    <w:p w14:paraId="5B2312C3" w14:textId="4EE1C431" w:rsidR="00FF367F" w:rsidRPr="00453399" w:rsidRDefault="00FF367F" w:rsidP="00F625E1">
      <w:pPr>
        <w:tabs>
          <w:tab w:val="left" w:pos="1560"/>
        </w:tabs>
        <w:spacing w:line="276" w:lineRule="auto"/>
        <w:ind w:firstLine="709"/>
        <w:jc w:val="both"/>
      </w:pPr>
      <w:r w:rsidRPr="00453399">
        <w:t>РД 10-112-2-09 «Методические рекомендации по экспертному обследованию грузоподъемных машин. Часть 2. Краны стреловые общего назначения и краны-манипуляторы»;</w:t>
      </w:r>
    </w:p>
    <w:p w14:paraId="46306394" w14:textId="3E3A9A0B" w:rsidR="0086122F" w:rsidRPr="00453399" w:rsidRDefault="0086122F" w:rsidP="00F625E1">
      <w:pPr>
        <w:tabs>
          <w:tab w:val="left" w:pos="1560"/>
        </w:tabs>
        <w:spacing w:line="276" w:lineRule="auto"/>
        <w:ind w:firstLine="709"/>
        <w:jc w:val="both"/>
      </w:pPr>
      <w:r w:rsidRPr="00453399">
        <w:t xml:space="preserve">РД 10-112-8-97 «Методические указания по проведению обследования специальных монтажных кранов с истекшим сроком службы с целью определения возможности их дальнейшей эксплуатации. Часть </w:t>
      </w:r>
      <w:r w:rsidR="001F3335" w:rsidRPr="00453399">
        <w:t>8. Краны монтажные специальные».</w:t>
      </w:r>
    </w:p>
    <w:p w14:paraId="7BA5AA69" w14:textId="77777777" w:rsidR="00CE1C9B" w:rsidRPr="00453399" w:rsidRDefault="00CE1C9B" w:rsidP="00FF367F">
      <w:pPr>
        <w:pStyle w:val="affb"/>
        <w:widowControl w:val="0"/>
        <w:spacing w:before="60" w:after="0"/>
        <w:ind w:left="0" w:firstLine="709"/>
        <w:contextualSpacing w:val="0"/>
        <w:jc w:val="both"/>
        <w:rPr>
          <w:rFonts w:ascii="Times New Roman" w:hAnsi="Times New Roman"/>
          <w:sz w:val="24"/>
          <w:szCs w:val="24"/>
        </w:rPr>
      </w:pPr>
    </w:p>
    <w:p w14:paraId="37A8022E" w14:textId="77777777" w:rsidR="007F25FD" w:rsidRPr="00453399" w:rsidRDefault="00966CB6" w:rsidP="008E0E6A">
      <w:pPr>
        <w:pStyle w:val="2"/>
        <w:keepNext w:val="0"/>
        <w:widowControl w:val="0"/>
        <w:numPr>
          <w:ilvl w:val="0"/>
          <w:numId w:val="12"/>
        </w:numPr>
        <w:tabs>
          <w:tab w:val="left" w:pos="1134"/>
        </w:tabs>
        <w:spacing w:before="60" w:line="276" w:lineRule="auto"/>
        <w:ind w:left="0" w:firstLine="709"/>
        <w:rPr>
          <w:sz w:val="24"/>
        </w:rPr>
      </w:pPr>
      <w:bookmarkStart w:id="23" w:name="_Toc105409629"/>
      <w:r w:rsidRPr="00453399">
        <w:rPr>
          <w:sz w:val="24"/>
        </w:rPr>
        <w:t>Сведения</w:t>
      </w:r>
      <w:r w:rsidR="007F25FD" w:rsidRPr="00453399">
        <w:rPr>
          <w:sz w:val="24"/>
        </w:rPr>
        <w:t xml:space="preserve"> о Заказчике</w:t>
      </w:r>
      <w:bookmarkEnd w:id="23"/>
    </w:p>
    <w:p w14:paraId="436873FB" w14:textId="2C3962D1" w:rsidR="007F25FD" w:rsidRPr="00453399" w:rsidRDefault="007F25FD" w:rsidP="007F25FD">
      <w:pPr>
        <w:widowControl w:val="0"/>
        <w:spacing w:before="60"/>
        <w:jc w:val="right"/>
      </w:pPr>
      <w:r w:rsidRPr="00453399">
        <w:t xml:space="preserve">Таблица </w:t>
      </w:r>
      <w:r w:rsidR="005157EF" w:rsidRPr="00453399">
        <w:t>1</w:t>
      </w:r>
    </w:p>
    <w:tbl>
      <w:tblPr>
        <w:tblStyle w:val="ac"/>
        <w:tblW w:w="5001" w:type="pct"/>
        <w:tblLook w:val="04A0" w:firstRow="1" w:lastRow="0" w:firstColumn="1" w:lastColumn="0" w:noHBand="0" w:noVBand="1"/>
      </w:tblPr>
      <w:tblGrid>
        <w:gridCol w:w="4391"/>
        <w:gridCol w:w="5239"/>
      </w:tblGrid>
      <w:tr w:rsidR="00577DB2" w:rsidRPr="00453399" w14:paraId="746DA1FB" w14:textId="77777777" w:rsidTr="00CA5D60">
        <w:tc>
          <w:tcPr>
            <w:tcW w:w="2280" w:type="pct"/>
          </w:tcPr>
          <w:p w14:paraId="193632C9" w14:textId="77777777" w:rsidR="00CA5D60" w:rsidRPr="00453399" w:rsidRDefault="00CA5D60" w:rsidP="00CA5D60">
            <w:pPr>
              <w:widowControl w:val="0"/>
              <w:spacing w:before="60"/>
            </w:pPr>
            <w:r w:rsidRPr="00453399">
              <w:t>Полное наименование организации</w:t>
            </w:r>
          </w:p>
        </w:tc>
        <w:tc>
          <w:tcPr>
            <w:tcW w:w="2720" w:type="pct"/>
          </w:tcPr>
          <w:p w14:paraId="615B61ED" w14:textId="77A2214F" w:rsidR="00CA5D60" w:rsidRPr="00453399" w:rsidRDefault="00CA5D60" w:rsidP="00CA5D60">
            <w:pPr>
              <w:widowControl w:val="0"/>
              <w:spacing w:before="60"/>
              <w:rPr>
                <w:i/>
                <w:color w:val="FF0000"/>
              </w:rPr>
            </w:pPr>
          </w:p>
        </w:tc>
      </w:tr>
      <w:tr w:rsidR="00577DB2" w:rsidRPr="00453399" w14:paraId="4C4E5456" w14:textId="77777777" w:rsidTr="00CA5D60">
        <w:tc>
          <w:tcPr>
            <w:tcW w:w="2280" w:type="pct"/>
          </w:tcPr>
          <w:p w14:paraId="2CEC234E" w14:textId="77777777" w:rsidR="00CA5D60" w:rsidRPr="00453399" w:rsidRDefault="00CA5D60" w:rsidP="00CA5D60">
            <w:pPr>
              <w:widowControl w:val="0"/>
              <w:spacing w:before="60"/>
            </w:pPr>
            <w:r w:rsidRPr="00453399">
              <w:t>Руководитель организации</w:t>
            </w:r>
          </w:p>
        </w:tc>
        <w:tc>
          <w:tcPr>
            <w:tcW w:w="2720" w:type="pct"/>
          </w:tcPr>
          <w:p w14:paraId="742B49F9" w14:textId="21E4C7D7" w:rsidR="00CA5D60" w:rsidRPr="00453399" w:rsidRDefault="00CA5D60" w:rsidP="00FF367F">
            <w:pPr>
              <w:widowControl w:val="0"/>
              <w:spacing w:before="60"/>
              <w:rPr>
                <w:i/>
                <w:color w:val="FF0000"/>
              </w:rPr>
            </w:pPr>
          </w:p>
        </w:tc>
      </w:tr>
      <w:tr w:rsidR="00577DB2" w:rsidRPr="00453399" w14:paraId="7AF2B330" w14:textId="77777777" w:rsidTr="00CA5D60">
        <w:tc>
          <w:tcPr>
            <w:tcW w:w="2280" w:type="pct"/>
          </w:tcPr>
          <w:p w14:paraId="74063397" w14:textId="77777777" w:rsidR="00CA5D60" w:rsidRPr="00453399" w:rsidRDefault="00CA5D60" w:rsidP="00CA5D60">
            <w:pPr>
              <w:widowControl w:val="0"/>
              <w:spacing w:before="60"/>
            </w:pPr>
            <w:r w:rsidRPr="00453399">
              <w:t>Юридический адрес</w:t>
            </w:r>
          </w:p>
        </w:tc>
        <w:tc>
          <w:tcPr>
            <w:tcW w:w="2720" w:type="pct"/>
          </w:tcPr>
          <w:p w14:paraId="12A22F03" w14:textId="60D34B8F" w:rsidR="00CA5D60" w:rsidRPr="00453399" w:rsidRDefault="00CA5D60" w:rsidP="00CA5D60">
            <w:pPr>
              <w:widowControl w:val="0"/>
              <w:spacing w:before="60"/>
              <w:rPr>
                <w:i/>
                <w:color w:val="FF0000"/>
              </w:rPr>
            </w:pPr>
          </w:p>
        </w:tc>
      </w:tr>
      <w:tr w:rsidR="00577DB2" w:rsidRPr="00453399" w14:paraId="0EEEF670" w14:textId="77777777" w:rsidTr="00CA5D60">
        <w:tc>
          <w:tcPr>
            <w:tcW w:w="2280" w:type="pct"/>
          </w:tcPr>
          <w:p w14:paraId="4BD14441" w14:textId="77777777" w:rsidR="00CA5D60" w:rsidRPr="00453399" w:rsidRDefault="00CA5D60" w:rsidP="00CA5D60">
            <w:pPr>
              <w:widowControl w:val="0"/>
              <w:spacing w:before="60"/>
            </w:pPr>
            <w:r w:rsidRPr="00453399">
              <w:t>Почтовый адрес</w:t>
            </w:r>
          </w:p>
        </w:tc>
        <w:tc>
          <w:tcPr>
            <w:tcW w:w="2720" w:type="pct"/>
          </w:tcPr>
          <w:p w14:paraId="5240D9B7" w14:textId="25069F97" w:rsidR="00CA5D60" w:rsidRPr="00453399" w:rsidRDefault="00CA5D60" w:rsidP="00CA5D60">
            <w:pPr>
              <w:widowControl w:val="0"/>
              <w:spacing w:before="60"/>
              <w:rPr>
                <w:i/>
                <w:color w:val="FF0000"/>
              </w:rPr>
            </w:pPr>
          </w:p>
        </w:tc>
      </w:tr>
      <w:tr w:rsidR="00577DB2" w:rsidRPr="00453399" w14:paraId="3A4A0612" w14:textId="77777777" w:rsidTr="00CA5D60">
        <w:tc>
          <w:tcPr>
            <w:tcW w:w="2280" w:type="pct"/>
          </w:tcPr>
          <w:p w14:paraId="0070DA05" w14:textId="77777777" w:rsidR="00CA5D60" w:rsidRPr="00453399" w:rsidRDefault="00CA5D60" w:rsidP="00CA5D60">
            <w:pPr>
              <w:widowControl w:val="0"/>
              <w:spacing w:before="60"/>
            </w:pPr>
            <w:r w:rsidRPr="00453399">
              <w:t>Телефон</w:t>
            </w:r>
          </w:p>
        </w:tc>
        <w:tc>
          <w:tcPr>
            <w:tcW w:w="2720" w:type="pct"/>
          </w:tcPr>
          <w:p w14:paraId="52FDFF44" w14:textId="0A253A40" w:rsidR="00CA5D60" w:rsidRPr="00453399" w:rsidRDefault="00CA5D60" w:rsidP="00CA5D60">
            <w:pPr>
              <w:widowControl w:val="0"/>
              <w:spacing w:before="60"/>
              <w:rPr>
                <w:i/>
                <w:color w:val="FF0000"/>
              </w:rPr>
            </w:pPr>
          </w:p>
        </w:tc>
      </w:tr>
      <w:tr w:rsidR="00577DB2" w:rsidRPr="00453399" w14:paraId="20213DA3" w14:textId="77777777" w:rsidTr="00CA5D60">
        <w:tc>
          <w:tcPr>
            <w:tcW w:w="2280" w:type="pct"/>
          </w:tcPr>
          <w:p w14:paraId="44D7B983" w14:textId="77777777" w:rsidR="00CA5D60" w:rsidRPr="00453399" w:rsidRDefault="00CA5D60" w:rsidP="00CA5D60">
            <w:pPr>
              <w:widowControl w:val="0"/>
              <w:spacing w:before="60"/>
            </w:pPr>
            <w:r w:rsidRPr="00453399">
              <w:t>E-</w:t>
            </w:r>
            <w:proofErr w:type="spellStart"/>
            <w:r w:rsidRPr="00453399">
              <w:t>mail</w:t>
            </w:r>
            <w:proofErr w:type="spellEnd"/>
          </w:p>
        </w:tc>
        <w:tc>
          <w:tcPr>
            <w:tcW w:w="2720" w:type="pct"/>
          </w:tcPr>
          <w:p w14:paraId="4E4D77ED" w14:textId="51386D49" w:rsidR="00CA5D60" w:rsidRPr="00453399" w:rsidRDefault="00CA5D60" w:rsidP="00CA5D60">
            <w:pPr>
              <w:widowControl w:val="0"/>
              <w:spacing w:before="60"/>
              <w:rPr>
                <w:i/>
                <w:color w:val="FF0000"/>
              </w:rPr>
            </w:pPr>
          </w:p>
        </w:tc>
      </w:tr>
    </w:tbl>
    <w:p w14:paraId="41749DC0" w14:textId="77777777" w:rsidR="007F25FD" w:rsidRPr="00453399" w:rsidRDefault="007F25FD" w:rsidP="008E0E6A">
      <w:pPr>
        <w:pStyle w:val="2"/>
        <w:keepNext w:val="0"/>
        <w:widowControl w:val="0"/>
        <w:numPr>
          <w:ilvl w:val="0"/>
          <w:numId w:val="12"/>
        </w:numPr>
        <w:tabs>
          <w:tab w:val="left" w:pos="1134"/>
        </w:tabs>
        <w:spacing w:before="60" w:line="276" w:lineRule="auto"/>
        <w:ind w:left="0" w:firstLine="709"/>
        <w:rPr>
          <w:sz w:val="24"/>
        </w:rPr>
      </w:pPr>
      <w:bookmarkStart w:id="24" w:name="_Toc35943584"/>
      <w:bookmarkStart w:id="25" w:name="_Toc105409630"/>
      <w:r w:rsidRPr="00453399">
        <w:rPr>
          <w:sz w:val="24"/>
        </w:rPr>
        <w:t xml:space="preserve">Сведения об организации, проводившей </w:t>
      </w:r>
      <w:bookmarkEnd w:id="24"/>
      <w:r w:rsidRPr="00453399">
        <w:rPr>
          <w:sz w:val="24"/>
        </w:rPr>
        <w:t>техническое диагностирование</w:t>
      </w:r>
      <w:bookmarkEnd w:id="25"/>
    </w:p>
    <w:p w14:paraId="31D49A81" w14:textId="66660FAC" w:rsidR="007F25FD" w:rsidRPr="00453399" w:rsidRDefault="007F25FD" w:rsidP="007F25FD">
      <w:pPr>
        <w:widowControl w:val="0"/>
        <w:spacing w:before="60"/>
        <w:jc w:val="right"/>
      </w:pPr>
      <w:r w:rsidRPr="00453399">
        <w:t xml:space="preserve">Таблица </w:t>
      </w:r>
      <w:r w:rsidR="005157EF" w:rsidRPr="00453399">
        <w:t>2</w:t>
      </w:r>
    </w:p>
    <w:tbl>
      <w:tblPr>
        <w:tblStyle w:val="ac"/>
        <w:tblW w:w="5001" w:type="pct"/>
        <w:tblLook w:val="04A0" w:firstRow="1" w:lastRow="0" w:firstColumn="1" w:lastColumn="0" w:noHBand="0" w:noVBand="1"/>
      </w:tblPr>
      <w:tblGrid>
        <w:gridCol w:w="4391"/>
        <w:gridCol w:w="5239"/>
      </w:tblGrid>
      <w:tr w:rsidR="00577DB2" w:rsidRPr="00453399" w14:paraId="0F74986F" w14:textId="77777777" w:rsidTr="00CA5D60">
        <w:tc>
          <w:tcPr>
            <w:tcW w:w="2280" w:type="pct"/>
          </w:tcPr>
          <w:p w14:paraId="443812D7" w14:textId="77777777" w:rsidR="00CA5D60" w:rsidRPr="00453399" w:rsidRDefault="00CA5D60" w:rsidP="00CA5D60">
            <w:pPr>
              <w:widowControl w:val="0"/>
              <w:spacing w:before="60"/>
            </w:pPr>
            <w:r w:rsidRPr="00453399">
              <w:t>Полное наименование организации</w:t>
            </w:r>
          </w:p>
        </w:tc>
        <w:tc>
          <w:tcPr>
            <w:tcW w:w="2720" w:type="pct"/>
          </w:tcPr>
          <w:p w14:paraId="1944B91B" w14:textId="0C92E77B" w:rsidR="00CA5D60" w:rsidRPr="00453399" w:rsidRDefault="00CA5D60" w:rsidP="00CA5D60">
            <w:pPr>
              <w:widowControl w:val="0"/>
              <w:spacing w:before="60"/>
            </w:pPr>
          </w:p>
        </w:tc>
      </w:tr>
      <w:tr w:rsidR="00577DB2" w:rsidRPr="00453399" w14:paraId="59C811F4" w14:textId="77777777" w:rsidTr="00CA5D60">
        <w:tc>
          <w:tcPr>
            <w:tcW w:w="2280" w:type="pct"/>
          </w:tcPr>
          <w:p w14:paraId="0708899C" w14:textId="77777777" w:rsidR="00CA5D60" w:rsidRPr="00453399" w:rsidRDefault="00CA5D60" w:rsidP="00CA5D60">
            <w:pPr>
              <w:widowControl w:val="0"/>
              <w:spacing w:before="60"/>
            </w:pPr>
            <w:r w:rsidRPr="00453399">
              <w:t>Руководитель организации</w:t>
            </w:r>
          </w:p>
        </w:tc>
        <w:tc>
          <w:tcPr>
            <w:tcW w:w="2720" w:type="pct"/>
          </w:tcPr>
          <w:p w14:paraId="07E61CA0" w14:textId="2C8B6E40" w:rsidR="00CA5D60" w:rsidRPr="00453399" w:rsidRDefault="00CA5D60" w:rsidP="00CA5D60">
            <w:pPr>
              <w:widowControl w:val="0"/>
              <w:spacing w:before="60"/>
            </w:pPr>
          </w:p>
        </w:tc>
      </w:tr>
      <w:tr w:rsidR="00577DB2" w:rsidRPr="00453399" w14:paraId="2EA78EEC" w14:textId="77777777" w:rsidTr="00CA5D60">
        <w:tc>
          <w:tcPr>
            <w:tcW w:w="2280" w:type="pct"/>
          </w:tcPr>
          <w:p w14:paraId="6B659D52" w14:textId="77777777" w:rsidR="00CA5D60" w:rsidRPr="00453399" w:rsidRDefault="00CA5D60" w:rsidP="00CA5D60">
            <w:pPr>
              <w:widowControl w:val="0"/>
              <w:spacing w:before="60"/>
            </w:pPr>
            <w:r w:rsidRPr="00453399">
              <w:t>Юридический адрес</w:t>
            </w:r>
          </w:p>
        </w:tc>
        <w:tc>
          <w:tcPr>
            <w:tcW w:w="2720" w:type="pct"/>
          </w:tcPr>
          <w:p w14:paraId="63B63807" w14:textId="6814405F" w:rsidR="00CA5D60" w:rsidRPr="00453399" w:rsidRDefault="00CA5D60" w:rsidP="00CA5D60">
            <w:pPr>
              <w:widowControl w:val="0"/>
              <w:spacing w:before="60"/>
            </w:pPr>
          </w:p>
        </w:tc>
      </w:tr>
      <w:tr w:rsidR="00577DB2" w:rsidRPr="00453399" w14:paraId="2569E8A8" w14:textId="77777777" w:rsidTr="00CA5D60">
        <w:tc>
          <w:tcPr>
            <w:tcW w:w="2280" w:type="pct"/>
          </w:tcPr>
          <w:p w14:paraId="6D22B8D1" w14:textId="1AB59904" w:rsidR="00CA5D60" w:rsidRPr="00453399" w:rsidRDefault="00CA5D60" w:rsidP="00CA5D60">
            <w:pPr>
              <w:widowControl w:val="0"/>
              <w:spacing w:before="60"/>
            </w:pPr>
            <w:r w:rsidRPr="00453399">
              <w:lastRenderedPageBreak/>
              <w:t>Почтовый адрес</w:t>
            </w:r>
          </w:p>
        </w:tc>
        <w:tc>
          <w:tcPr>
            <w:tcW w:w="2720" w:type="pct"/>
          </w:tcPr>
          <w:p w14:paraId="1D8A0FAA" w14:textId="616F754E" w:rsidR="00CA5D60" w:rsidRPr="00453399" w:rsidRDefault="00CA5D60" w:rsidP="00CA5D60">
            <w:pPr>
              <w:widowControl w:val="0"/>
              <w:spacing w:before="60"/>
            </w:pPr>
          </w:p>
        </w:tc>
      </w:tr>
      <w:tr w:rsidR="00577DB2" w:rsidRPr="00453399" w14:paraId="2F1C254A" w14:textId="77777777" w:rsidTr="00CA5D60">
        <w:tc>
          <w:tcPr>
            <w:tcW w:w="2280" w:type="pct"/>
          </w:tcPr>
          <w:p w14:paraId="6B0F2F2C" w14:textId="77777777" w:rsidR="00CA5D60" w:rsidRPr="00453399" w:rsidRDefault="00CA5D60" w:rsidP="00CA5D60">
            <w:pPr>
              <w:widowControl w:val="0"/>
              <w:spacing w:before="60"/>
            </w:pPr>
            <w:r w:rsidRPr="00453399">
              <w:t>Телефон</w:t>
            </w:r>
          </w:p>
        </w:tc>
        <w:tc>
          <w:tcPr>
            <w:tcW w:w="2720" w:type="pct"/>
          </w:tcPr>
          <w:p w14:paraId="76AFBAB3" w14:textId="1DBCB19B" w:rsidR="00CA5D60" w:rsidRPr="00453399" w:rsidRDefault="00CA5D60" w:rsidP="00CA5D60">
            <w:pPr>
              <w:widowControl w:val="0"/>
              <w:spacing w:before="60"/>
            </w:pPr>
          </w:p>
        </w:tc>
      </w:tr>
      <w:tr w:rsidR="00577DB2" w:rsidRPr="00453399" w14:paraId="5559803B" w14:textId="77777777" w:rsidTr="00CA5D60">
        <w:tc>
          <w:tcPr>
            <w:tcW w:w="2280" w:type="pct"/>
          </w:tcPr>
          <w:p w14:paraId="65CF580E" w14:textId="77777777" w:rsidR="00CA5D60" w:rsidRPr="00453399" w:rsidRDefault="00CA5D60" w:rsidP="00CA5D60">
            <w:pPr>
              <w:widowControl w:val="0"/>
              <w:spacing w:before="60"/>
            </w:pPr>
            <w:r w:rsidRPr="00453399">
              <w:t>E-</w:t>
            </w:r>
            <w:proofErr w:type="spellStart"/>
            <w:r w:rsidRPr="00453399">
              <w:t>mail</w:t>
            </w:r>
            <w:proofErr w:type="spellEnd"/>
          </w:p>
        </w:tc>
        <w:tc>
          <w:tcPr>
            <w:tcW w:w="2720" w:type="pct"/>
          </w:tcPr>
          <w:p w14:paraId="15160F94" w14:textId="28BFFD44" w:rsidR="00CA5D60" w:rsidRPr="00453399" w:rsidRDefault="00CA5D60" w:rsidP="00CA5D60">
            <w:pPr>
              <w:widowControl w:val="0"/>
              <w:spacing w:before="60"/>
            </w:pPr>
          </w:p>
        </w:tc>
      </w:tr>
      <w:tr w:rsidR="00577DB2" w:rsidRPr="00453399" w14:paraId="53539258" w14:textId="77777777" w:rsidTr="00CA5D60">
        <w:tc>
          <w:tcPr>
            <w:tcW w:w="2280" w:type="pct"/>
          </w:tcPr>
          <w:p w14:paraId="6599420E" w14:textId="77777777" w:rsidR="00CA5D60" w:rsidRPr="00453399" w:rsidRDefault="00CA5D60" w:rsidP="00CA5D60">
            <w:pPr>
              <w:widowControl w:val="0"/>
              <w:spacing w:before="60"/>
            </w:pPr>
            <w:r w:rsidRPr="00453399">
              <w:t xml:space="preserve">Свидетельство об аттестации лаборатории неразрушающего контроля </w:t>
            </w:r>
          </w:p>
        </w:tc>
        <w:tc>
          <w:tcPr>
            <w:tcW w:w="2720" w:type="pct"/>
          </w:tcPr>
          <w:p w14:paraId="2EA06845" w14:textId="6863D7AB" w:rsidR="00CA5D60" w:rsidRPr="00453399" w:rsidRDefault="00CA5D60" w:rsidP="00CA5D60">
            <w:pPr>
              <w:widowControl w:val="0"/>
              <w:spacing w:before="60"/>
            </w:pPr>
          </w:p>
        </w:tc>
      </w:tr>
    </w:tbl>
    <w:p w14:paraId="5DB52580" w14:textId="77777777" w:rsidR="007F25FD" w:rsidRPr="00453399" w:rsidRDefault="007F25FD" w:rsidP="008E0E6A">
      <w:pPr>
        <w:pStyle w:val="2"/>
        <w:keepNext w:val="0"/>
        <w:widowControl w:val="0"/>
        <w:numPr>
          <w:ilvl w:val="0"/>
          <w:numId w:val="12"/>
        </w:numPr>
        <w:tabs>
          <w:tab w:val="left" w:pos="1134"/>
        </w:tabs>
        <w:spacing w:before="60" w:line="276" w:lineRule="auto"/>
        <w:ind w:left="0" w:firstLine="709"/>
        <w:rPr>
          <w:sz w:val="24"/>
        </w:rPr>
      </w:pPr>
      <w:bookmarkStart w:id="26" w:name="_Toc105409631"/>
      <w:r w:rsidRPr="00453399">
        <w:rPr>
          <w:sz w:val="24"/>
        </w:rPr>
        <w:t>Сведения о специалистах, проводивших обследование</w:t>
      </w:r>
      <w:bookmarkEnd w:id="26"/>
    </w:p>
    <w:p w14:paraId="096C85DB" w14:textId="6334F6AF" w:rsidR="007F25FD" w:rsidRPr="00453399" w:rsidRDefault="007F25FD" w:rsidP="007F25FD">
      <w:pPr>
        <w:widowControl w:val="0"/>
        <w:spacing w:before="60"/>
        <w:jc w:val="right"/>
      </w:pPr>
      <w:r w:rsidRPr="00453399">
        <w:t xml:space="preserve">Таблица </w:t>
      </w:r>
      <w:r w:rsidR="005157EF" w:rsidRPr="00453399">
        <w:t>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76"/>
        <w:gridCol w:w="2345"/>
        <w:gridCol w:w="2278"/>
        <w:gridCol w:w="2544"/>
        <w:gridCol w:w="1685"/>
      </w:tblGrid>
      <w:tr w:rsidR="00577DB2" w:rsidRPr="00453399" w14:paraId="510460E4" w14:textId="77777777" w:rsidTr="00FC5562">
        <w:trPr>
          <w:trHeight w:val="738"/>
          <w:jc w:val="center"/>
        </w:trPr>
        <w:tc>
          <w:tcPr>
            <w:tcW w:w="403" w:type="pct"/>
            <w:vAlign w:val="center"/>
          </w:tcPr>
          <w:p w14:paraId="2357DAAF" w14:textId="77777777" w:rsidR="007F25FD" w:rsidRPr="00453399" w:rsidRDefault="007F25FD" w:rsidP="004453BE">
            <w:pPr>
              <w:widowControl w:val="0"/>
              <w:jc w:val="center"/>
              <w:rPr>
                <w:b/>
                <w:bCs/>
              </w:rPr>
            </w:pPr>
            <w:r w:rsidRPr="00453399">
              <w:rPr>
                <w:b/>
                <w:bCs/>
              </w:rPr>
              <w:t>№ п/п</w:t>
            </w:r>
          </w:p>
        </w:tc>
        <w:tc>
          <w:tcPr>
            <w:tcW w:w="1218" w:type="pct"/>
            <w:vAlign w:val="center"/>
          </w:tcPr>
          <w:p w14:paraId="7C6D20EB" w14:textId="77777777" w:rsidR="007F25FD" w:rsidRPr="00453399" w:rsidRDefault="007F25FD" w:rsidP="004453BE">
            <w:pPr>
              <w:widowControl w:val="0"/>
              <w:jc w:val="center"/>
              <w:rPr>
                <w:b/>
                <w:bCs/>
              </w:rPr>
            </w:pPr>
            <w:r w:rsidRPr="00453399">
              <w:rPr>
                <w:b/>
                <w:bCs/>
              </w:rPr>
              <w:t xml:space="preserve">Фамилия И.О. </w:t>
            </w:r>
          </w:p>
        </w:tc>
        <w:tc>
          <w:tcPr>
            <w:tcW w:w="1183" w:type="pct"/>
            <w:vAlign w:val="center"/>
          </w:tcPr>
          <w:p w14:paraId="0194E42A" w14:textId="1E607195" w:rsidR="007F25FD" w:rsidRPr="00453399" w:rsidRDefault="006C6088" w:rsidP="004453BE">
            <w:pPr>
              <w:widowControl w:val="0"/>
              <w:jc w:val="center"/>
              <w:rPr>
                <w:b/>
                <w:bCs/>
              </w:rPr>
            </w:pPr>
            <w:r w:rsidRPr="00453399">
              <w:rPr>
                <w:b/>
                <w:bCs/>
              </w:rPr>
              <w:t>№ удостоверения</w:t>
            </w:r>
          </w:p>
        </w:tc>
        <w:tc>
          <w:tcPr>
            <w:tcW w:w="1321" w:type="pct"/>
            <w:vAlign w:val="center"/>
          </w:tcPr>
          <w:p w14:paraId="4801DE6C" w14:textId="6C50F5A9" w:rsidR="007F25FD" w:rsidRPr="00453399" w:rsidRDefault="006C6088" w:rsidP="004453BE">
            <w:pPr>
              <w:widowControl w:val="0"/>
              <w:jc w:val="center"/>
              <w:rPr>
                <w:b/>
                <w:bCs/>
              </w:rPr>
            </w:pPr>
            <w:r w:rsidRPr="00453399">
              <w:rPr>
                <w:b/>
                <w:bCs/>
              </w:rPr>
              <w:t>Область аттестации</w:t>
            </w:r>
          </w:p>
        </w:tc>
        <w:tc>
          <w:tcPr>
            <w:tcW w:w="875" w:type="pct"/>
            <w:vAlign w:val="center"/>
          </w:tcPr>
          <w:p w14:paraId="0ABEB3CC" w14:textId="77777777" w:rsidR="007F25FD" w:rsidRPr="00453399" w:rsidRDefault="007F25FD" w:rsidP="004453BE">
            <w:pPr>
              <w:widowControl w:val="0"/>
              <w:jc w:val="center"/>
              <w:rPr>
                <w:b/>
                <w:bCs/>
              </w:rPr>
            </w:pPr>
            <w:r w:rsidRPr="00453399">
              <w:rPr>
                <w:b/>
                <w:bCs/>
              </w:rPr>
              <w:t>Срок действия</w:t>
            </w:r>
          </w:p>
        </w:tc>
      </w:tr>
      <w:tr w:rsidR="00577DB2" w:rsidRPr="00453399" w14:paraId="1EA71697" w14:textId="77777777" w:rsidTr="00FC5562">
        <w:trPr>
          <w:trHeight w:val="536"/>
          <w:jc w:val="center"/>
        </w:trPr>
        <w:tc>
          <w:tcPr>
            <w:tcW w:w="403" w:type="pct"/>
            <w:vAlign w:val="center"/>
          </w:tcPr>
          <w:p w14:paraId="3005E51E" w14:textId="77777777" w:rsidR="006D44A3" w:rsidRPr="00453399" w:rsidRDefault="006D44A3" w:rsidP="004453BE">
            <w:pPr>
              <w:widowControl w:val="0"/>
              <w:jc w:val="center"/>
              <w:rPr>
                <w:bCs/>
              </w:rPr>
            </w:pPr>
            <w:r w:rsidRPr="00453399">
              <w:rPr>
                <w:bCs/>
              </w:rPr>
              <w:t>1.</w:t>
            </w:r>
          </w:p>
        </w:tc>
        <w:tc>
          <w:tcPr>
            <w:tcW w:w="1218" w:type="pct"/>
            <w:vAlign w:val="center"/>
          </w:tcPr>
          <w:p w14:paraId="6D338504" w14:textId="145F54FA" w:rsidR="006D44A3" w:rsidRPr="00453399" w:rsidRDefault="006D44A3" w:rsidP="004453BE">
            <w:pPr>
              <w:widowControl w:val="0"/>
              <w:jc w:val="center"/>
              <w:rPr>
                <w:bCs/>
              </w:rPr>
            </w:pPr>
          </w:p>
        </w:tc>
        <w:tc>
          <w:tcPr>
            <w:tcW w:w="1183" w:type="pct"/>
            <w:vAlign w:val="center"/>
          </w:tcPr>
          <w:p w14:paraId="6C82D17A" w14:textId="2B3856E3" w:rsidR="006D44A3" w:rsidRPr="00453399" w:rsidRDefault="006D44A3" w:rsidP="004453BE">
            <w:pPr>
              <w:widowControl w:val="0"/>
              <w:jc w:val="center"/>
              <w:rPr>
                <w:bCs/>
                <w:i/>
                <w:color w:val="FF0000"/>
              </w:rPr>
            </w:pPr>
          </w:p>
        </w:tc>
        <w:tc>
          <w:tcPr>
            <w:tcW w:w="1321" w:type="pct"/>
            <w:vAlign w:val="center"/>
          </w:tcPr>
          <w:p w14:paraId="71AB2C3B" w14:textId="49570A70" w:rsidR="006D44A3" w:rsidRPr="00453399" w:rsidRDefault="006D44A3" w:rsidP="004453BE">
            <w:pPr>
              <w:widowControl w:val="0"/>
              <w:jc w:val="center"/>
              <w:rPr>
                <w:rFonts w:eastAsia="Calibri"/>
                <w:i/>
                <w:color w:val="FF0000"/>
              </w:rPr>
            </w:pPr>
          </w:p>
        </w:tc>
        <w:tc>
          <w:tcPr>
            <w:tcW w:w="875" w:type="pct"/>
            <w:vAlign w:val="center"/>
          </w:tcPr>
          <w:p w14:paraId="4ECCB776" w14:textId="4A6CC1E3" w:rsidR="006D44A3" w:rsidRPr="00453399" w:rsidRDefault="006D44A3" w:rsidP="004453BE">
            <w:pPr>
              <w:widowControl w:val="0"/>
              <w:jc w:val="center"/>
              <w:rPr>
                <w:bCs/>
                <w:i/>
                <w:color w:val="FF0000"/>
              </w:rPr>
            </w:pPr>
          </w:p>
        </w:tc>
      </w:tr>
    </w:tbl>
    <w:p w14:paraId="340418E7" w14:textId="77777777" w:rsidR="00580C0E" w:rsidRPr="00453399" w:rsidRDefault="00580C0E" w:rsidP="00CE1C9B">
      <w:pPr>
        <w:widowControl w:val="0"/>
        <w:spacing w:before="60"/>
        <w:jc w:val="right"/>
      </w:pPr>
    </w:p>
    <w:p w14:paraId="628147DF" w14:textId="7498DF7E" w:rsidR="00CE1C9B" w:rsidRPr="00453399" w:rsidRDefault="00CE1C9B" w:rsidP="00CE1C9B">
      <w:pPr>
        <w:widowControl w:val="0"/>
        <w:spacing w:before="60"/>
        <w:jc w:val="right"/>
      </w:pPr>
      <w:r w:rsidRPr="00453399">
        <w:t xml:space="preserve">Продолжение таблицы </w:t>
      </w:r>
      <w:r w:rsidR="00C20132">
        <w:t>4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76"/>
        <w:gridCol w:w="2345"/>
        <w:gridCol w:w="2278"/>
        <w:gridCol w:w="2544"/>
        <w:gridCol w:w="1685"/>
      </w:tblGrid>
      <w:tr w:rsidR="00577DB2" w:rsidRPr="00453399" w14:paraId="0167AD0A" w14:textId="77777777" w:rsidTr="00136A1C">
        <w:trPr>
          <w:trHeight w:val="738"/>
          <w:jc w:val="center"/>
        </w:trPr>
        <w:tc>
          <w:tcPr>
            <w:tcW w:w="403" w:type="pct"/>
            <w:vAlign w:val="center"/>
          </w:tcPr>
          <w:p w14:paraId="14AF3086" w14:textId="77777777" w:rsidR="00CE1C9B" w:rsidRPr="00453399" w:rsidRDefault="00CE1C9B" w:rsidP="00136A1C">
            <w:pPr>
              <w:widowControl w:val="0"/>
              <w:spacing w:before="60"/>
              <w:jc w:val="center"/>
              <w:rPr>
                <w:b/>
                <w:bCs/>
              </w:rPr>
            </w:pPr>
            <w:r w:rsidRPr="00453399">
              <w:rPr>
                <w:b/>
                <w:bCs/>
              </w:rPr>
              <w:t>№ п/п</w:t>
            </w:r>
          </w:p>
        </w:tc>
        <w:tc>
          <w:tcPr>
            <w:tcW w:w="1218" w:type="pct"/>
            <w:vAlign w:val="center"/>
          </w:tcPr>
          <w:p w14:paraId="1FE5377C" w14:textId="77777777" w:rsidR="00CE1C9B" w:rsidRPr="00453399" w:rsidRDefault="00CE1C9B" w:rsidP="00136A1C">
            <w:pPr>
              <w:widowControl w:val="0"/>
              <w:spacing w:before="60"/>
              <w:jc w:val="center"/>
              <w:rPr>
                <w:b/>
                <w:bCs/>
              </w:rPr>
            </w:pPr>
            <w:r w:rsidRPr="00453399">
              <w:rPr>
                <w:b/>
                <w:bCs/>
              </w:rPr>
              <w:t xml:space="preserve">Фамилия И.О. </w:t>
            </w:r>
          </w:p>
        </w:tc>
        <w:tc>
          <w:tcPr>
            <w:tcW w:w="1183" w:type="pct"/>
            <w:vAlign w:val="center"/>
          </w:tcPr>
          <w:p w14:paraId="378E495E" w14:textId="77777777" w:rsidR="00CE1C9B" w:rsidRPr="00453399" w:rsidRDefault="00CE1C9B" w:rsidP="00136A1C">
            <w:pPr>
              <w:widowControl w:val="0"/>
              <w:spacing w:before="60"/>
              <w:jc w:val="center"/>
              <w:rPr>
                <w:b/>
                <w:bCs/>
              </w:rPr>
            </w:pPr>
            <w:r w:rsidRPr="00453399">
              <w:rPr>
                <w:b/>
                <w:bCs/>
              </w:rPr>
              <w:t>№ удостоверения</w:t>
            </w:r>
          </w:p>
        </w:tc>
        <w:tc>
          <w:tcPr>
            <w:tcW w:w="1321" w:type="pct"/>
            <w:vAlign w:val="center"/>
          </w:tcPr>
          <w:p w14:paraId="68A17343" w14:textId="77777777" w:rsidR="00CE1C9B" w:rsidRPr="00453399" w:rsidRDefault="00CE1C9B" w:rsidP="00136A1C">
            <w:pPr>
              <w:widowControl w:val="0"/>
              <w:spacing w:before="60"/>
              <w:jc w:val="center"/>
              <w:rPr>
                <w:b/>
                <w:bCs/>
              </w:rPr>
            </w:pPr>
            <w:r w:rsidRPr="00453399">
              <w:rPr>
                <w:b/>
                <w:bCs/>
              </w:rPr>
              <w:t>Область аттестации</w:t>
            </w:r>
          </w:p>
        </w:tc>
        <w:tc>
          <w:tcPr>
            <w:tcW w:w="875" w:type="pct"/>
            <w:vAlign w:val="center"/>
          </w:tcPr>
          <w:p w14:paraId="14CFC28F" w14:textId="77777777" w:rsidR="00CE1C9B" w:rsidRPr="00453399" w:rsidRDefault="00CE1C9B" w:rsidP="00136A1C">
            <w:pPr>
              <w:widowControl w:val="0"/>
              <w:spacing w:before="60"/>
              <w:jc w:val="center"/>
              <w:rPr>
                <w:b/>
                <w:bCs/>
              </w:rPr>
            </w:pPr>
            <w:r w:rsidRPr="00453399">
              <w:rPr>
                <w:b/>
                <w:bCs/>
              </w:rPr>
              <w:t>Срок действия</w:t>
            </w:r>
          </w:p>
        </w:tc>
      </w:tr>
      <w:tr w:rsidR="00577DB2" w:rsidRPr="00453399" w14:paraId="2E9B9BD9" w14:textId="77777777" w:rsidTr="00FC5562">
        <w:trPr>
          <w:trHeight w:val="536"/>
          <w:jc w:val="center"/>
        </w:trPr>
        <w:tc>
          <w:tcPr>
            <w:tcW w:w="403" w:type="pct"/>
            <w:vAlign w:val="center"/>
          </w:tcPr>
          <w:p w14:paraId="0B1A67D7" w14:textId="77777777" w:rsidR="006D44A3" w:rsidRPr="00453399" w:rsidRDefault="006D44A3" w:rsidP="006D44A3">
            <w:pPr>
              <w:widowControl w:val="0"/>
              <w:spacing w:before="60"/>
              <w:jc w:val="center"/>
              <w:rPr>
                <w:bCs/>
              </w:rPr>
            </w:pPr>
            <w:r w:rsidRPr="00453399">
              <w:rPr>
                <w:bCs/>
              </w:rPr>
              <w:t>2.</w:t>
            </w:r>
          </w:p>
        </w:tc>
        <w:tc>
          <w:tcPr>
            <w:tcW w:w="1218" w:type="pct"/>
            <w:vAlign w:val="center"/>
          </w:tcPr>
          <w:p w14:paraId="0F0E5370" w14:textId="5BD57E98" w:rsidR="006D44A3" w:rsidRPr="00453399" w:rsidRDefault="006D44A3" w:rsidP="006D44A3">
            <w:pPr>
              <w:widowControl w:val="0"/>
              <w:spacing w:before="60"/>
              <w:jc w:val="center"/>
              <w:rPr>
                <w:bCs/>
              </w:rPr>
            </w:pPr>
          </w:p>
        </w:tc>
        <w:tc>
          <w:tcPr>
            <w:tcW w:w="1183" w:type="pct"/>
            <w:vAlign w:val="center"/>
          </w:tcPr>
          <w:p w14:paraId="33A3A93C" w14:textId="18BE3039" w:rsidR="006D44A3" w:rsidRPr="00453399" w:rsidRDefault="006D44A3" w:rsidP="006D44A3">
            <w:pPr>
              <w:widowControl w:val="0"/>
              <w:spacing w:before="60"/>
              <w:jc w:val="center"/>
              <w:rPr>
                <w:bCs/>
                <w:i/>
                <w:color w:val="FF0000"/>
              </w:rPr>
            </w:pPr>
          </w:p>
        </w:tc>
        <w:tc>
          <w:tcPr>
            <w:tcW w:w="1321" w:type="pct"/>
            <w:vAlign w:val="center"/>
          </w:tcPr>
          <w:p w14:paraId="28A02975" w14:textId="3EBAA0F8" w:rsidR="006D44A3" w:rsidRPr="00453399" w:rsidRDefault="006D44A3" w:rsidP="00826A42">
            <w:pPr>
              <w:widowControl w:val="0"/>
              <w:spacing w:before="60"/>
              <w:jc w:val="center"/>
              <w:rPr>
                <w:rFonts w:eastAsia="Calibri"/>
                <w:i/>
                <w:color w:val="FF0000"/>
              </w:rPr>
            </w:pPr>
          </w:p>
        </w:tc>
        <w:tc>
          <w:tcPr>
            <w:tcW w:w="875" w:type="pct"/>
            <w:vAlign w:val="center"/>
          </w:tcPr>
          <w:p w14:paraId="23632BFF" w14:textId="60F1FE6E" w:rsidR="006D44A3" w:rsidRPr="00453399" w:rsidRDefault="006D44A3" w:rsidP="006D44A3">
            <w:pPr>
              <w:widowControl w:val="0"/>
              <w:spacing w:before="60"/>
              <w:jc w:val="center"/>
              <w:rPr>
                <w:bCs/>
                <w:i/>
                <w:color w:val="FF0000"/>
              </w:rPr>
            </w:pPr>
          </w:p>
        </w:tc>
      </w:tr>
    </w:tbl>
    <w:p w14:paraId="725CC0FD" w14:textId="13F0E694" w:rsidR="007F25FD" w:rsidRPr="00453399" w:rsidRDefault="007F25FD" w:rsidP="008E0E6A">
      <w:pPr>
        <w:pStyle w:val="2"/>
        <w:keepNext w:val="0"/>
        <w:widowControl w:val="0"/>
        <w:numPr>
          <w:ilvl w:val="0"/>
          <w:numId w:val="12"/>
        </w:numPr>
        <w:tabs>
          <w:tab w:val="left" w:pos="1134"/>
        </w:tabs>
        <w:spacing w:before="60" w:line="276" w:lineRule="auto"/>
        <w:ind w:left="0" w:firstLine="709"/>
        <w:rPr>
          <w:sz w:val="24"/>
        </w:rPr>
      </w:pPr>
      <w:bookmarkStart w:id="27" w:name="_Toc105409632"/>
      <w:r w:rsidRPr="00453399">
        <w:rPr>
          <w:sz w:val="24"/>
        </w:rPr>
        <w:t>Перечень приборов и оборудования</w:t>
      </w:r>
      <w:bookmarkEnd w:id="27"/>
    </w:p>
    <w:p w14:paraId="6B649894" w14:textId="435BC71B" w:rsidR="007F25FD" w:rsidRPr="00453399" w:rsidRDefault="007F25FD" w:rsidP="007F25FD">
      <w:pPr>
        <w:widowControl w:val="0"/>
        <w:spacing w:before="60"/>
        <w:jc w:val="right"/>
      </w:pPr>
      <w:r w:rsidRPr="00453399">
        <w:t xml:space="preserve">Таблица </w:t>
      </w:r>
      <w:r w:rsidR="00C20132"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8"/>
        <w:gridCol w:w="3146"/>
        <w:gridCol w:w="1607"/>
        <w:gridCol w:w="2120"/>
        <w:gridCol w:w="2137"/>
      </w:tblGrid>
      <w:tr w:rsidR="00577DB2" w:rsidRPr="00453399" w14:paraId="145807D8" w14:textId="77777777" w:rsidTr="00F26E4F">
        <w:tc>
          <w:tcPr>
            <w:tcW w:w="618" w:type="dxa"/>
            <w:vAlign w:val="center"/>
          </w:tcPr>
          <w:p w14:paraId="0D3E4A8C" w14:textId="77777777" w:rsidR="007F25FD" w:rsidRPr="00453399" w:rsidRDefault="007F25FD" w:rsidP="005157EF">
            <w:pPr>
              <w:widowControl w:val="0"/>
              <w:spacing w:before="60"/>
              <w:jc w:val="center"/>
              <w:rPr>
                <w:b/>
                <w:bCs/>
              </w:rPr>
            </w:pPr>
            <w:r w:rsidRPr="00453399">
              <w:rPr>
                <w:b/>
                <w:bCs/>
              </w:rPr>
              <w:t>№</w:t>
            </w:r>
          </w:p>
          <w:p w14:paraId="29BE9C2D" w14:textId="77777777" w:rsidR="007F25FD" w:rsidRPr="00453399" w:rsidRDefault="007F25FD" w:rsidP="005157EF">
            <w:pPr>
              <w:widowControl w:val="0"/>
              <w:spacing w:before="60"/>
              <w:jc w:val="center"/>
              <w:rPr>
                <w:b/>
                <w:bCs/>
              </w:rPr>
            </w:pPr>
            <w:r w:rsidRPr="00453399">
              <w:rPr>
                <w:b/>
                <w:bCs/>
              </w:rPr>
              <w:t>п/п</w:t>
            </w:r>
          </w:p>
        </w:tc>
        <w:tc>
          <w:tcPr>
            <w:tcW w:w="3146" w:type="dxa"/>
            <w:vAlign w:val="center"/>
          </w:tcPr>
          <w:p w14:paraId="107A307C" w14:textId="77777777" w:rsidR="007F25FD" w:rsidRPr="00453399" w:rsidRDefault="007F25FD" w:rsidP="005157EF">
            <w:pPr>
              <w:widowControl w:val="0"/>
              <w:spacing w:before="60"/>
              <w:jc w:val="center"/>
              <w:rPr>
                <w:b/>
                <w:bCs/>
              </w:rPr>
            </w:pPr>
            <w:proofErr w:type="spellStart"/>
            <w:r w:rsidRPr="00453399">
              <w:rPr>
                <w:b/>
                <w:bCs/>
                <w:lang w:val="en-US"/>
              </w:rPr>
              <w:t>Наименование</w:t>
            </w:r>
            <w:proofErr w:type="spellEnd"/>
            <w:r w:rsidRPr="00453399">
              <w:rPr>
                <w:b/>
                <w:bCs/>
                <w:lang w:val="en-US"/>
              </w:rPr>
              <w:t xml:space="preserve"> </w:t>
            </w:r>
            <w:r w:rsidRPr="00453399">
              <w:rPr>
                <w:b/>
                <w:bCs/>
              </w:rPr>
              <w:t>прибора</w:t>
            </w:r>
          </w:p>
        </w:tc>
        <w:tc>
          <w:tcPr>
            <w:tcW w:w="1607" w:type="dxa"/>
            <w:vAlign w:val="center"/>
          </w:tcPr>
          <w:p w14:paraId="3AA2B91F" w14:textId="77777777" w:rsidR="007F25FD" w:rsidRPr="00453399" w:rsidRDefault="007F25FD" w:rsidP="005157EF">
            <w:pPr>
              <w:widowControl w:val="0"/>
              <w:spacing w:before="60"/>
              <w:jc w:val="center"/>
              <w:rPr>
                <w:b/>
                <w:bCs/>
              </w:rPr>
            </w:pPr>
            <w:r w:rsidRPr="00453399">
              <w:rPr>
                <w:b/>
                <w:bCs/>
              </w:rPr>
              <w:t>Заводской номер прибора</w:t>
            </w:r>
          </w:p>
        </w:tc>
        <w:tc>
          <w:tcPr>
            <w:tcW w:w="2120" w:type="dxa"/>
            <w:vAlign w:val="center"/>
          </w:tcPr>
          <w:p w14:paraId="0FA4BD52" w14:textId="5255D44A" w:rsidR="007F25FD" w:rsidRPr="00453399" w:rsidRDefault="007F25FD" w:rsidP="005157EF">
            <w:pPr>
              <w:widowControl w:val="0"/>
              <w:spacing w:before="60"/>
              <w:jc w:val="center"/>
              <w:rPr>
                <w:b/>
                <w:bCs/>
              </w:rPr>
            </w:pPr>
            <w:r w:rsidRPr="00453399">
              <w:rPr>
                <w:b/>
                <w:bCs/>
              </w:rPr>
              <w:t>Свидетельство о поверке</w:t>
            </w:r>
            <w:r w:rsidR="003E2782" w:rsidRPr="00453399">
              <w:rPr>
                <w:b/>
                <w:bCs/>
              </w:rPr>
              <w:t>*</w:t>
            </w:r>
          </w:p>
        </w:tc>
        <w:tc>
          <w:tcPr>
            <w:tcW w:w="2137" w:type="dxa"/>
            <w:vAlign w:val="center"/>
          </w:tcPr>
          <w:p w14:paraId="3DFFAB36" w14:textId="5945120E" w:rsidR="007F25FD" w:rsidRPr="00453399" w:rsidRDefault="00FA00BD" w:rsidP="005157EF">
            <w:pPr>
              <w:widowControl w:val="0"/>
              <w:spacing w:before="60"/>
              <w:jc w:val="center"/>
              <w:rPr>
                <w:b/>
                <w:bCs/>
              </w:rPr>
            </w:pPr>
            <w:r w:rsidRPr="00453399">
              <w:rPr>
                <w:b/>
                <w:bCs/>
              </w:rPr>
              <w:t>Действительна до</w:t>
            </w:r>
          </w:p>
        </w:tc>
      </w:tr>
      <w:tr w:rsidR="00577DB2" w:rsidRPr="00453399" w14:paraId="344261FC" w14:textId="77777777" w:rsidTr="00F26E4F">
        <w:trPr>
          <w:trHeight w:val="340"/>
        </w:trPr>
        <w:tc>
          <w:tcPr>
            <w:tcW w:w="618" w:type="dxa"/>
            <w:vAlign w:val="center"/>
          </w:tcPr>
          <w:p w14:paraId="1031990D" w14:textId="77777777" w:rsidR="00203D77" w:rsidRPr="00453399" w:rsidRDefault="00203D77" w:rsidP="00203D77">
            <w:pPr>
              <w:widowControl w:val="0"/>
              <w:spacing w:before="60"/>
              <w:jc w:val="center"/>
              <w:rPr>
                <w:bCs/>
              </w:rPr>
            </w:pPr>
            <w:r w:rsidRPr="00453399">
              <w:rPr>
                <w:bCs/>
              </w:rPr>
              <w:t>1</w:t>
            </w:r>
          </w:p>
        </w:tc>
        <w:tc>
          <w:tcPr>
            <w:tcW w:w="3146" w:type="dxa"/>
            <w:vAlign w:val="center"/>
          </w:tcPr>
          <w:p w14:paraId="59C9484F" w14:textId="51F0F2A1" w:rsidR="00203D77" w:rsidRPr="00453399" w:rsidRDefault="00203D77" w:rsidP="004433FE">
            <w:pPr>
              <w:widowControl w:val="0"/>
              <w:spacing w:before="60"/>
              <w:rPr>
                <w:bCs/>
                <w:i/>
                <w:color w:val="FF0000"/>
              </w:rPr>
            </w:pPr>
          </w:p>
        </w:tc>
        <w:tc>
          <w:tcPr>
            <w:tcW w:w="1607" w:type="dxa"/>
            <w:vAlign w:val="center"/>
          </w:tcPr>
          <w:p w14:paraId="19E7EE92" w14:textId="7DC03652" w:rsidR="00203D77" w:rsidRPr="00453399" w:rsidRDefault="00203D77" w:rsidP="00203D77">
            <w:pPr>
              <w:widowControl w:val="0"/>
              <w:spacing w:before="60"/>
              <w:jc w:val="center"/>
              <w:rPr>
                <w:bCs/>
                <w:i/>
                <w:color w:val="FF0000"/>
              </w:rPr>
            </w:pPr>
          </w:p>
        </w:tc>
        <w:tc>
          <w:tcPr>
            <w:tcW w:w="2120" w:type="dxa"/>
            <w:vAlign w:val="center"/>
          </w:tcPr>
          <w:p w14:paraId="71B811C8" w14:textId="4399C8FC" w:rsidR="00203D77" w:rsidRPr="00453399" w:rsidRDefault="00203D77" w:rsidP="00203D77">
            <w:pPr>
              <w:widowControl w:val="0"/>
              <w:spacing w:before="60"/>
              <w:jc w:val="center"/>
              <w:rPr>
                <w:bCs/>
                <w:i/>
                <w:color w:val="FF0000"/>
                <w:lang w:val="en-US"/>
              </w:rPr>
            </w:pPr>
          </w:p>
        </w:tc>
        <w:tc>
          <w:tcPr>
            <w:tcW w:w="2137" w:type="dxa"/>
            <w:vAlign w:val="center"/>
          </w:tcPr>
          <w:p w14:paraId="3D8F0F15" w14:textId="04C63988" w:rsidR="00203D77" w:rsidRPr="00453399" w:rsidRDefault="00203D77" w:rsidP="00203D77">
            <w:pPr>
              <w:widowControl w:val="0"/>
              <w:spacing w:before="60"/>
              <w:jc w:val="center"/>
              <w:rPr>
                <w:bCs/>
                <w:i/>
                <w:color w:val="FF0000"/>
              </w:rPr>
            </w:pPr>
          </w:p>
        </w:tc>
      </w:tr>
      <w:tr w:rsidR="00577DB2" w:rsidRPr="00453399" w14:paraId="1920E430" w14:textId="77777777" w:rsidTr="00F26E4F">
        <w:trPr>
          <w:trHeight w:val="340"/>
        </w:trPr>
        <w:tc>
          <w:tcPr>
            <w:tcW w:w="618" w:type="dxa"/>
            <w:vAlign w:val="center"/>
          </w:tcPr>
          <w:p w14:paraId="71B5D3B7" w14:textId="77777777" w:rsidR="00203D77" w:rsidRPr="00453399" w:rsidRDefault="00203D77" w:rsidP="00203D77">
            <w:pPr>
              <w:widowControl w:val="0"/>
              <w:spacing w:before="60"/>
              <w:jc w:val="center"/>
              <w:rPr>
                <w:bCs/>
              </w:rPr>
            </w:pPr>
            <w:r w:rsidRPr="00453399">
              <w:rPr>
                <w:bCs/>
              </w:rPr>
              <w:t>2</w:t>
            </w:r>
          </w:p>
        </w:tc>
        <w:tc>
          <w:tcPr>
            <w:tcW w:w="3146" w:type="dxa"/>
            <w:vAlign w:val="center"/>
          </w:tcPr>
          <w:p w14:paraId="67880525" w14:textId="729CADAA" w:rsidR="00203D77" w:rsidRPr="00453399" w:rsidRDefault="00203D77" w:rsidP="004433FE">
            <w:pPr>
              <w:widowControl w:val="0"/>
              <w:spacing w:before="60"/>
              <w:rPr>
                <w:bCs/>
                <w:i/>
                <w:color w:val="FF0000"/>
              </w:rPr>
            </w:pPr>
          </w:p>
        </w:tc>
        <w:tc>
          <w:tcPr>
            <w:tcW w:w="1607" w:type="dxa"/>
            <w:vAlign w:val="center"/>
          </w:tcPr>
          <w:p w14:paraId="683A4B68" w14:textId="06151A40" w:rsidR="00203D77" w:rsidRPr="00453399" w:rsidRDefault="00203D77" w:rsidP="00203D77">
            <w:pPr>
              <w:widowControl w:val="0"/>
              <w:spacing w:before="60"/>
              <w:jc w:val="center"/>
              <w:rPr>
                <w:bCs/>
                <w:i/>
                <w:color w:val="FF0000"/>
              </w:rPr>
            </w:pPr>
          </w:p>
        </w:tc>
        <w:tc>
          <w:tcPr>
            <w:tcW w:w="2120" w:type="dxa"/>
            <w:vAlign w:val="center"/>
          </w:tcPr>
          <w:p w14:paraId="1F6BD55C" w14:textId="3ED4D5A6" w:rsidR="00203D77" w:rsidRPr="00453399" w:rsidRDefault="00203D77" w:rsidP="00203D77">
            <w:pPr>
              <w:widowControl w:val="0"/>
              <w:spacing w:before="60"/>
              <w:jc w:val="center"/>
              <w:rPr>
                <w:bCs/>
                <w:i/>
                <w:color w:val="FF0000"/>
              </w:rPr>
            </w:pPr>
          </w:p>
        </w:tc>
        <w:tc>
          <w:tcPr>
            <w:tcW w:w="2137" w:type="dxa"/>
            <w:vAlign w:val="center"/>
          </w:tcPr>
          <w:p w14:paraId="06E4F893" w14:textId="2398FAA8" w:rsidR="00203D77" w:rsidRPr="00453399" w:rsidRDefault="00203D77" w:rsidP="00203D77">
            <w:pPr>
              <w:widowControl w:val="0"/>
              <w:spacing w:before="60"/>
              <w:jc w:val="center"/>
              <w:rPr>
                <w:bCs/>
                <w:i/>
                <w:color w:val="FF0000"/>
              </w:rPr>
            </w:pPr>
          </w:p>
        </w:tc>
      </w:tr>
      <w:tr w:rsidR="00577DB2" w:rsidRPr="00453399" w14:paraId="35FCD3E6" w14:textId="77777777" w:rsidTr="00F26E4F">
        <w:trPr>
          <w:trHeight w:val="340"/>
        </w:trPr>
        <w:tc>
          <w:tcPr>
            <w:tcW w:w="618" w:type="dxa"/>
            <w:vAlign w:val="center"/>
          </w:tcPr>
          <w:p w14:paraId="1DDED58A" w14:textId="77777777" w:rsidR="00995F8B" w:rsidRPr="00453399" w:rsidRDefault="00995F8B" w:rsidP="00995F8B">
            <w:pPr>
              <w:widowControl w:val="0"/>
              <w:spacing w:before="60"/>
              <w:jc w:val="center"/>
              <w:rPr>
                <w:bCs/>
              </w:rPr>
            </w:pPr>
            <w:r w:rsidRPr="00453399">
              <w:rPr>
                <w:bCs/>
              </w:rPr>
              <w:t>3</w:t>
            </w:r>
          </w:p>
        </w:tc>
        <w:tc>
          <w:tcPr>
            <w:tcW w:w="3146" w:type="dxa"/>
            <w:vAlign w:val="center"/>
          </w:tcPr>
          <w:p w14:paraId="08B2C948" w14:textId="60796924" w:rsidR="00995F8B" w:rsidRPr="00453399" w:rsidRDefault="00995F8B" w:rsidP="004433FE">
            <w:pPr>
              <w:widowControl w:val="0"/>
              <w:spacing w:before="60"/>
              <w:rPr>
                <w:bCs/>
                <w:i/>
                <w:color w:val="FF0000"/>
              </w:rPr>
            </w:pPr>
          </w:p>
        </w:tc>
        <w:tc>
          <w:tcPr>
            <w:tcW w:w="1607" w:type="dxa"/>
            <w:vAlign w:val="center"/>
          </w:tcPr>
          <w:p w14:paraId="4DE080D5" w14:textId="3514226C" w:rsidR="00995F8B" w:rsidRPr="00453399" w:rsidRDefault="00995F8B" w:rsidP="00995F8B">
            <w:pPr>
              <w:widowControl w:val="0"/>
              <w:spacing w:before="60"/>
              <w:jc w:val="center"/>
              <w:rPr>
                <w:bCs/>
                <w:i/>
                <w:color w:val="FF0000"/>
              </w:rPr>
            </w:pPr>
          </w:p>
        </w:tc>
        <w:tc>
          <w:tcPr>
            <w:tcW w:w="2120" w:type="dxa"/>
            <w:vAlign w:val="center"/>
          </w:tcPr>
          <w:p w14:paraId="38BB55A1" w14:textId="65B6E8F6" w:rsidR="00995F8B" w:rsidRPr="00453399" w:rsidRDefault="00995F8B" w:rsidP="00995F8B">
            <w:pPr>
              <w:widowControl w:val="0"/>
              <w:spacing w:before="60"/>
              <w:jc w:val="center"/>
              <w:rPr>
                <w:bCs/>
                <w:i/>
                <w:color w:val="FF0000"/>
              </w:rPr>
            </w:pPr>
          </w:p>
        </w:tc>
        <w:tc>
          <w:tcPr>
            <w:tcW w:w="2137" w:type="dxa"/>
            <w:vAlign w:val="center"/>
          </w:tcPr>
          <w:p w14:paraId="05D0CAB2" w14:textId="7FBF373C" w:rsidR="00995F8B" w:rsidRPr="00453399" w:rsidRDefault="00995F8B" w:rsidP="00995F8B">
            <w:pPr>
              <w:widowControl w:val="0"/>
              <w:spacing w:before="60"/>
              <w:jc w:val="center"/>
              <w:rPr>
                <w:bCs/>
                <w:i/>
                <w:color w:val="FF0000"/>
              </w:rPr>
            </w:pPr>
          </w:p>
        </w:tc>
      </w:tr>
      <w:tr w:rsidR="00577DB2" w:rsidRPr="00453399" w14:paraId="2D6C87E1" w14:textId="77777777" w:rsidTr="00F26E4F">
        <w:trPr>
          <w:trHeight w:val="340"/>
        </w:trPr>
        <w:tc>
          <w:tcPr>
            <w:tcW w:w="618" w:type="dxa"/>
            <w:vAlign w:val="center"/>
          </w:tcPr>
          <w:p w14:paraId="290804F7" w14:textId="08669831" w:rsidR="00203D77" w:rsidRPr="00453399" w:rsidRDefault="00203D77" w:rsidP="00203D77">
            <w:pPr>
              <w:widowControl w:val="0"/>
              <w:spacing w:before="60"/>
              <w:jc w:val="center"/>
              <w:rPr>
                <w:bCs/>
              </w:rPr>
            </w:pPr>
            <w:r w:rsidRPr="00453399">
              <w:rPr>
                <w:bCs/>
              </w:rPr>
              <w:t>4</w:t>
            </w:r>
          </w:p>
        </w:tc>
        <w:tc>
          <w:tcPr>
            <w:tcW w:w="3146" w:type="dxa"/>
            <w:vAlign w:val="center"/>
          </w:tcPr>
          <w:p w14:paraId="33B351A5" w14:textId="070EFB1A" w:rsidR="00203D77" w:rsidRPr="00453399" w:rsidRDefault="00203D77" w:rsidP="004433FE">
            <w:pPr>
              <w:widowControl w:val="0"/>
              <w:spacing w:before="60"/>
              <w:rPr>
                <w:bCs/>
                <w:i/>
                <w:color w:val="FF0000"/>
              </w:rPr>
            </w:pPr>
          </w:p>
        </w:tc>
        <w:tc>
          <w:tcPr>
            <w:tcW w:w="1607" w:type="dxa"/>
            <w:vAlign w:val="center"/>
          </w:tcPr>
          <w:p w14:paraId="014FFF96" w14:textId="25C16366" w:rsidR="00203D77" w:rsidRPr="00453399" w:rsidRDefault="00203D77" w:rsidP="00203D77">
            <w:pPr>
              <w:widowControl w:val="0"/>
              <w:shd w:val="clear" w:color="auto" w:fill="FFFFFF"/>
              <w:spacing w:before="60"/>
              <w:jc w:val="center"/>
              <w:rPr>
                <w:bCs/>
                <w:i/>
                <w:color w:val="FF0000"/>
              </w:rPr>
            </w:pPr>
          </w:p>
        </w:tc>
        <w:tc>
          <w:tcPr>
            <w:tcW w:w="2120" w:type="dxa"/>
            <w:vAlign w:val="center"/>
          </w:tcPr>
          <w:p w14:paraId="750CCC65" w14:textId="61BCDEEF" w:rsidR="00203D77" w:rsidRPr="00453399" w:rsidRDefault="00203D77" w:rsidP="00203D77">
            <w:pPr>
              <w:widowControl w:val="0"/>
              <w:shd w:val="clear" w:color="auto" w:fill="FFFFFF"/>
              <w:spacing w:before="60"/>
              <w:jc w:val="center"/>
              <w:rPr>
                <w:bCs/>
                <w:i/>
                <w:color w:val="FF0000"/>
              </w:rPr>
            </w:pPr>
          </w:p>
        </w:tc>
        <w:tc>
          <w:tcPr>
            <w:tcW w:w="2137" w:type="dxa"/>
            <w:vAlign w:val="center"/>
          </w:tcPr>
          <w:p w14:paraId="070A33A9" w14:textId="2CC3771A" w:rsidR="00203D77" w:rsidRPr="00453399" w:rsidRDefault="00203D77" w:rsidP="00203D77">
            <w:pPr>
              <w:widowControl w:val="0"/>
              <w:shd w:val="clear" w:color="auto" w:fill="FFFFFF"/>
              <w:spacing w:before="60"/>
              <w:jc w:val="center"/>
              <w:rPr>
                <w:bCs/>
                <w:i/>
                <w:color w:val="FF0000"/>
              </w:rPr>
            </w:pPr>
          </w:p>
        </w:tc>
      </w:tr>
      <w:tr w:rsidR="00F26E4F" w:rsidRPr="00453399" w14:paraId="156EA869" w14:textId="77777777" w:rsidTr="00F26E4F">
        <w:trPr>
          <w:trHeight w:val="340"/>
        </w:trPr>
        <w:tc>
          <w:tcPr>
            <w:tcW w:w="618" w:type="dxa"/>
            <w:vAlign w:val="center"/>
          </w:tcPr>
          <w:p w14:paraId="7DF659C7" w14:textId="2E921DFE" w:rsidR="00F26E4F" w:rsidRPr="00453399" w:rsidRDefault="00F26E4F" w:rsidP="00F26E4F">
            <w:pPr>
              <w:widowControl w:val="0"/>
              <w:spacing w:before="60"/>
              <w:jc w:val="center"/>
              <w:rPr>
                <w:bCs/>
                <w:lang w:val="en-US"/>
              </w:rPr>
            </w:pPr>
            <w:r w:rsidRPr="00453399">
              <w:rPr>
                <w:bCs/>
                <w:lang w:val="en-US"/>
              </w:rPr>
              <w:t>5</w:t>
            </w:r>
          </w:p>
        </w:tc>
        <w:tc>
          <w:tcPr>
            <w:tcW w:w="3146" w:type="dxa"/>
            <w:vAlign w:val="center"/>
          </w:tcPr>
          <w:p w14:paraId="6EDF294B" w14:textId="79F9D0FF" w:rsidR="00F26E4F" w:rsidRPr="00453399" w:rsidRDefault="00F26E4F" w:rsidP="00F26E4F">
            <w:pPr>
              <w:widowControl w:val="0"/>
              <w:spacing w:before="60"/>
              <w:rPr>
                <w:bCs/>
                <w:i/>
                <w:color w:val="FF0000"/>
              </w:rPr>
            </w:pPr>
          </w:p>
        </w:tc>
        <w:tc>
          <w:tcPr>
            <w:tcW w:w="1607" w:type="dxa"/>
            <w:vAlign w:val="center"/>
          </w:tcPr>
          <w:p w14:paraId="024001C9" w14:textId="0DEDE1BD" w:rsidR="00F26E4F" w:rsidRPr="00453399" w:rsidRDefault="00F26E4F" w:rsidP="00F26E4F">
            <w:pPr>
              <w:widowControl w:val="0"/>
              <w:shd w:val="clear" w:color="auto" w:fill="FFFFFF"/>
              <w:spacing w:before="60"/>
              <w:jc w:val="center"/>
              <w:rPr>
                <w:bCs/>
                <w:i/>
                <w:color w:val="FF0000"/>
              </w:rPr>
            </w:pPr>
          </w:p>
        </w:tc>
        <w:tc>
          <w:tcPr>
            <w:tcW w:w="2120" w:type="dxa"/>
            <w:vAlign w:val="center"/>
          </w:tcPr>
          <w:p w14:paraId="6C911FE8" w14:textId="469CF19D" w:rsidR="00F26E4F" w:rsidRPr="00453399" w:rsidRDefault="00F26E4F" w:rsidP="00F26E4F">
            <w:pPr>
              <w:widowControl w:val="0"/>
              <w:shd w:val="clear" w:color="auto" w:fill="FFFFFF"/>
              <w:spacing w:before="60"/>
              <w:jc w:val="center"/>
              <w:rPr>
                <w:bCs/>
                <w:i/>
                <w:color w:val="FF0000"/>
              </w:rPr>
            </w:pPr>
          </w:p>
        </w:tc>
        <w:tc>
          <w:tcPr>
            <w:tcW w:w="2137" w:type="dxa"/>
            <w:vAlign w:val="center"/>
          </w:tcPr>
          <w:p w14:paraId="168207B7" w14:textId="64C3CD04" w:rsidR="00F26E4F" w:rsidRPr="00453399" w:rsidRDefault="00F26E4F" w:rsidP="00F26E4F">
            <w:pPr>
              <w:widowControl w:val="0"/>
              <w:shd w:val="clear" w:color="auto" w:fill="FFFFFF"/>
              <w:spacing w:before="60"/>
              <w:jc w:val="center"/>
              <w:rPr>
                <w:bCs/>
                <w:i/>
                <w:color w:val="FF0000"/>
              </w:rPr>
            </w:pPr>
          </w:p>
        </w:tc>
      </w:tr>
      <w:tr w:rsidR="00F26E4F" w:rsidRPr="00453399" w14:paraId="7E8B3E39" w14:textId="77777777" w:rsidTr="00F26E4F">
        <w:trPr>
          <w:trHeight w:val="340"/>
        </w:trPr>
        <w:tc>
          <w:tcPr>
            <w:tcW w:w="618" w:type="dxa"/>
            <w:vAlign w:val="center"/>
          </w:tcPr>
          <w:p w14:paraId="2B11428F" w14:textId="50980116" w:rsidR="00F26E4F" w:rsidRPr="00453399" w:rsidRDefault="00F26E4F" w:rsidP="00F26E4F">
            <w:pPr>
              <w:widowControl w:val="0"/>
              <w:spacing w:before="60"/>
              <w:jc w:val="center"/>
              <w:rPr>
                <w:bCs/>
                <w:lang w:val="en-US"/>
              </w:rPr>
            </w:pPr>
            <w:r w:rsidRPr="00453399">
              <w:rPr>
                <w:bCs/>
                <w:lang w:val="en-US"/>
              </w:rPr>
              <w:t>6</w:t>
            </w:r>
          </w:p>
        </w:tc>
        <w:tc>
          <w:tcPr>
            <w:tcW w:w="3146" w:type="dxa"/>
            <w:vAlign w:val="center"/>
          </w:tcPr>
          <w:p w14:paraId="50333C9E" w14:textId="2924A060" w:rsidR="00F26E4F" w:rsidRPr="00453399" w:rsidRDefault="00F26E4F" w:rsidP="00F26E4F">
            <w:pPr>
              <w:widowControl w:val="0"/>
              <w:spacing w:before="60"/>
              <w:rPr>
                <w:bCs/>
                <w:i/>
                <w:color w:val="FF0000"/>
              </w:rPr>
            </w:pPr>
          </w:p>
        </w:tc>
        <w:tc>
          <w:tcPr>
            <w:tcW w:w="1607" w:type="dxa"/>
            <w:vAlign w:val="center"/>
          </w:tcPr>
          <w:p w14:paraId="58A95CFA" w14:textId="348338BE" w:rsidR="00F26E4F" w:rsidRPr="00453399" w:rsidRDefault="00F26E4F" w:rsidP="00F26E4F">
            <w:pPr>
              <w:widowControl w:val="0"/>
              <w:shd w:val="clear" w:color="auto" w:fill="FFFFFF"/>
              <w:spacing w:before="60"/>
              <w:jc w:val="center"/>
              <w:rPr>
                <w:bCs/>
                <w:i/>
                <w:color w:val="FF0000"/>
              </w:rPr>
            </w:pPr>
          </w:p>
        </w:tc>
        <w:tc>
          <w:tcPr>
            <w:tcW w:w="2120" w:type="dxa"/>
            <w:vAlign w:val="center"/>
          </w:tcPr>
          <w:p w14:paraId="7460CC04" w14:textId="76FF2033" w:rsidR="00F26E4F" w:rsidRPr="00453399" w:rsidRDefault="00F26E4F" w:rsidP="00F26E4F">
            <w:pPr>
              <w:widowControl w:val="0"/>
              <w:shd w:val="clear" w:color="auto" w:fill="FFFFFF"/>
              <w:spacing w:before="60"/>
              <w:jc w:val="center"/>
              <w:rPr>
                <w:bCs/>
                <w:i/>
                <w:color w:val="FF0000"/>
              </w:rPr>
            </w:pPr>
          </w:p>
        </w:tc>
        <w:tc>
          <w:tcPr>
            <w:tcW w:w="2137" w:type="dxa"/>
            <w:vAlign w:val="center"/>
          </w:tcPr>
          <w:p w14:paraId="407FB68E" w14:textId="7FD3AF75" w:rsidR="00F26E4F" w:rsidRPr="00453399" w:rsidRDefault="00F26E4F" w:rsidP="00F26E4F">
            <w:pPr>
              <w:widowControl w:val="0"/>
              <w:shd w:val="clear" w:color="auto" w:fill="FFFFFF"/>
              <w:spacing w:before="60"/>
              <w:jc w:val="center"/>
              <w:rPr>
                <w:bCs/>
                <w:i/>
                <w:color w:val="FF0000"/>
              </w:rPr>
            </w:pPr>
          </w:p>
        </w:tc>
      </w:tr>
    </w:tbl>
    <w:p w14:paraId="1804942E" w14:textId="405BF3B0" w:rsidR="003E2782" w:rsidRPr="00453399" w:rsidRDefault="003E2782" w:rsidP="00E72F93">
      <w:pPr>
        <w:pStyle w:val="affb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bookmarkStart w:id="28" w:name="_Toc35943589"/>
      <w:r w:rsidRPr="00453399">
        <w:rPr>
          <w:rFonts w:ascii="Times New Roman" w:hAnsi="Times New Roman"/>
          <w:sz w:val="24"/>
          <w:szCs w:val="24"/>
        </w:rPr>
        <w:t xml:space="preserve">*- в соответствии с данными электронного реестра </w:t>
      </w:r>
      <w:proofErr w:type="spellStart"/>
      <w:r w:rsidRPr="00453399">
        <w:rPr>
          <w:rFonts w:ascii="Times New Roman" w:hAnsi="Times New Roman"/>
          <w:sz w:val="24"/>
          <w:szCs w:val="24"/>
        </w:rPr>
        <w:t>Росстандарта</w:t>
      </w:r>
      <w:proofErr w:type="spellEnd"/>
      <w:r w:rsidRPr="00453399">
        <w:rPr>
          <w:rFonts w:ascii="Times New Roman" w:hAnsi="Times New Roman"/>
          <w:sz w:val="24"/>
          <w:szCs w:val="24"/>
        </w:rPr>
        <w:t xml:space="preserve"> – ФГИС «Аршин»</w:t>
      </w:r>
    </w:p>
    <w:p w14:paraId="78A99739" w14:textId="21DEC183" w:rsidR="007F25FD" w:rsidRPr="00453399" w:rsidRDefault="007F25FD" w:rsidP="00E72F93">
      <w:pPr>
        <w:pStyle w:val="2"/>
        <w:keepNext w:val="0"/>
        <w:widowControl w:val="0"/>
        <w:numPr>
          <w:ilvl w:val="0"/>
          <w:numId w:val="12"/>
        </w:numPr>
        <w:tabs>
          <w:tab w:val="left" w:pos="1134"/>
        </w:tabs>
        <w:spacing w:line="276" w:lineRule="auto"/>
        <w:ind w:left="0" w:firstLine="709"/>
        <w:rPr>
          <w:sz w:val="24"/>
        </w:rPr>
      </w:pPr>
      <w:bookmarkStart w:id="29" w:name="_Toc105409633"/>
      <w:r w:rsidRPr="00453399">
        <w:rPr>
          <w:sz w:val="24"/>
        </w:rPr>
        <w:t xml:space="preserve">Перечень объектов </w:t>
      </w:r>
      <w:bookmarkEnd w:id="28"/>
      <w:r w:rsidRPr="00453399">
        <w:rPr>
          <w:sz w:val="24"/>
        </w:rPr>
        <w:t>технического диагностирования</w:t>
      </w:r>
      <w:bookmarkEnd w:id="29"/>
    </w:p>
    <w:p w14:paraId="1D1B665D" w14:textId="20686723" w:rsidR="000C6E0E" w:rsidRPr="00453399" w:rsidRDefault="000C6E0E" w:rsidP="000C6E0E">
      <w:pPr>
        <w:jc w:val="right"/>
      </w:pPr>
      <w:r w:rsidRPr="00453399">
        <w:t xml:space="preserve">Таблица </w:t>
      </w:r>
      <w:r w:rsidR="00C20132">
        <w:t>6</w:t>
      </w: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4813"/>
        <w:gridCol w:w="4821"/>
      </w:tblGrid>
      <w:tr w:rsidR="00577DB2" w:rsidRPr="00453399" w14:paraId="3C6F8C42" w14:textId="77777777" w:rsidTr="002842D9">
        <w:tc>
          <w:tcPr>
            <w:tcW w:w="4813" w:type="dxa"/>
          </w:tcPr>
          <w:p w14:paraId="3F32AC9E" w14:textId="77777777" w:rsidR="000C6E0E" w:rsidRPr="00453399" w:rsidRDefault="000C6E0E" w:rsidP="000C6E0E">
            <w:pPr>
              <w:spacing w:before="60"/>
            </w:pPr>
            <w:bookmarkStart w:id="30" w:name="_Toc35943590"/>
            <w:r w:rsidRPr="00453399">
              <w:t>Наименование подъемного сооружения</w:t>
            </w:r>
          </w:p>
        </w:tc>
        <w:tc>
          <w:tcPr>
            <w:tcW w:w="4821" w:type="dxa"/>
            <w:vAlign w:val="center"/>
          </w:tcPr>
          <w:p w14:paraId="1614F108" w14:textId="4D720A0B" w:rsidR="000C6E0E" w:rsidRPr="00453399" w:rsidRDefault="000C6E0E" w:rsidP="00040E6A">
            <w:pPr>
              <w:spacing w:before="60"/>
              <w:rPr>
                <w:i/>
                <w:color w:val="FF0000"/>
                <w:lang w:val="en-US"/>
              </w:rPr>
            </w:pPr>
          </w:p>
        </w:tc>
      </w:tr>
      <w:tr w:rsidR="00577DB2" w:rsidRPr="00453399" w14:paraId="0F3D0FD6" w14:textId="77777777" w:rsidTr="002842D9">
        <w:tc>
          <w:tcPr>
            <w:tcW w:w="4813" w:type="dxa"/>
          </w:tcPr>
          <w:p w14:paraId="1E649D57" w14:textId="77777777" w:rsidR="000C6E0E" w:rsidRPr="00453399" w:rsidRDefault="000C6E0E" w:rsidP="000C6E0E">
            <w:pPr>
              <w:spacing w:before="60"/>
            </w:pPr>
            <w:r w:rsidRPr="00453399">
              <w:t>Заводской номер</w:t>
            </w:r>
          </w:p>
        </w:tc>
        <w:tc>
          <w:tcPr>
            <w:tcW w:w="4821" w:type="dxa"/>
            <w:vAlign w:val="center"/>
          </w:tcPr>
          <w:p w14:paraId="14F4D286" w14:textId="2AF832A8" w:rsidR="000C6E0E" w:rsidRPr="00453399" w:rsidRDefault="000C6E0E" w:rsidP="00040E6A">
            <w:pPr>
              <w:spacing w:before="60"/>
              <w:rPr>
                <w:i/>
                <w:color w:val="FF0000"/>
                <w:lang w:val="en-US"/>
              </w:rPr>
            </w:pPr>
          </w:p>
        </w:tc>
      </w:tr>
      <w:tr w:rsidR="00577DB2" w:rsidRPr="00453399" w14:paraId="49482018" w14:textId="77777777" w:rsidTr="002842D9">
        <w:tc>
          <w:tcPr>
            <w:tcW w:w="4813" w:type="dxa"/>
          </w:tcPr>
          <w:p w14:paraId="34953E37" w14:textId="2F132B8E" w:rsidR="000C6E0E" w:rsidRPr="00453399" w:rsidRDefault="0041564D" w:rsidP="000C6E0E">
            <w:pPr>
              <w:spacing w:before="60"/>
            </w:pPr>
            <w:r w:rsidRPr="00453399">
              <w:t>Учетный</w:t>
            </w:r>
            <w:r w:rsidR="000C6E0E" w:rsidRPr="00453399">
              <w:t xml:space="preserve"> номер</w:t>
            </w:r>
          </w:p>
        </w:tc>
        <w:tc>
          <w:tcPr>
            <w:tcW w:w="4821" w:type="dxa"/>
            <w:vAlign w:val="center"/>
          </w:tcPr>
          <w:p w14:paraId="5C8083AB" w14:textId="0EBC3359" w:rsidR="000C6E0E" w:rsidRPr="00453399" w:rsidRDefault="000C6E0E" w:rsidP="00040E6A">
            <w:pPr>
              <w:spacing w:before="60"/>
              <w:rPr>
                <w:i/>
                <w:color w:val="FF0000"/>
                <w:lang w:val="en-US"/>
              </w:rPr>
            </w:pPr>
          </w:p>
        </w:tc>
      </w:tr>
      <w:tr w:rsidR="00577DB2" w:rsidRPr="00453399" w14:paraId="2ECF0971" w14:textId="77777777" w:rsidTr="002842D9">
        <w:tc>
          <w:tcPr>
            <w:tcW w:w="4813" w:type="dxa"/>
          </w:tcPr>
          <w:p w14:paraId="6F0424EA" w14:textId="77777777" w:rsidR="000C6E0E" w:rsidRPr="00453399" w:rsidRDefault="000C6E0E" w:rsidP="000C6E0E">
            <w:pPr>
              <w:spacing w:before="60"/>
            </w:pPr>
            <w:r w:rsidRPr="00453399">
              <w:t>Инвентарный номер</w:t>
            </w:r>
          </w:p>
        </w:tc>
        <w:tc>
          <w:tcPr>
            <w:tcW w:w="4821" w:type="dxa"/>
            <w:vAlign w:val="center"/>
          </w:tcPr>
          <w:p w14:paraId="0D0909F1" w14:textId="650A886A" w:rsidR="000C6E0E" w:rsidRPr="00453399" w:rsidRDefault="000C6E0E" w:rsidP="00040E6A">
            <w:pPr>
              <w:spacing w:before="60"/>
              <w:rPr>
                <w:i/>
                <w:color w:val="FF0000"/>
                <w:lang w:val="en-US"/>
              </w:rPr>
            </w:pPr>
          </w:p>
        </w:tc>
      </w:tr>
      <w:tr w:rsidR="00577DB2" w:rsidRPr="00453399" w14:paraId="5B1E7FAC" w14:textId="77777777" w:rsidTr="002842D9">
        <w:tc>
          <w:tcPr>
            <w:tcW w:w="4813" w:type="dxa"/>
          </w:tcPr>
          <w:p w14:paraId="57A9F1F1" w14:textId="77777777" w:rsidR="000C6E0E" w:rsidRPr="00453399" w:rsidRDefault="000C6E0E" w:rsidP="000C6E0E">
            <w:pPr>
              <w:spacing w:before="60"/>
            </w:pPr>
            <w:r w:rsidRPr="00453399">
              <w:rPr>
                <w:bCs/>
              </w:rPr>
              <w:t>Наименование завода-изготовителя</w:t>
            </w:r>
          </w:p>
        </w:tc>
        <w:tc>
          <w:tcPr>
            <w:tcW w:w="4821" w:type="dxa"/>
            <w:vAlign w:val="center"/>
          </w:tcPr>
          <w:p w14:paraId="2DB385BD" w14:textId="6020355B" w:rsidR="000C6E0E" w:rsidRPr="00453399" w:rsidRDefault="000C6E0E" w:rsidP="00040E6A">
            <w:pPr>
              <w:spacing w:before="60"/>
              <w:rPr>
                <w:i/>
                <w:color w:val="FF0000"/>
              </w:rPr>
            </w:pPr>
          </w:p>
        </w:tc>
      </w:tr>
      <w:tr w:rsidR="00577DB2" w:rsidRPr="00453399" w14:paraId="3FF6C4FB" w14:textId="77777777" w:rsidTr="002842D9">
        <w:tc>
          <w:tcPr>
            <w:tcW w:w="4813" w:type="dxa"/>
          </w:tcPr>
          <w:p w14:paraId="3C14C56C" w14:textId="77777777" w:rsidR="000C6E0E" w:rsidRPr="00453399" w:rsidRDefault="000C6E0E" w:rsidP="000C6E0E">
            <w:pPr>
              <w:spacing w:before="60"/>
            </w:pPr>
            <w:r w:rsidRPr="00453399">
              <w:t>Год изготовления</w:t>
            </w:r>
          </w:p>
        </w:tc>
        <w:tc>
          <w:tcPr>
            <w:tcW w:w="4821" w:type="dxa"/>
            <w:vAlign w:val="center"/>
          </w:tcPr>
          <w:p w14:paraId="03E69535" w14:textId="4EABBEA5" w:rsidR="000C6E0E" w:rsidRPr="00453399" w:rsidRDefault="000C6E0E" w:rsidP="00040E6A">
            <w:pPr>
              <w:spacing w:before="60"/>
              <w:rPr>
                <w:i/>
                <w:color w:val="FF0000"/>
              </w:rPr>
            </w:pPr>
          </w:p>
        </w:tc>
      </w:tr>
      <w:tr w:rsidR="00577DB2" w:rsidRPr="00453399" w14:paraId="7C9F0E4C" w14:textId="77777777" w:rsidTr="002842D9">
        <w:tc>
          <w:tcPr>
            <w:tcW w:w="4813" w:type="dxa"/>
          </w:tcPr>
          <w:p w14:paraId="78EFA9E5" w14:textId="77777777" w:rsidR="000C6E0E" w:rsidRPr="00453399" w:rsidRDefault="000C6E0E" w:rsidP="000C6E0E">
            <w:pPr>
              <w:spacing w:before="60"/>
            </w:pPr>
            <w:r w:rsidRPr="00453399">
              <w:t>Год ввода в эксплуатацию</w:t>
            </w:r>
          </w:p>
        </w:tc>
        <w:tc>
          <w:tcPr>
            <w:tcW w:w="4821" w:type="dxa"/>
            <w:vAlign w:val="center"/>
          </w:tcPr>
          <w:p w14:paraId="1D55B8CB" w14:textId="2DBDB0EF" w:rsidR="000C6E0E" w:rsidRPr="00453399" w:rsidRDefault="000C6E0E" w:rsidP="00040E6A">
            <w:pPr>
              <w:spacing w:before="60"/>
              <w:rPr>
                <w:i/>
                <w:color w:val="FF0000"/>
              </w:rPr>
            </w:pPr>
          </w:p>
        </w:tc>
      </w:tr>
      <w:tr w:rsidR="001F3335" w:rsidRPr="00453399" w14:paraId="1A149F99" w14:textId="77777777" w:rsidTr="002842D9">
        <w:tc>
          <w:tcPr>
            <w:tcW w:w="4813" w:type="dxa"/>
          </w:tcPr>
          <w:p w14:paraId="6F7267AF" w14:textId="65215529" w:rsidR="001F3335" w:rsidRPr="00453399" w:rsidRDefault="001F3335" w:rsidP="000C6E0E">
            <w:pPr>
              <w:spacing w:before="60"/>
            </w:pPr>
            <w:r w:rsidRPr="00453399">
              <w:t>Наименование ОПО</w:t>
            </w:r>
          </w:p>
        </w:tc>
        <w:tc>
          <w:tcPr>
            <w:tcW w:w="4821" w:type="dxa"/>
            <w:vAlign w:val="center"/>
          </w:tcPr>
          <w:p w14:paraId="1300A05C" w14:textId="6139975D" w:rsidR="001F3335" w:rsidRPr="00453399" w:rsidRDefault="001F3335" w:rsidP="00DA30A9">
            <w:pPr>
              <w:spacing w:before="60"/>
              <w:rPr>
                <w:i/>
                <w:color w:val="FF0000"/>
              </w:rPr>
            </w:pPr>
          </w:p>
        </w:tc>
      </w:tr>
      <w:tr w:rsidR="00DA30A9" w:rsidRPr="00453399" w14:paraId="49BDD43B" w14:textId="77777777" w:rsidTr="002842D9">
        <w:tc>
          <w:tcPr>
            <w:tcW w:w="4813" w:type="dxa"/>
          </w:tcPr>
          <w:p w14:paraId="19394F98" w14:textId="06DAD9DA" w:rsidR="00DA30A9" w:rsidRPr="00453399" w:rsidRDefault="00DA30A9" w:rsidP="00DA30A9">
            <w:pPr>
              <w:spacing w:before="60"/>
            </w:pPr>
            <w:r w:rsidRPr="00453399">
              <w:t>Регистрационный № ОПО</w:t>
            </w:r>
          </w:p>
        </w:tc>
        <w:tc>
          <w:tcPr>
            <w:tcW w:w="4821" w:type="dxa"/>
            <w:vAlign w:val="center"/>
          </w:tcPr>
          <w:p w14:paraId="46AF2F7E" w14:textId="7970C31E" w:rsidR="00DA30A9" w:rsidRPr="00453399" w:rsidRDefault="00DA30A9" w:rsidP="00DA30A9">
            <w:pPr>
              <w:spacing w:before="60"/>
              <w:rPr>
                <w:i/>
                <w:color w:val="FF0000"/>
                <w:lang w:val="en-US"/>
              </w:rPr>
            </w:pPr>
          </w:p>
        </w:tc>
      </w:tr>
      <w:tr w:rsidR="00DA30A9" w:rsidRPr="00453399" w14:paraId="6036B38F" w14:textId="77777777" w:rsidTr="002842D9">
        <w:tc>
          <w:tcPr>
            <w:tcW w:w="4813" w:type="dxa"/>
          </w:tcPr>
          <w:p w14:paraId="1651DFE8" w14:textId="1E151697" w:rsidR="00DA30A9" w:rsidRPr="00453399" w:rsidRDefault="00DA30A9" w:rsidP="00DA30A9">
            <w:pPr>
              <w:spacing w:before="60"/>
            </w:pPr>
            <w:r w:rsidRPr="00453399">
              <w:t>Класс ОПО</w:t>
            </w:r>
          </w:p>
        </w:tc>
        <w:tc>
          <w:tcPr>
            <w:tcW w:w="4821" w:type="dxa"/>
            <w:vAlign w:val="center"/>
          </w:tcPr>
          <w:p w14:paraId="5E077C41" w14:textId="75FA4B29" w:rsidR="00DA30A9" w:rsidRPr="00453399" w:rsidRDefault="00DA30A9" w:rsidP="00DA30A9">
            <w:pPr>
              <w:spacing w:before="60"/>
              <w:rPr>
                <w:i/>
                <w:color w:val="FF0000"/>
                <w:lang w:val="en-US"/>
              </w:rPr>
            </w:pPr>
          </w:p>
        </w:tc>
      </w:tr>
      <w:tr w:rsidR="00577DB2" w:rsidRPr="00453399" w14:paraId="5E3DD5FB" w14:textId="77777777" w:rsidTr="002842D9">
        <w:tc>
          <w:tcPr>
            <w:tcW w:w="4813" w:type="dxa"/>
          </w:tcPr>
          <w:p w14:paraId="7CF46F8B" w14:textId="21C228B1" w:rsidR="000C6E0E" w:rsidRPr="00453399" w:rsidRDefault="000C6E0E" w:rsidP="007F6B4B">
            <w:pPr>
              <w:spacing w:before="60"/>
            </w:pPr>
            <w:r w:rsidRPr="00453399">
              <w:t xml:space="preserve">Место </w:t>
            </w:r>
            <w:r w:rsidR="007F6B4B" w:rsidRPr="00453399">
              <w:t>эксплуатации</w:t>
            </w:r>
          </w:p>
        </w:tc>
        <w:tc>
          <w:tcPr>
            <w:tcW w:w="4821" w:type="dxa"/>
            <w:vAlign w:val="center"/>
          </w:tcPr>
          <w:p w14:paraId="4868241A" w14:textId="1E224813" w:rsidR="000C6E0E" w:rsidRPr="00453399" w:rsidRDefault="000C6E0E" w:rsidP="00040E6A">
            <w:pPr>
              <w:spacing w:before="60"/>
              <w:rPr>
                <w:i/>
                <w:color w:val="FF0000"/>
              </w:rPr>
            </w:pPr>
          </w:p>
        </w:tc>
      </w:tr>
    </w:tbl>
    <w:p w14:paraId="63E72755" w14:textId="77777777" w:rsidR="00661C79" w:rsidRDefault="00661C79" w:rsidP="00661C79">
      <w:pPr>
        <w:pStyle w:val="2"/>
        <w:keepNext w:val="0"/>
        <w:widowControl w:val="0"/>
        <w:tabs>
          <w:tab w:val="left" w:pos="1134"/>
        </w:tabs>
        <w:spacing w:line="276" w:lineRule="auto"/>
        <w:ind w:left="709"/>
        <w:rPr>
          <w:sz w:val="24"/>
        </w:rPr>
      </w:pPr>
      <w:bookmarkStart w:id="31" w:name="_Toc105409634"/>
    </w:p>
    <w:p w14:paraId="0ABE06E2" w14:textId="77777777" w:rsidR="00661C79" w:rsidRDefault="00661C79" w:rsidP="00661C79">
      <w:pPr>
        <w:pStyle w:val="2"/>
        <w:keepNext w:val="0"/>
        <w:widowControl w:val="0"/>
        <w:tabs>
          <w:tab w:val="left" w:pos="1134"/>
        </w:tabs>
        <w:spacing w:line="276" w:lineRule="auto"/>
        <w:ind w:left="709"/>
        <w:rPr>
          <w:sz w:val="24"/>
        </w:rPr>
      </w:pPr>
    </w:p>
    <w:p w14:paraId="67B75EC5" w14:textId="77777777" w:rsidR="00661C79" w:rsidRDefault="00661C79" w:rsidP="00661C79">
      <w:pPr>
        <w:pStyle w:val="2"/>
        <w:keepNext w:val="0"/>
        <w:widowControl w:val="0"/>
        <w:tabs>
          <w:tab w:val="left" w:pos="1134"/>
        </w:tabs>
        <w:spacing w:line="276" w:lineRule="auto"/>
        <w:ind w:left="709"/>
        <w:rPr>
          <w:sz w:val="24"/>
        </w:rPr>
      </w:pPr>
    </w:p>
    <w:p w14:paraId="0546E48A" w14:textId="46D4AB2B" w:rsidR="007F25FD" w:rsidRPr="00453399" w:rsidRDefault="007F25FD" w:rsidP="00DA30A9">
      <w:pPr>
        <w:pStyle w:val="2"/>
        <w:keepNext w:val="0"/>
        <w:widowControl w:val="0"/>
        <w:numPr>
          <w:ilvl w:val="0"/>
          <w:numId w:val="12"/>
        </w:numPr>
        <w:tabs>
          <w:tab w:val="left" w:pos="1134"/>
        </w:tabs>
        <w:spacing w:line="276" w:lineRule="auto"/>
        <w:ind w:left="0" w:firstLine="709"/>
        <w:rPr>
          <w:sz w:val="24"/>
        </w:rPr>
      </w:pPr>
      <w:r w:rsidRPr="00453399">
        <w:rPr>
          <w:sz w:val="24"/>
        </w:rPr>
        <w:t>Краткая характеристика и назначение объектов технического диагностирования</w:t>
      </w:r>
      <w:bookmarkEnd w:id="31"/>
    </w:p>
    <w:p w14:paraId="0BBA3A42" w14:textId="761578CC" w:rsidR="007F25FD" w:rsidRPr="00453399" w:rsidRDefault="007F25FD" w:rsidP="00DA30A9">
      <w:pPr>
        <w:widowControl w:val="0"/>
        <w:ind w:firstLine="709"/>
        <w:jc w:val="right"/>
      </w:pPr>
      <w:r w:rsidRPr="00453399">
        <w:t xml:space="preserve">Таблица </w:t>
      </w:r>
      <w:r w:rsidR="00C20132">
        <w:t>7</w:t>
      </w:r>
    </w:p>
    <w:tbl>
      <w:tblPr>
        <w:tblpPr w:leftFromText="180" w:rightFromText="180" w:vertAnchor="text" w:horzAnchor="page" w:tblpX="1496" w:tblpY="17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81"/>
        <w:gridCol w:w="5147"/>
      </w:tblGrid>
      <w:tr w:rsidR="00577DB2" w:rsidRPr="00453399" w14:paraId="56C19438" w14:textId="77777777" w:rsidTr="00FC5562">
        <w:trPr>
          <w:trHeight w:val="340"/>
        </w:trPr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59AB54" w14:textId="77777777" w:rsidR="00C165FB" w:rsidRPr="00453399" w:rsidRDefault="000C6E0E" w:rsidP="000542C4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>Тип подъемного сооружения</w:t>
            </w:r>
          </w:p>
        </w:tc>
        <w:tc>
          <w:tcPr>
            <w:tcW w:w="2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0E7594" w14:textId="09A4C7AA" w:rsidR="00C165FB" w:rsidRPr="00453399" w:rsidRDefault="00C165FB" w:rsidP="000542C4">
            <w:pPr>
              <w:pStyle w:val="a4"/>
              <w:ind w:right="140"/>
              <w:jc w:val="center"/>
              <w:rPr>
                <w:b w:val="0"/>
                <w:i/>
                <w:color w:val="FF0000"/>
                <w:sz w:val="24"/>
              </w:rPr>
            </w:pPr>
          </w:p>
        </w:tc>
      </w:tr>
      <w:tr w:rsidR="00577DB2" w:rsidRPr="00453399" w14:paraId="779D3A68" w14:textId="77777777" w:rsidTr="00FC5562">
        <w:trPr>
          <w:trHeight w:val="340"/>
        </w:trPr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AF5574" w14:textId="09C5E9B2" w:rsidR="006C6088" w:rsidRPr="00453399" w:rsidRDefault="006C6088" w:rsidP="000542C4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>Назначение</w:t>
            </w:r>
          </w:p>
        </w:tc>
        <w:tc>
          <w:tcPr>
            <w:tcW w:w="2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6E0AB2" w14:textId="118C8713" w:rsidR="006C6088" w:rsidRPr="00453399" w:rsidRDefault="006C6088" w:rsidP="000542C4">
            <w:pPr>
              <w:pStyle w:val="a4"/>
              <w:ind w:right="140"/>
              <w:jc w:val="center"/>
              <w:rPr>
                <w:b w:val="0"/>
                <w:i/>
                <w:color w:val="FF0000"/>
                <w:sz w:val="24"/>
              </w:rPr>
            </w:pPr>
          </w:p>
        </w:tc>
      </w:tr>
      <w:tr w:rsidR="00577DB2" w:rsidRPr="00453399" w14:paraId="371F71FB" w14:textId="77777777" w:rsidTr="00FC5562">
        <w:trPr>
          <w:trHeight w:val="340"/>
        </w:trPr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D8599E" w14:textId="77777777" w:rsidR="000C6E0E" w:rsidRPr="00453399" w:rsidRDefault="000C6E0E" w:rsidP="000C6E0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>Исполнение</w:t>
            </w:r>
          </w:p>
        </w:tc>
        <w:tc>
          <w:tcPr>
            <w:tcW w:w="2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F2F7F6" w14:textId="57268DDC" w:rsidR="000C6E0E" w:rsidRPr="00453399" w:rsidRDefault="000C6E0E" w:rsidP="000C6E0E">
            <w:pPr>
              <w:jc w:val="center"/>
              <w:rPr>
                <w:i/>
                <w:color w:val="FF0000"/>
              </w:rPr>
            </w:pPr>
          </w:p>
        </w:tc>
      </w:tr>
      <w:tr w:rsidR="00577DB2" w:rsidRPr="00453399" w14:paraId="0ECDEE08" w14:textId="77777777" w:rsidTr="00FC5562">
        <w:trPr>
          <w:trHeight w:val="340"/>
        </w:trPr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648D50" w14:textId="77777777" w:rsidR="000C6E0E" w:rsidRPr="00453399" w:rsidRDefault="000C6E0E" w:rsidP="000C6E0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>Режим работы</w:t>
            </w:r>
          </w:p>
        </w:tc>
        <w:tc>
          <w:tcPr>
            <w:tcW w:w="2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8E1BD1" w14:textId="7D1D2655" w:rsidR="000C6E0E" w:rsidRPr="00453399" w:rsidRDefault="000C6E0E" w:rsidP="000C6E0E">
            <w:pPr>
              <w:jc w:val="center"/>
              <w:rPr>
                <w:i/>
                <w:color w:val="FF0000"/>
              </w:rPr>
            </w:pPr>
          </w:p>
        </w:tc>
      </w:tr>
      <w:tr w:rsidR="007B6758" w:rsidRPr="00453399" w14:paraId="7F766A28" w14:textId="77777777" w:rsidTr="00B03D67">
        <w:trPr>
          <w:trHeight w:val="333"/>
        </w:trPr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6B4A27" w14:textId="71C6A4D0" w:rsidR="007B6758" w:rsidRPr="00453399" w:rsidRDefault="007B6758" w:rsidP="00322D35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>Грузоподъемность номинальная т.</w:t>
            </w:r>
          </w:p>
        </w:tc>
        <w:tc>
          <w:tcPr>
            <w:tcW w:w="2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088F83" w14:textId="62547CEB" w:rsidR="007B6758" w:rsidRPr="00453399" w:rsidRDefault="007B6758" w:rsidP="007B6758">
            <w:pPr>
              <w:pStyle w:val="a4"/>
              <w:ind w:right="140"/>
              <w:jc w:val="center"/>
              <w:rPr>
                <w:b w:val="0"/>
                <w:i/>
                <w:color w:val="FF0000"/>
                <w:sz w:val="24"/>
              </w:rPr>
            </w:pPr>
          </w:p>
        </w:tc>
      </w:tr>
      <w:tr w:rsidR="00577DB2" w:rsidRPr="00453399" w14:paraId="69901B28" w14:textId="77777777" w:rsidTr="00FF367F">
        <w:trPr>
          <w:trHeight w:val="340"/>
        </w:trPr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1068F1" w14:textId="77777777" w:rsidR="007E03AB" w:rsidRPr="00453399" w:rsidRDefault="007E03AB" w:rsidP="007E03AB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>Длина стрелы, м.</w:t>
            </w:r>
          </w:p>
        </w:tc>
        <w:tc>
          <w:tcPr>
            <w:tcW w:w="2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96A6F6" w14:textId="5E492EE4" w:rsidR="007E03AB" w:rsidRPr="00453399" w:rsidRDefault="007E03AB" w:rsidP="007E03AB">
            <w:pPr>
              <w:pStyle w:val="a4"/>
              <w:ind w:right="140"/>
              <w:jc w:val="center"/>
              <w:rPr>
                <w:b w:val="0"/>
                <w:i/>
                <w:color w:val="FF0000"/>
                <w:sz w:val="24"/>
              </w:rPr>
            </w:pPr>
          </w:p>
        </w:tc>
      </w:tr>
      <w:tr w:rsidR="00577DB2" w:rsidRPr="00453399" w14:paraId="7F8EE895" w14:textId="77777777" w:rsidTr="00FC5562">
        <w:trPr>
          <w:trHeight w:val="340"/>
        </w:trPr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169D8E" w14:textId="77777777" w:rsidR="000C6E0E" w:rsidRPr="00453399" w:rsidRDefault="007E03AB" w:rsidP="000C6E0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 xml:space="preserve">Вылет </w:t>
            </w:r>
            <w:r w:rsidRPr="00453399">
              <w:rPr>
                <w:b w:val="0"/>
                <w:sz w:val="24"/>
                <w:lang w:val="en-US"/>
              </w:rPr>
              <w:t>max</w:t>
            </w:r>
            <w:r w:rsidR="000C6E0E" w:rsidRPr="00453399">
              <w:rPr>
                <w:b w:val="0"/>
                <w:sz w:val="24"/>
              </w:rPr>
              <w:t>, м.</w:t>
            </w:r>
          </w:p>
          <w:p w14:paraId="6FBA6662" w14:textId="0ED787B8" w:rsidR="007E03AB" w:rsidRPr="00453399" w:rsidRDefault="007E03AB" w:rsidP="000C6E0E">
            <w:pPr>
              <w:pStyle w:val="a4"/>
              <w:ind w:left="120"/>
              <w:jc w:val="left"/>
              <w:rPr>
                <w:b w:val="0"/>
                <w:sz w:val="24"/>
                <w:lang w:val="en-US"/>
              </w:rPr>
            </w:pPr>
            <w:r w:rsidRPr="00453399">
              <w:rPr>
                <w:b w:val="0"/>
                <w:sz w:val="24"/>
                <w:lang w:val="en-US"/>
              </w:rPr>
              <w:t xml:space="preserve">            min</w:t>
            </w:r>
          </w:p>
        </w:tc>
        <w:tc>
          <w:tcPr>
            <w:tcW w:w="2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F6B51C" w14:textId="3898D3C5" w:rsidR="007E03AB" w:rsidRPr="00453399" w:rsidRDefault="007E03AB" w:rsidP="000C6E0E">
            <w:pPr>
              <w:pStyle w:val="a4"/>
              <w:ind w:right="140"/>
              <w:jc w:val="center"/>
              <w:rPr>
                <w:b w:val="0"/>
                <w:i/>
                <w:color w:val="FF0000"/>
                <w:sz w:val="24"/>
              </w:rPr>
            </w:pPr>
          </w:p>
        </w:tc>
      </w:tr>
      <w:tr w:rsidR="00577DB2" w:rsidRPr="00453399" w14:paraId="4697657C" w14:textId="77777777" w:rsidTr="00FF367F">
        <w:trPr>
          <w:trHeight w:val="340"/>
        </w:trPr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1149F7" w14:textId="77777777" w:rsidR="00FD497C" w:rsidRPr="00453399" w:rsidRDefault="00FD497C" w:rsidP="00FD497C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>Высота подъема, м</w:t>
            </w:r>
          </w:p>
        </w:tc>
        <w:tc>
          <w:tcPr>
            <w:tcW w:w="2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4F41AD" w14:textId="5A00F878" w:rsidR="00FD497C" w:rsidRPr="00453399" w:rsidRDefault="00FD497C" w:rsidP="00FD497C">
            <w:pPr>
              <w:pStyle w:val="a4"/>
              <w:ind w:right="140"/>
              <w:jc w:val="center"/>
              <w:rPr>
                <w:b w:val="0"/>
                <w:i/>
                <w:color w:val="FF0000"/>
                <w:sz w:val="24"/>
              </w:rPr>
            </w:pPr>
          </w:p>
        </w:tc>
      </w:tr>
      <w:tr w:rsidR="00577DB2" w:rsidRPr="00453399" w14:paraId="3F539F05" w14:textId="77777777" w:rsidTr="00FC5562">
        <w:trPr>
          <w:trHeight w:val="340"/>
        </w:trPr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7D8E2C" w14:textId="0292E388" w:rsidR="000C6E0E" w:rsidRPr="00453399" w:rsidRDefault="00FD497C" w:rsidP="00FD497C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>Глубина</w:t>
            </w:r>
            <w:r w:rsidR="000C6E0E" w:rsidRPr="00453399">
              <w:rPr>
                <w:b w:val="0"/>
                <w:sz w:val="24"/>
              </w:rPr>
              <w:t xml:space="preserve"> </w:t>
            </w:r>
            <w:r w:rsidRPr="00453399">
              <w:rPr>
                <w:b w:val="0"/>
                <w:sz w:val="24"/>
              </w:rPr>
              <w:t>опускания при минимальном вылете</w:t>
            </w:r>
            <w:r w:rsidR="000C6E0E" w:rsidRPr="00453399">
              <w:rPr>
                <w:b w:val="0"/>
                <w:sz w:val="24"/>
              </w:rPr>
              <w:t>, м</w:t>
            </w:r>
          </w:p>
        </w:tc>
        <w:tc>
          <w:tcPr>
            <w:tcW w:w="2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C3F324" w14:textId="7248ED81" w:rsidR="000C6E0E" w:rsidRPr="00453399" w:rsidRDefault="000C6E0E" w:rsidP="000C6E0E">
            <w:pPr>
              <w:pStyle w:val="a4"/>
              <w:ind w:right="140"/>
              <w:jc w:val="center"/>
              <w:rPr>
                <w:b w:val="0"/>
                <w:i/>
                <w:color w:val="FF0000"/>
                <w:sz w:val="24"/>
              </w:rPr>
            </w:pPr>
          </w:p>
        </w:tc>
      </w:tr>
      <w:tr w:rsidR="00577DB2" w:rsidRPr="00453399" w14:paraId="658938E5" w14:textId="77777777" w:rsidTr="00FC5562">
        <w:trPr>
          <w:trHeight w:val="266"/>
        </w:trPr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E642A6" w14:textId="300249E7" w:rsidR="000C6E0E" w:rsidRPr="00453399" w:rsidRDefault="000C6E0E" w:rsidP="000C6E0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>Скорость подъема</w:t>
            </w:r>
            <w:r w:rsidR="007E03AB" w:rsidRPr="00453399">
              <w:rPr>
                <w:b w:val="0"/>
                <w:sz w:val="24"/>
              </w:rPr>
              <w:t xml:space="preserve"> / опускания крюка</w:t>
            </w:r>
            <w:r w:rsidRPr="00453399">
              <w:rPr>
                <w:b w:val="0"/>
                <w:sz w:val="24"/>
              </w:rPr>
              <w:t>, м/мин</w:t>
            </w:r>
            <w:r w:rsidR="007E03AB" w:rsidRPr="00453399">
              <w:rPr>
                <w:b w:val="0"/>
                <w:sz w:val="24"/>
              </w:rPr>
              <w:t>:</w:t>
            </w:r>
          </w:p>
          <w:p w14:paraId="04637B88" w14:textId="7C7E94DA" w:rsidR="007E03AB" w:rsidRPr="00453399" w:rsidRDefault="007E03AB" w:rsidP="000C6E0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 xml:space="preserve">   наибольшая</w:t>
            </w:r>
          </w:p>
          <w:p w14:paraId="06084EDF" w14:textId="2BE5A9B4" w:rsidR="007E03AB" w:rsidRPr="00453399" w:rsidRDefault="007E03AB" w:rsidP="000C6E0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 xml:space="preserve">   наименьшая</w:t>
            </w:r>
          </w:p>
        </w:tc>
        <w:tc>
          <w:tcPr>
            <w:tcW w:w="2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C68281" w14:textId="72CC6CDD" w:rsidR="007E03AB" w:rsidRPr="00453399" w:rsidRDefault="007E03AB" w:rsidP="000C6E0E">
            <w:pPr>
              <w:pStyle w:val="a4"/>
              <w:ind w:right="140"/>
              <w:jc w:val="center"/>
              <w:rPr>
                <w:b w:val="0"/>
                <w:i/>
                <w:color w:val="FF0000"/>
                <w:sz w:val="24"/>
              </w:rPr>
            </w:pPr>
          </w:p>
        </w:tc>
      </w:tr>
      <w:tr w:rsidR="00577DB2" w:rsidRPr="00453399" w14:paraId="5D88E8F3" w14:textId="77777777" w:rsidTr="00C40D1D">
        <w:trPr>
          <w:trHeight w:val="1109"/>
        </w:trPr>
        <w:tc>
          <w:tcPr>
            <w:tcW w:w="23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745B3C" w14:textId="77777777" w:rsidR="00F34F06" w:rsidRPr="00453399" w:rsidRDefault="00F34F06" w:rsidP="000C6E0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>Тип привода:</w:t>
            </w:r>
          </w:p>
          <w:p w14:paraId="34DCCA9D" w14:textId="77777777" w:rsidR="00F34F06" w:rsidRPr="00453399" w:rsidRDefault="00F34F06" w:rsidP="000D4B11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>передвижение крана, грузовой тележки;</w:t>
            </w:r>
          </w:p>
          <w:p w14:paraId="1555BD42" w14:textId="77777777" w:rsidR="00F34F06" w:rsidRPr="00453399" w:rsidRDefault="00F34F06" w:rsidP="000D4B11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>механизм подъема (опускания) груза.</w:t>
            </w:r>
          </w:p>
        </w:tc>
        <w:tc>
          <w:tcPr>
            <w:tcW w:w="26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4A46C0" w14:textId="277955FE" w:rsidR="00F34F06" w:rsidRPr="00453399" w:rsidRDefault="00F34F06" w:rsidP="000C6E0E">
            <w:pPr>
              <w:pStyle w:val="a4"/>
              <w:ind w:right="140"/>
              <w:jc w:val="center"/>
              <w:rPr>
                <w:b w:val="0"/>
                <w:i/>
                <w:color w:val="FF0000"/>
                <w:sz w:val="24"/>
              </w:rPr>
            </w:pPr>
          </w:p>
        </w:tc>
      </w:tr>
      <w:tr w:rsidR="00577DB2" w:rsidRPr="00453399" w14:paraId="37284466" w14:textId="77777777" w:rsidTr="00FC5562">
        <w:trPr>
          <w:trHeight w:val="491"/>
        </w:trPr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5D8AC4" w14:textId="77777777" w:rsidR="000C6E0E" w:rsidRPr="00453399" w:rsidRDefault="000C6E0E" w:rsidP="000C6E0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>Окружающая среда, в которой может работать кран</w:t>
            </w:r>
          </w:p>
        </w:tc>
        <w:tc>
          <w:tcPr>
            <w:tcW w:w="2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A16EE5" w14:textId="74E4C6EA" w:rsidR="000C6E0E" w:rsidRPr="00453399" w:rsidRDefault="000C6E0E" w:rsidP="000C6E0E">
            <w:pPr>
              <w:pStyle w:val="a4"/>
              <w:ind w:right="140"/>
              <w:jc w:val="center"/>
              <w:rPr>
                <w:b w:val="0"/>
                <w:i/>
                <w:color w:val="FF0000"/>
                <w:sz w:val="24"/>
              </w:rPr>
            </w:pPr>
          </w:p>
        </w:tc>
      </w:tr>
      <w:tr w:rsidR="00577DB2" w:rsidRPr="00453399" w14:paraId="72100076" w14:textId="77777777" w:rsidTr="00FC5562">
        <w:trPr>
          <w:trHeight w:val="491"/>
        </w:trPr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D4C48A" w14:textId="77777777" w:rsidR="000C6E0E" w:rsidRPr="00453399" w:rsidRDefault="000C6E0E" w:rsidP="000C6E0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>Возможность установки во взрывоопасной среде</w:t>
            </w:r>
          </w:p>
        </w:tc>
        <w:tc>
          <w:tcPr>
            <w:tcW w:w="2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84A08C" w14:textId="07AFF074" w:rsidR="000C6E0E" w:rsidRPr="00453399" w:rsidRDefault="000C6E0E" w:rsidP="000C6E0E">
            <w:pPr>
              <w:pStyle w:val="a4"/>
              <w:ind w:right="140"/>
              <w:jc w:val="center"/>
              <w:rPr>
                <w:b w:val="0"/>
                <w:i/>
                <w:color w:val="FF0000"/>
                <w:sz w:val="24"/>
              </w:rPr>
            </w:pPr>
          </w:p>
        </w:tc>
      </w:tr>
      <w:tr w:rsidR="00577DB2" w:rsidRPr="00453399" w14:paraId="2101EAE1" w14:textId="77777777" w:rsidTr="00FC5562">
        <w:trPr>
          <w:trHeight w:val="491"/>
        </w:trPr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EE9465" w14:textId="77777777" w:rsidR="000C6E0E" w:rsidRPr="00453399" w:rsidRDefault="000C6E0E" w:rsidP="000C6E0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>Возможность установки в пожароопасной среде</w:t>
            </w:r>
          </w:p>
        </w:tc>
        <w:tc>
          <w:tcPr>
            <w:tcW w:w="2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BFC553" w14:textId="03A845EC" w:rsidR="000C6E0E" w:rsidRPr="00453399" w:rsidRDefault="000C6E0E" w:rsidP="000C6E0E">
            <w:pPr>
              <w:pStyle w:val="a4"/>
              <w:ind w:right="140"/>
              <w:jc w:val="center"/>
              <w:rPr>
                <w:b w:val="0"/>
                <w:i/>
                <w:color w:val="FF0000"/>
                <w:sz w:val="24"/>
              </w:rPr>
            </w:pPr>
          </w:p>
        </w:tc>
      </w:tr>
      <w:tr w:rsidR="00577DB2" w:rsidRPr="00453399" w14:paraId="10D95D8D" w14:textId="77777777" w:rsidTr="00FC5562">
        <w:trPr>
          <w:trHeight w:val="491"/>
        </w:trPr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9C7887" w14:textId="77777777" w:rsidR="000C6E0E" w:rsidRPr="00453399" w:rsidRDefault="000C6E0E" w:rsidP="000C6E0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>Ограничения по одновременной работе механизмов</w:t>
            </w:r>
          </w:p>
        </w:tc>
        <w:tc>
          <w:tcPr>
            <w:tcW w:w="2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C8B520" w14:textId="698F0F8D" w:rsidR="000C6E0E" w:rsidRPr="00453399" w:rsidRDefault="000C6E0E" w:rsidP="000C6E0E">
            <w:pPr>
              <w:pStyle w:val="a4"/>
              <w:ind w:right="140"/>
              <w:jc w:val="center"/>
              <w:rPr>
                <w:b w:val="0"/>
                <w:i/>
                <w:color w:val="FF0000"/>
                <w:sz w:val="24"/>
              </w:rPr>
            </w:pPr>
          </w:p>
        </w:tc>
      </w:tr>
      <w:tr w:rsidR="00577DB2" w:rsidRPr="00453399" w14:paraId="0214EBF3" w14:textId="77777777" w:rsidTr="00FC5562">
        <w:trPr>
          <w:trHeight w:val="491"/>
        </w:trPr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E6A44A" w14:textId="77777777" w:rsidR="000C6E0E" w:rsidRPr="00453399" w:rsidRDefault="000C6E0E" w:rsidP="000C6E0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>Тип металлоконструкции (коробчатого сечения, ферменная, клепаная и т.п.)</w:t>
            </w:r>
          </w:p>
        </w:tc>
        <w:tc>
          <w:tcPr>
            <w:tcW w:w="2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39A252" w14:textId="3054837E" w:rsidR="008B4A7D" w:rsidRPr="00453399" w:rsidRDefault="008B4A7D" w:rsidP="000C6E0E">
            <w:pPr>
              <w:pStyle w:val="a4"/>
              <w:ind w:right="140"/>
              <w:jc w:val="center"/>
              <w:rPr>
                <w:b w:val="0"/>
                <w:i/>
                <w:color w:val="FF0000"/>
                <w:sz w:val="24"/>
              </w:rPr>
            </w:pPr>
          </w:p>
        </w:tc>
      </w:tr>
      <w:tr w:rsidR="00577DB2" w:rsidRPr="00453399" w14:paraId="54151EE5" w14:textId="77777777" w:rsidTr="00FC5562">
        <w:trPr>
          <w:trHeight w:val="491"/>
        </w:trPr>
        <w:tc>
          <w:tcPr>
            <w:tcW w:w="2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AC79AE" w14:textId="77777777" w:rsidR="000C6E0E" w:rsidRPr="00453399" w:rsidRDefault="000C6E0E" w:rsidP="000C6E0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>Данные о материале металлоконструкции ПС</w:t>
            </w:r>
          </w:p>
        </w:tc>
        <w:tc>
          <w:tcPr>
            <w:tcW w:w="2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C4EF17" w14:textId="35454880" w:rsidR="000C6E0E" w:rsidRPr="00453399" w:rsidRDefault="000C6E0E" w:rsidP="008B4A7D">
            <w:pPr>
              <w:pStyle w:val="a4"/>
              <w:ind w:right="140"/>
              <w:jc w:val="center"/>
              <w:rPr>
                <w:b w:val="0"/>
                <w:i/>
                <w:color w:val="FF0000"/>
                <w:sz w:val="24"/>
              </w:rPr>
            </w:pPr>
          </w:p>
        </w:tc>
      </w:tr>
    </w:tbl>
    <w:p w14:paraId="21A14916" w14:textId="0FD374F9" w:rsidR="0071415A" w:rsidRPr="00453399" w:rsidRDefault="0071415A" w:rsidP="0071415A">
      <w:pPr>
        <w:pStyle w:val="2"/>
        <w:keepNext w:val="0"/>
        <w:widowControl w:val="0"/>
        <w:tabs>
          <w:tab w:val="left" w:pos="1134"/>
        </w:tabs>
        <w:spacing w:before="60" w:line="276" w:lineRule="auto"/>
        <w:rPr>
          <w:sz w:val="24"/>
        </w:rPr>
      </w:pPr>
    </w:p>
    <w:p w14:paraId="2153E0DC" w14:textId="7AC98FDF" w:rsidR="007F25FD" w:rsidRPr="00453399" w:rsidRDefault="007F25FD" w:rsidP="008E0E6A">
      <w:pPr>
        <w:pStyle w:val="2"/>
        <w:keepNext w:val="0"/>
        <w:widowControl w:val="0"/>
        <w:numPr>
          <w:ilvl w:val="0"/>
          <w:numId w:val="12"/>
        </w:numPr>
        <w:tabs>
          <w:tab w:val="left" w:pos="1134"/>
        </w:tabs>
        <w:spacing w:before="60" w:line="276" w:lineRule="auto"/>
        <w:ind w:left="0" w:firstLine="709"/>
        <w:rPr>
          <w:sz w:val="24"/>
        </w:rPr>
      </w:pPr>
      <w:bookmarkStart w:id="32" w:name="_Toc105409635"/>
      <w:r w:rsidRPr="00453399">
        <w:rPr>
          <w:sz w:val="24"/>
        </w:rPr>
        <w:t>Перечень работ, выполненных в процессе технического диагностирования</w:t>
      </w:r>
      <w:bookmarkEnd w:id="32"/>
    </w:p>
    <w:p w14:paraId="7958B956" w14:textId="7B6C1615" w:rsidR="007F25FD" w:rsidRPr="00453399" w:rsidRDefault="007F25FD" w:rsidP="007F25FD">
      <w:pPr>
        <w:widowControl w:val="0"/>
        <w:spacing w:before="60"/>
        <w:ind w:firstLine="709"/>
        <w:jc w:val="right"/>
      </w:pPr>
      <w:r w:rsidRPr="00453399">
        <w:t xml:space="preserve">Таблица </w:t>
      </w:r>
      <w:r w:rsidR="00C20132">
        <w:t>8</w:t>
      </w:r>
    </w:p>
    <w:tbl>
      <w:tblPr>
        <w:tblW w:w="50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2290"/>
        <w:gridCol w:w="3117"/>
        <w:gridCol w:w="3496"/>
      </w:tblGrid>
      <w:tr w:rsidR="00577DB2" w:rsidRPr="00453399" w14:paraId="31829D8B" w14:textId="77777777" w:rsidTr="00102D54">
        <w:trPr>
          <w:trHeight w:val="399"/>
        </w:trPr>
        <w:tc>
          <w:tcPr>
            <w:tcW w:w="424" w:type="pct"/>
            <w:vAlign w:val="center"/>
          </w:tcPr>
          <w:p w14:paraId="5BCB0BA1" w14:textId="77777777" w:rsidR="007F25FD" w:rsidRPr="00453399" w:rsidRDefault="007F25FD" w:rsidP="00E73EF8">
            <w:pPr>
              <w:widowControl w:val="0"/>
              <w:tabs>
                <w:tab w:val="left" w:pos="-14884"/>
              </w:tabs>
              <w:spacing w:before="60"/>
              <w:ind w:left="142" w:right="-25"/>
              <w:jc w:val="center"/>
              <w:rPr>
                <w:b/>
              </w:rPr>
            </w:pPr>
            <w:r w:rsidRPr="00453399">
              <w:rPr>
                <w:b/>
              </w:rPr>
              <w:t>№</w:t>
            </w:r>
          </w:p>
          <w:p w14:paraId="178A1534" w14:textId="77777777" w:rsidR="00542430" w:rsidRPr="00453399" w:rsidRDefault="00542430" w:rsidP="00E73EF8">
            <w:pPr>
              <w:widowControl w:val="0"/>
              <w:tabs>
                <w:tab w:val="left" w:pos="-14884"/>
              </w:tabs>
              <w:spacing w:before="60"/>
              <w:ind w:left="142" w:right="-25"/>
              <w:jc w:val="center"/>
              <w:rPr>
                <w:b/>
              </w:rPr>
            </w:pPr>
            <w:r w:rsidRPr="00453399">
              <w:rPr>
                <w:b/>
              </w:rPr>
              <w:t>п</w:t>
            </w:r>
            <w:r w:rsidRPr="00453399">
              <w:rPr>
                <w:b/>
                <w:lang w:val="en-US"/>
              </w:rPr>
              <w:t>/</w:t>
            </w:r>
            <w:r w:rsidRPr="00453399">
              <w:rPr>
                <w:b/>
              </w:rPr>
              <w:t>п</w:t>
            </w:r>
          </w:p>
        </w:tc>
        <w:tc>
          <w:tcPr>
            <w:tcW w:w="1177" w:type="pct"/>
            <w:vAlign w:val="center"/>
          </w:tcPr>
          <w:p w14:paraId="275C2D14" w14:textId="77777777" w:rsidR="007F25FD" w:rsidRPr="00453399" w:rsidRDefault="007F25FD" w:rsidP="005157EF">
            <w:pPr>
              <w:widowControl w:val="0"/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Наименование работы</w:t>
            </w:r>
          </w:p>
        </w:tc>
        <w:tc>
          <w:tcPr>
            <w:tcW w:w="1602" w:type="pct"/>
            <w:vAlign w:val="center"/>
          </w:tcPr>
          <w:p w14:paraId="163A3328" w14:textId="5532D37C" w:rsidR="007F25FD" w:rsidRPr="00453399" w:rsidRDefault="00E73EF8" w:rsidP="005157EF">
            <w:pPr>
              <w:widowControl w:val="0"/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Объем контроля</w:t>
            </w:r>
          </w:p>
        </w:tc>
        <w:tc>
          <w:tcPr>
            <w:tcW w:w="1797" w:type="pct"/>
            <w:vAlign w:val="center"/>
          </w:tcPr>
          <w:p w14:paraId="51C945AB" w14:textId="7A9367F7" w:rsidR="007F25FD" w:rsidRPr="00453399" w:rsidRDefault="00E73EF8" w:rsidP="00E73EF8">
            <w:pPr>
              <w:widowControl w:val="0"/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Нормативная документация</w:t>
            </w:r>
          </w:p>
        </w:tc>
      </w:tr>
      <w:tr w:rsidR="00577DB2" w:rsidRPr="00453399" w14:paraId="0BCE7D70" w14:textId="77777777" w:rsidTr="00102D54">
        <w:trPr>
          <w:trHeight w:val="199"/>
        </w:trPr>
        <w:tc>
          <w:tcPr>
            <w:tcW w:w="424" w:type="pct"/>
            <w:vAlign w:val="center"/>
          </w:tcPr>
          <w:p w14:paraId="7AE2B0F7" w14:textId="0558739B" w:rsidR="00881F7E" w:rsidRPr="00453399" w:rsidRDefault="00881F7E" w:rsidP="00881F7E">
            <w:pPr>
              <w:pStyle w:val="affb"/>
              <w:widowControl w:val="0"/>
              <w:tabs>
                <w:tab w:val="left" w:pos="-14884"/>
                <w:tab w:val="left" w:pos="142"/>
              </w:tabs>
              <w:spacing w:after="0" w:line="240" w:lineRule="auto"/>
              <w:ind w:left="142" w:right="28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5339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77" w:type="pct"/>
            <w:vAlign w:val="center"/>
          </w:tcPr>
          <w:p w14:paraId="65ABDAE8" w14:textId="12CE6E8D" w:rsidR="00881F7E" w:rsidRPr="00453399" w:rsidRDefault="00881F7E" w:rsidP="00881F7E">
            <w:pPr>
              <w:widowControl w:val="0"/>
              <w:jc w:val="center"/>
            </w:pPr>
            <w:r w:rsidRPr="00453399">
              <w:rPr>
                <w:rFonts w:eastAsiaTheme="minorHAnsi"/>
                <w:bCs/>
                <w:lang w:eastAsia="en-US"/>
              </w:rPr>
              <w:t>Анализ технической и эксплуатационной документации</w:t>
            </w:r>
          </w:p>
        </w:tc>
        <w:tc>
          <w:tcPr>
            <w:tcW w:w="1602" w:type="pct"/>
            <w:vAlign w:val="center"/>
          </w:tcPr>
          <w:p w14:paraId="0CF9D4C5" w14:textId="6BECEBB3" w:rsidR="00881F7E" w:rsidRPr="00453399" w:rsidRDefault="00881F7E" w:rsidP="00881F7E">
            <w:pPr>
              <w:widowControl w:val="0"/>
              <w:jc w:val="center"/>
              <w:rPr>
                <w:i/>
                <w:color w:val="FF0000"/>
              </w:rPr>
            </w:pPr>
          </w:p>
        </w:tc>
        <w:tc>
          <w:tcPr>
            <w:tcW w:w="1797" w:type="pct"/>
            <w:vAlign w:val="center"/>
          </w:tcPr>
          <w:p w14:paraId="67643EEA" w14:textId="12C3C795" w:rsidR="00881F7E" w:rsidRPr="00453399" w:rsidRDefault="00A73B92" w:rsidP="002332F3">
            <w:pPr>
              <w:widowControl w:val="0"/>
              <w:jc w:val="center"/>
              <w:rPr>
                <w:i/>
                <w:color w:val="FF0000"/>
              </w:rPr>
            </w:pPr>
            <w:r w:rsidRPr="00453399">
              <w:rPr>
                <w:i/>
                <w:color w:val="FF0000"/>
              </w:rPr>
              <w:t>-</w:t>
            </w:r>
            <w:r w:rsidR="003A2A53" w:rsidRPr="00453399">
              <w:rPr>
                <w:i/>
                <w:color w:val="FF0000"/>
              </w:rPr>
              <w:t xml:space="preserve"> </w:t>
            </w:r>
          </w:p>
        </w:tc>
      </w:tr>
      <w:tr w:rsidR="00102D54" w:rsidRPr="00453399" w14:paraId="35F3B22F" w14:textId="77777777" w:rsidTr="00102D54">
        <w:trPr>
          <w:trHeight w:val="265"/>
        </w:trPr>
        <w:tc>
          <w:tcPr>
            <w:tcW w:w="424" w:type="pct"/>
            <w:vAlign w:val="center"/>
          </w:tcPr>
          <w:p w14:paraId="0BAEF0C8" w14:textId="0582008F" w:rsidR="00102D54" w:rsidRPr="00453399" w:rsidRDefault="00102D54" w:rsidP="00102D54">
            <w:pPr>
              <w:pStyle w:val="affb"/>
              <w:widowControl w:val="0"/>
              <w:tabs>
                <w:tab w:val="left" w:pos="-14884"/>
                <w:tab w:val="left" w:pos="142"/>
              </w:tabs>
              <w:spacing w:after="0" w:line="240" w:lineRule="auto"/>
              <w:ind w:left="142" w:right="28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5339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77" w:type="pct"/>
            <w:vAlign w:val="center"/>
          </w:tcPr>
          <w:p w14:paraId="5157D9E2" w14:textId="1473E1C7" w:rsidR="00102D54" w:rsidRPr="00453399" w:rsidRDefault="00102D54" w:rsidP="00102D54">
            <w:pPr>
              <w:widowControl w:val="0"/>
              <w:jc w:val="center"/>
            </w:pPr>
            <w:r w:rsidRPr="00453399">
              <w:rPr>
                <w:rFonts w:eastAsiaTheme="minorHAnsi"/>
                <w:bCs/>
                <w:lang w:eastAsia="en-US"/>
              </w:rPr>
              <w:t>Акт обследования</w:t>
            </w:r>
          </w:p>
        </w:tc>
        <w:tc>
          <w:tcPr>
            <w:tcW w:w="1602" w:type="pct"/>
            <w:vAlign w:val="center"/>
          </w:tcPr>
          <w:p w14:paraId="324E99E8" w14:textId="2C89240E" w:rsidR="00102D54" w:rsidRPr="00453399" w:rsidRDefault="00102D54" w:rsidP="00102D54">
            <w:pPr>
              <w:widowControl w:val="0"/>
              <w:jc w:val="center"/>
              <w:rPr>
                <w:i/>
                <w:color w:val="FF0000"/>
              </w:rPr>
            </w:pPr>
          </w:p>
        </w:tc>
        <w:tc>
          <w:tcPr>
            <w:tcW w:w="1797" w:type="pct"/>
            <w:vAlign w:val="center"/>
          </w:tcPr>
          <w:p w14:paraId="0C7314DA" w14:textId="5B10BF56" w:rsidR="00102D54" w:rsidRPr="00453399" w:rsidRDefault="00102D54" w:rsidP="00102D54">
            <w:pPr>
              <w:widowControl w:val="0"/>
              <w:rPr>
                <w:i/>
                <w:color w:val="FF0000"/>
              </w:rPr>
            </w:pPr>
          </w:p>
        </w:tc>
      </w:tr>
      <w:tr w:rsidR="00102D54" w:rsidRPr="00453399" w14:paraId="02FAD7BF" w14:textId="77777777" w:rsidTr="00102D54">
        <w:trPr>
          <w:trHeight w:val="165"/>
        </w:trPr>
        <w:tc>
          <w:tcPr>
            <w:tcW w:w="424" w:type="pct"/>
            <w:vAlign w:val="center"/>
          </w:tcPr>
          <w:p w14:paraId="61077762" w14:textId="24F36760" w:rsidR="00102D54" w:rsidRPr="00453399" w:rsidRDefault="00102D54" w:rsidP="00102D54">
            <w:pPr>
              <w:pStyle w:val="affb"/>
              <w:widowControl w:val="0"/>
              <w:tabs>
                <w:tab w:val="left" w:pos="-14884"/>
                <w:tab w:val="left" w:pos="142"/>
              </w:tabs>
              <w:spacing w:after="0" w:line="240" w:lineRule="auto"/>
              <w:ind w:left="142" w:right="28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5339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77" w:type="pct"/>
            <w:vAlign w:val="center"/>
          </w:tcPr>
          <w:p w14:paraId="767BE149" w14:textId="3CA95EDE" w:rsidR="00102D54" w:rsidRPr="00453399" w:rsidRDefault="00102D54" w:rsidP="00102D54">
            <w:pPr>
              <w:widowControl w:val="0"/>
              <w:jc w:val="center"/>
            </w:pPr>
            <w:r w:rsidRPr="00453399">
              <w:rPr>
                <w:rFonts w:eastAsiaTheme="minorHAnsi"/>
                <w:bCs/>
                <w:lang w:eastAsia="en-US"/>
              </w:rPr>
              <w:t xml:space="preserve">Визуальный и измерительный </w:t>
            </w:r>
            <w:r w:rsidRPr="00453399">
              <w:rPr>
                <w:rFonts w:eastAsiaTheme="minorHAnsi"/>
                <w:bCs/>
                <w:lang w:eastAsia="en-US"/>
              </w:rPr>
              <w:lastRenderedPageBreak/>
              <w:t>контроль</w:t>
            </w:r>
          </w:p>
        </w:tc>
        <w:tc>
          <w:tcPr>
            <w:tcW w:w="1602" w:type="pct"/>
            <w:vAlign w:val="center"/>
          </w:tcPr>
          <w:p w14:paraId="097EA2F0" w14:textId="098806B6" w:rsidR="00102D54" w:rsidRPr="00453399" w:rsidRDefault="00102D54" w:rsidP="00102D54">
            <w:pPr>
              <w:jc w:val="center"/>
              <w:rPr>
                <w:i/>
                <w:color w:val="FF0000"/>
              </w:rPr>
            </w:pPr>
          </w:p>
        </w:tc>
        <w:tc>
          <w:tcPr>
            <w:tcW w:w="1797" w:type="pct"/>
            <w:vAlign w:val="center"/>
          </w:tcPr>
          <w:p w14:paraId="5A3D7693" w14:textId="613D58E4" w:rsidR="00102D54" w:rsidRPr="00453399" w:rsidRDefault="00102D54" w:rsidP="00102D54">
            <w:pPr>
              <w:rPr>
                <w:i/>
                <w:color w:val="FF0000"/>
              </w:rPr>
            </w:pPr>
          </w:p>
        </w:tc>
      </w:tr>
    </w:tbl>
    <w:p w14:paraId="5B15B791" w14:textId="77777777" w:rsidR="00661C79" w:rsidRDefault="00661C79">
      <w:r>
        <w:br w:type="page"/>
      </w:r>
    </w:p>
    <w:tbl>
      <w:tblPr>
        <w:tblW w:w="50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2290"/>
        <w:gridCol w:w="3117"/>
        <w:gridCol w:w="3496"/>
      </w:tblGrid>
      <w:tr w:rsidR="00102D54" w:rsidRPr="00453399" w14:paraId="4CB356C5" w14:textId="77777777" w:rsidTr="00102D54">
        <w:trPr>
          <w:trHeight w:val="165"/>
        </w:trPr>
        <w:tc>
          <w:tcPr>
            <w:tcW w:w="424" w:type="pct"/>
            <w:vAlign w:val="center"/>
          </w:tcPr>
          <w:p w14:paraId="6D60A061" w14:textId="12FBA5D6" w:rsidR="00102D54" w:rsidRPr="00453399" w:rsidRDefault="00102D54" w:rsidP="00102D54">
            <w:pPr>
              <w:pStyle w:val="affb"/>
              <w:widowControl w:val="0"/>
              <w:tabs>
                <w:tab w:val="left" w:pos="-14884"/>
                <w:tab w:val="left" w:pos="142"/>
              </w:tabs>
              <w:spacing w:after="0" w:line="240" w:lineRule="auto"/>
              <w:ind w:left="142" w:right="28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53399">
              <w:rPr>
                <w:rFonts w:ascii="Times New Roman" w:hAnsi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177" w:type="pct"/>
            <w:vAlign w:val="center"/>
          </w:tcPr>
          <w:p w14:paraId="2EF58D58" w14:textId="48A940BE" w:rsidR="00102D54" w:rsidRPr="00453399" w:rsidRDefault="00102D54" w:rsidP="00102D54">
            <w:pPr>
              <w:widowControl w:val="0"/>
              <w:jc w:val="center"/>
            </w:pPr>
            <w:r w:rsidRPr="00453399">
              <w:rPr>
                <w:rFonts w:eastAsiaTheme="minorHAnsi"/>
                <w:bCs/>
                <w:lang w:eastAsia="en-US"/>
              </w:rPr>
              <w:t xml:space="preserve">Ультразвуковая </w:t>
            </w:r>
            <w:proofErr w:type="spellStart"/>
            <w:r w:rsidRPr="00453399">
              <w:rPr>
                <w:rFonts w:eastAsiaTheme="minorHAnsi"/>
                <w:bCs/>
                <w:lang w:eastAsia="en-US"/>
              </w:rPr>
              <w:t>толщинометрия</w:t>
            </w:r>
            <w:proofErr w:type="spellEnd"/>
          </w:p>
        </w:tc>
        <w:tc>
          <w:tcPr>
            <w:tcW w:w="1602" w:type="pct"/>
            <w:vAlign w:val="center"/>
          </w:tcPr>
          <w:p w14:paraId="1D3C3639" w14:textId="2A08C35F" w:rsidR="00102D54" w:rsidRPr="00453399" w:rsidRDefault="00102D54" w:rsidP="00102D54">
            <w:pPr>
              <w:jc w:val="center"/>
              <w:rPr>
                <w:i/>
                <w:color w:val="FF0000"/>
              </w:rPr>
            </w:pPr>
          </w:p>
        </w:tc>
        <w:tc>
          <w:tcPr>
            <w:tcW w:w="1797" w:type="pct"/>
            <w:vAlign w:val="center"/>
          </w:tcPr>
          <w:p w14:paraId="29F8E699" w14:textId="3A7B5F6E" w:rsidR="00102D54" w:rsidRPr="00453399" w:rsidRDefault="00102D54" w:rsidP="00102D54">
            <w:pPr>
              <w:rPr>
                <w:i/>
                <w:color w:val="FF0000"/>
              </w:rPr>
            </w:pPr>
          </w:p>
        </w:tc>
      </w:tr>
      <w:tr w:rsidR="00102D54" w:rsidRPr="00453399" w14:paraId="4CC1F1F7" w14:textId="77777777" w:rsidTr="00102D54">
        <w:trPr>
          <w:trHeight w:val="165"/>
        </w:trPr>
        <w:tc>
          <w:tcPr>
            <w:tcW w:w="424" w:type="pct"/>
            <w:vAlign w:val="center"/>
          </w:tcPr>
          <w:p w14:paraId="4FAEB1FB" w14:textId="6F31E9EB" w:rsidR="00102D54" w:rsidRPr="00453399" w:rsidRDefault="00102D54" w:rsidP="00102D54">
            <w:pPr>
              <w:pStyle w:val="affb"/>
              <w:widowControl w:val="0"/>
              <w:tabs>
                <w:tab w:val="left" w:pos="-14884"/>
                <w:tab w:val="left" w:pos="142"/>
              </w:tabs>
              <w:spacing w:after="0" w:line="240" w:lineRule="auto"/>
              <w:ind w:left="142" w:right="28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5339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14:paraId="7BEECAC3" w14:textId="2C7EFBD3" w:rsidR="00102D54" w:rsidRPr="00453399" w:rsidRDefault="00102D54" w:rsidP="00102D54">
            <w:pPr>
              <w:widowControl w:val="0"/>
              <w:jc w:val="center"/>
              <w:rPr>
                <w:rFonts w:eastAsiaTheme="minorHAnsi"/>
                <w:bCs/>
                <w:lang w:eastAsia="en-US"/>
              </w:rPr>
            </w:pPr>
            <w:r w:rsidRPr="00453399">
              <w:rPr>
                <w:rFonts w:eastAsiaTheme="minorHAnsi"/>
                <w:bCs/>
                <w:lang w:eastAsia="en-US"/>
              </w:rPr>
              <w:t>Ультразвуковая дефектоскопия</w:t>
            </w:r>
          </w:p>
        </w:tc>
        <w:tc>
          <w:tcPr>
            <w:tcW w:w="1602" w:type="pct"/>
            <w:vAlign w:val="center"/>
          </w:tcPr>
          <w:p w14:paraId="12E5A037" w14:textId="7887B386" w:rsidR="00102D54" w:rsidRPr="00453399" w:rsidRDefault="00102D54" w:rsidP="00102D54">
            <w:pPr>
              <w:jc w:val="center"/>
              <w:rPr>
                <w:i/>
                <w:color w:val="FF0000"/>
              </w:rPr>
            </w:pPr>
          </w:p>
        </w:tc>
        <w:tc>
          <w:tcPr>
            <w:tcW w:w="1797" w:type="pct"/>
            <w:vAlign w:val="center"/>
          </w:tcPr>
          <w:p w14:paraId="0E401DBF" w14:textId="62C34700" w:rsidR="00102D54" w:rsidRPr="00453399" w:rsidRDefault="00102D54" w:rsidP="00102D54">
            <w:pPr>
              <w:rPr>
                <w:i/>
                <w:color w:val="FF0000"/>
              </w:rPr>
            </w:pPr>
          </w:p>
        </w:tc>
      </w:tr>
      <w:tr w:rsidR="00102D54" w:rsidRPr="00453399" w14:paraId="3FE285CD" w14:textId="77777777" w:rsidTr="00102D54">
        <w:trPr>
          <w:trHeight w:val="165"/>
        </w:trPr>
        <w:tc>
          <w:tcPr>
            <w:tcW w:w="424" w:type="pct"/>
            <w:vAlign w:val="center"/>
          </w:tcPr>
          <w:p w14:paraId="7DA6358B" w14:textId="689DD7D6" w:rsidR="00102D54" w:rsidRPr="00453399" w:rsidRDefault="00102D54" w:rsidP="00102D54">
            <w:pPr>
              <w:pStyle w:val="affb"/>
              <w:widowControl w:val="0"/>
              <w:tabs>
                <w:tab w:val="left" w:pos="-14884"/>
              </w:tabs>
              <w:spacing w:after="0" w:line="240" w:lineRule="auto"/>
              <w:ind w:left="142" w:right="28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5339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177" w:type="pct"/>
            <w:vAlign w:val="center"/>
          </w:tcPr>
          <w:p w14:paraId="6C611433" w14:textId="291C8FE8" w:rsidR="00102D54" w:rsidRPr="00453399" w:rsidRDefault="00102D54" w:rsidP="00102D54">
            <w:pPr>
              <w:widowControl w:val="0"/>
              <w:jc w:val="center"/>
            </w:pPr>
            <w:r w:rsidRPr="00453399">
              <w:rPr>
                <w:rFonts w:eastAsiaTheme="minorHAnsi"/>
                <w:bCs/>
                <w:lang w:eastAsia="en-US"/>
              </w:rPr>
              <w:t>Проверка работоспособности приборов и устройств безопасности</w:t>
            </w:r>
          </w:p>
        </w:tc>
        <w:tc>
          <w:tcPr>
            <w:tcW w:w="1602" w:type="pct"/>
            <w:vAlign w:val="center"/>
          </w:tcPr>
          <w:p w14:paraId="6350C85C" w14:textId="3A59C767" w:rsidR="00102D54" w:rsidRPr="00453399" w:rsidRDefault="00102D54" w:rsidP="00102D54">
            <w:pPr>
              <w:jc w:val="center"/>
              <w:rPr>
                <w:i/>
                <w:color w:val="FF0000"/>
              </w:rPr>
            </w:pPr>
          </w:p>
        </w:tc>
        <w:tc>
          <w:tcPr>
            <w:tcW w:w="1797" w:type="pct"/>
            <w:vAlign w:val="center"/>
          </w:tcPr>
          <w:p w14:paraId="2D23578D" w14:textId="08FF046F" w:rsidR="00102D54" w:rsidRPr="00453399" w:rsidRDefault="00102D54" w:rsidP="00102D54">
            <w:pPr>
              <w:rPr>
                <w:i/>
                <w:color w:val="FF0000"/>
              </w:rPr>
            </w:pPr>
          </w:p>
        </w:tc>
      </w:tr>
    </w:tbl>
    <w:p w14:paraId="6C3374E7" w14:textId="42070BF8" w:rsidR="00F34F06" w:rsidRPr="00453399" w:rsidRDefault="00F34F06" w:rsidP="00FC5562">
      <w:pPr>
        <w:widowControl w:val="0"/>
        <w:spacing w:before="60"/>
        <w:ind w:firstLine="709"/>
        <w:jc w:val="both"/>
      </w:pPr>
      <w:bookmarkStart w:id="33" w:name="_Toc91084065"/>
      <w:bookmarkStart w:id="34" w:name="_Toc35943595"/>
      <w:r w:rsidRPr="00453399">
        <w:t xml:space="preserve">Перечень </w:t>
      </w:r>
      <w:r w:rsidR="00142ACC" w:rsidRPr="00453399">
        <w:t>применяемой</w:t>
      </w:r>
      <w:r w:rsidRPr="00453399">
        <w:t xml:space="preserve"> при техническом диагностировании нормативной и методической документации приведен в Приложении </w:t>
      </w:r>
      <w:r w:rsidR="00693751" w:rsidRPr="00453399">
        <w:t>10</w:t>
      </w:r>
      <w:r w:rsidRPr="00453399">
        <w:t>.</w:t>
      </w:r>
      <w:bookmarkEnd w:id="33"/>
    </w:p>
    <w:p w14:paraId="090FF133" w14:textId="77777777" w:rsidR="007F25FD" w:rsidRPr="00453399" w:rsidRDefault="007F25FD" w:rsidP="008E0E6A">
      <w:pPr>
        <w:pStyle w:val="2"/>
        <w:keepNext w:val="0"/>
        <w:widowControl w:val="0"/>
        <w:numPr>
          <w:ilvl w:val="0"/>
          <w:numId w:val="12"/>
        </w:numPr>
        <w:tabs>
          <w:tab w:val="left" w:pos="1134"/>
        </w:tabs>
        <w:spacing w:before="60" w:line="276" w:lineRule="auto"/>
        <w:ind w:left="0" w:firstLine="709"/>
        <w:rPr>
          <w:sz w:val="24"/>
        </w:rPr>
      </w:pPr>
      <w:bookmarkStart w:id="35" w:name="_Toc105409636"/>
      <w:r w:rsidRPr="00453399">
        <w:rPr>
          <w:sz w:val="24"/>
        </w:rPr>
        <w:t>Сведения о рассмотренных в процессе технического диагностирования документах</w:t>
      </w:r>
      <w:bookmarkEnd w:id="34"/>
      <w:bookmarkEnd w:id="35"/>
    </w:p>
    <w:p w14:paraId="43A4D425" w14:textId="0467FAE0" w:rsidR="007F25FD" w:rsidRPr="00453399" w:rsidRDefault="007F25FD" w:rsidP="007F25FD">
      <w:pPr>
        <w:widowControl w:val="0"/>
        <w:spacing w:before="60"/>
        <w:ind w:firstLine="709"/>
        <w:jc w:val="right"/>
      </w:pPr>
      <w:r w:rsidRPr="00453399">
        <w:t xml:space="preserve">Таблица </w:t>
      </w:r>
      <w:r w:rsidR="00C20132">
        <w:t>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9"/>
        <w:gridCol w:w="4621"/>
        <w:gridCol w:w="2765"/>
        <w:gridCol w:w="1623"/>
      </w:tblGrid>
      <w:tr w:rsidR="00577DB2" w:rsidRPr="00453399" w14:paraId="59465297" w14:textId="77777777" w:rsidTr="00757C07">
        <w:trPr>
          <w:trHeight w:val="20"/>
          <w:tblHeader/>
        </w:trPr>
        <w:tc>
          <w:tcPr>
            <w:tcW w:w="321" w:type="pct"/>
            <w:vAlign w:val="center"/>
          </w:tcPr>
          <w:p w14:paraId="256B6623" w14:textId="77777777" w:rsidR="007F25FD" w:rsidRPr="00453399" w:rsidRDefault="007F25FD" w:rsidP="005157EF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№</w:t>
            </w:r>
          </w:p>
          <w:p w14:paraId="243A0643" w14:textId="77777777" w:rsidR="00542430" w:rsidRPr="00453399" w:rsidRDefault="00542430" w:rsidP="005157EF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п</w:t>
            </w:r>
            <w:r w:rsidRPr="00453399">
              <w:rPr>
                <w:b/>
                <w:lang w:val="en-US"/>
              </w:rPr>
              <w:t>/</w:t>
            </w:r>
            <w:r w:rsidRPr="00453399">
              <w:rPr>
                <w:b/>
              </w:rPr>
              <w:t>п</w:t>
            </w:r>
          </w:p>
        </w:tc>
        <w:tc>
          <w:tcPr>
            <w:tcW w:w="2400" w:type="pct"/>
            <w:vAlign w:val="center"/>
          </w:tcPr>
          <w:p w14:paraId="610EFEFF" w14:textId="77777777" w:rsidR="007F25FD" w:rsidRPr="00453399" w:rsidRDefault="007F25FD" w:rsidP="005157EF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Наименование документа</w:t>
            </w:r>
          </w:p>
        </w:tc>
        <w:tc>
          <w:tcPr>
            <w:tcW w:w="1436" w:type="pct"/>
            <w:vAlign w:val="center"/>
          </w:tcPr>
          <w:p w14:paraId="1759617E" w14:textId="77777777" w:rsidR="007F25FD" w:rsidRPr="00453399" w:rsidRDefault="007F25FD" w:rsidP="005157EF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Идентификационный номер документа</w:t>
            </w:r>
          </w:p>
        </w:tc>
        <w:tc>
          <w:tcPr>
            <w:tcW w:w="843" w:type="pct"/>
          </w:tcPr>
          <w:p w14:paraId="5AFDE4FB" w14:textId="77777777" w:rsidR="007F25FD" w:rsidRPr="00453399" w:rsidRDefault="007F25FD" w:rsidP="005157EF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Объём документа, листов</w:t>
            </w:r>
          </w:p>
        </w:tc>
      </w:tr>
      <w:tr w:rsidR="00577DB2" w:rsidRPr="00453399" w14:paraId="1383EAC4" w14:textId="77777777" w:rsidTr="00757C07">
        <w:trPr>
          <w:trHeight w:val="20"/>
        </w:trPr>
        <w:tc>
          <w:tcPr>
            <w:tcW w:w="321" w:type="pct"/>
            <w:vAlign w:val="center"/>
          </w:tcPr>
          <w:p w14:paraId="79DB49C9" w14:textId="77777777" w:rsidR="007F25FD" w:rsidRPr="00453399" w:rsidRDefault="007F25FD" w:rsidP="008E0E6A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/>
              <w:ind w:left="0" w:firstLine="0"/>
              <w:rPr>
                <w:lang w:eastAsia="ar-SA"/>
              </w:rPr>
            </w:pPr>
          </w:p>
        </w:tc>
        <w:tc>
          <w:tcPr>
            <w:tcW w:w="2400" w:type="pct"/>
            <w:vAlign w:val="center"/>
          </w:tcPr>
          <w:p w14:paraId="6CAAA98A" w14:textId="6788B435" w:rsidR="007F25FD" w:rsidRPr="00453399" w:rsidRDefault="00D91788" w:rsidP="005157EF">
            <w:pPr>
              <w:widowControl w:val="0"/>
              <w:spacing w:before="60"/>
              <w:rPr>
                <w:lang w:eastAsia="ar-SA"/>
              </w:rPr>
            </w:pPr>
            <w:r w:rsidRPr="00453399">
              <w:rPr>
                <w:lang w:eastAsia="ar-SA"/>
              </w:rPr>
              <w:t>Паспорт крана</w:t>
            </w:r>
          </w:p>
        </w:tc>
        <w:tc>
          <w:tcPr>
            <w:tcW w:w="1436" w:type="pct"/>
            <w:vAlign w:val="center"/>
          </w:tcPr>
          <w:p w14:paraId="6A370758" w14:textId="7B712D9B" w:rsidR="007F25FD" w:rsidRPr="00453399" w:rsidRDefault="007F25FD" w:rsidP="005157EF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43" w:type="pct"/>
            <w:vAlign w:val="center"/>
          </w:tcPr>
          <w:p w14:paraId="5C21B0AE" w14:textId="0B7AA74F" w:rsidR="007F25FD" w:rsidRPr="00453399" w:rsidRDefault="007F25FD" w:rsidP="005157EF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577DB2" w:rsidRPr="00453399" w14:paraId="11B4F9EC" w14:textId="77777777" w:rsidTr="00757C07">
        <w:trPr>
          <w:trHeight w:val="20"/>
        </w:trPr>
        <w:tc>
          <w:tcPr>
            <w:tcW w:w="321" w:type="pct"/>
            <w:vAlign w:val="center"/>
          </w:tcPr>
          <w:p w14:paraId="46D215BA" w14:textId="77777777" w:rsidR="007F25FD" w:rsidRPr="00453399" w:rsidRDefault="007F25FD" w:rsidP="008E0E6A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400" w:type="pct"/>
          </w:tcPr>
          <w:p w14:paraId="04986713" w14:textId="67A5DD9D" w:rsidR="007F25FD" w:rsidRPr="00453399" w:rsidRDefault="00D91788" w:rsidP="005157EF">
            <w:pPr>
              <w:widowControl w:val="0"/>
              <w:spacing w:before="60"/>
              <w:rPr>
                <w:lang w:eastAsia="ar-SA"/>
              </w:rPr>
            </w:pPr>
            <w:r w:rsidRPr="00453399">
              <w:rPr>
                <w:lang w:eastAsia="ar-SA"/>
              </w:rPr>
              <w:t>Инструкция по эксплуатации</w:t>
            </w:r>
          </w:p>
        </w:tc>
        <w:tc>
          <w:tcPr>
            <w:tcW w:w="1436" w:type="pct"/>
            <w:vAlign w:val="center"/>
          </w:tcPr>
          <w:p w14:paraId="65B709F5" w14:textId="61C4BF52" w:rsidR="007F25FD" w:rsidRPr="00453399" w:rsidRDefault="007F25FD" w:rsidP="005157EF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43" w:type="pct"/>
            <w:vAlign w:val="center"/>
          </w:tcPr>
          <w:p w14:paraId="3A05F5D7" w14:textId="3FEF7E15" w:rsidR="007F25FD" w:rsidRPr="00453399" w:rsidRDefault="007F25FD" w:rsidP="005157EF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577DB2" w:rsidRPr="00453399" w14:paraId="18F8EC4C" w14:textId="77777777" w:rsidTr="00757C07">
        <w:trPr>
          <w:trHeight w:val="20"/>
        </w:trPr>
        <w:tc>
          <w:tcPr>
            <w:tcW w:w="321" w:type="pct"/>
            <w:vAlign w:val="center"/>
          </w:tcPr>
          <w:p w14:paraId="66E48AC7" w14:textId="77777777" w:rsidR="007F25FD" w:rsidRPr="00453399" w:rsidRDefault="007F25FD" w:rsidP="008E0E6A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400" w:type="pct"/>
          </w:tcPr>
          <w:p w14:paraId="68ACEF66" w14:textId="1956D29F" w:rsidR="007F25FD" w:rsidRPr="00453399" w:rsidRDefault="00D91788" w:rsidP="005157EF">
            <w:pPr>
              <w:widowControl w:val="0"/>
              <w:spacing w:before="60"/>
              <w:rPr>
                <w:lang w:eastAsia="ar-SA"/>
              </w:rPr>
            </w:pPr>
            <w:r w:rsidRPr="00453399">
              <w:t>Журнал технического обслуживания (ТО и Р)</w:t>
            </w:r>
          </w:p>
        </w:tc>
        <w:tc>
          <w:tcPr>
            <w:tcW w:w="1436" w:type="pct"/>
            <w:vAlign w:val="center"/>
          </w:tcPr>
          <w:p w14:paraId="4D69069A" w14:textId="3917450F" w:rsidR="007F25FD" w:rsidRPr="00453399" w:rsidRDefault="007F25FD" w:rsidP="00316946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43" w:type="pct"/>
            <w:vAlign w:val="center"/>
          </w:tcPr>
          <w:p w14:paraId="512F2706" w14:textId="53ECA8DF" w:rsidR="007F25FD" w:rsidRPr="00453399" w:rsidRDefault="007F25FD" w:rsidP="005157EF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577DB2" w:rsidRPr="00453399" w14:paraId="59DE9EEE" w14:textId="77777777" w:rsidTr="00757C07">
        <w:trPr>
          <w:trHeight w:val="20"/>
        </w:trPr>
        <w:tc>
          <w:tcPr>
            <w:tcW w:w="321" w:type="pct"/>
            <w:vAlign w:val="center"/>
          </w:tcPr>
          <w:p w14:paraId="651E0443" w14:textId="77777777" w:rsidR="00D91788" w:rsidRPr="00453399" w:rsidRDefault="00D91788" w:rsidP="008E0E6A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400" w:type="pct"/>
          </w:tcPr>
          <w:p w14:paraId="4B967999" w14:textId="3715CF83" w:rsidR="00D91788" w:rsidRPr="00453399" w:rsidRDefault="00D91788" w:rsidP="005157EF">
            <w:pPr>
              <w:widowControl w:val="0"/>
              <w:spacing w:before="60"/>
              <w:rPr>
                <w:lang w:eastAsia="ar-SA"/>
              </w:rPr>
            </w:pPr>
            <w:r w:rsidRPr="00453399">
              <w:t>Графики технического обслуживания</w:t>
            </w:r>
          </w:p>
        </w:tc>
        <w:tc>
          <w:tcPr>
            <w:tcW w:w="1436" w:type="pct"/>
            <w:vAlign w:val="center"/>
          </w:tcPr>
          <w:p w14:paraId="66C3B4B4" w14:textId="28E7D169" w:rsidR="00D91788" w:rsidRPr="00453399" w:rsidRDefault="00D91788" w:rsidP="00316946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43" w:type="pct"/>
            <w:vAlign w:val="center"/>
          </w:tcPr>
          <w:p w14:paraId="7CF83A39" w14:textId="4CC12651" w:rsidR="00D91788" w:rsidRPr="00453399" w:rsidRDefault="00D91788" w:rsidP="005157EF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2332F3" w:rsidRPr="00453399" w14:paraId="29F05803" w14:textId="77777777" w:rsidTr="00757C07">
        <w:trPr>
          <w:trHeight w:val="20"/>
        </w:trPr>
        <w:tc>
          <w:tcPr>
            <w:tcW w:w="321" w:type="pct"/>
            <w:vAlign w:val="center"/>
          </w:tcPr>
          <w:p w14:paraId="14EBA6F4" w14:textId="77777777" w:rsidR="002332F3" w:rsidRPr="00453399" w:rsidRDefault="002332F3" w:rsidP="002332F3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400" w:type="pct"/>
          </w:tcPr>
          <w:p w14:paraId="2F7092CB" w14:textId="0D9672E7" w:rsidR="002332F3" w:rsidRPr="00453399" w:rsidRDefault="002332F3" w:rsidP="00C90D25">
            <w:pPr>
              <w:widowControl w:val="0"/>
              <w:spacing w:before="60"/>
              <w:rPr>
                <w:lang w:eastAsia="ar-SA"/>
              </w:rPr>
            </w:pPr>
            <w:r w:rsidRPr="00453399">
              <w:rPr>
                <w:lang w:eastAsia="ar-SA"/>
              </w:rPr>
              <w:t xml:space="preserve">Свидетельство о регистрации опасных производственных объектов ООО «Газпром </w:t>
            </w:r>
            <w:r w:rsidR="00C90D25">
              <w:rPr>
                <w:lang w:eastAsia="ar-SA"/>
              </w:rPr>
              <w:t xml:space="preserve">       </w:t>
            </w:r>
            <w:r w:rsidRPr="00453399">
              <w:rPr>
                <w:lang w:eastAsia="ar-SA"/>
              </w:rPr>
              <w:t>», выданное Федеральной службой по экологическому, технологическому и атомному надзору</w:t>
            </w:r>
          </w:p>
        </w:tc>
        <w:tc>
          <w:tcPr>
            <w:tcW w:w="1436" w:type="pct"/>
            <w:vAlign w:val="center"/>
          </w:tcPr>
          <w:p w14:paraId="0CBC3969" w14:textId="632E444C" w:rsidR="002332F3" w:rsidRPr="00453399" w:rsidRDefault="002332F3" w:rsidP="002332F3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43" w:type="pct"/>
            <w:vAlign w:val="center"/>
          </w:tcPr>
          <w:p w14:paraId="2BF32572" w14:textId="605976C5" w:rsidR="002332F3" w:rsidRPr="00453399" w:rsidRDefault="002332F3" w:rsidP="002332F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577DB2" w:rsidRPr="00453399" w14:paraId="5B61DF59" w14:textId="77777777" w:rsidTr="00757C07">
        <w:trPr>
          <w:trHeight w:val="20"/>
        </w:trPr>
        <w:tc>
          <w:tcPr>
            <w:tcW w:w="321" w:type="pct"/>
            <w:vAlign w:val="center"/>
          </w:tcPr>
          <w:p w14:paraId="0CCC17EB" w14:textId="77777777" w:rsidR="00881F7E" w:rsidRPr="00453399" w:rsidRDefault="00881F7E" w:rsidP="00881F7E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400" w:type="pct"/>
            <w:vAlign w:val="center"/>
          </w:tcPr>
          <w:p w14:paraId="0CBE3F55" w14:textId="77B6C660" w:rsidR="00881F7E" w:rsidRPr="00453399" w:rsidRDefault="00881F7E" w:rsidP="00C90D25">
            <w:pPr>
              <w:widowControl w:val="0"/>
              <w:spacing w:before="60"/>
              <w:rPr>
                <w:lang w:eastAsia="ar-SA"/>
              </w:rPr>
            </w:pPr>
            <w:r w:rsidRPr="00453399">
              <w:rPr>
                <w:bCs/>
              </w:rPr>
              <w:t xml:space="preserve">Декларация промышленной безопасности опасных производственных объектов ООО «Газпром </w:t>
            </w:r>
            <w:r w:rsidR="00C90D25">
              <w:rPr>
                <w:bCs/>
              </w:rPr>
              <w:t xml:space="preserve">               </w:t>
            </w:r>
            <w:r w:rsidRPr="00453399">
              <w:rPr>
                <w:bCs/>
              </w:rPr>
              <w:t>»</w:t>
            </w:r>
          </w:p>
        </w:tc>
        <w:tc>
          <w:tcPr>
            <w:tcW w:w="1436" w:type="pct"/>
            <w:vAlign w:val="center"/>
          </w:tcPr>
          <w:p w14:paraId="799052C1" w14:textId="525E9978" w:rsidR="00881F7E" w:rsidRPr="00453399" w:rsidRDefault="00881F7E" w:rsidP="00881F7E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43" w:type="pct"/>
            <w:vAlign w:val="center"/>
          </w:tcPr>
          <w:p w14:paraId="30C39CC4" w14:textId="00FF048F" w:rsidR="00881F7E" w:rsidRPr="00453399" w:rsidRDefault="00881F7E" w:rsidP="00881F7E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577DB2" w:rsidRPr="00453399" w14:paraId="23F3631E" w14:textId="77777777" w:rsidTr="00757C07">
        <w:trPr>
          <w:trHeight w:val="20"/>
        </w:trPr>
        <w:tc>
          <w:tcPr>
            <w:tcW w:w="321" w:type="pct"/>
            <w:vAlign w:val="center"/>
          </w:tcPr>
          <w:p w14:paraId="1A3FE8D7" w14:textId="77777777" w:rsidR="00881F7E" w:rsidRPr="00453399" w:rsidRDefault="00881F7E" w:rsidP="00881F7E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400" w:type="pct"/>
            <w:vAlign w:val="center"/>
          </w:tcPr>
          <w:p w14:paraId="20D43E86" w14:textId="1DCB31F5" w:rsidR="00881F7E" w:rsidRPr="00453399" w:rsidRDefault="00881F7E" w:rsidP="00881F7E">
            <w:pPr>
              <w:widowControl w:val="0"/>
              <w:spacing w:before="60"/>
              <w:rPr>
                <w:lang w:eastAsia="ar-SA"/>
              </w:rPr>
            </w:pPr>
            <w:r w:rsidRPr="00453399">
              <w:rPr>
                <w:bCs/>
              </w:rPr>
              <w:t>Положение по организации и осуществлению административно-производственного контроля за соблюдением требований производственной безопасности в ПАО "Газпром", его дочерних обществах и организациях</w:t>
            </w:r>
          </w:p>
        </w:tc>
        <w:tc>
          <w:tcPr>
            <w:tcW w:w="1436" w:type="pct"/>
            <w:vAlign w:val="center"/>
          </w:tcPr>
          <w:p w14:paraId="096F59EC" w14:textId="3696BA04" w:rsidR="00881F7E" w:rsidRPr="00453399" w:rsidRDefault="00881F7E" w:rsidP="00881F7E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43" w:type="pct"/>
            <w:vAlign w:val="center"/>
          </w:tcPr>
          <w:p w14:paraId="0FD971E7" w14:textId="1232814A" w:rsidR="00881F7E" w:rsidRPr="00453399" w:rsidRDefault="00881F7E" w:rsidP="00881F7E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577DB2" w:rsidRPr="00453399" w14:paraId="736C7278" w14:textId="77777777" w:rsidTr="00757C07">
        <w:trPr>
          <w:trHeight w:val="20"/>
        </w:trPr>
        <w:tc>
          <w:tcPr>
            <w:tcW w:w="321" w:type="pct"/>
            <w:vAlign w:val="center"/>
          </w:tcPr>
          <w:p w14:paraId="353066CF" w14:textId="77777777" w:rsidR="00881F7E" w:rsidRPr="00453399" w:rsidRDefault="00881F7E" w:rsidP="00881F7E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400" w:type="pct"/>
            <w:vAlign w:val="center"/>
          </w:tcPr>
          <w:p w14:paraId="1CE4EF24" w14:textId="595F8030" w:rsidR="00881F7E" w:rsidRPr="00453399" w:rsidRDefault="00881F7E" w:rsidP="00861647">
            <w:pPr>
              <w:widowControl w:val="0"/>
              <w:spacing w:before="60"/>
              <w:rPr>
                <w:lang w:eastAsia="ar-SA"/>
              </w:rPr>
            </w:pPr>
            <w:r w:rsidRPr="00453399">
              <w:rPr>
                <w:bCs/>
              </w:rPr>
              <w:t>Приказ об организации</w:t>
            </w:r>
            <w:r w:rsidR="00861647" w:rsidRPr="00453399">
              <w:rPr>
                <w:bCs/>
              </w:rPr>
              <w:t xml:space="preserve"> надзора и </w:t>
            </w:r>
            <w:r w:rsidRPr="00453399">
              <w:rPr>
                <w:bCs/>
              </w:rPr>
              <w:t xml:space="preserve">производственного контроля </w:t>
            </w:r>
            <w:r w:rsidR="00861647" w:rsidRPr="00453399">
              <w:rPr>
                <w:bCs/>
              </w:rPr>
              <w:t>при эксплуатации подъемных сооружений</w:t>
            </w:r>
          </w:p>
        </w:tc>
        <w:tc>
          <w:tcPr>
            <w:tcW w:w="1436" w:type="pct"/>
            <w:vAlign w:val="center"/>
          </w:tcPr>
          <w:p w14:paraId="15B6E6B0" w14:textId="57CDDEE2" w:rsidR="00881F7E" w:rsidRPr="00453399" w:rsidRDefault="00881F7E" w:rsidP="00881F7E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43" w:type="pct"/>
            <w:vAlign w:val="center"/>
          </w:tcPr>
          <w:p w14:paraId="24BCA0AA" w14:textId="4F6B05E4" w:rsidR="00881F7E" w:rsidRPr="00453399" w:rsidRDefault="00881F7E" w:rsidP="00881F7E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577DB2" w:rsidRPr="00453399" w14:paraId="5E0D23B0" w14:textId="77777777" w:rsidTr="00757C07">
        <w:trPr>
          <w:trHeight w:val="20"/>
        </w:trPr>
        <w:tc>
          <w:tcPr>
            <w:tcW w:w="321" w:type="pct"/>
            <w:vAlign w:val="center"/>
          </w:tcPr>
          <w:p w14:paraId="4EE88700" w14:textId="77777777" w:rsidR="00881F7E" w:rsidRPr="00453399" w:rsidRDefault="00881F7E" w:rsidP="00881F7E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400" w:type="pct"/>
            <w:vAlign w:val="center"/>
          </w:tcPr>
          <w:p w14:paraId="498FE1D7" w14:textId="6F6948B3" w:rsidR="00881F7E" w:rsidRPr="00453399" w:rsidRDefault="00881F7E" w:rsidP="00C90D25">
            <w:pPr>
              <w:widowControl w:val="0"/>
              <w:spacing w:before="60"/>
              <w:rPr>
                <w:lang w:eastAsia="ar-SA"/>
              </w:rPr>
            </w:pPr>
            <w:r w:rsidRPr="00453399">
              <w:rPr>
                <w:bCs/>
              </w:rPr>
              <w:t xml:space="preserve">Перечень инструкций по ОТ, действующих в </w:t>
            </w:r>
            <w:r w:rsidR="00C90D25">
              <w:rPr>
                <w:bCs/>
              </w:rPr>
              <w:t xml:space="preserve"> </w:t>
            </w:r>
          </w:p>
        </w:tc>
        <w:tc>
          <w:tcPr>
            <w:tcW w:w="1436" w:type="pct"/>
            <w:vAlign w:val="center"/>
          </w:tcPr>
          <w:p w14:paraId="2FD7E2F4" w14:textId="7A9A6FAF" w:rsidR="00881F7E" w:rsidRPr="00453399" w:rsidRDefault="00881F7E" w:rsidP="00881F7E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43" w:type="pct"/>
            <w:vAlign w:val="center"/>
          </w:tcPr>
          <w:p w14:paraId="082A690F" w14:textId="0FEC62E4" w:rsidR="00881F7E" w:rsidRPr="00453399" w:rsidRDefault="00881F7E" w:rsidP="00881F7E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102D54" w:rsidRPr="00453399" w14:paraId="2E0B9459" w14:textId="77777777" w:rsidTr="00757C07">
        <w:trPr>
          <w:trHeight w:val="20"/>
        </w:trPr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75C25" w14:textId="77777777" w:rsidR="00102D54" w:rsidRPr="00453399" w:rsidRDefault="00102D54" w:rsidP="00E72F93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6B496" w14:textId="77777777" w:rsidR="00102D54" w:rsidRPr="00453399" w:rsidRDefault="00102D54" w:rsidP="00E72F93">
            <w:pPr>
              <w:widowControl w:val="0"/>
              <w:spacing w:before="60"/>
              <w:rPr>
                <w:bCs/>
              </w:rPr>
            </w:pPr>
            <w:r w:rsidRPr="00453399">
              <w:rPr>
                <w:bCs/>
              </w:rPr>
              <w:t>Страховой полис обязательного страхования гражданской ответственности владельца ОПО за причинение вреда в результате аварии на ОПО</w:t>
            </w:r>
          </w:p>
        </w:tc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A9A5C" w14:textId="627F06C3" w:rsidR="00102D54" w:rsidRPr="00453399" w:rsidRDefault="00102D54" w:rsidP="00E72F93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09A47" w14:textId="11BB88E2" w:rsidR="00102D54" w:rsidRPr="00453399" w:rsidRDefault="00102D54" w:rsidP="00E72F9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  <w:lang w:eastAsia="ar-SA"/>
              </w:rPr>
            </w:pPr>
          </w:p>
        </w:tc>
      </w:tr>
      <w:tr w:rsidR="00577DB2" w:rsidRPr="00453399" w14:paraId="744757AC" w14:textId="77777777" w:rsidTr="009C62A0">
        <w:trPr>
          <w:trHeight w:val="20"/>
        </w:trPr>
        <w:tc>
          <w:tcPr>
            <w:tcW w:w="321" w:type="pct"/>
            <w:vAlign w:val="center"/>
          </w:tcPr>
          <w:p w14:paraId="7D0521BD" w14:textId="77777777" w:rsidR="00881F7E" w:rsidRPr="00453399" w:rsidRDefault="00881F7E" w:rsidP="00881F7E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400" w:type="pct"/>
          </w:tcPr>
          <w:p w14:paraId="48EC4466" w14:textId="0B9DE722" w:rsidR="00881F7E" w:rsidRPr="00453399" w:rsidRDefault="00881F7E" w:rsidP="00881F7E">
            <w:pPr>
              <w:widowControl w:val="0"/>
              <w:spacing w:before="60"/>
              <w:rPr>
                <w:lang w:eastAsia="ar-SA"/>
              </w:rPr>
            </w:pPr>
            <w:r w:rsidRPr="00453399">
              <w:t>Документация о проверке знаний обслуживающего персонала</w:t>
            </w:r>
          </w:p>
        </w:tc>
        <w:tc>
          <w:tcPr>
            <w:tcW w:w="1436" w:type="pct"/>
            <w:vAlign w:val="center"/>
          </w:tcPr>
          <w:p w14:paraId="2B08D6E5" w14:textId="069B60A8" w:rsidR="00881F7E" w:rsidRPr="00453399" w:rsidRDefault="00881F7E" w:rsidP="00881F7E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43" w:type="pct"/>
            <w:vAlign w:val="center"/>
          </w:tcPr>
          <w:p w14:paraId="0D28E0DE" w14:textId="5F742AD0" w:rsidR="00881F7E" w:rsidRPr="00453399" w:rsidRDefault="00881F7E" w:rsidP="00881F7E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577DB2" w:rsidRPr="00453399" w14:paraId="6FF0AB1B" w14:textId="77777777" w:rsidTr="009C62A0">
        <w:trPr>
          <w:trHeight w:val="435"/>
        </w:trPr>
        <w:tc>
          <w:tcPr>
            <w:tcW w:w="321" w:type="pct"/>
            <w:vAlign w:val="center"/>
          </w:tcPr>
          <w:p w14:paraId="0E1C1A91" w14:textId="77777777" w:rsidR="004F686B" w:rsidRPr="00453399" w:rsidRDefault="004F686B" w:rsidP="008E0E6A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400" w:type="pct"/>
          </w:tcPr>
          <w:p w14:paraId="6733F461" w14:textId="1AC712A5" w:rsidR="004F686B" w:rsidRPr="00453399" w:rsidRDefault="007A15A6" w:rsidP="005157EF">
            <w:pPr>
              <w:widowControl w:val="0"/>
              <w:spacing w:before="60"/>
            </w:pPr>
            <w:r w:rsidRPr="00453399">
              <w:t xml:space="preserve">Заключение экспертизы промышленной </w:t>
            </w:r>
            <w:r w:rsidRPr="00453399">
              <w:lastRenderedPageBreak/>
              <w:t>безопасности на техническое устройство применяемое на опасном производственном объекте</w:t>
            </w:r>
          </w:p>
        </w:tc>
        <w:tc>
          <w:tcPr>
            <w:tcW w:w="1436" w:type="pct"/>
            <w:vAlign w:val="center"/>
          </w:tcPr>
          <w:p w14:paraId="4F3326EC" w14:textId="1D010CE7" w:rsidR="004F686B" w:rsidRPr="00453399" w:rsidRDefault="004F686B" w:rsidP="005157EF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43" w:type="pct"/>
            <w:vAlign w:val="center"/>
          </w:tcPr>
          <w:p w14:paraId="786904F9" w14:textId="11D7C083" w:rsidR="004F686B" w:rsidRPr="00453399" w:rsidRDefault="004F686B" w:rsidP="005157EF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</w:tbl>
    <w:p w14:paraId="60841EB6" w14:textId="77777777" w:rsidR="009C62A0" w:rsidRDefault="009C62A0">
      <w:pPr>
        <w:rPr>
          <w:b/>
        </w:rPr>
      </w:pPr>
      <w:bookmarkStart w:id="36" w:name="_Toc367189698"/>
      <w:bookmarkStart w:id="37" w:name="_Toc367189790"/>
      <w:bookmarkStart w:id="38" w:name="_Toc367190575"/>
      <w:bookmarkStart w:id="39" w:name="_Toc367191013"/>
      <w:bookmarkStart w:id="40" w:name="_Toc425432139"/>
      <w:bookmarkStart w:id="41" w:name="_Toc70609503"/>
      <w:bookmarkStart w:id="42" w:name="_Toc105409637"/>
      <w:r>
        <w:br w:type="page"/>
      </w:r>
    </w:p>
    <w:p w14:paraId="7B2FCCF0" w14:textId="3F91DBE3" w:rsidR="007F25FD" w:rsidRPr="00453399" w:rsidRDefault="007F25FD" w:rsidP="008E0E6A">
      <w:pPr>
        <w:pStyle w:val="2"/>
        <w:keepNext w:val="0"/>
        <w:widowControl w:val="0"/>
        <w:numPr>
          <w:ilvl w:val="0"/>
          <w:numId w:val="12"/>
        </w:numPr>
        <w:tabs>
          <w:tab w:val="left" w:pos="1134"/>
        </w:tabs>
        <w:spacing w:before="60" w:line="276" w:lineRule="auto"/>
        <w:ind w:left="0" w:firstLine="709"/>
        <w:rPr>
          <w:sz w:val="24"/>
        </w:rPr>
      </w:pPr>
      <w:r w:rsidRPr="00453399">
        <w:rPr>
          <w:sz w:val="24"/>
        </w:rPr>
        <w:lastRenderedPageBreak/>
        <w:t>Анализ результатов предшествующих обследований</w:t>
      </w:r>
      <w:bookmarkEnd w:id="36"/>
      <w:bookmarkEnd w:id="37"/>
      <w:bookmarkEnd w:id="38"/>
      <w:bookmarkEnd w:id="39"/>
      <w:bookmarkEnd w:id="40"/>
      <w:bookmarkEnd w:id="41"/>
      <w:bookmarkEnd w:id="42"/>
    </w:p>
    <w:p w14:paraId="73D60E24" w14:textId="4FA116D9" w:rsidR="00F34F06" w:rsidRPr="00453399" w:rsidRDefault="00F34F06" w:rsidP="00F34F06">
      <w:pPr>
        <w:jc w:val="right"/>
      </w:pPr>
      <w:r w:rsidRPr="00453399">
        <w:t xml:space="preserve">Таблица </w:t>
      </w:r>
      <w:r w:rsidR="00C20132">
        <w:t>10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"/>
        <w:gridCol w:w="1948"/>
        <w:gridCol w:w="2316"/>
        <w:gridCol w:w="5010"/>
      </w:tblGrid>
      <w:tr w:rsidR="00577DB2" w:rsidRPr="00453399" w14:paraId="59170CC0" w14:textId="77777777" w:rsidTr="00033158">
        <w:trPr>
          <w:cantSplit/>
          <w:trHeight w:val="399"/>
        </w:trPr>
        <w:tc>
          <w:tcPr>
            <w:tcW w:w="0" w:type="auto"/>
            <w:vAlign w:val="center"/>
          </w:tcPr>
          <w:p w14:paraId="75E97E20" w14:textId="77777777" w:rsidR="00F34F06" w:rsidRPr="00453399" w:rsidRDefault="00F34F06" w:rsidP="000D4B11">
            <w:pPr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№</w:t>
            </w:r>
          </w:p>
          <w:p w14:paraId="199885FE" w14:textId="77777777" w:rsidR="00F34F06" w:rsidRPr="00453399" w:rsidRDefault="00F34F06" w:rsidP="000D4B11">
            <w:pPr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п/п</w:t>
            </w:r>
          </w:p>
        </w:tc>
        <w:tc>
          <w:tcPr>
            <w:tcW w:w="0" w:type="auto"/>
            <w:vAlign w:val="center"/>
          </w:tcPr>
          <w:p w14:paraId="0B591833" w14:textId="77777777" w:rsidR="00F34F06" w:rsidRPr="00453399" w:rsidRDefault="00F34F06" w:rsidP="000D4B11">
            <w:pPr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Вид обследования</w:t>
            </w:r>
          </w:p>
        </w:tc>
        <w:tc>
          <w:tcPr>
            <w:tcW w:w="0" w:type="auto"/>
            <w:vAlign w:val="center"/>
          </w:tcPr>
          <w:p w14:paraId="74021578" w14:textId="77777777" w:rsidR="00F34F06" w:rsidRPr="00453399" w:rsidRDefault="00F34F06" w:rsidP="000D4B11">
            <w:pPr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Результаты контроля</w:t>
            </w:r>
          </w:p>
        </w:tc>
        <w:tc>
          <w:tcPr>
            <w:tcW w:w="0" w:type="auto"/>
            <w:vAlign w:val="center"/>
          </w:tcPr>
          <w:p w14:paraId="0EFE9E99" w14:textId="77777777" w:rsidR="00F34F06" w:rsidRPr="00453399" w:rsidRDefault="00F34F06" w:rsidP="000D4B11">
            <w:pPr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Наименование и номер отчетной документации</w:t>
            </w:r>
          </w:p>
        </w:tc>
      </w:tr>
      <w:tr w:rsidR="00577DB2" w:rsidRPr="00453399" w14:paraId="658E3FC7" w14:textId="77777777" w:rsidTr="00033158">
        <w:trPr>
          <w:cantSplit/>
          <w:trHeight w:val="265"/>
        </w:trPr>
        <w:tc>
          <w:tcPr>
            <w:tcW w:w="0" w:type="auto"/>
            <w:vAlign w:val="center"/>
          </w:tcPr>
          <w:p w14:paraId="075F93AD" w14:textId="1DAA0CF6" w:rsidR="00F34F06" w:rsidRPr="00453399" w:rsidRDefault="00102D54" w:rsidP="00102D54">
            <w:pPr>
              <w:spacing w:before="60"/>
              <w:jc w:val="center"/>
            </w:pPr>
            <w:r w:rsidRPr="00453399">
              <w:t>1</w:t>
            </w:r>
            <w:r w:rsidR="00F34F06" w:rsidRPr="00453399">
              <w:t>.</w:t>
            </w:r>
          </w:p>
        </w:tc>
        <w:tc>
          <w:tcPr>
            <w:tcW w:w="0" w:type="auto"/>
            <w:vAlign w:val="center"/>
          </w:tcPr>
          <w:p w14:paraId="78B10440" w14:textId="61C1E39E" w:rsidR="00F34F06" w:rsidRPr="00453399" w:rsidRDefault="00F34F06" w:rsidP="00102D54">
            <w:pPr>
              <w:spacing w:before="60"/>
              <w:rPr>
                <w:i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39FCF221" w14:textId="2D599BFC" w:rsidR="00F34F06" w:rsidRPr="00453399" w:rsidRDefault="00F34F06" w:rsidP="00102D54">
            <w:pPr>
              <w:spacing w:before="60"/>
              <w:rPr>
                <w:i/>
                <w:color w:val="FF0000"/>
              </w:rPr>
            </w:pPr>
          </w:p>
        </w:tc>
        <w:tc>
          <w:tcPr>
            <w:tcW w:w="0" w:type="auto"/>
          </w:tcPr>
          <w:p w14:paraId="37E19E9A" w14:textId="4F4536F1" w:rsidR="00F34F06" w:rsidRPr="00453399" w:rsidRDefault="00F34F06" w:rsidP="00102D54">
            <w:pPr>
              <w:rPr>
                <w:i/>
                <w:color w:val="FF0000"/>
              </w:rPr>
            </w:pPr>
          </w:p>
        </w:tc>
      </w:tr>
    </w:tbl>
    <w:p w14:paraId="118152E4" w14:textId="77777777" w:rsidR="007F25FD" w:rsidRPr="00453399" w:rsidRDefault="007F25FD" w:rsidP="008E0E6A">
      <w:pPr>
        <w:pStyle w:val="2"/>
        <w:keepNext w:val="0"/>
        <w:widowControl w:val="0"/>
        <w:numPr>
          <w:ilvl w:val="0"/>
          <w:numId w:val="12"/>
        </w:numPr>
        <w:tabs>
          <w:tab w:val="left" w:pos="1134"/>
        </w:tabs>
        <w:spacing w:before="60" w:line="276" w:lineRule="auto"/>
        <w:ind w:left="0" w:firstLine="709"/>
        <w:rPr>
          <w:sz w:val="24"/>
        </w:rPr>
      </w:pPr>
      <w:bookmarkStart w:id="43" w:name="_Toc35943596"/>
      <w:bookmarkStart w:id="44" w:name="_Toc2171845"/>
      <w:bookmarkStart w:id="45" w:name="_Toc105409638"/>
      <w:bookmarkStart w:id="46" w:name="_Toc474573234"/>
      <w:bookmarkEnd w:id="30"/>
      <w:bookmarkEnd w:id="43"/>
      <w:r w:rsidRPr="00453399">
        <w:rPr>
          <w:sz w:val="24"/>
        </w:rPr>
        <w:t>Результаты технического диагностирования</w:t>
      </w:r>
      <w:bookmarkEnd w:id="44"/>
      <w:bookmarkEnd w:id="45"/>
      <w:r w:rsidRPr="00453399">
        <w:rPr>
          <w:sz w:val="24"/>
        </w:rPr>
        <w:t xml:space="preserve"> </w:t>
      </w:r>
      <w:bookmarkEnd w:id="46"/>
    </w:p>
    <w:p w14:paraId="29559EB7" w14:textId="22E5F9D2" w:rsidR="007F25FD" w:rsidRPr="00453399" w:rsidRDefault="007F25FD" w:rsidP="007F25FD">
      <w:pPr>
        <w:widowControl w:val="0"/>
        <w:spacing w:before="60"/>
        <w:ind w:firstLine="709"/>
        <w:jc w:val="right"/>
      </w:pPr>
      <w:r w:rsidRPr="00453399">
        <w:t xml:space="preserve">Таблица </w:t>
      </w:r>
      <w:r w:rsidR="00C20132">
        <w:t>11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4650"/>
        <w:gridCol w:w="2415"/>
        <w:gridCol w:w="2028"/>
      </w:tblGrid>
      <w:tr w:rsidR="00577DB2" w:rsidRPr="00453399" w14:paraId="09249932" w14:textId="77777777" w:rsidTr="00E70FBD">
        <w:trPr>
          <w:cantSplit/>
          <w:trHeight w:val="399"/>
        </w:trPr>
        <w:tc>
          <w:tcPr>
            <w:tcW w:w="278" w:type="pct"/>
            <w:vAlign w:val="center"/>
          </w:tcPr>
          <w:p w14:paraId="54B69A90" w14:textId="77777777" w:rsidR="007F25FD" w:rsidRPr="00453399" w:rsidRDefault="007F25FD" w:rsidP="005157EF">
            <w:pPr>
              <w:widowControl w:val="0"/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№</w:t>
            </w:r>
            <w:r w:rsidR="00542430" w:rsidRPr="00453399">
              <w:rPr>
                <w:b/>
                <w:lang w:val="en-US"/>
              </w:rPr>
              <w:t xml:space="preserve"> </w:t>
            </w:r>
            <w:r w:rsidR="00542430" w:rsidRPr="00453399">
              <w:rPr>
                <w:b/>
              </w:rPr>
              <w:t>п</w:t>
            </w:r>
            <w:r w:rsidR="00542430" w:rsidRPr="00453399">
              <w:rPr>
                <w:b/>
                <w:lang w:val="en-US"/>
              </w:rPr>
              <w:t>/</w:t>
            </w:r>
            <w:r w:rsidR="00542430" w:rsidRPr="00453399">
              <w:rPr>
                <w:b/>
              </w:rPr>
              <w:t>п</w:t>
            </w:r>
          </w:p>
        </w:tc>
        <w:tc>
          <w:tcPr>
            <w:tcW w:w="2415" w:type="pct"/>
            <w:vAlign w:val="center"/>
          </w:tcPr>
          <w:p w14:paraId="7C54561C" w14:textId="77777777" w:rsidR="007F25FD" w:rsidRPr="00453399" w:rsidRDefault="007F25FD" w:rsidP="005157EF">
            <w:pPr>
              <w:widowControl w:val="0"/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Наименование работы</w:t>
            </w:r>
          </w:p>
        </w:tc>
        <w:tc>
          <w:tcPr>
            <w:tcW w:w="1254" w:type="pct"/>
            <w:vAlign w:val="center"/>
          </w:tcPr>
          <w:p w14:paraId="4A785B2B" w14:textId="77777777" w:rsidR="007F25FD" w:rsidRPr="00453399" w:rsidRDefault="007F25FD" w:rsidP="005157EF">
            <w:pPr>
              <w:widowControl w:val="0"/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Результаты контроля</w:t>
            </w:r>
          </w:p>
        </w:tc>
        <w:tc>
          <w:tcPr>
            <w:tcW w:w="1053" w:type="pct"/>
            <w:vAlign w:val="center"/>
          </w:tcPr>
          <w:p w14:paraId="064E6926" w14:textId="77777777" w:rsidR="007F25FD" w:rsidRPr="00453399" w:rsidRDefault="007F25FD" w:rsidP="005157EF">
            <w:pPr>
              <w:widowControl w:val="0"/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Наименование и номер отчетной документации</w:t>
            </w:r>
          </w:p>
        </w:tc>
      </w:tr>
      <w:tr w:rsidR="00577DB2" w:rsidRPr="00453399" w14:paraId="74802B0F" w14:textId="77777777" w:rsidTr="00E70FBD">
        <w:trPr>
          <w:cantSplit/>
          <w:trHeight w:val="199"/>
        </w:trPr>
        <w:tc>
          <w:tcPr>
            <w:tcW w:w="278" w:type="pct"/>
          </w:tcPr>
          <w:p w14:paraId="53062283" w14:textId="3C6BEE9B" w:rsidR="00806F88" w:rsidRPr="00453399" w:rsidRDefault="00806F88" w:rsidP="00542430">
            <w:pPr>
              <w:widowControl w:val="0"/>
              <w:spacing w:before="60"/>
              <w:jc w:val="center"/>
            </w:pPr>
            <w:r w:rsidRPr="00453399">
              <w:t>1.</w:t>
            </w:r>
          </w:p>
        </w:tc>
        <w:tc>
          <w:tcPr>
            <w:tcW w:w="2415" w:type="pct"/>
            <w:vAlign w:val="center"/>
          </w:tcPr>
          <w:p w14:paraId="2D66E8C3" w14:textId="444A6F1F" w:rsidR="00806F88" w:rsidRPr="00453399" w:rsidRDefault="00F40F2F" w:rsidP="00F40F2F">
            <w:pPr>
              <w:pStyle w:val="2"/>
              <w:keepNext w:val="0"/>
              <w:widowControl w:val="0"/>
              <w:ind w:left="13"/>
              <w:jc w:val="left"/>
              <w:rPr>
                <w:rFonts w:eastAsiaTheme="minorHAnsi"/>
                <w:b w:val="0"/>
                <w:bCs/>
                <w:sz w:val="24"/>
                <w:lang w:eastAsia="en-US"/>
              </w:rPr>
            </w:pPr>
            <w:bookmarkStart w:id="47" w:name="_Toc95398509"/>
            <w:bookmarkStart w:id="48" w:name="_Toc105409639"/>
            <w:r w:rsidRPr="00453399">
              <w:rPr>
                <w:rFonts w:eastAsiaTheme="minorHAnsi"/>
                <w:b w:val="0"/>
                <w:bCs/>
                <w:sz w:val="24"/>
                <w:lang w:eastAsia="en-US"/>
              </w:rPr>
              <w:t>Протокол по результатам а</w:t>
            </w:r>
            <w:r w:rsidR="00806F88" w:rsidRPr="00453399">
              <w:rPr>
                <w:rFonts w:eastAsiaTheme="minorHAnsi"/>
                <w:b w:val="0"/>
                <w:bCs/>
                <w:sz w:val="24"/>
                <w:lang w:eastAsia="en-US"/>
              </w:rPr>
              <w:t>нализ</w:t>
            </w:r>
            <w:r w:rsidRPr="00453399">
              <w:rPr>
                <w:rFonts w:eastAsiaTheme="minorHAnsi"/>
                <w:b w:val="0"/>
                <w:bCs/>
                <w:sz w:val="24"/>
                <w:lang w:eastAsia="en-US"/>
              </w:rPr>
              <w:t>а</w:t>
            </w:r>
            <w:r w:rsidR="00806F88" w:rsidRPr="00453399">
              <w:rPr>
                <w:rFonts w:eastAsiaTheme="minorHAnsi"/>
                <w:b w:val="0"/>
                <w:bCs/>
                <w:sz w:val="24"/>
                <w:lang w:eastAsia="en-US"/>
              </w:rPr>
              <w:t xml:space="preserve"> технической и эксплуатационной документации</w:t>
            </w:r>
            <w:bookmarkEnd w:id="47"/>
            <w:bookmarkEnd w:id="48"/>
          </w:p>
        </w:tc>
        <w:tc>
          <w:tcPr>
            <w:tcW w:w="1254" w:type="pct"/>
            <w:vAlign w:val="center"/>
          </w:tcPr>
          <w:p w14:paraId="5FFC4D44" w14:textId="617F7A26" w:rsidR="00806F88" w:rsidRPr="00453399" w:rsidRDefault="00806F88" w:rsidP="00210397">
            <w:pPr>
              <w:widowControl w:val="0"/>
              <w:ind w:left="137" w:right="208"/>
              <w:jc w:val="center"/>
              <w:rPr>
                <w:i/>
                <w:color w:val="FF0000"/>
              </w:rPr>
            </w:pPr>
          </w:p>
        </w:tc>
        <w:tc>
          <w:tcPr>
            <w:tcW w:w="1053" w:type="pct"/>
            <w:vAlign w:val="center"/>
          </w:tcPr>
          <w:p w14:paraId="6D2D0E08" w14:textId="16AA7FA7" w:rsidR="00806F88" w:rsidRPr="00453399" w:rsidRDefault="00806F88" w:rsidP="00FF5F0B">
            <w:pPr>
              <w:widowControl w:val="0"/>
              <w:spacing w:before="60"/>
            </w:pPr>
            <w:r w:rsidRPr="00453399">
              <w:t xml:space="preserve">Приложение </w:t>
            </w:r>
            <w:r w:rsidR="00693751" w:rsidRPr="00453399">
              <w:t>1</w:t>
            </w:r>
          </w:p>
        </w:tc>
      </w:tr>
      <w:tr w:rsidR="00577DB2" w:rsidRPr="00453399" w14:paraId="362ADC32" w14:textId="77777777" w:rsidTr="00E70FBD">
        <w:trPr>
          <w:cantSplit/>
          <w:trHeight w:val="199"/>
        </w:trPr>
        <w:tc>
          <w:tcPr>
            <w:tcW w:w="278" w:type="pct"/>
          </w:tcPr>
          <w:p w14:paraId="5C15C417" w14:textId="66F8A7B6" w:rsidR="007F25FD" w:rsidRPr="00453399" w:rsidRDefault="00806F88" w:rsidP="00542430">
            <w:pPr>
              <w:widowControl w:val="0"/>
              <w:spacing w:before="60"/>
              <w:jc w:val="center"/>
            </w:pPr>
            <w:r w:rsidRPr="00453399">
              <w:t>2.</w:t>
            </w:r>
          </w:p>
        </w:tc>
        <w:tc>
          <w:tcPr>
            <w:tcW w:w="2415" w:type="pct"/>
            <w:vAlign w:val="center"/>
          </w:tcPr>
          <w:p w14:paraId="4A1097A6" w14:textId="19FD5362" w:rsidR="007F25FD" w:rsidRPr="00453399" w:rsidRDefault="00542430" w:rsidP="00542430">
            <w:pPr>
              <w:pStyle w:val="2"/>
              <w:keepNext w:val="0"/>
              <w:widowControl w:val="0"/>
              <w:ind w:left="13"/>
              <w:jc w:val="left"/>
              <w:rPr>
                <w:rFonts w:eastAsiaTheme="minorHAnsi"/>
                <w:b w:val="0"/>
                <w:bCs/>
                <w:sz w:val="24"/>
                <w:lang w:eastAsia="en-US"/>
              </w:rPr>
            </w:pPr>
            <w:bookmarkStart w:id="49" w:name="_Toc95398510"/>
            <w:bookmarkStart w:id="50" w:name="_Toc105409640"/>
            <w:r w:rsidRPr="00453399">
              <w:rPr>
                <w:rFonts w:eastAsiaTheme="minorHAnsi"/>
                <w:b w:val="0"/>
                <w:bCs/>
                <w:sz w:val="24"/>
                <w:lang w:eastAsia="en-US"/>
              </w:rPr>
              <w:t>Акт обследования</w:t>
            </w:r>
            <w:bookmarkEnd w:id="49"/>
            <w:r w:rsidR="0082094F" w:rsidRPr="00453399">
              <w:rPr>
                <w:rFonts w:eastAsiaTheme="minorHAnsi"/>
                <w:b w:val="0"/>
                <w:bCs/>
                <w:sz w:val="24"/>
                <w:lang w:eastAsia="en-US"/>
              </w:rPr>
              <w:t xml:space="preserve"> подъемного сооружения</w:t>
            </w:r>
            <w:bookmarkEnd w:id="50"/>
          </w:p>
        </w:tc>
        <w:tc>
          <w:tcPr>
            <w:tcW w:w="1254" w:type="pct"/>
            <w:vAlign w:val="center"/>
          </w:tcPr>
          <w:p w14:paraId="7996875B" w14:textId="727DFED6" w:rsidR="007F25FD" w:rsidRPr="00453399" w:rsidRDefault="007F25FD" w:rsidP="00210397">
            <w:pPr>
              <w:widowControl w:val="0"/>
              <w:spacing w:before="60"/>
              <w:ind w:left="137" w:right="208"/>
              <w:jc w:val="center"/>
              <w:rPr>
                <w:i/>
                <w:color w:val="FF0000"/>
              </w:rPr>
            </w:pPr>
          </w:p>
        </w:tc>
        <w:tc>
          <w:tcPr>
            <w:tcW w:w="1053" w:type="pct"/>
            <w:vAlign w:val="center"/>
          </w:tcPr>
          <w:p w14:paraId="1ED395E9" w14:textId="1EE6F1C6" w:rsidR="007F25FD" w:rsidRPr="00453399" w:rsidRDefault="007F25FD" w:rsidP="00693751">
            <w:pPr>
              <w:widowControl w:val="0"/>
              <w:spacing w:before="60"/>
              <w:rPr>
                <w:lang w:val="en-US"/>
              </w:rPr>
            </w:pPr>
            <w:r w:rsidRPr="00453399">
              <w:t xml:space="preserve">Приложение </w:t>
            </w:r>
            <w:r w:rsidR="00693751" w:rsidRPr="00453399">
              <w:t>2</w:t>
            </w:r>
          </w:p>
        </w:tc>
      </w:tr>
      <w:tr w:rsidR="00577DB2" w:rsidRPr="00453399" w14:paraId="68591067" w14:textId="77777777" w:rsidTr="00E70FBD">
        <w:trPr>
          <w:cantSplit/>
          <w:trHeight w:val="265"/>
        </w:trPr>
        <w:tc>
          <w:tcPr>
            <w:tcW w:w="278" w:type="pct"/>
          </w:tcPr>
          <w:p w14:paraId="254E27C2" w14:textId="53CDEB26" w:rsidR="002C7BB6" w:rsidRPr="00453399" w:rsidRDefault="002C7BB6" w:rsidP="002C7BB6">
            <w:pPr>
              <w:widowControl w:val="0"/>
              <w:spacing w:before="60"/>
              <w:jc w:val="center"/>
            </w:pPr>
            <w:r w:rsidRPr="00453399">
              <w:t>3.</w:t>
            </w:r>
          </w:p>
        </w:tc>
        <w:tc>
          <w:tcPr>
            <w:tcW w:w="2415" w:type="pct"/>
            <w:vAlign w:val="center"/>
          </w:tcPr>
          <w:p w14:paraId="4257FCCB" w14:textId="7E912C5A" w:rsidR="002C7BB6" w:rsidRPr="00453399" w:rsidRDefault="002C7BB6" w:rsidP="002C7BB6">
            <w:pPr>
              <w:pStyle w:val="2"/>
              <w:keepNext w:val="0"/>
              <w:widowControl w:val="0"/>
              <w:ind w:left="13"/>
              <w:jc w:val="left"/>
              <w:rPr>
                <w:rFonts w:eastAsiaTheme="minorHAnsi"/>
                <w:b w:val="0"/>
                <w:bCs/>
                <w:sz w:val="24"/>
                <w:lang w:eastAsia="en-US"/>
              </w:rPr>
            </w:pPr>
            <w:bookmarkStart w:id="51" w:name="_Toc95398511"/>
            <w:bookmarkStart w:id="52" w:name="_Toc105409641"/>
            <w:r w:rsidRPr="00453399">
              <w:rPr>
                <w:rFonts w:eastAsiaTheme="minorHAnsi"/>
                <w:b w:val="0"/>
                <w:bCs/>
                <w:sz w:val="24"/>
                <w:lang w:eastAsia="en-US"/>
              </w:rPr>
              <w:t>Протокол по результатам визуального и измерительного контроля</w:t>
            </w:r>
            <w:bookmarkEnd w:id="51"/>
            <w:bookmarkEnd w:id="52"/>
          </w:p>
        </w:tc>
        <w:tc>
          <w:tcPr>
            <w:tcW w:w="1254" w:type="pct"/>
            <w:vAlign w:val="center"/>
          </w:tcPr>
          <w:p w14:paraId="4489BDE1" w14:textId="66A63B52" w:rsidR="002C7BB6" w:rsidRPr="00453399" w:rsidRDefault="002C7BB6" w:rsidP="00210397">
            <w:pPr>
              <w:widowControl w:val="0"/>
              <w:ind w:left="137" w:right="208"/>
              <w:jc w:val="center"/>
              <w:rPr>
                <w:i/>
                <w:color w:val="FF0000"/>
              </w:rPr>
            </w:pPr>
          </w:p>
        </w:tc>
        <w:tc>
          <w:tcPr>
            <w:tcW w:w="1053" w:type="pct"/>
            <w:vAlign w:val="center"/>
          </w:tcPr>
          <w:p w14:paraId="73463B2D" w14:textId="4ED8711A" w:rsidR="002C7BB6" w:rsidRPr="00453399" w:rsidRDefault="002C7BB6" w:rsidP="00693751">
            <w:pPr>
              <w:widowControl w:val="0"/>
              <w:spacing w:before="60"/>
              <w:rPr>
                <w:lang w:val="en-US"/>
              </w:rPr>
            </w:pPr>
            <w:r w:rsidRPr="00453399">
              <w:t xml:space="preserve">Приложение </w:t>
            </w:r>
            <w:r w:rsidR="00693751" w:rsidRPr="00453399">
              <w:t>3</w:t>
            </w:r>
          </w:p>
        </w:tc>
      </w:tr>
      <w:tr w:rsidR="00577DB2" w:rsidRPr="00453399" w14:paraId="4212B0AC" w14:textId="77777777" w:rsidTr="00E70FBD">
        <w:trPr>
          <w:cantSplit/>
          <w:trHeight w:val="165"/>
        </w:trPr>
        <w:tc>
          <w:tcPr>
            <w:tcW w:w="278" w:type="pct"/>
          </w:tcPr>
          <w:p w14:paraId="3BD71E5A" w14:textId="770876EC" w:rsidR="002C7BB6" w:rsidRPr="00453399" w:rsidRDefault="002C7BB6" w:rsidP="002C7BB6">
            <w:pPr>
              <w:widowControl w:val="0"/>
              <w:spacing w:before="60"/>
              <w:jc w:val="center"/>
            </w:pPr>
            <w:r w:rsidRPr="00453399">
              <w:t>4.</w:t>
            </w:r>
          </w:p>
        </w:tc>
        <w:tc>
          <w:tcPr>
            <w:tcW w:w="2415" w:type="pct"/>
            <w:vAlign w:val="center"/>
          </w:tcPr>
          <w:p w14:paraId="46B441DB" w14:textId="295469C2" w:rsidR="002C7BB6" w:rsidRPr="00453399" w:rsidRDefault="002C7BB6" w:rsidP="002C7BB6">
            <w:pPr>
              <w:pStyle w:val="2"/>
              <w:keepNext w:val="0"/>
              <w:widowControl w:val="0"/>
              <w:ind w:left="13"/>
              <w:jc w:val="left"/>
              <w:rPr>
                <w:rFonts w:eastAsiaTheme="minorHAnsi"/>
                <w:b w:val="0"/>
                <w:bCs/>
                <w:sz w:val="24"/>
                <w:lang w:eastAsia="en-US"/>
              </w:rPr>
            </w:pPr>
            <w:bookmarkStart w:id="53" w:name="_Toc95398512"/>
            <w:bookmarkStart w:id="54" w:name="_Toc105409642"/>
            <w:r w:rsidRPr="00453399">
              <w:rPr>
                <w:rFonts w:eastAsiaTheme="minorHAnsi"/>
                <w:b w:val="0"/>
                <w:bCs/>
                <w:sz w:val="24"/>
                <w:lang w:eastAsia="en-US"/>
              </w:rPr>
              <w:t xml:space="preserve">Протокол проведения ультразвуковой </w:t>
            </w:r>
            <w:proofErr w:type="spellStart"/>
            <w:r w:rsidRPr="00453399">
              <w:rPr>
                <w:rFonts w:eastAsiaTheme="minorHAnsi"/>
                <w:b w:val="0"/>
                <w:bCs/>
                <w:sz w:val="24"/>
                <w:lang w:eastAsia="en-US"/>
              </w:rPr>
              <w:t>толщинометрии</w:t>
            </w:r>
            <w:bookmarkEnd w:id="53"/>
            <w:bookmarkEnd w:id="54"/>
            <w:proofErr w:type="spellEnd"/>
          </w:p>
        </w:tc>
        <w:tc>
          <w:tcPr>
            <w:tcW w:w="1254" w:type="pct"/>
          </w:tcPr>
          <w:p w14:paraId="0C4F3C43" w14:textId="123EA211" w:rsidR="002C7BB6" w:rsidRPr="00453399" w:rsidRDefault="002C7BB6" w:rsidP="00AB6150">
            <w:pPr>
              <w:ind w:left="137" w:right="208"/>
              <w:jc w:val="center"/>
              <w:rPr>
                <w:i/>
                <w:color w:val="FF0000"/>
              </w:rPr>
            </w:pPr>
          </w:p>
        </w:tc>
        <w:tc>
          <w:tcPr>
            <w:tcW w:w="1053" w:type="pct"/>
            <w:vAlign w:val="center"/>
          </w:tcPr>
          <w:p w14:paraId="56C797AD" w14:textId="2F5DB9B0" w:rsidR="002C7BB6" w:rsidRPr="00453399" w:rsidRDefault="002C7BB6" w:rsidP="00693751">
            <w:pPr>
              <w:widowControl w:val="0"/>
              <w:spacing w:before="60"/>
              <w:rPr>
                <w:lang w:val="en-US"/>
              </w:rPr>
            </w:pPr>
            <w:r w:rsidRPr="00453399">
              <w:t xml:space="preserve">Приложение </w:t>
            </w:r>
            <w:r w:rsidR="00693751" w:rsidRPr="00453399">
              <w:t>4</w:t>
            </w:r>
          </w:p>
        </w:tc>
      </w:tr>
      <w:tr w:rsidR="00577DB2" w:rsidRPr="00453399" w14:paraId="165F3541" w14:textId="77777777" w:rsidTr="00E70FBD">
        <w:trPr>
          <w:cantSplit/>
          <w:trHeight w:val="165"/>
        </w:trPr>
        <w:tc>
          <w:tcPr>
            <w:tcW w:w="278" w:type="pct"/>
          </w:tcPr>
          <w:p w14:paraId="2BA9F153" w14:textId="64A42D70" w:rsidR="002C7BB6" w:rsidRPr="00453399" w:rsidRDefault="002C7BB6" w:rsidP="002C7BB6">
            <w:pPr>
              <w:widowControl w:val="0"/>
              <w:spacing w:before="60"/>
              <w:jc w:val="center"/>
            </w:pPr>
            <w:r w:rsidRPr="00453399">
              <w:t>6.</w:t>
            </w:r>
          </w:p>
        </w:tc>
        <w:tc>
          <w:tcPr>
            <w:tcW w:w="2415" w:type="pct"/>
            <w:vAlign w:val="center"/>
          </w:tcPr>
          <w:p w14:paraId="319BD977" w14:textId="1529CD58" w:rsidR="002C7BB6" w:rsidRPr="00453399" w:rsidRDefault="002C7BB6" w:rsidP="002C7BB6">
            <w:pPr>
              <w:pStyle w:val="2"/>
              <w:keepNext w:val="0"/>
              <w:widowControl w:val="0"/>
              <w:ind w:left="13"/>
              <w:jc w:val="left"/>
              <w:rPr>
                <w:rFonts w:eastAsiaTheme="minorHAnsi"/>
                <w:b w:val="0"/>
                <w:bCs/>
                <w:sz w:val="24"/>
                <w:lang w:eastAsia="en-US"/>
              </w:rPr>
            </w:pPr>
            <w:bookmarkStart w:id="55" w:name="_Toc105409643"/>
            <w:r w:rsidRPr="00453399">
              <w:rPr>
                <w:rFonts w:eastAsiaTheme="minorHAnsi"/>
                <w:b w:val="0"/>
                <w:bCs/>
                <w:sz w:val="24"/>
                <w:lang w:eastAsia="en-US"/>
              </w:rPr>
              <w:t>Протокол проведения ультразвуковой дефектоскопии</w:t>
            </w:r>
            <w:bookmarkEnd w:id="55"/>
          </w:p>
        </w:tc>
        <w:tc>
          <w:tcPr>
            <w:tcW w:w="1254" w:type="pct"/>
          </w:tcPr>
          <w:p w14:paraId="42F27BAD" w14:textId="07DC2186" w:rsidR="002C7BB6" w:rsidRPr="00453399" w:rsidRDefault="002C7BB6" w:rsidP="00210397">
            <w:pPr>
              <w:ind w:left="137" w:right="208"/>
              <w:jc w:val="center"/>
              <w:rPr>
                <w:i/>
                <w:color w:val="FF0000"/>
              </w:rPr>
            </w:pPr>
          </w:p>
        </w:tc>
        <w:tc>
          <w:tcPr>
            <w:tcW w:w="1053" w:type="pct"/>
            <w:vAlign w:val="center"/>
          </w:tcPr>
          <w:p w14:paraId="6B7F86B1" w14:textId="0C900345" w:rsidR="002C7BB6" w:rsidRPr="00453399" w:rsidRDefault="002C7BB6" w:rsidP="00693751">
            <w:pPr>
              <w:widowControl w:val="0"/>
              <w:spacing w:before="60"/>
              <w:rPr>
                <w:lang w:val="en-US"/>
              </w:rPr>
            </w:pPr>
            <w:r w:rsidRPr="00453399">
              <w:t xml:space="preserve">Приложение </w:t>
            </w:r>
            <w:r w:rsidR="00693751" w:rsidRPr="00453399">
              <w:t>5</w:t>
            </w:r>
          </w:p>
        </w:tc>
      </w:tr>
      <w:tr w:rsidR="00577DB2" w:rsidRPr="00453399" w14:paraId="495BC0DD" w14:textId="77777777" w:rsidTr="00E70FBD">
        <w:trPr>
          <w:cantSplit/>
          <w:trHeight w:val="165"/>
        </w:trPr>
        <w:tc>
          <w:tcPr>
            <w:tcW w:w="278" w:type="pct"/>
          </w:tcPr>
          <w:p w14:paraId="5D8AC951" w14:textId="25869547" w:rsidR="00F34F06" w:rsidRPr="00453399" w:rsidRDefault="00F40F2F" w:rsidP="00542430">
            <w:pPr>
              <w:widowControl w:val="0"/>
              <w:spacing w:before="60"/>
              <w:jc w:val="center"/>
            </w:pPr>
            <w:r w:rsidRPr="00453399">
              <w:t>7</w:t>
            </w:r>
            <w:r w:rsidR="00542430" w:rsidRPr="00453399">
              <w:t>.</w:t>
            </w:r>
          </w:p>
        </w:tc>
        <w:tc>
          <w:tcPr>
            <w:tcW w:w="2415" w:type="pct"/>
            <w:vAlign w:val="center"/>
          </w:tcPr>
          <w:p w14:paraId="305A05F0" w14:textId="4DEF345E" w:rsidR="00F34F06" w:rsidRPr="00453399" w:rsidRDefault="00F40F2F" w:rsidP="00F40F2F">
            <w:pPr>
              <w:widowControl w:val="0"/>
              <w:spacing w:before="60"/>
            </w:pPr>
            <w:r w:rsidRPr="00453399">
              <w:rPr>
                <w:rFonts w:eastAsiaTheme="minorHAnsi"/>
                <w:bCs/>
                <w:lang w:eastAsia="en-US"/>
              </w:rPr>
              <w:t>П</w:t>
            </w:r>
            <w:r w:rsidR="00542430" w:rsidRPr="00453399">
              <w:rPr>
                <w:rFonts w:eastAsiaTheme="minorHAnsi"/>
                <w:bCs/>
                <w:lang w:eastAsia="en-US"/>
              </w:rPr>
              <w:t>роверк</w:t>
            </w:r>
            <w:r w:rsidRPr="00453399">
              <w:rPr>
                <w:rFonts w:eastAsiaTheme="minorHAnsi"/>
                <w:bCs/>
                <w:lang w:eastAsia="en-US"/>
              </w:rPr>
              <w:t>а</w:t>
            </w:r>
            <w:r w:rsidR="00542430" w:rsidRPr="00453399">
              <w:rPr>
                <w:rFonts w:eastAsiaTheme="minorHAnsi"/>
                <w:bCs/>
                <w:lang w:eastAsia="en-US"/>
              </w:rPr>
              <w:t xml:space="preserve"> работоспособности приборов и устройств безопасности</w:t>
            </w:r>
          </w:p>
        </w:tc>
        <w:tc>
          <w:tcPr>
            <w:tcW w:w="1254" w:type="pct"/>
            <w:vAlign w:val="center"/>
          </w:tcPr>
          <w:p w14:paraId="08A2960B" w14:textId="22FEBFC3" w:rsidR="00F34F06" w:rsidRPr="00453399" w:rsidRDefault="00F34F06" w:rsidP="00210397">
            <w:pPr>
              <w:widowControl w:val="0"/>
              <w:spacing w:before="60"/>
              <w:ind w:left="137" w:right="208"/>
              <w:jc w:val="center"/>
              <w:rPr>
                <w:i/>
                <w:color w:val="FF0000"/>
              </w:rPr>
            </w:pPr>
          </w:p>
        </w:tc>
        <w:tc>
          <w:tcPr>
            <w:tcW w:w="1053" w:type="pct"/>
            <w:vAlign w:val="center"/>
          </w:tcPr>
          <w:p w14:paraId="6062CCE8" w14:textId="11576271" w:rsidR="00F34F06" w:rsidRPr="00453399" w:rsidRDefault="00F34F06" w:rsidP="00693751">
            <w:pPr>
              <w:widowControl w:val="0"/>
              <w:spacing w:before="60"/>
              <w:rPr>
                <w:lang w:val="en-US"/>
              </w:rPr>
            </w:pPr>
            <w:r w:rsidRPr="00453399">
              <w:t xml:space="preserve">Приложение </w:t>
            </w:r>
            <w:r w:rsidR="00693751" w:rsidRPr="00453399">
              <w:t>6</w:t>
            </w:r>
          </w:p>
        </w:tc>
      </w:tr>
    </w:tbl>
    <w:p w14:paraId="49DA6B9A" w14:textId="0A34A03F" w:rsidR="003A091A" w:rsidRPr="00453399" w:rsidRDefault="003A091A" w:rsidP="003A091A">
      <w:pPr>
        <w:pStyle w:val="2"/>
        <w:keepNext w:val="0"/>
        <w:widowControl w:val="0"/>
        <w:tabs>
          <w:tab w:val="left" w:pos="1134"/>
        </w:tabs>
        <w:spacing w:before="60" w:line="276" w:lineRule="auto"/>
        <w:ind w:left="709"/>
        <w:rPr>
          <w:sz w:val="24"/>
        </w:rPr>
      </w:pPr>
      <w:bookmarkStart w:id="56" w:name="_Toc89273070"/>
    </w:p>
    <w:p w14:paraId="053217DE" w14:textId="69C1C61E" w:rsidR="007F25FD" w:rsidRPr="00453399" w:rsidRDefault="007F25FD" w:rsidP="008E0E6A">
      <w:pPr>
        <w:pStyle w:val="2"/>
        <w:keepNext w:val="0"/>
        <w:widowControl w:val="0"/>
        <w:numPr>
          <w:ilvl w:val="0"/>
          <w:numId w:val="12"/>
        </w:numPr>
        <w:tabs>
          <w:tab w:val="left" w:pos="1134"/>
        </w:tabs>
        <w:spacing w:before="60" w:line="276" w:lineRule="auto"/>
        <w:ind w:left="0" w:firstLine="709"/>
        <w:rPr>
          <w:sz w:val="24"/>
        </w:rPr>
      </w:pPr>
      <w:bookmarkStart w:id="57" w:name="_Toc105409644"/>
      <w:r w:rsidRPr="00453399">
        <w:rPr>
          <w:sz w:val="24"/>
        </w:rPr>
        <w:t xml:space="preserve">Результаты расчетной оценки технического состояния </w:t>
      </w:r>
      <w:r w:rsidR="000C55C6" w:rsidRPr="00453399">
        <w:rPr>
          <w:sz w:val="24"/>
        </w:rPr>
        <w:t>и режимов работы</w:t>
      </w:r>
      <w:bookmarkEnd w:id="57"/>
    </w:p>
    <w:p w14:paraId="038EA708" w14:textId="4304B0E1" w:rsidR="00956ACE" w:rsidRPr="00453399" w:rsidRDefault="00956ACE" w:rsidP="000C55C6">
      <w:pPr>
        <w:widowControl w:val="0"/>
        <w:spacing w:before="60" w:line="276" w:lineRule="auto"/>
        <w:ind w:firstLine="709"/>
        <w:jc w:val="both"/>
        <w:rPr>
          <w:rFonts w:eastAsiaTheme="minorHAnsi"/>
        </w:rPr>
      </w:pPr>
      <w:r w:rsidRPr="00453399">
        <w:rPr>
          <w:rFonts w:eastAsiaTheme="minorHAnsi"/>
        </w:rPr>
        <w:t xml:space="preserve">По результатам работ произведена расчетная оценка технического состояния ГПМ. Результаты расчета приведены в Приложении </w:t>
      </w:r>
      <w:r w:rsidR="00700976" w:rsidRPr="00453399">
        <w:rPr>
          <w:rFonts w:eastAsiaTheme="minorHAnsi"/>
        </w:rPr>
        <w:t>7</w:t>
      </w:r>
      <w:r w:rsidRPr="00453399">
        <w:rPr>
          <w:rFonts w:eastAsiaTheme="minorHAnsi"/>
        </w:rPr>
        <w:t xml:space="preserve"> настоящего отчета.</w:t>
      </w:r>
    </w:p>
    <w:p w14:paraId="4AB6C3A8" w14:textId="2DC41357" w:rsidR="007F25FD" w:rsidRPr="00453399" w:rsidRDefault="007F25FD" w:rsidP="00FC5562">
      <w:pPr>
        <w:rPr>
          <w:highlight w:val="yellow"/>
        </w:rPr>
      </w:pPr>
    </w:p>
    <w:p w14:paraId="62A847B5" w14:textId="23F4375D" w:rsidR="009C59F3" w:rsidRPr="00453399" w:rsidRDefault="009C59F3" w:rsidP="009C59F3">
      <w:pPr>
        <w:pStyle w:val="2"/>
        <w:keepNext w:val="0"/>
        <w:widowControl w:val="0"/>
        <w:numPr>
          <w:ilvl w:val="0"/>
          <w:numId w:val="12"/>
        </w:numPr>
        <w:tabs>
          <w:tab w:val="left" w:pos="1134"/>
        </w:tabs>
        <w:spacing w:before="60" w:line="276" w:lineRule="auto"/>
        <w:ind w:left="0" w:firstLine="709"/>
        <w:rPr>
          <w:sz w:val="24"/>
        </w:rPr>
      </w:pPr>
      <w:bookmarkStart w:id="58" w:name="_Toc105409645"/>
      <w:bookmarkEnd w:id="56"/>
      <w:r w:rsidRPr="00453399">
        <w:rPr>
          <w:sz w:val="24"/>
        </w:rPr>
        <w:t>Выводы по результатам техническ</w:t>
      </w:r>
      <w:r w:rsidR="00C67D2D" w:rsidRPr="00453399">
        <w:rPr>
          <w:sz w:val="24"/>
        </w:rPr>
        <w:t>ого диагностирования</w:t>
      </w:r>
      <w:bookmarkEnd w:id="58"/>
    </w:p>
    <w:p w14:paraId="633A7883" w14:textId="22A7C834" w:rsidR="00577DB2" w:rsidRPr="00453399" w:rsidRDefault="00577DB2" w:rsidP="00577DB2">
      <w:pPr>
        <w:spacing w:before="120" w:line="276" w:lineRule="auto"/>
        <w:ind w:firstLine="709"/>
        <w:jc w:val="both"/>
      </w:pPr>
      <w:r w:rsidRPr="00453399">
        <w:t>15.1</w:t>
      </w:r>
      <w:r w:rsidR="00661C79">
        <w:rPr>
          <w:i/>
          <w:color w:val="FF0000"/>
        </w:rPr>
        <w:t xml:space="preserve">                      </w:t>
      </w:r>
      <w:r w:rsidR="000B65D9" w:rsidRPr="00453399">
        <w:rPr>
          <w:color w:val="FF0000"/>
        </w:rPr>
        <w:t xml:space="preserve"> </w:t>
      </w:r>
      <w:r w:rsidRPr="00453399">
        <w:t xml:space="preserve">находится в </w:t>
      </w:r>
      <w:r w:rsidRPr="00453399">
        <w:rPr>
          <w:b/>
        </w:rPr>
        <w:t>исправном</w:t>
      </w:r>
      <w:r w:rsidRPr="00453399">
        <w:t xml:space="preserve"> состоянии и может быть </w:t>
      </w:r>
      <w:r w:rsidRPr="00453399">
        <w:rPr>
          <w:b/>
        </w:rPr>
        <w:t>допущен</w:t>
      </w:r>
      <w:r w:rsidRPr="00453399">
        <w:t xml:space="preserve"> к дальнейшей эксплуатации.</w:t>
      </w:r>
    </w:p>
    <w:p w14:paraId="1B386019" w14:textId="072CC533" w:rsidR="00966CB6" w:rsidRPr="00453399" w:rsidRDefault="00966CB6">
      <w:pPr>
        <w:rPr>
          <w:sz w:val="28"/>
          <w:szCs w:val="28"/>
        </w:rPr>
      </w:pPr>
      <w:r w:rsidRPr="00453399">
        <w:rPr>
          <w:sz w:val="28"/>
          <w:szCs w:val="28"/>
        </w:rPr>
        <w:br w:type="page"/>
      </w:r>
    </w:p>
    <w:p w14:paraId="1E4FBAE0" w14:textId="46AD251A" w:rsidR="00597B58" w:rsidRPr="00453399" w:rsidRDefault="00597B58" w:rsidP="00597B58">
      <w:pPr>
        <w:pStyle w:val="2"/>
        <w:keepNext w:val="0"/>
        <w:widowControl w:val="0"/>
        <w:ind w:left="13"/>
        <w:jc w:val="center"/>
        <w:rPr>
          <w:rFonts w:eastAsiaTheme="minorHAnsi"/>
          <w:bCs/>
          <w:i/>
          <w:sz w:val="24"/>
          <w:lang w:eastAsia="en-US"/>
        </w:rPr>
      </w:pPr>
      <w:bookmarkStart w:id="59" w:name="_Toc91089600"/>
      <w:bookmarkStart w:id="60" w:name="_Toc95394367"/>
      <w:bookmarkStart w:id="61" w:name="_Toc105409646"/>
      <w:r w:rsidRPr="00453399">
        <w:rPr>
          <w:rFonts w:eastAsiaTheme="minorHAnsi"/>
          <w:sz w:val="28"/>
          <w:szCs w:val="28"/>
          <w:lang w:eastAsia="en-US"/>
        </w:rPr>
        <w:lastRenderedPageBreak/>
        <w:t xml:space="preserve">ПРИЛОЖЕНИЕ </w:t>
      </w:r>
      <w:bookmarkEnd w:id="59"/>
      <w:r w:rsidR="00700976" w:rsidRPr="00453399">
        <w:rPr>
          <w:rFonts w:eastAsiaTheme="minorHAnsi"/>
          <w:sz w:val="28"/>
          <w:szCs w:val="28"/>
          <w:lang w:eastAsia="en-US"/>
        </w:rPr>
        <w:t>1</w:t>
      </w:r>
      <w:r w:rsidRPr="00453399">
        <w:rPr>
          <w:rFonts w:eastAsiaTheme="minorHAnsi"/>
          <w:sz w:val="28"/>
          <w:szCs w:val="28"/>
          <w:lang w:eastAsia="en-US"/>
        </w:rPr>
        <w:t xml:space="preserve"> </w:t>
      </w:r>
      <w:bookmarkStart w:id="62" w:name="_Toc91089601"/>
      <w:r w:rsidRPr="00453399">
        <w:rPr>
          <w:rFonts w:eastAsiaTheme="minorHAnsi"/>
          <w:sz w:val="28"/>
          <w:szCs w:val="28"/>
        </w:rPr>
        <w:br/>
      </w:r>
      <w:r w:rsidRPr="00453399">
        <w:rPr>
          <w:rFonts w:eastAsiaTheme="minorHAnsi"/>
          <w:sz w:val="24"/>
          <w:lang w:eastAsia="en-US"/>
        </w:rPr>
        <w:t>Протокол по результатам анализа технической и эксплуатационной документации</w:t>
      </w:r>
      <w:bookmarkEnd w:id="60"/>
      <w:bookmarkEnd w:id="61"/>
      <w:bookmarkEnd w:id="62"/>
    </w:p>
    <w:p w14:paraId="73C0D892" w14:textId="77777777" w:rsidR="00597B58" w:rsidRPr="00453399" w:rsidRDefault="00597B58" w:rsidP="00597B58">
      <w:pPr>
        <w:jc w:val="center"/>
        <w:rPr>
          <w:b/>
        </w:rPr>
      </w:pPr>
    </w:p>
    <w:tbl>
      <w:tblPr>
        <w:tblStyle w:val="1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3"/>
        <w:gridCol w:w="981"/>
        <w:gridCol w:w="4204"/>
      </w:tblGrid>
      <w:tr w:rsidR="00577DB2" w:rsidRPr="00453399" w14:paraId="0B5347E1" w14:textId="77777777" w:rsidTr="00F5403B">
        <w:trPr>
          <w:jc w:val="center"/>
        </w:trPr>
        <w:tc>
          <w:tcPr>
            <w:tcW w:w="2310" w:type="pct"/>
            <w:tcBorders>
              <w:bottom w:val="single" w:sz="4" w:space="0" w:color="auto"/>
            </w:tcBorders>
            <w:vAlign w:val="bottom"/>
          </w:tcPr>
          <w:p w14:paraId="484157E4" w14:textId="7786D381" w:rsidR="00661C79" w:rsidRPr="00453399" w:rsidRDefault="00597B58" w:rsidP="00661C79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br w:type="page"/>
            </w:r>
          </w:p>
          <w:p w14:paraId="0DD5B39A" w14:textId="6D1D0EF7" w:rsidR="00597B58" w:rsidRPr="00453399" w:rsidRDefault="00597B58" w:rsidP="00F5403B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5A57D264" w14:textId="77777777" w:rsidR="00597B58" w:rsidRPr="00453399" w:rsidRDefault="00597B58" w:rsidP="00F5403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762F300D" w14:textId="29FD4081" w:rsidR="00597B58" w:rsidRPr="00453399" w:rsidRDefault="00597B58" w:rsidP="00661C7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b/>
                <w:lang w:eastAsia="ru-RU"/>
              </w:rPr>
              <w:t>ООО «Газпром</w:t>
            </w:r>
            <w:r w:rsidRPr="00453399">
              <w:rPr>
                <w:rFonts w:ascii="Times New Roman" w:hAnsi="Times New Roman" w:cs="Times New Roman"/>
                <w:lang w:eastAsia="ru-RU"/>
              </w:rPr>
              <w:t xml:space="preserve"> </w:t>
            </w:r>
            <w:r w:rsidR="00661C79">
              <w:rPr>
                <w:rFonts w:ascii="Times New Roman" w:hAnsi="Times New Roman" w:cs="Times New Roman"/>
                <w:b/>
                <w:lang w:eastAsia="ru-RU"/>
              </w:rPr>
              <w:t xml:space="preserve">                </w:t>
            </w:r>
            <w:r w:rsidRPr="00453399">
              <w:rPr>
                <w:rFonts w:ascii="Times New Roman" w:hAnsi="Times New Roman" w:cs="Times New Roman"/>
                <w:b/>
                <w:lang w:eastAsia="ru-RU"/>
              </w:rPr>
              <w:t>»</w:t>
            </w:r>
          </w:p>
        </w:tc>
      </w:tr>
      <w:tr w:rsidR="00577DB2" w:rsidRPr="00453399" w14:paraId="261E5963" w14:textId="77777777" w:rsidTr="00F5403B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14F93E9C" w14:textId="77777777" w:rsidR="00597B58" w:rsidRPr="00453399" w:rsidRDefault="00597B58" w:rsidP="00F5403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8E39F2B" w14:textId="77777777" w:rsidR="00597B58" w:rsidRPr="00453399" w:rsidRDefault="00597B58" w:rsidP="00F5403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F5E0CD1" w14:textId="77777777" w:rsidR="00597B58" w:rsidRPr="00453399" w:rsidRDefault="00597B58" w:rsidP="00F5403B">
            <w:pPr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453399">
              <w:rPr>
                <w:rFonts w:ascii="Times New Roman" w:hAnsi="Times New Roman" w:cs="Times New Roman"/>
                <w:lang w:eastAsia="ar-SA"/>
              </w:rPr>
              <w:t>(предприятие-Заказчик)</w:t>
            </w:r>
          </w:p>
        </w:tc>
      </w:tr>
      <w:tr w:rsidR="00577DB2" w:rsidRPr="00453399" w14:paraId="3B7E000C" w14:textId="77777777" w:rsidTr="00F5403B">
        <w:trPr>
          <w:trHeight w:val="429"/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  <w:vAlign w:val="bottom"/>
          </w:tcPr>
          <w:p w14:paraId="7557EBED" w14:textId="2C9117CA" w:rsidR="00597B58" w:rsidRPr="00453399" w:rsidRDefault="00597B58" w:rsidP="00F5403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902CF72" w14:textId="77777777" w:rsidR="00597B58" w:rsidRPr="00453399" w:rsidRDefault="00597B58" w:rsidP="00F5403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BDD1512" w14:textId="1D083F83" w:rsidR="00597B58" w:rsidRPr="00453399" w:rsidRDefault="00597B58" w:rsidP="003639D9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</w:tr>
      <w:tr w:rsidR="00577DB2" w:rsidRPr="00453399" w14:paraId="411C67A6" w14:textId="77777777" w:rsidTr="00F5403B">
        <w:trPr>
          <w:trHeight w:val="253"/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6BD4A226" w14:textId="77777777" w:rsidR="00597B58" w:rsidRPr="00453399" w:rsidRDefault="00597B58" w:rsidP="00F5403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75D8B2F" w14:textId="77777777" w:rsidR="00597B58" w:rsidRPr="00453399" w:rsidRDefault="00597B58" w:rsidP="00F5403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AB15BD2" w14:textId="77777777" w:rsidR="00597B58" w:rsidRPr="00453399" w:rsidRDefault="00597B58" w:rsidP="00F5403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(место нахождения оборудования)</w:t>
            </w:r>
          </w:p>
        </w:tc>
      </w:tr>
      <w:tr w:rsidR="00577DB2" w:rsidRPr="00453399" w14:paraId="7C27B949" w14:textId="77777777" w:rsidTr="00F5403B">
        <w:trPr>
          <w:trHeight w:val="241"/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14:paraId="7F5F2945" w14:textId="0FC72F72" w:rsidR="00597B58" w:rsidRPr="00453399" w:rsidRDefault="00597B58" w:rsidP="00F5403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0BF2AE4" w14:textId="77777777" w:rsidR="00597B58" w:rsidRPr="00453399" w:rsidRDefault="00597B58" w:rsidP="00F5403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0DD12D1" w14:textId="5A283D01" w:rsidR="00597B58" w:rsidRPr="00453399" w:rsidRDefault="00597B58" w:rsidP="00F5403B">
            <w:pPr>
              <w:jc w:val="center"/>
              <w:rPr>
                <w:rFonts w:ascii="Times New Roman" w:hAnsi="Times New Roman" w:cs="Times New Roman"/>
                <w:b/>
                <w:lang w:val="en-US" w:eastAsia="ru-RU"/>
              </w:rPr>
            </w:pPr>
          </w:p>
        </w:tc>
      </w:tr>
      <w:tr w:rsidR="00577DB2" w:rsidRPr="00453399" w14:paraId="7E11DCDB" w14:textId="77777777" w:rsidTr="00F5403B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1AFC1743" w14:textId="77777777" w:rsidR="00597B58" w:rsidRPr="00453399" w:rsidRDefault="00597B58" w:rsidP="00F5403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41534FD" w14:textId="77777777" w:rsidR="00597B58" w:rsidRPr="00453399" w:rsidRDefault="00597B58" w:rsidP="00F5403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C9EAAF8" w14:textId="77777777" w:rsidR="00597B58" w:rsidRPr="00453399" w:rsidRDefault="00597B58" w:rsidP="00F5403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(тип и наименование оборудования)</w:t>
            </w:r>
          </w:p>
        </w:tc>
      </w:tr>
      <w:tr w:rsidR="00577DB2" w:rsidRPr="00453399" w14:paraId="3D1B7EBB" w14:textId="77777777" w:rsidTr="00F5403B">
        <w:trPr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14:paraId="0E52CBED" w14:textId="23463F75" w:rsidR="00597B58" w:rsidRPr="00453399" w:rsidRDefault="00597B58" w:rsidP="003D16CC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965FB12" w14:textId="77777777" w:rsidR="00597B58" w:rsidRPr="00453399" w:rsidRDefault="00597B58" w:rsidP="00F5403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785DAF50" w14:textId="25D694F9" w:rsidR="00597B58" w:rsidRPr="00453399" w:rsidRDefault="00597B58" w:rsidP="003639D9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</w:tr>
      <w:tr w:rsidR="00577DB2" w:rsidRPr="00453399" w14:paraId="19A7E613" w14:textId="77777777" w:rsidTr="00F5403B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62D9B0B6" w14:textId="77777777" w:rsidR="00597B58" w:rsidRPr="00453399" w:rsidRDefault="00597B58" w:rsidP="00F5403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45D1BB8" w14:textId="77777777" w:rsidR="00597B58" w:rsidRPr="00453399" w:rsidRDefault="00597B58" w:rsidP="00F5403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2FD4760" w14:textId="77777777" w:rsidR="00597B58" w:rsidRPr="00453399" w:rsidRDefault="00597B58" w:rsidP="00F5403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(номер оборудования)</w:t>
            </w:r>
          </w:p>
        </w:tc>
      </w:tr>
    </w:tbl>
    <w:p w14:paraId="59322338" w14:textId="77777777" w:rsidR="00597B58" w:rsidRPr="00453399" w:rsidRDefault="00597B58" w:rsidP="00597B58">
      <w:pPr>
        <w:jc w:val="center"/>
        <w:rPr>
          <w:b/>
        </w:rPr>
      </w:pPr>
    </w:p>
    <w:p w14:paraId="737DFDA6" w14:textId="77777777" w:rsidR="00597B58" w:rsidRPr="00453399" w:rsidRDefault="00597B58" w:rsidP="00597B58">
      <w:pPr>
        <w:jc w:val="center"/>
        <w:rPr>
          <w:rFonts w:eastAsiaTheme="minorHAnsi"/>
          <w:b/>
          <w:bCs/>
          <w:lang w:eastAsia="en-US"/>
        </w:rPr>
      </w:pPr>
      <w:r w:rsidRPr="00453399">
        <w:rPr>
          <w:rFonts w:eastAsiaTheme="minorHAnsi"/>
          <w:b/>
          <w:bCs/>
          <w:lang w:eastAsia="en-US"/>
        </w:rPr>
        <w:t>Протокол по результатам анализа технической и эксплуатационной документации</w:t>
      </w:r>
    </w:p>
    <w:p w14:paraId="4378AF22" w14:textId="33068055" w:rsidR="00597B58" w:rsidRPr="00453399" w:rsidRDefault="00597B58" w:rsidP="00597B58">
      <w:pPr>
        <w:widowControl w:val="0"/>
        <w:spacing w:before="6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t xml:space="preserve">№ </w:t>
      </w:r>
      <w:r w:rsidR="00661C79">
        <w:rPr>
          <w:rFonts w:eastAsia="Calibri"/>
          <w:b/>
        </w:rPr>
        <w:t xml:space="preserve">                          </w:t>
      </w:r>
      <w:r w:rsidRPr="00453399">
        <w:rPr>
          <w:rFonts w:eastAsia="Calibri"/>
          <w:b/>
          <w:iCs/>
        </w:rPr>
        <w:t xml:space="preserve">от </w:t>
      </w:r>
      <w:r w:rsidR="00661C79">
        <w:rPr>
          <w:rFonts w:eastAsia="Calibri"/>
          <w:b/>
          <w:iCs/>
          <w:u w:val="single"/>
        </w:rPr>
        <w:t xml:space="preserve">                        </w:t>
      </w:r>
      <w:r w:rsidRPr="00453399">
        <w:rPr>
          <w:rFonts w:eastAsia="Calibri"/>
          <w:b/>
        </w:rPr>
        <w:t xml:space="preserve"> г.</w:t>
      </w:r>
    </w:p>
    <w:p w14:paraId="6EC69B6E" w14:textId="2D0D77F2" w:rsidR="00597B58" w:rsidRPr="00453399" w:rsidRDefault="00597B58" w:rsidP="00597B58">
      <w:pPr>
        <w:widowControl w:val="0"/>
        <w:spacing w:before="60"/>
        <w:jc w:val="center"/>
        <w:rPr>
          <w:rFonts w:eastAsia="Calibri"/>
          <w:b/>
        </w:rPr>
      </w:pPr>
    </w:p>
    <w:p w14:paraId="5A1A53CC" w14:textId="77777777" w:rsidR="00597B58" w:rsidRPr="00453399" w:rsidRDefault="00597B58" w:rsidP="00597B58">
      <w:pPr>
        <w:pStyle w:val="affb"/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453399">
        <w:rPr>
          <w:rFonts w:ascii="Times New Roman" w:hAnsi="Times New Roman"/>
          <w:sz w:val="24"/>
          <w:szCs w:val="24"/>
        </w:rPr>
        <w:t>Объект контроля:</w:t>
      </w:r>
    </w:p>
    <w:p w14:paraId="3F0DAFDF" w14:textId="67AB97F5" w:rsidR="00597B58" w:rsidRPr="00453399" w:rsidRDefault="00597B58" w:rsidP="00597B58">
      <w:pPr>
        <w:pStyle w:val="affb"/>
        <w:jc w:val="right"/>
        <w:rPr>
          <w:rFonts w:ascii="Times New Roman" w:hAnsi="Times New Roman"/>
          <w:sz w:val="24"/>
          <w:szCs w:val="24"/>
        </w:rPr>
      </w:pPr>
      <w:r w:rsidRPr="00453399">
        <w:rPr>
          <w:rFonts w:ascii="Times New Roman" w:hAnsi="Times New Roman"/>
          <w:sz w:val="24"/>
          <w:szCs w:val="24"/>
        </w:rPr>
        <w:t>Таблица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4286"/>
        <w:gridCol w:w="17"/>
        <w:gridCol w:w="3119"/>
        <w:gridCol w:w="1589"/>
      </w:tblGrid>
      <w:tr w:rsidR="00577DB2" w:rsidRPr="00453399" w14:paraId="4B0933F3" w14:textId="77777777" w:rsidTr="00453399">
        <w:trPr>
          <w:trHeight w:val="20"/>
          <w:tblHeader/>
        </w:trPr>
        <w:tc>
          <w:tcPr>
            <w:tcW w:w="320" w:type="pct"/>
            <w:vAlign w:val="center"/>
          </w:tcPr>
          <w:p w14:paraId="33F1CDFB" w14:textId="77777777" w:rsidR="0006393D" w:rsidRPr="00453399" w:rsidRDefault="0006393D" w:rsidP="009F544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№</w:t>
            </w:r>
          </w:p>
          <w:p w14:paraId="5E77F4F7" w14:textId="77777777" w:rsidR="0006393D" w:rsidRPr="00453399" w:rsidRDefault="0006393D" w:rsidP="009F544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п</w:t>
            </w:r>
            <w:r w:rsidRPr="00453399">
              <w:rPr>
                <w:b/>
                <w:lang w:val="en-US"/>
              </w:rPr>
              <w:t>/</w:t>
            </w:r>
            <w:r w:rsidRPr="00453399">
              <w:rPr>
                <w:b/>
              </w:rPr>
              <w:t>п</w:t>
            </w:r>
          </w:p>
        </w:tc>
        <w:tc>
          <w:tcPr>
            <w:tcW w:w="2226" w:type="pct"/>
            <w:vAlign w:val="center"/>
          </w:tcPr>
          <w:p w14:paraId="3AFD9F51" w14:textId="77777777" w:rsidR="0006393D" w:rsidRPr="00453399" w:rsidRDefault="0006393D" w:rsidP="009F544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Наименование документа</w:t>
            </w:r>
          </w:p>
        </w:tc>
        <w:tc>
          <w:tcPr>
            <w:tcW w:w="1629" w:type="pct"/>
            <w:gridSpan w:val="2"/>
            <w:vAlign w:val="center"/>
          </w:tcPr>
          <w:p w14:paraId="2ED5BC5F" w14:textId="77777777" w:rsidR="0006393D" w:rsidRPr="00453399" w:rsidRDefault="0006393D" w:rsidP="009F544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Идентификационный номер документа</w:t>
            </w:r>
          </w:p>
        </w:tc>
        <w:tc>
          <w:tcPr>
            <w:tcW w:w="825" w:type="pct"/>
          </w:tcPr>
          <w:p w14:paraId="58A84919" w14:textId="77777777" w:rsidR="0006393D" w:rsidRPr="00453399" w:rsidRDefault="0006393D" w:rsidP="009F544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</w:rPr>
            </w:pPr>
            <w:r w:rsidRPr="00453399">
              <w:rPr>
                <w:b/>
              </w:rPr>
              <w:t>Объём документа, листов</w:t>
            </w:r>
          </w:p>
        </w:tc>
      </w:tr>
      <w:tr w:rsidR="00577DB2" w:rsidRPr="00453399" w14:paraId="6E9ECF0E" w14:textId="77777777" w:rsidTr="00453399">
        <w:trPr>
          <w:trHeight w:val="20"/>
        </w:trPr>
        <w:tc>
          <w:tcPr>
            <w:tcW w:w="320" w:type="pct"/>
            <w:vAlign w:val="center"/>
          </w:tcPr>
          <w:p w14:paraId="3B1AD263" w14:textId="77777777" w:rsidR="0006393D" w:rsidRPr="00453399" w:rsidRDefault="0006393D" w:rsidP="00364E99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226" w:type="pct"/>
            <w:vAlign w:val="center"/>
          </w:tcPr>
          <w:p w14:paraId="0F05E307" w14:textId="77777777" w:rsidR="0006393D" w:rsidRPr="00453399" w:rsidRDefault="0006393D" w:rsidP="009F544C">
            <w:pPr>
              <w:widowControl w:val="0"/>
              <w:spacing w:before="60"/>
              <w:rPr>
                <w:lang w:eastAsia="ar-SA"/>
              </w:rPr>
            </w:pPr>
            <w:r w:rsidRPr="00453399">
              <w:rPr>
                <w:lang w:eastAsia="ar-SA"/>
              </w:rPr>
              <w:t>Паспорт крана</w:t>
            </w:r>
          </w:p>
        </w:tc>
        <w:tc>
          <w:tcPr>
            <w:tcW w:w="1629" w:type="pct"/>
            <w:gridSpan w:val="2"/>
            <w:vAlign w:val="center"/>
          </w:tcPr>
          <w:p w14:paraId="6FE34CD2" w14:textId="075FEF84" w:rsidR="0006393D" w:rsidRPr="00453399" w:rsidRDefault="0006393D" w:rsidP="009F544C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25" w:type="pct"/>
            <w:vAlign w:val="center"/>
          </w:tcPr>
          <w:p w14:paraId="7E0706DA" w14:textId="6280EF0F" w:rsidR="0006393D" w:rsidRPr="00453399" w:rsidRDefault="0006393D" w:rsidP="009F544C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577DB2" w:rsidRPr="00453399" w14:paraId="1A3336EB" w14:textId="77777777" w:rsidTr="00453399">
        <w:trPr>
          <w:trHeight w:val="20"/>
        </w:trPr>
        <w:tc>
          <w:tcPr>
            <w:tcW w:w="320" w:type="pct"/>
            <w:vAlign w:val="center"/>
          </w:tcPr>
          <w:p w14:paraId="5D7A41A6" w14:textId="77777777" w:rsidR="0006393D" w:rsidRPr="00453399" w:rsidRDefault="0006393D" w:rsidP="00364E99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226" w:type="pct"/>
          </w:tcPr>
          <w:p w14:paraId="363556FF" w14:textId="77777777" w:rsidR="0006393D" w:rsidRPr="00453399" w:rsidRDefault="0006393D" w:rsidP="009F544C">
            <w:pPr>
              <w:widowControl w:val="0"/>
              <w:spacing w:before="60"/>
              <w:rPr>
                <w:lang w:eastAsia="ar-SA"/>
              </w:rPr>
            </w:pPr>
            <w:r w:rsidRPr="00453399">
              <w:rPr>
                <w:lang w:eastAsia="ar-SA"/>
              </w:rPr>
              <w:t>Инструкция по эксплуатации</w:t>
            </w:r>
          </w:p>
        </w:tc>
        <w:tc>
          <w:tcPr>
            <w:tcW w:w="1629" w:type="pct"/>
            <w:gridSpan w:val="2"/>
            <w:vAlign w:val="center"/>
          </w:tcPr>
          <w:p w14:paraId="3757385F" w14:textId="34A17E46" w:rsidR="0006393D" w:rsidRPr="00453399" w:rsidRDefault="0006393D" w:rsidP="009F544C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25" w:type="pct"/>
            <w:vAlign w:val="center"/>
          </w:tcPr>
          <w:p w14:paraId="281A7625" w14:textId="06743EFF" w:rsidR="0006393D" w:rsidRPr="00453399" w:rsidRDefault="0006393D" w:rsidP="009F544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577DB2" w:rsidRPr="00453399" w14:paraId="1D40FF1A" w14:textId="77777777" w:rsidTr="00453399">
        <w:trPr>
          <w:trHeight w:val="20"/>
        </w:trPr>
        <w:tc>
          <w:tcPr>
            <w:tcW w:w="320" w:type="pct"/>
            <w:vAlign w:val="center"/>
          </w:tcPr>
          <w:p w14:paraId="39CEA82B" w14:textId="77777777" w:rsidR="0006393D" w:rsidRPr="00453399" w:rsidRDefault="0006393D" w:rsidP="00364E99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226" w:type="pct"/>
          </w:tcPr>
          <w:p w14:paraId="48164872" w14:textId="77777777" w:rsidR="0006393D" w:rsidRPr="00453399" w:rsidRDefault="0006393D" w:rsidP="009F544C">
            <w:pPr>
              <w:widowControl w:val="0"/>
              <w:spacing w:before="60"/>
              <w:rPr>
                <w:lang w:eastAsia="ar-SA"/>
              </w:rPr>
            </w:pPr>
            <w:r w:rsidRPr="00453399">
              <w:t>Журнал технического обслуживания (ТО и Р)</w:t>
            </w:r>
          </w:p>
        </w:tc>
        <w:tc>
          <w:tcPr>
            <w:tcW w:w="1629" w:type="pct"/>
            <w:gridSpan w:val="2"/>
            <w:vAlign w:val="center"/>
          </w:tcPr>
          <w:p w14:paraId="19E61A8D" w14:textId="78FA29FA" w:rsidR="0006393D" w:rsidRPr="00453399" w:rsidRDefault="0006393D" w:rsidP="00E64A9A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25" w:type="pct"/>
            <w:vAlign w:val="center"/>
          </w:tcPr>
          <w:p w14:paraId="2B956499" w14:textId="327621C4" w:rsidR="0006393D" w:rsidRPr="00453399" w:rsidRDefault="0006393D" w:rsidP="009F544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577DB2" w:rsidRPr="00453399" w14:paraId="6B2EDD5A" w14:textId="77777777" w:rsidTr="00453399">
        <w:trPr>
          <w:trHeight w:val="20"/>
        </w:trPr>
        <w:tc>
          <w:tcPr>
            <w:tcW w:w="320" w:type="pct"/>
            <w:vAlign w:val="center"/>
          </w:tcPr>
          <w:p w14:paraId="618740CA" w14:textId="77777777" w:rsidR="0006393D" w:rsidRPr="00453399" w:rsidRDefault="0006393D" w:rsidP="00364E99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226" w:type="pct"/>
          </w:tcPr>
          <w:p w14:paraId="1CCD7601" w14:textId="77777777" w:rsidR="0006393D" w:rsidRPr="00453399" w:rsidRDefault="0006393D" w:rsidP="009F544C">
            <w:pPr>
              <w:widowControl w:val="0"/>
              <w:spacing w:before="60"/>
              <w:rPr>
                <w:lang w:eastAsia="ar-SA"/>
              </w:rPr>
            </w:pPr>
            <w:r w:rsidRPr="00453399">
              <w:t>Графики технического обслуживания</w:t>
            </w:r>
          </w:p>
        </w:tc>
        <w:tc>
          <w:tcPr>
            <w:tcW w:w="1629" w:type="pct"/>
            <w:gridSpan w:val="2"/>
            <w:vAlign w:val="center"/>
          </w:tcPr>
          <w:p w14:paraId="1134B811" w14:textId="3B1B8230" w:rsidR="0006393D" w:rsidRPr="00453399" w:rsidRDefault="0006393D" w:rsidP="00E64A9A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25" w:type="pct"/>
            <w:vAlign w:val="center"/>
          </w:tcPr>
          <w:p w14:paraId="2E862464" w14:textId="30294A7E" w:rsidR="0006393D" w:rsidRPr="00453399" w:rsidRDefault="0006393D" w:rsidP="009F544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2332F3" w:rsidRPr="00453399" w14:paraId="0112A39C" w14:textId="77777777" w:rsidTr="00453399">
        <w:trPr>
          <w:trHeight w:val="20"/>
        </w:trPr>
        <w:tc>
          <w:tcPr>
            <w:tcW w:w="320" w:type="pct"/>
            <w:vAlign w:val="center"/>
          </w:tcPr>
          <w:p w14:paraId="7FEEBB67" w14:textId="77777777" w:rsidR="002332F3" w:rsidRPr="00453399" w:rsidRDefault="002332F3" w:rsidP="002332F3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226" w:type="pct"/>
          </w:tcPr>
          <w:p w14:paraId="04986C69" w14:textId="78922352" w:rsidR="002332F3" w:rsidRPr="00453399" w:rsidRDefault="002332F3" w:rsidP="00DC3243">
            <w:pPr>
              <w:widowControl w:val="0"/>
              <w:spacing w:before="60"/>
              <w:rPr>
                <w:lang w:eastAsia="ar-SA"/>
              </w:rPr>
            </w:pPr>
            <w:r w:rsidRPr="00453399">
              <w:rPr>
                <w:lang w:eastAsia="ar-SA"/>
              </w:rPr>
              <w:t xml:space="preserve">Свидетельство о регистрации опасных производственных объектов ООО «Газпром </w:t>
            </w:r>
            <w:r w:rsidR="00DC3243">
              <w:rPr>
                <w:lang w:eastAsia="ar-SA"/>
              </w:rPr>
              <w:t xml:space="preserve">            </w:t>
            </w:r>
            <w:r w:rsidRPr="00453399">
              <w:rPr>
                <w:lang w:eastAsia="ar-SA"/>
              </w:rPr>
              <w:t>», выданное Федеральной службой по экологическому, технологическому и атомному надзору</w:t>
            </w:r>
          </w:p>
        </w:tc>
        <w:tc>
          <w:tcPr>
            <w:tcW w:w="1629" w:type="pct"/>
            <w:gridSpan w:val="2"/>
            <w:vAlign w:val="center"/>
          </w:tcPr>
          <w:p w14:paraId="65923677" w14:textId="2257D22A" w:rsidR="002332F3" w:rsidRPr="00453399" w:rsidRDefault="002332F3" w:rsidP="002332F3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25" w:type="pct"/>
            <w:vAlign w:val="center"/>
          </w:tcPr>
          <w:p w14:paraId="35405BE8" w14:textId="295E510B" w:rsidR="002332F3" w:rsidRPr="00453399" w:rsidRDefault="002332F3" w:rsidP="002332F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577DB2" w:rsidRPr="00453399" w14:paraId="1A3516EF" w14:textId="77777777" w:rsidTr="00453399">
        <w:trPr>
          <w:trHeight w:val="20"/>
        </w:trPr>
        <w:tc>
          <w:tcPr>
            <w:tcW w:w="320" w:type="pct"/>
            <w:vAlign w:val="center"/>
          </w:tcPr>
          <w:p w14:paraId="431B405C" w14:textId="77777777" w:rsidR="0006393D" w:rsidRPr="00453399" w:rsidRDefault="0006393D" w:rsidP="00364E99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226" w:type="pct"/>
            <w:vAlign w:val="center"/>
          </w:tcPr>
          <w:p w14:paraId="0780D51B" w14:textId="56B87E75" w:rsidR="0006393D" w:rsidRPr="00453399" w:rsidRDefault="0006393D" w:rsidP="00DC3243">
            <w:pPr>
              <w:widowControl w:val="0"/>
              <w:spacing w:before="60"/>
              <w:rPr>
                <w:lang w:eastAsia="ar-SA"/>
              </w:rPr>
            </w:pPr>
            <w:r w:rsidRPr="00453399">
              <w:rPr>
                <w:bCs/>
              </w:rPr>
              <w:t xml:space="preserve">Декларация промышленной безопасности опасных производственных объектов ООО «Газпром </w:t>
            </w:r>
            <w:r w:rsidR="00DC3243">
              <w:rPr>
                <w:bCs/>
              </w:rPr>
              <w:t xml:space="preserve">        </w:t>
            </w:r>
            <w:r w:rsidRPr="00453399">
              <w:rPr>
                <w:bCs/>
              </w:rPr>
              <w:t>»</w:t>
            </w:r>
          </w:p>
        </w:tc>
        <w:tc>
          <w:tcPr>
            <w:tcW w:w="1629" w:type="pct"/>
            <w:gridSpan w:val="2"/>
            <w:vAlign w:val="center"/>
          </w:tcPr>
          <w:p w14:paraId="747C16EA" w14:textId="3E763DD2" w:rsidR="0006393D" w:rsidRPr="00453399" w:rsidRDefault="0006393D" w:rsidP="009F544C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25" w:type="pct"/>
            <w:vAlign w:val="center"/>
          </w:tcPr>
          <w:p w14:paraId="5788125B" w14:textId="1E264D75" w:rsidR="0006393D" w:rsidRPr="00453399" w:rsidRDefault="0006393D" w:rsidP="009F544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577DB2" w:rsidRPr="00453399" w14:paraId="30C6A636" w14:textId="77777777" w:rsidTr="006917DB">
        <w:trPr>
          <w:trHeight w:val="20"/>
        </w:trPr>
        <w:tc>
          <w:tcPr>
            <w:tcW w:w="320" w:type="pct"/>
            <w:vAlign w:val="center"/>
          </w:tcPr>
          <w:p w14:paraId="01BD9B8E" w14:textId="77777777" w:rsidR="0006393D" w:rsidRPr="00453399" w:rsidRDefault="0006393D" w:rsidP="00364E99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235" w:type="pct"/>
            <w:gridSpan w:val="2"/>
            <w:vAlign w:val="center"/>
          </w:tcPr>
          <w:p w14:paraId="62054A0F" w14:textId="77777777" w:rsidR="0006393D" w:rsidRPr="00453399" w:rsidRDefault="0006393D" w:rsidP="009F544C">
            <w:pPr>
              <w:widowControl w:val="0"/>
              <w:spacing w:before="60"/>
              <w:rPr>
                <w:lang w:eastAsia="ar-SA"/>
              </w:rPr>
            </w:pPr>
            <w:r w:rsidRPr="00453399">
              <w:rPr>
                <w:bCs/>
              </w:rPr>
              <w:t>Положение по организации и осуществлению административно-производственного контроля за соблюдением требований производственной безопасности в ПАО "Газпром", его дочерних обществах и организациях</w:t>
            </w:r>
          </w:p>
        </w:tc>
        <w:tc>
          <w:tcPr>
            <w:tcW w:w="1620" w:type="pct"/>
            <w:vAlign w:val="center"/>
          </w:tcPr>
          <w:p w14:paraId="7FF7197C" w14:textId="4BFB6951" w:rsidR="0006393D" w:rsidRPr="00453399" w:rsidRDefault="0006393D" w:rsidP="009F544C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25" w:type="pct"/>
            <w:vAlign w:val="center"/>
          </w:tcPr>
          <w:p w14:paraId="45999A70" w14:textId="61A682F9" w:rsidR="0006393D" w:rsidRPr="00453399" w:rsidRDefault="0006393D" w:rsidP="009F544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6917DB" w:rsidRPr="00453399" w14:paraId="534E47E7" w14:textId="77777777" w:rsidTr="006917DB">
        <w:trPr>
          <w:trHeight w:val="20"/>
        </w:trPr>
        <w:tc>
          <w:tcPr>
            <w:tcW w:w="320" w:type="pct"/>
            <w:vAlign w:val="center"/>
          </w:tcPr>
          <w:p w14:paraId="4FE33231" w14:textId="77777777" w:rsidR="006917DB" w:rsidRPr="00453399" w:rsidRDefault="006917DB" w:rsidP="006917DB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235" w:type="pct"/>
            <w:gridSpan w:val="2"/>
            <w:vAlign w:val="center"/>
          </w:tcPr>
          <w:p w14:paraId="5A097411" w14:textId="261CBFE4" w:rsidR="006917DB" w:rsidRPr="00453399" w:rsidRDefault="006917DB" w:rsidP="006917DB">
            <w:pPr>
              <w:widowControl w:val="0"/>
              <w:spacing w:before="60"/>
              <w:rPr>
                <w:lang w:eastAsia="ar-SA"/>
              </w:rPr>
            </w:pPr>
            <w:r w:rsidRPr="00453399">
              <w:rPr>
                <w:bCs/>
              </w:rPr>
              <w:t>Приказ об организации надзора и производственного контроля при эксплуатации подъемных сооружений</w:t>
            </w:r>
          </w:p>
        </w:tc>
        <w:tc>
          <w:tcPr>
            <w:tcW w:w="1620" w:type="pct"/>
            <w:vAlign w:val="center"/>
          </w:tcPr>
          <w:p w14:paraId="37B68A17" w14:textId="44641F38" w:rsidR="006917DB" w:rsidRPr="00453399" w:rsidRDefault="006917DB" w:rsidP="006917DB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25" w:type="pct"/>
            <w:vAlign w:val="center"/>
          </w:tcPr>
          <w:p w14:paraId="70DC6CFE" w14:textId="0704209F" w:rsidR="006917DB" w:rsidRPr="00453399" w:rsidRDefault="006917DB" w:rsidP="006917D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6917DB" w:rsidRPr="00453399" w14:paraId="1B5EEB54" w14:textId="77777777" w:rsidTr="006917DB">
        <w:trPr>
          <w:trHeight w:val="20"/>
        </w:trPr>
        <w:tc>
          <w:tcPr>
            <w:tcW w:w="320" w:type="pct"/>
            <w:vAlign w:val="center"/>
          </w:tcPr>
          <w:p w14:paraId="7D295E07" w14:textId="77777777" w:rsidR="006917DB" w:rsidRPr="00453399" w:rsidRDefault="006917DB" w:rsidP="006917DB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235" w:type="pct"/>
            <w:gridSpan w:val="2"/>
            <w:vAlign w:val="center"/>
          </w:tcPr>
          <w:p w14:paraId="37092F13" w14:textId="1283A115" w:rsidR="006917DB" w:rsidRPr="00453399" w:rsidRDefault="006917DB" w:rsidP="00DC3243">
            <w:pPr>
              <w:widowControl w:val="0"/>
              <w:spacing w:before="60"/>
              <w:rPr>
                <w:lang w:eastAsia="ar-SA"/>
              </w:rPr>
            </w:pPr>
            <w:r w:rsidRPr="00453399">
              <w:rPr>
                <w:bCs/>
              </w:rPr>
              <w:t xml:space="preserve">Перечень инструкций по ОТ, </w:t>
            </w:r>
            <w:r w:rsidRPr="00453399">
              <w:rPr>
                <w:bCs/>
              </w:rPr>
              <w:lastRenderedPageBreak/>
              <w:t xml:space="preserve">действующих в </w:t>
            </w:r>
            <w:r w:rsidR="00DC3243">
              <w:rPr>
                <w:bCs/>
              </w:rPr>
              <w:t xml:space="preserve"> </w:t>
            </w:r>
          </w:p>
        </w:tc>
        <w:tc>
          <w:tcPr>
            <w:tcW w:w="1620" w:type="pct"/>
            <w:vAlign w:val="center"/>
          </w:tcPr>
          <w:p w14:paraId="765FC18B" w14:textId="59842277" w:rsidR="006917DB" w:rsidRPr="00453399" w:rsidRDefault="006917DB" w:rsidP="006917DB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25" w:type="pct"/>
            <w:vAlign w:val="center"/>
          </w:tcPr>
          <w:p w14:paraId="5290E2F0" w14:textId="500E8EAB" w:rsidR="006917DB" w:rsidRPr="00453399" w:rsidRDefault="006917DB" w:rsidP="006917D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577DB2" w:rsidRPr="00453399" w14:paraId="102FBA1D" w14:textId="77777777" w:rsidTr="006917DB">
        <w:trPr>
          <w:trHeight w:val="20"/>
        </w:trPr>
        <w:tc>
          <w:tcPr>
            <w:tcW w:w="320" w:type="pct"/>
            <w:vAlign w:val="center"/>
          </w:tcPr>
          <w:p w14:paraId="2376BCB3" w14:textId="77777777" w:rsidR="0006393D" w:rsidRPr="00453399" w:rsidRDefault="0006393D" w:rsidP="00364E99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235" w:type="pct"/>
            <w:gridSpan w:val="2"/>
          </w:tcPr>
          <w:p w14:paraId="1D31E7EF" w14:textId="77777777" w:rsidR="0006393D" w:rsidRPr="00453399" w:rsidRDefault="0006393D" w:rsidP="009F544C">
            <w:pPr>
              <w:widowControl w:val="0"/>
              <w:spacing w:before="60"/>
              <w:rPr>
                <w:lang w:eastAsia="ar-SA"/>
              </w:rPr>
            </w:pPr>
            <w:r w:rsidRPr="00453399">
              <w:t>Страховой полис обязательного страхования гражданской ответственности владельца ОПО за причинение вреда в результате аварии на ОПО</w:t>
            </w:r>
          </w:p>
        </w:tc>
        <w:tc>
          <w:tcPr>
            <w:tcW w:w="1620" w:type="pct"/>
            <w:vAlign w:val="center"/>
          </w:tcPr>
          <w:p w14:paraId="1E9B8B8D" w14:textId="3E61992A" w:rsidR="0006393D" w:rsidRPr="00453399" w:rsidRDefault="0006393D" w:rsidP="009F544C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25" w:type="pct"/>
            <w:vAlign w:val="center"/>
          </w:tcPr>
          <w:p w14:paraId="50455DE3" w14:textId="7D4AEC8B" w:rsidR="0006393D" w:rsidRPr="00453399" w:rsidRDefault="0006393D" w:rsidP="009F544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577DB2" w:rsidRPr="00453399" w14:paraId="599EB9BB" w14:textId="77777777" w:rsidTr="006917DB">
        <w:trPr>
          <w:trHeight w:val="20"/>
        </w:trPr>
        <w:tc>
          <w:tcPr>
            <w:tcW w:w="320" w:type="pct"/>
            <w:vAlign w:val="center"/>
          </w:tcPr>
          <w:p w14:paraId="1203AC8D" w14:textId="77777777" w:rsidR="0006393D" w:rsidRPr="00453399" w:rsidRDefault="0006393D" w:rsidP="00364E99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235" w:type="pct"/>
            <w:gridSpan w:val="2"/>
          </w:tcPr>
          <w:p w14:paraId="31FF51AC" w14:textId="77777777" w:rsidR="0006393D" w:rsidRPr="00453399" w:rsidRDefault="0006393D" w:rsidP="009F544C">
            <w:pPr>
              <w:widowControl w:val="0"/>
              <w:spacing w:before="60"/>
              <w:rPr>
                <w:lang w:eastAsia="ar-SA"/>
              </w:rPr>
            </w:pPr>
            <w:r w:rsidRPr="00453399">
              <w:t>Документация о проверке знаний обслуживающего персонала</w:t>
            </w:r>
          </w:p>
        </w:tc>
        <w:tc>
          <w:tcPr>
            <w:tcW w:w="1620" w:type="pct"/>
            <w:vAlign w:val="center"/>
          </w:tcPr>
          <w:p w14:paraId="2AED1305" w14:textId="79E50E0F" w:rsidR="0006393D" w:rsidRPr="00453399" w:rsidRDefault="0006393D" w:rsidP="009F544C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25" w:type="pct"/>
            <w:vAlign w:val="center"/>
          </w:tcPr>
          <w:p w14:paraId="63FF70FE" w14:textId="413DC616" w:rsidR="0006393D" w:rsidRPr="00453399" w:rsidRDefault="0006393D" w:rsidP="009F544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  <w:tr w:rsidR="00577DB2" w:rsidRPr="00453399" w14:paraId="43A6385F" w14:textId="77777777" w:rsidTr="006917DB">
        <w:trPr>
          <w:trHeight w:val="435"/>
        </w:trPr>
        <w:tc>
          <w:tcPr>
            <w:tcW w:w="320" w:type="pct"/>
            <w:vAlign w:val="center"/>
          </w:tcPr>
          <w:p w14:paraId="394825A2" w14:textId="77777777" w:rsidR="0006393D" w:rsidRPr="00453399" w:rsidRDefault="0006393D" w:rsidP="00364E99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lang w:eastAsia="ar-SA"/>
              </w:rPr>
            </w:pPr>
          </w:p>
        </w:tc>
        <w:tc>
          <w:tcPr>
            <w:tcW w:w="2235" w:type="pct"/>
            <w:gridSpan w:val="2"/>
          </w:tcPr>
          <w:p w14:paraId="1FD88481" w14:textId="77777777" w:rsidR="0006393D" w:rsidRPr="00453399" w:rsidRDefault="0006393D" w:rsidP="009F544C">
            <w:pPr>
              <w:widowControl w:val="0"/>
              <w:spacing w:before="60"/>
            </w:pPr>
            <w:r w:rsidRPr="00453399">
              <w:t>Последнее заключение технического диагностирования</w:t>
            </w:r>
          </w:p>
        </w:tc>
        <w:tc>
          <w:tcPr>
            <w:tcW w:w="1620" w:type="pct"/>
            <w:vAlign w:val="center"/>
          </w:tcPr>
          <w:p w14:paraId="50601BBC" w14:textId="7412869A" w:rsidR="0006393D" w:rsidRPr="00453399" w:rsidRDefault="0006393D" w:rsidP="009F544C">
            <w:pPr>
              <w:widowControl w:val="0"/>
              <w:spacing w:before="60"/>
              <w:jc w:val="center"/>
              <w:rPr>
                <w:i/>
                <w:color w:val="FF0000"/>
              </w:rPr>
            </w:pPr>
          </w:p>
        </w:tc>
        <w:tc>
          <w:tcPr>
            <w:tcW w:w="825" w:type="pct"/>
            <w:vAlign w:val="center"/>
          </w:tcPr>
          <w:p w14:paraId="1214D118" w14:textId="63594E02" w:rsidR="0006393D" w:rsidRPr="00453399" w:rsidRDefault="0006393D" w:rsidP="009F544C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i/>
                <w:color w:val="FF0000"/>
              </w:rPr>
            </w:pPr>
          </w:p>
        </w:tc>
      </w:tr>
    </w:tbl>
    <w:p w14:paraId="33F79AD0" w14:textId="7905DD92" w:rsidR="00597B58" w:rsidRPr="00453399" w:rsidRDefault="00597B58" w:rsidP="00597B58">
      <w:pPr>
        <w:ind w:left="284"/>
        <w:jc w:val="right"/>
      </w:pPr>
      <w:r w:rsidRPr="00453399">
        <w:t>Таблица 2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876"/>
        <w:gridCol w:w="5463"/>
        <w:gridCol w:w="3289"/>
      </w:tblGrid>
      <w:tr w:rsidR="00577DB2" w:rsidRPr="00453399" w14:paraId="4873C993" w14:textId="77777777" w:rsidTr="00364E99">
        <w:trPr>
          <w:jc w:val="center"/>
        </w:trPr>
        <w:tc>
          <w:tcPr>
            <w:tcW w:w="455" w:type="pct"/>
            <w:vAlign w:val="center"/>
          </w:tcPr>
          <w:p w14:paraId="3CFAE7D1" w14:textId="77777777" w:rsidR="00597B58" w:rsidRPr="00453399" w:rsidRDefault="00597B58" w:rsidP="00F5403B">
            <w:pPr>
              <w:jc w:val="center"/>
            </w:pPr>
            <w:r w:rsidRPr="00453399">
              <w:t>№</w:t>
            </w:r>
          </w:p>
          <w:p w14:paraId="009C16FE" w14:textId="77777777" w:rsidR="00597B58" w:rsidRPr="00453399" w:rsidRDefault="00597B58" w:rsidP="00F5403B">
            <w:pPr>
              <w:jc w:val="center"/>
            </w:pPr>
            <w:r w:rsidRPr="00453399">
              <w:t>п</w:t>
            </w:r>
            <w:r w:rsidRPr="00453399">
              <w:rPr>
                <w:lang w:val="en-US"/>
              </w:rPr>
              <w:t>/</w:t>
            </w:r>
            <w:r w:rsidRPr="00453399">
              <w:t>п</w:t>
            </w:r>
          </w:p>
        </w:tc>
        <w:tc>
          <w:tcPr>
            <w:tcW w:w="2837" w:type="pct"/>
            <w:vAlign w:val="center"/>
          </w:tcPr>
          <w:p w14:paraId="7F2ACE7C" w14:textId="77777777" w:rsidR="00597B58" w:rsidRPr="00453399" w:rsidRDefault="00597B58" w:rsidP="00F5403B">
            <w:pPr>
              <w:jc w:val="center"/>
            </w:pPr>
            <w:r w:rsidRPr="00453399">
              <w:t>Анализ документации</w:t>
            </w:r>
          </w:p>
        </w:tc>
        <w:tc>
          <w:tcPr>
            <w:tcW w:w="1708" w:type="pct"/>
            <w:vAlign w:val="center"/>
          </w:tcPr>
          <w:p w14:paraId="28405E70" w14:textId="77777777" w:rsidR="00597B58" w:rsidRPr="00453399" w:rsidRDefault="00597B58" w:rsidP="00F5403B">
            <w:pPr>
              <w:jc w:val="center"/>
            </w:pPr>
            <w:r w:rsidRPr="00453399">
              <w:t>Результат</w:t>
            </w:r>
          </w:p>
        </w:tc>
      </w:tr>
      <w:tr w:rsidR="00577DB2" w:rsidRPr="00453399" w14:paraId="35B51D3B" w14:textId="77777777" w:rsidTr="00364E99">
        <w:trPr>
          <w:jc w:val="center"/>
        </w:trPr>
        <w:tc>
          <w:tcPr>
            <w:tcW w:w="455" w:type="pct"/>
            <w:vAlign w:val="center"/>
          </w:tcPr>
          <w:p w14:paraId="1D08F2E8" w14:textId="77777777" w:rsidR="00364E99" w:rsidRPr="00453399" w:rsidRDefault="00364E99" w:rsidP="00364E99">
            <w:pPr>
              <w:jc w:val="center"/>
            </w:pPr>
            <w:r w:rsidRPr="00453399">
              <w:t>1.</w:t>
            </w:r>
          </w:p>
        </w:tc>
        <w:tc>
          <w:tcPr>
            <w:tcW w:w="2837" w:type="pct"/>
          </w:tcPr>
          <w:p w14:paraId="7B5B7456" w14:textId="2CBF5C8F" w:rsidR="00364E99" w:rsidRPr="00453399" w:rsidRDefault="00364E99" w:rsidP="00364E99">
            <w:r w:rsidRPr="00453399">
              <w:t>Наличие замечаний надзорных органов</w:t>
            </w:r>
          </w:p>
        </w:tc>
        <w:tc>
          <w:tcPr>
            <w:tcW w:w="1708" w:type="pct"/>
          </w:tcPr>
          <w:p w14:paraId="7E8B0112" w14:textId="444EAD6B" w:rsidR="00364E99" w:rsidRPr="00453399" w:rsidRDefault="00364E99" w:rsidP="00364E99">
            <w:pPr>
              <w:jc w:val="center"/>
            </w:pPr>
            <w:r w:rsidRPr="00453399">
              <w:t>Нет</w:t>
            </w:r>
          </w:p>
        </w:tc>
      </w:tr>
      <w:tr w:rsidR="00577DB2" w:rsidRPr="00453399" w14:paraId="259F67D3" w14:textId="77777777" w:rsidTr="00364E99">
        <w:trPr>
          <w:jc w:val="center"/>
        </w:trPr>
        <w:tc>
          <w:tcPr>
            <w:tcW w:w="455" w:type="pct"/>
            <w:vAlign w:val="center"/>
          </w:tcPr>
          <w:p w14:paraId="002F267F" w14:textId="77777777" w:rsidR="00364E99" w:rsidRPr="00453399" w:rsidRDefault="00364E99" w:rsidP="00364E99">
            <w:pPr>
              <w:jc w:val="center"/>
            </w:pPr>
            <w:r w:rsidRPr="00453399">
              <w:t>2.</w:t>
            </w:r>
          </w:p>
        </w:tc>
        <w:tc>
          <w:tcPr>
            <w:tcW w:w="2837" w:type="pct"/>
          </w:tcPr>
          <w:p w14:paraId="2BE4833F" w14:textId="195FC90D" w:rsidR="00364E99" w:rsidRPr="00453399" w:rsidRDefault="00364E99" w:rsidP="00364E99">
            <w:r w:rsidRPr="00453399">
              <w:t xml:space="preserve">Сведения об авариях и инцидентах </w:t>
            </w:r>
          </w:p>
        </w:tc>
        <w:tc>
          <w:tcPr>
            <w:tcW w:w="1708" w:type="pct"/>
          </w:tcPr>
          <w:p w14:paraId="788BC8B3" w14:textId="0AB0AFC6" w:rsidR="00364E99" w:rsidRPr="00453399" w:rsidRDefault="00364E99" w:rsidP="00364E99">
            <w:pPr>
              <w:jc w:val="center"/>
            </w:pPr>
            <w:r w:rsidRPr="00453399">
              <w:t>Нет</w:t>
            </w:r>
          </w:p>
        </w:tc>
      </w:tr>
      <w:tr w:rsidR="00577DB2" w:rsidRPr="00453399" w14:paraId="23D2B1F9" w14:textId="77777777" w:rsidTr="00364E99">
        <w:trPr>
          <w:jc w:val="center"/>
        </w:trPr>
        <w:tc>
          <w:tcPr>
            <w:tcW w:w="455" w:type="pct"/>
            <w:vAlign w:val="center"/>
          </w:tcPr>
          <w:p w14:paraId="2FB18118" w14:textId="7637FB51" w:rsidR="00364E99" w:rsidRPr="00453399" w:rsidRDefault="00364E99" w:rsidP="00364E99">
            <w:pPr>
              <w:jc w:val="center"/>
            </w:pPr>
            <w:r w:rsidRPr="00453399">
              <w:t>3.</w:t>
            </w:r>
          </w:p>
        </w:tc>
        <w:tc>
          <w:tcPr>
            <w:tcW w:w="2837" w:type="pct"/>
          </w:tcPr>
          <w:p w14:paraId="47B23E8D" w14:textId="3753ED50" w:rsidR="00364E99" w:rsidRPr="00453399" w:rsidRDefault="00364E99" w:rsidP="00364E99">
            <w:r w:rsidRPr="00453399">
              <w:t>Данные о ремонте и реконструкции</w:t>
            </w:r>
          </w:p>
        </w:tc>
        <w:tc>
          <w:tcPr>
            <w:tcW w:w="1708" w:type="pct"/>
          </w:tcPr>
          <w:p w14:paraId="1C166FFB" w14:textId="29C3DA40" w:rsidR="00364E99" w:rsidRPr="00453399" w:rsidRDefault="00364E99" w:rsidP="00364E99">
            <w:pPr>
              <w:jc w:val="center"/>
            </w:pPr>
            <w:r w:rsidRPr="00453399">
              <w:t>Нет</w:t>
            </w:r>
          </w:p>
        </w:tc>
      </w:tr>
    </w:tbl>
    <w:p w14:paraId="6F5ED999" w14:textId="77777777" w:rsidR="00597B58" w:rsidRPr="00453399" w:rsidRDefault="00597B58" w:rsidP="00597B58">
      <w:pPr>
        <w:ind w:left="284"/>
        <w:jc w:val="both"/>
        <w:rPr>
          <w:b/>
        </w:rPr>
      </w:pPr>
    </w:p>
    <w:p w14:paraId="345740B4" w14:textId="69B5A6A0" w:rsidR="00DB21F5" w:rsidRPr="00661C79" w:rsidRDefault="001621E9" w:rsidP="00DB21F5">
      <w:pPr>
        <w:pStyle w:val="afffd"/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</w:pPr>
      <w:r w:rsidRPr="00661C79"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  <w:t xml:space="preserve">Анализ документации </w:t>
      </w:r>
      <w:r w:rsidR="00DB21F5" w:rsidRPr="00661C79"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  <w:t>провел:</w:t>
      </w:r>
    </w:p>
    <w:tbl>
      <w:tblPr>
        <w:tblStyle w:val="ac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61C79" w:rsidRPr="00661C79" w14:paraId="1153708C" w14:textId="77777777" w:rsidTr="009F544C">
        <w:tc>
          <w:tcPr>
            <w:tcW w:w="5495" w:type="dxa"/>
          </w:tcPr>
          <w:p w14:paraId="762298F3" w14:textId="6CE40F27" w:rsidR="00DB21F5" w:rsidRPr="00661C79" w:rsidRDefault="00DB21F5" w:rsidP="009F544C">
            <w:pPr>
              <w:pStyle w:val="afffd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661C7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Специалист </w:t>
            </w:r>
            <w:r w:rsidRPr="00661C79">
              <w:rPr>
                <w:rFonts w:ascii="Times New Roman" w:hAnsi="Times New Roman" w:cs="Times New Roman"/>
                <w:i/>
                <w:sz w:val="24"/>
                <w:szCs w:val="24"/>
              </w:rPr>
              <w:br/>
            </w:r>
            <w:proofErr w:type="spellStart"/>
            <w:r w:rsidRPr="00661C79">
              <w:rPr>
                <w:rFonts w:ascii="Times New Roman" w:hAnsi="Times New Roman" w:cs="Times New Roman"/>
                <w:i/>
                <w:sz w:val="24"/>
                <w:szCs w:val="24"/>
              </w:rPr>
              <w:t>квал.уд</w:t>
            </w:r>
            <w:proofErr w:type="spellEnd"/>
            <w:r w:rsidRPr="00661C79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  <w:r w:rsidR="000A1005" w:rsidRPr="00661C7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661C79">
              <w:rPr>
                <w:rFonts w:ascii="Times New Roman" w:hAnsi="Times New Roman" w:cs="Times New Roman"/>
                <w:i/>
                <w:sz w:val="24"/>
                <w:szCs w:val="24"/>
              </w:rPr>
              <w:t>№</w:t>
            </w:r>
            <w:r w:rsidR="000A1005" w:rsidRPr="00661C7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  <w:p w14:paraId="2852955E" w14:textId="77777777" w:rsidR="00DB21F5" w:rsidRPr="00661C79" w:rsidRDefault="00DB21F5" w:rsidP="009F544C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069" w:type="dxa"/>
          </w:tcPr>
          <w:p w14:paraId="033910FE" w14:textId="77777777" w:rsidR="00DB21F5" w:rsidRPr="00661C79" w:rsidRDefault="00DB21F5" w:rsidP="009F544C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F4D8B95" w14:textId="77777777" w:rsidR="00DB21F5" w:rsidRPr="00661C79" w:rsidRDefault="00DB21F5" w:rsidP="009F544C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  <w:r w:rsidRPr="00661C79">
              <w:rPr>
                <w:rFonts w:ascii="Times New Roman" w:hAnsi="Times New Roman" w:cs="Times New Roman"/>
                <w:i/>
                <w:sz w:val="24"/>
                <w:szCs w:val="24"/>
              </w:rPr>
              <w:t>____________</w:t>
            </w:r>
          </w:p>
        </w:tc>
        <w:tc>
          <w:tcPr>
            <w:tcW w:w="2552" w:type="dxa"/>
          </w:tcPr>
          <w:p w14:paraId="1CF0AC86" w14:textId="77777777" w:rsidR="00DB21F5" w:rsidRPr="00661C79" w:rsidRDefault="00DB21F5" w:rsidP="009F544C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58174F8B" w14:textId="2AAB6EE6" w:rsidR="00DB21F5" w:rsidRPr="00661C79" w:rsidRDefault="006A47AF" w:rsidP="000A1005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  <w:r w:rsidRPr="00661C79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  <w:t>______________</w:t>
            </w:r>
          </w:p>
        </w:tc>
      </w:tr>
    </w:tbl>
    <w:p w14:paraId="491177A9" w14:textId="77777777" w:rsidR="00DB21F5" w:rsidRPr="00661C79" w:rsidRDefault="00DB21F5" w:rsidP="00DB21F5">
      <w:pPr>
        <w:pStyle w:val="afffd"/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</w:pPr>
      <w:r w:rsidRPr="00661C79"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  <w:t>Заключение выдал:</w:t>
      </w:r>
    </w:p>
    <w:tbl>
      <w:tblPr>
        <w:tblStyle w:val="ac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61C79" w:rsidRPr="00661C79" w14:paraId="41009A79" w14:textId="77777777" w:rsidTr="009F544C">
        <w:tc>
          <w:tcPr>
            <w:tcW w:w="5495" w:type="dxa"/>
          </w:tcPr>
          <w:p w14:paraId="78DB27D0" w14:textId="3F255A40" w:rsidR="000A1005" w:rsidRPr="00661C79" w:rsidRDefault="000A1005" w:rsidP="00661C79">
            <w:pPr>
              <w:suppressAutoHyphens/>
              <w:rPr>
                <w:i/>
              </w:rPr>
            </w:pPr>
            <w:r w:rsidRPr="00661C79">
              <w:rPr>
                <w:i/>
              </w:rPr>
              <w:t xml:space="preserve">Специалист </w:t>
            </w:r>
            <w:r w:rsidRPr="00661C79">
              <w:rPr>
                <w:i/>
              </w:rPr>
              <w:br/>
            </w:r>
            <w:proofErr w:type="spellStart"/>
            <w:r w:rsidRPr="00661C79">
              <w:rPr>
                <w:i/>
              </w:rPr>
              <w:t>квал.уд</w:t>
            </w:r>
            <w:proofErr w:type="spellEnd"/>
            <w:r w:rsidRPr="00661C79">
              <w:rPr>
                <w:i/>
              </w:rPr>
              <w:t>. №</w:t>
            </w:r>
          </w:p>
        </w:tc>
        <w:tc>
          <w:tcPr>
            <w:tcW w:w="2069" w:type="dxa"/>
          </w:tcPr>
          <w:p w14:paraId="5E9200EB" w14:textId="77777777" w:rsidR="000A1005" w:rsidRPr="00661C79" w:rsidRDefault="000A1005" w:rsidP="000A1005">
            <w:pPr>
              <w:rPr>
                <w:i/>
              </w:rPr>
            </w:pPr>
          </w:p>
          <w:p w14:paraId="223A2D4F" w14:textId="77777777" w:rsidR="000A1005" w:rsidRPr="00661C79" w:rsidRDefault="000A1005" w:rsidP="000A1005">
            <w:pPr>
              <w:rPr>
                <w:i/>
              </w:rPr>
            </w:pPr>
          </w:p>
          <w:p w14:paraId="2E722E5D" w14:textId="5274ACF9" w:rsidR="000A1005" w:rsidRPr="00661C79" w:rsidRDefault="000A1005" w:rsidP="007427AA">
            <w:pPr>
              <w:rPr>
                <w:i/>
              </w:rPr>
            </w:pPr>
            <w:r w:rsidRPr="00661C79">
              <w:rPr>
                <w:i/>
              </w:rPr>
              <w:t>____________</w:t>
            </w:r>
          </w:p>
        </w:tc>
        <w:tc>
          <w:tcPr>
            <w:tcW w:w="2552" w:type="dxa"/>
          </w:tcPr>
          <w:p w14:paraId="02900B46" w14:textId="77777777" w:rsidR="000A1005" w:rsidRPr="00661C79" w:rsidRDefault="000A1005" w:rsidP="000A1005">
            <w:pPr>
              <w:rPr>
                <w:i/>
              </w:rPr>
            </w:pPr>
          </w:p>
          <w:p w14:paraId="6B0D3DB1" w14:textId="77777777" w:rsidR="000A1005" w:rsidRPr="00661C79" w:rsidRDefault="000A1005" w:rsidP="000A1005">
            <w:pPr>
              <w:rPr>
                <w:i/>
              </w:rPr>
            </w:pPr>
          </w:p>
          <w:p w14:paraId="1BE31747" w14:textId="001115DA" w:rsidR="000A1005" w:rsidRPr="00661C79" w:rsidRDefault="006A47AF" w:rsidP="00F23B88">
            <w:pPr>
              <w:rPr>
                <w:i/>
              </w:rPr>
            </w:pPr>
            <w:r w:rsidRPr="00661C79">
              <w:rPr>
                <w:i/>
              </w:rPr>
              <w:t>______________</w:t>
            </w:r>
          </w:p>
          <w:p w14:paraId="5CF751AA" w14:textId="77777777" w:rsidR="003260D1" w:rsidRPr="00661C79" w:rsidRDefault="003260D1" w:rsidP="00F23B88">
            <w:pPr>
              <w:rPr>
                <w:i/>
              </w:rPr>
            </w:pPr>
          </w:p>
          <w:p w14:paraId="39D52531" w14:textId="637D6778" w:rsidR="003260D1" w:rsidRPr="00661C79" w:rsidRDefault="003260D1" w:rsidP="00F23B88">
            <w:pPr>
              <w:rPr>
                <w:rFonts w:eastAsia="Calibri"/>
                <w:b/>
                <w:i/>
              </w:rPr>
            </w:pPr>
          </w:p>
        </w:tc>
      </w:tr>
      <w:bookmarkEnd w:id="0"/>
      <w:bookmarkEnd w:id="1"/>
    </w:tbl>
    <w:p w14:paraId="462E110E" w14:textId="77777777" w:rsidR="00453399" w:rsidRDefault="00453399">
      <w:pPr>
        <w:rPr>
          <w:rFonts w:eastAsiaTheme="minorHAnsi"/>
          <w:b/>
          <w:bCs/>
          <w:sz w:val="28"/>
          <w:szCs w:val="28"/>
          <w:lang w:eastAsia="en-US"/>
        </w:rPr>
      </w:pPr>
      <w:r>
        <w:rPr>
          <w:rFonts w:eastAsiaTheme="minorHAnsi"/>
          <w:bCs/>
          <w:sz w:val="28"/>
          <w:szCs w:val="28"/>
          <w:lang w:eastAsia="en-US"/>
        </w:rPr>
        <w:br w:type="page"/>
      </w:r>
    </w:p>
    <w:p w14:paraId="5F21C04E" w14:textId="6A0A23D0" w:rsidR="009563F7" w:rsidRPr="00453399" w:rsidRDefault="009563F7" w:rsidP="00B41BF0">
      <w:pPr>
        <w:pStyle w:val="2"/>
        <w:keepNext w:val="0"/>
        <w:widowControl w:val="0"/>
        <w:ind w:left="13"/>
        <w:jc w:val="center"/>
        <w:rPr>
          <w:rFonts w:eastAsiaTheme="minorHAnsi"/>
          <w:bCs/>
          <w:sz w:val="24"/>
          <w:lang w:eastAsia="en-US"/>
        </w:rPr>
      </w:pPr>
      <w:bookmarkStart w:id="63" w:name="_Toc105409647"/>
      <w:r w:rsidRPr="00453399">
        <w:rPr>
          <w:rFonts w:eastAsiaTheme="minorHAnsi"/>
          <w:bCs/>
          <w:sz w:val="28"/>
          <w:szCs w:val="28"/>
          <w:lang w:eastAsia="en-US"/>
        </w:rPr>
        <w:lastRenderedPageBreak/>
        <w:t>П</w:t>
      </w:r>
      <w:r w:rsidR="00286B1B" w:rsidRPr="00453399">
        <w:rPr>
          <w:rFonts w:eastAsiaTheme="minorHAnsi"/>
          <w:bCs/>
          <w:sz w:val="28"/>
          <w:szCs w:val="28"/>
          <w:lang w:eastAsia="en-US"/>
        </w:rPr>
        <w:t>РИЛОЖЕНИЕ</w:t>
      </w:r>
      <w:r w:rsidRPr="00453399">
        <w:rPr>
          <w:rFonts w:eastAsiaTheme="minorHAnsi"/>
          <w:bCs/>
          <w:sz w:val="28"/>
          <w:szCs w:val="28"/>
          <w:lang w:eastAsia="en-US"/>
        </w:rPr>
        <w:t xml:space="preserve"> </w:t>
      </w:r>
      <w:r w:rsidR="00700976" w:rsidRPr="00453399">
        <w:rPr>
          <w:rFonts w:eastAsiaTheme="minorHAnsi"/>
          <w:bCs/>
          <w:sz w:val="28"/>
          <w:szCs w:val="28"/>
          <w:lang w:eastAsia="en-US"/>
        </w:rPr>
        <w:t>2</w:t>
      </w:r>
      <w:r w:rsidR="00B41BF0" w:rsidRPr="00453399">
        <w:rPr>
          <w:rFonts w:eastAsiaTheme="minorHAnsi"/>
        </w:rPr>
        <w:br/>
      </w:r>
      <w:r w:rsidR="00966CB6" w:rsidRPr="00453399">
        <w:rPr>
          <w:rFonts w:eastAsiaTheme="minorHAnsi"/>
          <w:bCs/>
          <w:sz w:val="24"/>
          <w:lang w:eastAsia="en-US"/>
        </w:rPr>
        <w:t>Акт обследования</w:t>
      </w:r>
      <w:r w:rsidR="00F5403B" w:rsidRPr="00453399">
        <w:rPr>
          <w:rFonts w:eastAsiaTheme="minorHAnsi"/>
          <w:bCs/>
          <w:sz w:val="24"/>
          <w:lang w:eastAsia="en-US"/>
        </w:rPr>
        <w:t xml:space="preserve"> подъемного сооружения</w:t>
      </w:r>
      <w:bookmarkEnd w:id="63"/>
    </w:p>
    <w:p w14:paraId="2CDB5052" w14:textId="77777777" w:rsidR="009563F7" w:rsidRPr="00453399" w:rsidRDefault="009563F7" w:rsidP="009563F7">
      <w:pPr>
        <w:jc w:val="right"/>
      </w:pPr>
    </w:p>
    <w:tbl>
      <w:tblPr>
        <w:tblStyle w:val="1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3"/>
        <w:gridCol w:w="981"/>
        <w:gridCol w:w="4204"/>
      </w:tblGrid>
      <w:tr w:rsidR="000E4FA9" w:rsidRPr="00453399" w14:paraId="41A4930A" w14:textId="77777777" w:rsidTr="009F544C">
        <w:trPr>
          <w:jc w:val="center"/>
        </w:trPr>
        <w:tc>
          <w:tcPr>
            <w:tcW w:w="2310" w:type="pct"/>
            <w:tcBorders>
              <w:bottom w:val="single" w:sz="4" w:space="0" w:color="auto"/>
            </w:tcBorders>
            <w:vAlign w:val="bottom"/>
          </w:tcPr>
          <w:p w14:paraId="3D1E5437" w14:textId="3A1432D5" w:rsidR="00661C79" w:rsidRPr="00453399" w:rsidRDefault="000E4FA9" w:rsidP="00661C79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br w:type="page"/>
            </w:r>
          </w:p>
          <w:p w14:paraId="712DB471" w14:textId="4CF471D1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01703C8E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9CFBD78" w14:textId="15DEDBEE" w:rsidR="000E4FA9" w:rsidRPr="00453399" w:rsidRDefault="000E4FA9" w:rsidP="00661C7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b/>
                <w:lang w:eastAsia="ru-RU"/>
              </w:rPr>
              <w:t xml:space="preserve">ООО «Газпром </w:t>
            </w:r>
            <w:r w:rsidR="00661C79">
              <w:rPr>
                <w:rFonts w:ascii="Times New Roman" w:hAnsi="Times New Roman" w:cs="Times New Roman"/>
                <w:b/>
                <w:lang w:eastAsia="ru-RU"/>
              </w:rPr>
              <w:t xml:space="preserve">            </w:t>
            </w:r>
            <w:r w:rsidRPr="00453399">
              <w:rPr>
                <w:rFonts w:ascii="Times New Roman" w:hAnsi="Times New Roman" w:cs="Times New Roman"/>
                <w:b/>
                <w:lang w:eastAsia="ru-RU"/>
              </w:rPr>
              <w:t>»</w:t>
            </w:r>
          </w:p>
        </w:tc>
      </w:tr>
      <w:tr w:rsidR="000E4FA9" w:rsidRPr="00453399" w14:paraId="6B4179D0" w14:textId="77777777" w:rsidTr="009F544C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61A9C1E5" w14:textId="4CD87D48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880512C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DB6DCCC" w14:textId="649CE905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453399">
              <w:rPr>
                <w:rFonts w:ascii="Times New Roman" w:hAnsi="Times New Roman" w:cs="Times New Roman"/>
                <w:lang w:eastAsia="ar-SA"/>
              </w:rPr>
              <w:t>(предприятие-Заказчик)</w:t>
            </w:r>
          </w:p>
        </w:tc>
      </w:tr>
      <w:tr w:rsidR="000E4FA9" w:rsidRPr="00453399" w14:paraId="607EDDF6" w14:textId="77777777" w:rsidTr="009F544C">
        <w:trPr>
          <w:trHeight w:val="429"/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  <w:vAlign w:val="bottom"/>
          </w:tcPr>
          <w:p w14:paraId="49EB1C92" w14:textId="44C40B10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BB3D831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D79B0C3" w14:textId="180F87B5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</w:tr>
      <w:tr w:rsidR="000E4FA9" w:rsidRPr="00453399" w14:paraId="4F0025D1" w14:textId="77777777" w:rsidTr="009F544C">
        <w:trPr>
          <w:trHeight w:val="253"/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7E161E40" w14:textId="563FE068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1936F11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018B5B9" w14:textId="2C772413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(место нахождения оборудования)</w:t>
            </w:r>
          </w:p>
        </w:tc>
      </w:tr>
      <w:tr w:rsidR="000E4FA9" w:rsidRPr="00453399" w14:paraId="445457BE" w14:textId="77777777" w:rsidTr="009F544C">
        <w:trPr>
          <w:trHeight w:val="241"/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14:paraId="44623D65" w14:textId="696A4A19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7DA1B32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551F5ED" w14:textId="5790980E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lang w:val="en-US" w:eastAsia="ru-RU"/>
              </w:rPr>
            </w:pPr>
          </w:p>
        </w:tc>
      </w:tr>
      <w:tr w:rsidR="000E4FA9" w:rsidRPr="00453399" w14:paraId="351A7D29" w14:textId="77777777" w:rsidTr="009F544C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72B6FB46" w14:textId="3277B4A2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0D291CE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93082E5" w14:textId="444D429B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(тип и наименование оборудования)</w:t>
            </w:r>
          </w:p>
        </w:tc>
      </w:tr>
      <w:tr w:rsidR="000E4FA9" w:rsidRPr="00453399" w14:paraId="54D5E70B" w14:textId="77777777" w:rsidTr="009F544C">
        <w:trPr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14:paraId="54404BEF" w14:textId="4FED5124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1ADF8F3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4A34560C" w14:textId="752DBED4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</w:tr>
      <w:tr w:rsidR="00577DB2" w:rsidRPr="00453399" w14:paraId="55841981" w14:textId="77777777" w:rsidTr="009F544C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2D0D8549" w14:textId="77777777" w:rsidR="004113AB" w:rsidRPr="00453399" w:rsidRDefault="004113AB" w:rsidP="009F544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ABF17C2" w14:textId="77777777" w:rsidR="004113AB" w:rsidRPr="00453399" w:rsidRDefault="004113AB" w:rsidP="009F544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FFF704E" w14:textId="76FEB7A9" w:rsidR="004113AB" w:rsidRPr="00453399" w:rsidRDefault="004113AB" w:rsidP="009F544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5C8C2CD5" w14:textId="77777777" w:rsidR="00966CB6" w:rsidRPr="00453399" w:rsidRDefault="00966CB6" w:rsidP="009563F7">
      <w:pPr>
        <w:jc w:val="right"/>
      </w:pPr>
    </w:p>
    <w:p w14:paraId="42BDC17D" w14:textId="08EF6C18" w:rsidR="00FC5562" w:rsidRPr="00453399" w:rsidRDefault="00FC5562" w:rsidP="00F5403B">
      <w:pPr>
        <w:widowControl w:val="0"/>
        <w:spacing w:before="6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t>АКТ</w:t>
      </w:r>
      <w:r w:rsidR="00F5403B" w:rsidRPr="00453399">
        <w:rPr>
          <w:rFonts w:eastAsia="Calibri"/>
          <w:b/>
        </w:rPr>
        <w:t xml:space="preserve"> </w:t>
      </w:r>
      <w:r w:rsidRPr="00453399">
        <w:rPr>
          <w:rFonts w:eastAsia="Calibri"/>
          <w:b/>
        </w:rPr>
        <w:t>обследования</w:t>
      </w:r>
      <w:r w:rsidR="00F5403B" w:rsidRPr="00453399">
        <w:rPr>
          <w:rFonts w:eastAsia="Calibri"/>
          <w:b/>
        </w:rPr>
        <w:t xml:space="preserve"> подъемного сооружения</w:t>
      </w:r>
    </w:p>
    <w:p w14:paraId="3A5F65F3" w14:textId="39F9377E" w:rsidR="008B5981" w:rsidRPr="00453399" w:rsidRDefault="008B5981" w:rsidP="008B5981">
      <w:pPr>
        <w:widowControl w:val="0"/>
        <w:spacing w:before="6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t xml:space="preserve">№ </w:t>
      </w:r>
      <w:r w:rsidR="00DC3243">
        <w:rPr>
          <w:rFonts w:eastAsia="Calibri"/>
          <w:b/>
          <w:u w:val="single"/>
        </w:rPr>
        <w:t xml:space="preserve">                      </w:t>
      </w:r>
      <w:r w:rsidRPr="00453399">
        <w:rPr>
          <w:rFonts w:eastAsia="Calibri"/>
          <w:b/>
          <w:iCs/>
        </w:rPr>
        <w:t xml:space="preserve"> от </w:t>
      </w:r>
      <w:r w:rsidR="00DC3243">
        <w:rPr>
          <w:rFonts w:eastAsia="Calibri"/>
          <w:b/>
          <w:iCs/>
          <w:u w:val="single"/>
        </w:rPr>
        <w:t xml:space="preserve">                       </w:t>
      </w:r>
      <w:r w:rsidRPr="00453399">
        <w:rPr>
          <w:rFonts w:eastAsia="Calibri"/>
          <w:b/>
        </w:rPr>
        <w:t xml:space="preserve"> г.</w:t>
      </w:r>
    </w:p>
    <w:p w14:paraId="4AB16C39" w14:textId="77777777" w:rsidR="00FC5562" w:rsidRPr="00453399" w:rsidRDefault="00FC5562" w:rsidP="00FC5562">
      <w:pPr>
        <w:widowControl w:val="0"/>
        <w:jc w:val="center"/>
        <w:rPr>
          <w:rFonts w:eastAsia="Calibri"/>
          <w:b/>
        </w:rPr>
      </w:pPr>
    </w:p>
    <w:p w14:paraId="1E1245A0" w14:textId="77777777" w:rsidR="00952560" w:rsidRPr="00453399" w:rsidRDefault="00952560" w:rsidP="00286B1B">
      <w:pPr>
        <w:widowControl w:val="0"/>
        <w:ind w:left="992"/>
        <w:rPr>
          <w:b/>
          <w:bCs/>
          <w:caps/>
          <w:lang w:eastAsia="ar-SA"/>
        </w:rPr>
      </w:pPr>
      <w:r w:rsidRPr="00453399">
        <w:rPr>
          <w:b/>
          <w:bCs/>
          <w:lang w:eastAsia="ar-SA"/>
        </w:rPr>
        <w:t>1. Общие сведения по ПС</w:t>
      </w:r>
      <w:r w:rsidRPr="00453399">
        <w:rPr>
          <w:b/>
          <w:bCs/>
          <w:caps/>
          <w:lang w:eastAsia="ar-SA"/>
        </w:rPr>
        <w:t xml:space="preserve"> </w:t>
      </w:r>
    </w:p>
    <w:p w14:paraId="3E05C977" w14:textId="1C872060" w:rsidR="00286B1B" w:rsidRPr="00453399" w:rsidRDefault="00286B1B" w:rsidP="0080262B">
      <w:pPr>
        <w:jc w:val="right"/>
        <w:rPr>
          <w:lang w:eastAsia="ar-SA"/>
        </w:rPr>
      </w:pPr>
      <w:r w:rsidRPr="00453399">
        <w:rPr>
          <w:lang w:eastAsia="ar-SA"/>
        </w:rPr>
        <w:t xml:space="preserve">Таблица </w:t>
      </w:r>
      <w:r w:rsidR="0080262B" w:rsidRPr="00453399">
        <w:rPr>
          <w:lang w:eastAsia="ar-SA"/>
        </w:rPr>
        <w:t>1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265"/>
        <w:gridCol w:w="5363"/>
      </w:tblGrid>
      <w:tr w:rsidR="00577DB2" w:rsidRPr="00453399" w14:paraId="3859B229" w14:textId="77777777" w:rsidTr="00FC5562">
        <w:trPr>
          <w:trHeight w:val="362"/>
        </w:trPr>
        <w:tc>
          <w:tcPr>
            <w:tcW w:w="2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0EB8DD" w14:textId="77777777" w:rsidR="00952560" w:rsidRPr="00453399" w:rsidRDefault="00952560" w:rsidP="005231A5">
            <w:pPr>
              <w:snapToGrid w:val="0"/>
              <w:rPr>
                <w:lang w:eastAsia="ar-SA"/>
              </w:rPr>
            </w:pPr>
            <w:r w:rsidRPr="00453399">
              <w:rPr>
                <w:lang w:eastAsia="ar-SA"/>
              </w:rPr>
              <w:t xml:space="preserve">Тип </w:t>
            </w:r>
            <w:r w:rsidR="005231A5" w:rsidRPr="00453399">
              <w:rPr>
                <w:lang w:eastAsia="ar-SA"/>
              </w:rPr>
              <w:t>ПС</w:t>
            </w:r>
          </w:p>
        </w:tc>
        <w:tc>
          <w:tcPr>
            <w:tcW w:w="2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6DFEE" w14:textId="085A2F1A" w:rsidR="00952560" w:rsidRPr="00453399" w:rsidRDefault="009F266B" w:rsidP="00DA01A7">
            <w:pPr>
              <w:widowControl w:val="0"/>
              <w:ind w:right="140" w:firstLine="126"/>
              <w:jc w:val="center"/>
              <w:rPr>
                <w:i/>
                <w:color w:val="FF0000"/>
                <w:lang w:val="en-US"/>
              </w:rPr>
            </w:pPr>
            <w:proofErr w:type="spellStart"/>
            <w:r w:rsidRPr="00453399">
              <w:rPr>
                <w:i/>
                <w:color w:val="FF0000"/>
                <w:lang w:val="en-US"/>
              </w:rPr>
              <w:t>Гусеничный</w:t>
            </w:r>
            <w:proofErr w:type="spellEnd"/>
            <w:r w:rsidRPr="00453399">
              <w:rPr>
                <w:i/>
                <w:color w:val="FF0000"/>
                <w:lang w:val="en-US"/>
              </w:rPr>
              <w:t xml:space="preserve"> </w:t>
            </w:r>
            <w:proofErr w:type="spellStart"/>
            <w:r w:rsidRPr="00453399">
              <w:rPr>
                <w:i/>
                <w:color w:val="FF0000"/>
                <w:lang w:val="en-US"/>
              </w:rPr>
              <w:t>стреловой</w:t>
            </w:r>
            <w:proofErr w:type="spellEnd"/>
          </w:p>
        </w:tc>
      </w:tr>
      <w:tr w:rsidR="00577DB2" w:rsidRPr="00453399" w14:paraId="4EE1A5FA" w14:textId="77777777" w:rsidTr="00FC5562">
        <w:trPr>
          <w:trHeight w:hRule="exact" w:val="434"/>
        </w:trPr>
        <w:tc>
          <w:tcPr>
            <w:tcW w:w="2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149CBE" w14:textId="77777777" w:rsidR="00003EC6" w:rsidRPr="00453399" w:rsidRDefault="00003EC6" w:rsidP="00003EC6">
            <w:pPr>
              <w:snapToGrid w:val="0"/>
              <w:rPr>
                <w:lang w:eastAsia="ar-SA"/>
              </w:rPr>
            </w:pPr>
            <w:r w:rsidRPr="00453399">
              <w:rPr>
                <w:lang w:eastAsia="ar-SA"/>
              </w:rPr>
              <w:t>Завод-изготовитель</w:t>
            </w:r>
          </w:p>
        </w:tc>
        <w:tc>
          <w:tcPr>
            <w:tcW w:w="2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E1AAA" w14:textId="38C2544D" w:rsidR="00003EC6" w:rsidRPr="00453399" w:rsidRDefault="00003EC6" w:rsidP="00200D49">
            <w:pPr>
              <w:widowControl w:val="0"/>
              <w:ind w:right="140" w:firstLine="126"/>
              <w:jc w:val="center"/>
              <w:rPr>
                <w:i/>
                <w:color w:val="FF0000"/>
                <w:lang w:val="en-US"/>
              </w:rPr>
            </w:pPr>
          </w:p>
        </w:tc>
      </w:tr>
      <w:tr w:rsidR="00577DB2" w:rsidRPr="00453399" w14:paraId="0FD4EF81" w14:textId="77777777" w:rsidTr="00385BA4">
        <w:trPr>
          <w:trHeight w:hRule="exact" w:val="434"/>
        </w:trPr>
        <w:tc>
          <w:tcPr>
            <w:tcW w:w="2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2E9A41" w14:textId="7D1E3A62" w:rsidR="009F266B" w:rsidRPr="00453399" w:rsidRDefault="009F266B" w:rsidP="009F266B">
            <w:pPr>
              <w:snapToGrid w:val="0"/>
              <w:rPr>
                <w:lang w:eastAsia="ar-SA"/>
              </w:rPr>
            </w:pPr>
            <w:r w:rsidRPr="00453399">
              <w:t>Наименование подъемного сооружения</w:t>
            </w:r>
          </w:p>
        </w:tc>
        <w:tc>
          <w:tcPr>
            <w:tcW w:w="2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08ED9" w14:textId="1228EC4F" w:rsidR="009F266B" w:rsidRPr="00453399" w:rsidRDefault="009F266B" w:rsidP="009F266B">
            <w:pPr>
              <w:widowControl w:val="0"/>
              <w:ind w:right="140" w:firstLine="126"/>
              <w:jc w:val="center"/>
              <w:rPr>
                <w:i/>
                <w:color w:val="FF0000"/>
                <w:lang w:val="en-US"/>
              </w:rPr>
            </w:pPr>
          </w:p>
        </w:tc>
      </w:tr>
      <w:tr w:rsidR="00577DB2" w:rsidRPr="00453399" w14:paraId="5C446A05" w14:textId="77777777" w:rsidTr="00385BA4">
        <w:trPr>
          <w:trHeight w:hRule="exact" w:val="340"/>
        </w:trPr>
        <w:tc>
          <w:tcPr>
            <w:tcW w:w="2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A946D4" w14:textId="566CCC80" w:rsidR="009F266B" w:rsidRPr="00453399" w:rsidRDefault="009F266B" w:rsidP="009F266B">
            <w:pPr>
              <w:snapToGrid w:val="0"/>
              <w:rPr>
                <w:lang w:eastAsia="ar-SA"/>
              </w:rPr>
            </w:pPr>
            <w:r w:rsidRPr="00453399">
              <w:t>Заводской номер</w:t>
            </w:r>
          </w:p>
        </w:tc>
        <w:tc>
          <w:tcPr>
            <w:tcW w:w="2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F1925" w14:textId="46FE607A" w:rsidR="009F266B" w:rsidRPr="00453399" w:rsidRDefault="009F266B" w:rsidP="009F266B">
            <w:pPr>
              <w:widowControl w:val="0"/>
              <w:ind w:right="140" w:firstLine="126"/>
              <w:jc w:val="center"/>
              <w:rPr>
                <w:i/>
                <w:color w:val="FF0000"/>
              </w:rPr>
            </w:pPr>
          </w:p>
        </w:tc>
      </w:tr>
      <w:tr w:rsidR="00577DB2" w:rsidRPr="00453399" w14:paraId="00B3E303" w14:textId="77777777" w:rsidTr="00385BA4">
        <w:trPr>
          <w:trHeight w:val="248"/>
        </w:trPr>
        <w:tc>
          <w:tcPr>
            <w:tcW w:w="2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A429E4" w14:textId="483676CE" w:rsidR="009F266B" w:rsidRPr="00453399" w:rsidRDefault="0041564D" w:rsidP="009F266B">
            <w:pPr>
              <w:snapToGrid w:val="0"/>
              <w:rPr>
                <w:lang w:eastAsia="ar-SA"/>
              </w:rPr>
            </w:pPr>
            <w:r w:rsidRPr="00453399">
              <w:t>Учетный</w:t>
            </w:r>
            <w:r w:rsidR="009F266B" w:rsidRPr="00453399">
              <w:t xml:space="preserve"> номер</w:t>
            </w:r>
          </w:p>
        </w:tc>
        <w:tc>
          <w:tcPr>
            <w:tcW w:w="2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7F521" w14:textId="27C7F0A1" w:rsidR="009F266B" w:rsidRPr="00453399" w:rsidRDefault="009F266B" w:rsidP="009F266B">
            <w:pPr>
              <w:pStyle w:val="a4"/>
              <w:ind w:right="140" w:firstLine="126"/>
              <w:jc w:val="center"/>
              <w:rPr>
                <w:b w:val="0"/>
                <w:i/>
                <w:color w:val="FF0000"/>
                <w:sz w:val="24"/>
              </w:rPr>
            </w:pPr>
          </w:p>
        </w:tc>
      </w:tr>
      <w:tr w:rsidR="00577DB2" w:rsidRPr="00453399" w14:paraId="52F50D27" w14:textId="77777777" w:rsidTr="00FC5562">
        <w:trPr>
          <w:trHeight w:val="279"/>
        </w:trPr>
        <w:tc>
          <w:tcPr>
            <w:tcW w:w="2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188C7C" w14:textId="77777777" w:rsidR="009F266B" w:rsidRPr="00453399" w:rsidRDefault="009F266B" w:rsidP="009F266B">
            <w:pPr>
              <w:snapToGrid w:val="0"/>
              <w:rPr>
                <w:lang w:eastAsia="ar-SA"/>
              </w:rPr>
            </w:pPr>
            <w:r w:rsidRPr="00453399">
              <w:rPr>
                <w:lang w:eastAsia="ar-SA"/>
              </w:rPr>
              <w:t>Город (село и т.п.), где установлено ПС</w:t>
            </w:r>
          </w:p>
        </w:tc>
        <w:tc>
          <w:tcPr>
            <w:tcW w:w="2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32D6" w14:textId="3C670ED4" w:rsidR="009F266B" w:rsidRPr="00453399" w:rsidRDefault="009F266B" w:rsidP="009F266B">
            <w:pPr>
              <w:snapToGrid w:val="0"/>
              <w:jc w:val="center"/>
              <w:rPr>
                <w:i/>
                <w:color w:val="FF0000"/>
                <w:lang w:eastAsia="ar-SA"/>
              </w:rPr>
            </w:pPr>
          </w:p>
        </w:tc>
      </w:tr>
      <w:tr w:rsidR="00577DB2" w:rsidRPr="00453399" w14:paraId="009760C5" w14:textId="77777777" w:rsidTr="00FC5562">
        <w:trPr>
          <w:trHeight w:val="334"/>
        </w:trPr>
        <w:tc>
          <w:tcPr>
            <w:tcW w:w="2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06655A" w14:textId="77777777" w:rsidR="009F266B" w:rsidRPr="00453399" w:rsidRDefault="009F266B" w:rsidP="009F266B">
            <w:pPr>
              <w:snapToGrid w:val="0"/>
              <w:rPr>
                <w:lang w:eastAsia="ar-SA"/>
              </w:rPr>
            </w:pPr>
            <w:r w:rsidRPr="00453399">
              <w:rPr>
                <w:lang w:eastAsia="ar-SA"/>
              </w:rPr>
              <w:t>Объект, где установлено ПС</w:t>
            </w:r>
          </w:p>
        </w:tc>
        <w:tc>
          <w:tcPr>
            <w:tcW w:w="2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AF71F" w14:textId="58B0B9A6" w:rsidR="009F266B" w:rsidRPr="00453399" w:rsidRDefault="009F266B" w:rsidP="009F266B">
            <w:pPr>
              <w:widowControl w:val="0"/>
              <w:snapToGrid w:val="0"/>
              <w:jc w:val="center"/>
              <w:rPr>
                <w:i/>
                <w:color w:val="FF0000"/>
                <w:lang w:eastAsia="ar-SA"/>
              </w:rPr>
            </w:pPr>
          </w:p>
        </w:tc>
      </w:tr>
      <w:tr w:rsidR="00577DB2" w:rsidRPr="00453399" w14:paraId="2E0BCC17" w14:textId="77777777" w:rsidTr="00FC5562">
        <w:trPr>
          <w:trHeight w:val="364"/>
        </w:trPr>
        <w:tc>
          <w:tcPr>
            <w:tcW w:w="2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680676" w14:textId="77777777" w:rsidR="009F266B" w:rsidRPr="00453399" w:rsidRDefault="009F266B" w:rsidP="009F266B">
            <w:pPr>
              <w:snapToGrid w:val="0"/>
              <w:rPr>
                <w:lang w:eastAsia="ar-SA"/>
              </w:rPr>
            </w:pPr>
            <w:r w:rsidRPr="00453399">
              <w:rPr>
                <w:lang w:eastAsia="ar-SA"/>
              </w:rPr>
              <w:t>Организация-владелец ПС</w:t>
            </w:r>
          </w:p>
        </w:tc>
        <w:tc>
          <w:tcPr>
            <w:tcW w:w="2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CACBF" w14:textId="0ECEFEF5" w:rsidR="009F266B" w:rsidRPr="00453399" w:rsidRDefault="009F266B" w:rsidP="009F266B">
            <w:pPr>
              <w:snapToGrid w:val="0"/>
              <w:jc w:val="center"/>
              <w:rPr>
                <w:i/>
                <w:color w:val="FF0000"/>
                <w:lang w:eastAsia="ar-SA"/>
              </w:rPr>
            </w:pPr>
          </w:p>
        </w:tc>
      </w:tr>
    </w:tbl>
    <w:p w14:paraId="6FA2C64C" w14:textId="77777777" w:rsidR="00EA08EF" w:rsidRPr="00453399" w:rsidRDefault="00952560" w:rsidP="002E617B">
      <w:pPr>
        <w:widowControl w:val="0"/>
        <w:spacing w:line="276" w:lineRule="auto"/>
        <w:ind w:left="992"/>
        <w:rPr>
          <w:b/>
          <w:bCs/>
          <w:lang w:eastAsia="ar-SA"/>
        </w:rPr>
      </w:pPr>
      <w:r w:rsidRPr="00453399">
        <w:rPr>
          <w:b/>
          <w:bCs/>
          <w:lang w:eastAsia="ar-SA"/>
        </w:rPr>
        <w:tab/>
      </w:r>
    </w:p>
    <w:p w14:paraId="0519E610" w14:textId="1C792C3C" w:rsidR="002E617B" w:rsidRPr="00453399" w:rsidRDefault="002E617B" w:rsidP="002E617B">
      <w:pPr>
        <w:widowControl w:val="0"/>
        <w:spacing w:line="276" w:lineRule="auto"/>
        <w:ind w:left="992"/>
        <w:rPr>
          <w:b/>
          <w:bCs/>
          <w:lang w:eastAsia="ar-SA"/>
        </w:rPr>
      </w:pPr>
      <w:r w:rsidRPr="00453399">
        <w:rPr>
          <w:b/>
          <w:bCs/>
          <w:lang w:eastAsia="ar-SA"/>
        </w:rPr>
        <w:t>2. Сведения об организации, проводившей обследование</w:t>
      </w:r>
    </w:p>
    <w:p w14:paraId="4D9BB719" w14:textId="07A9574B" w:rsidR="002E617B" w:rsidRPr="00453399" w:rsidRDefault="002E617B" w:rsidP="002E617B">
      <w:pPr>
        <w:jc w:val="right"/>
        <w:rPr>
          <w:lang w:eastAsia="ar-SA"/>
        </w:rPr>
      </w:pPr>
      <w:r w:rsidRPr="00453399">
        <w:rPr>
          <w:lang w:eastAsia="ar-SA"/>
        </w:rPr>
        <w:t>Таблица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402"/>
        <w:gridCol w:w="5226"/>
      </w:tblGrid>
      <w:tr w:rsidR="00577DB2" w:rsidRPr="00453399" w14:paraId="06CD6AD5" w14:textId="77777777" w:rsidTr="003B0A87">
        <w:tc>
          <w:tcPr>
            <w:tcW w:w="22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9CC1844" w14:textId="77777777" w:rsidR="002E617B" w:rsidRPr="00453399" w:rsidRDefault="002E617B" w:rsidP="003B0A87">
            <w:pPr>
              <w:snapToGrid w:val="0"/>
              <w:rPr>
                <w:lang w:eastAsia="ar-SA"/>
              </w:rPr>
            </w:pPr>
            <w:r w:rsidRPr="00453399">
              <w:rPr>
                <w:lang w:eastAsia="ar-SA"/>
              </w:rPr>
              <w:t>Наименование организации, проводившей обследование</w:t>
            </w:r>
          </w:p>
        </w:tc>
        <w:tc>
          <w:tcPr>
            <w:tcW w:w="2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BCEE8" w14:textId="4E905D92" w:rsidR="002E617B" w:rsidRPr="00453399" w:rsidRDefault="002E617B" w:rsidP="003B0A87">
            <w:pPr>
              <w:snapToGrid w:val="0"/>
              <w:jc w:val="center"/>
              <w:rPr>
                <w:i/>
                <w:color w:val="FF0000"/>
                <w:lang w:eastAsia="ar-SA"/>
              </w:rPr>
            </w:pPr>
          </w:p>
        </w:tc>
      </w:tr>
      <w:tr w:rsidR="00577DB2" w:rsidRPr="00453399" w14:paraId="0B7EDF11" w14:textId="77777777" w:rsidTr="003B0A87">
        <w:tc>
          <w:tcPr>
            <w:tcW w:w="22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1882AF9" w14:textId="77777777" w:rsidR="002E617B" w:rsidRPr="00453399" w:rsidRDefault="002E617B" w:rsidP="003B0A87">
            <w:pPr>
              <w:snapToGrid w:val="0"/>
            </w:pPr>
            <w:r w:rsidRPr="00453399">
              <w:rPr>
                <w:lang w:eastAsia="ar-SA"/>
              </w:rPr>
              <w:t>Номер</w:t>
            </w:r>
            <w:r w:rsidRPr="00453399">
              <w:t xml:space="preserve"> свидетельства об аттестации ЛНК</w:t>
            </w:r>
          </w:p>
        </w:tc>
        <w:tc>
          <w:tcPr>
            <w:tcW w:w="2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551C6" w14:textId="13628B86" w:rsidR="002E617B" w:rsidRPr="00453399" w:rsidRDefault="002E617B" w:rsidP="003B0A87">
            <w:pPr>
              <w:snapToGrid w:val="0"/>
              <w:jc w:val="center"/>
              <w:rPr>
                <w:i/>
                <w:color w:val="FF0000"/>
                <w:lang w:eastAsia="ar-SA"/>
              </w:rPr>
            </w:pPr>
          </w:p>
        </w:tc>
      </w:tr>
      <w:tr w:rsidR="00577DB2" w:rsidRPr="00453399" w14:paraId="2E4A7C1F" w14:textId="77777777" w:rsidTr="003B0A87">
        <w:trPr>
          <w:trHeight w:val="240"/>
        </w:trPr>
        <w:tc>
          <w:tcPr>
            <w:tcW w:w="22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D404341" w14:textId="77777777" w:rsidR="002E617B" w:rsidRPr="00453399" w:rsidRDefault="002E617B" w:rsidP="003B0A87">
            <w:pPr>
              <w:snapToGrid w:val="0"/>
              <w:rPr>
                <w:lang w:eastAsia="ar-SA"/>
              </w:rPr>
            </w:pPr>
            <w:r w:rsidRPr="00453399">
              <w:rPr>
                <w:lang w:eastAsia="ar-SA"/>
              </w:rPr>
              <w:t>Дата выдачи, срок действия</w:t>
            </w:r>
          </w:p>
        </w:tc>
        <w:tc>
          <w:tcPr>
            <w:tcW w:w="2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0D14E" w14:textId="468F5338" w:rsidR="002E617B" w:rsidRPr="00453399" w:rsidRDefault="002E617B" w:rsidP="003B0A87">
            <w:pPr>
              <w:snapToGrid w:val="0"/>
              <w:jc w:val="center"/>
              <w:rPr>
                <w:i/>
                <w:color w:val="FF0000"/>
                <w:lang w:eastAsia="ar-SA"/>
              </w:rPr>
            </w:pPr>
          </w:p>
        </w:tc>
      </w:tr>
      <w:tr w:rsidR="00577DB2" w:rsidRPr="00453399" w14:paraId="1A8064F0" w14:textId="77777777" w:rsidTr="003B0A87">
        <w:tc>
          <w:tcPr>
            <w:tcW w:w="22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A88827B" w14:textId="77777777" w:rsidR="002E617B" w:rsidRPr="00453399" w:rsidRDefault="002E617B" w:rsidP="003B0A87">
            <w:pPr>
              <w:snapToGrid w:val="0"/>
              <w:rPr>
                <w:lang w:eastAsia="ar-SA"/>
              </w:rPr>
            </w:pPr>
            <w:r w:rsidRPr="00453399">
              <w:rPr>
                <w:lang w:eastAsia="ar-SA"/>
              </w:rPr>
              <w:t>№ приказа на проведение обследования</w:t>
            </w:r>
          </w:p>
        </w:tc>
        <w:tc>
          <w:tcPr>
            <w:tcW w:w="2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2A4FD" w14:textId="03786663" w:rsidR="002E617B" w:rsidRPr="00453399" w:rsidRDefault="002E617B" w:rsidP="003B0A87">
            <w:pPr>
              <w:snapToGrid w:val="0"/>
              <w:jc w:val="center"/>
              <w:rPr>
                <w:i/>
                <w:color w:val="FF0000"/>
                <w:lang w:eastAsia="ar-SA"/>
              </w:rPr>
            </w:pPr>
          </w:p>
        </w:tc>
      </w:tr>
    </w:tbl>
    <w:p w14:paraId="0BAE829B" w14:textId="77777777" w:rsidR="00EA08EF" w:rsidRPr="00453399" w:rsidRDefault="00EA08EF" w:rsidP="0080262B">
      <w:pPr>
        <w:widowControl w:val="0"/>
        <w:spacing w:line="276" w:lineRule="auto"/>
        <w:ind w:left="992"/>
        <w:rPr>
          <w:b/>
          <w:bCs/>
          <w:lang w:val="en-US" w:eastAsia="ar-SA"/>
        </w:rPr>
      </w:pPr>
    </w:p>
    <w:p w14:paraId="07C7C3AF" w14:textId="36F5B85C" w:rsidR="0080262B" w:rsidRPr="00453399" w:rsidRDefault="002E617B" w:rsidP="0080262B">
      <w:pPr>
        <w:widowControl w:val="0"/>
        <w:spacing w:line="276" w:lineRule="auto"/>
        <w:ind w:left="992"/>
        <w:rPr>
          <w:b/>
          <w:bCs/>
          <w:lang w:eastAsia="ar-SA"/>
        </w:rPr>
      </w:pPr>
      <w:r w:rsidRPr="00453399">
        <w:rPr>
          <w:b/>
          <w:bCs/>
          <w:lang w:val="en-US" w:eastAsia="ar-SA"/>
        </w:rPr>
        <w:t>3</w:t>
      </w:r>
      <w:r w:rsidR="00952560" w:rsidRPr="00453399">
        <w:rPr>
          <w:b/>
          <w:bCs/>
          <w:lang w:eastAsia="ar-SA"/>
        </w:rPr>
        <w:t>. Паспортные данные ПС</w:t>
      </w:r>
      <w:r w:rsidR="0080262B" w:rsidRPr="00453399">
        <w:rPr>
          <w:b/>
          <w:bCs/>
          <w:lang w:eastAsia="ar-SA"/>
        </w:rPr>
        <w:t xml:space="preserve"> </w:t>
      </w:r>
    </w:p>
    <w:p w14:paraId="5EA8BD98" w14:textId="39F6B9FC" w:rsidR="009C59F3" w:rsidRPr="00453399" w:rsidRDefault="009C59F3" w:rsidP="009C59F3">
      <w:pPr>
        <w:jc w:val="right"/>
        <w:rPr>
          <w:lang w:eastAsia="ar-SA"/>
        </w:rPr>
      </w:pPr>
      <w:r w:rsidRPr="00453399">
        <w:rPr>
          <w:lang w:eastAsia="ar-SA"/>
        </w:rPr>
        <w:t>Таблица 3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6062"/>
        <w:gridCol w:w="1783"/>
        <w:gridCol w:w="1783"/>
      </w:tblGrid>
      <w:tr w:rsidR="007B6758" w:rsidRPr="00453399" w14:paraId="0DFC432D" w14:textId="77777777" w:rsidTr="009C57C1">
        <w:trPr>
          <w:trHeight w:val="20"/>
        </w:trPr>
        <w:tc>
          <w:tcPr>
            <w:tcW w:w="3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0AC596" w14:textId="208F1F96" w:rsidR="007B6758" w:rsidRPr="00453399" w:rsidRDefault="007B6758" w:rsidP="00EB1BD8">
            <w:pPr>
              <w:snapToGrid w:val="0"/>
              <w:rPr>
                <w:lang w:eastAsia="ar-SA"/>
              </w:rPr>
            </w:pPr>
            <w:r w:rsidRPr="00453399">
              <w:rPr>
                <w:lang w:eastAsia="ar-SA"/>
              </w:rPr>
              <w:t>Грузоподъемность номинальная т.</w:t>
            </w:r>
          </w:p>
        </w:tc>
        <w:tc>
          <w:tcPr>
            <w:tcW w:w="185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AE33D" w14:textId="68BE4C07" w:rsidR="007B6758" w:rsidRPr="00453399" w:rsidRDefault="007B6758" w:rsidP="007B6758">
            <w:pPr>
              <w:snapToGrid w:val="0"/>
              <w:jc w:val="center"/>
              <w:rPr>
                <w:i/>
                <w:color w:val="FF0000"/>
                <w:lang w:eastAsia="ar-SA"/>
              </w:rPr>
            </w:pPr>
          </w:p>
        </w:tc>
      </w:tr>
      <w:tr w:rsidR="00577DB2" w:rsidRPr="00453399" w14:paraId="38B9A60F" w14:textId="77777777" w:rsidTr="009C57C1">
        <w:trPr>
          <w:trHeight w:val="20"/>
        </w:trPr>
        <w:tc>
          <w:tcPr>
            <w:tcW w:w="3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A9C8AE" w14:textId="77777777" w:rsidR="00952560" w:rsidRPr="00453399" w:rsidRDefault="00952560" w:rsidP="009C7672">
            <w:pPr>
              <w:snapToGrid w:val="0"/>
              <w:rPr>
                <w:lang w:eastAsia="ar-SA"/>
              </w:rPr>
            </w:pPr>
            <w:r w:rsidRPr="00453399">
              <w:rPr>
                <w:lang w:eastAsia="ar-SA"/>
              </w:rPr>
              <w:t>Дата изготовления ПС</w:t>
            </w:r>
          </w:p>
        </w:tc>
        <w:tc>
          <w:tcPr>
            <w:tcW w:w="185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46F97" w14:textId="6777A8F8" w:rsidR="00952560" w:rsidRPr="00453399" w:rsidRDefault="00952560" w:rsidP="00F1765A">
            <w:pPr>
              <w:snapToGrid w:val="0"/>
              <w:jc w:val="center"/>
              <w:rPr>
                <w:i/>
                <w:color w:val="FF0000"/>
                <w:lang w:eastAsia="ar-SA"/>
              </w:rPr>
            </w:pPr>
          </w:p>
        </w:tc>
      </w:tr>
      <w:tr w:rsidR="00577DB2" w:rsidRPr="00453399" w14:paraId="2B8594D1" w14:textId="77777777" w:rsidTr="009C57C1">
        <w:trPr>
          <w:trHeight w:val="108"/>
        </w:trPr>
        <w:tc>
          <w:tcPr>
            <w:tcW w:w="3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245BC0" w14:textId="77777777" w:rsidR="00952560" w:rsidRPr="00453399" w:rsidRDefault="00952560" w:rsidP="009C7672">
            <w:pPr>
              <w:snapToGrid w:val="0"/>
              <w:rPr>
                <w:lang w:eastAsia="ar-SA"/>
              </w:rPr>
            </w:pPr>
            <w:r w:rsidRPr="00453399">
              <w:rPr>
                <w:lang w:eastAsia="ar-SA"/>
              </w:rPr>
              <w:t>Группа классификации (режима работы)</w:t>
            </w:r>
          </w:p>
        </w:tc>
        <w:tc>
          <w:tcPr>
            <w:tcW w:w="185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0A779" w14:textId="749A18AB" w:rsidR="00952560" w:rsidRPr="00453399" w:rsidRDefault="00952560" w:rsidP="009C7672">
            <w:pPr>
              <w:snapToGrid w:val="0"/>
              <w:jc w:val="center"/>
              <w:rPr>
                <w:i/>
                <w:color w:val="FF0000"/>
                <w:lang w:eastAsia="ar-SA"/>
              </w:rPr>
            </w:pPr>
          </w:p>
        </w:tc>
      </w:tr>
      <w:tr w:rsidR="00577DB2" w:rsidRPr="00453399" w14:paraId="0CB1ACED" w14:textId="77777777" w:rsidTr="009C57C1">
        <w:trPr>
          <w:trHeight w:val="458"/>
        </w:trPr>
        <w:tc>
          <w:tcPr>
            <w:tcW w:w="3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AAD0D2" w14:textId="77777777" w:rsidR="00952560" w:rsidRPr="00453399" w:rsidRDefault="00952560" w:rsidP="009C7672">
            <w:pPr>
              <w:snapToGrid w:val="0"/>
              <w:rPr>
                <w:lang w:eastAsia="ar-SA"/>
              </w:rPr>
            </w:pPr>
            <w:r w:rsidRPr="00453399">
              <w:rPr>
                <w:lang w:eastAsia="ar-SA"/>
              </w:rPr>
              <w:t>Ветровой район в месте установки по ГОСТ 1451 или в помещении</w:t>
            </w:r>
          </w:p>
        </w:tc>
        <w:tc>
          <w:tcPr>
            <w:tcW w:w="185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9D94A" w14:textId="56B14B82" w:rsidR="00952560" w:rsidRPr="00453399" w:rsidRDefault="00952560" w:rsidP="009C7672">
            <w:pPr>
              <w:snapToGrid w:val="0"/>
              <w:jc w:val="center"/>
              <w:rPr>
                <w:i/>
                <w:color w:val="FF0000"/>
                <w:lang w:eastAsia="ar-SA"/>
              </w:rPr>
            </w:pPr>
          </w:p>
        </w:tc>
      </w:tr>
      <w:tr w:rsidR="00577DB2" w:rsidRPr="00453399" w14:paraId="5DADB298" w14:textId="77777777" w:rsidTr="009C57C1">
        <w:trPr>
          <w:trHeight w:val="654"/>
        </w:trPr>
        <w:tc>
          <w:tcPr>
            <w:tcW w:w="3148" w:type="pc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743A6B0" w14:textId="77777777" w:rsidR="00891A80" w:rsidRPr="00453399" w:rsidRDefault="00891A80" w:rsidP="009C7672">
            <w:pPr>
              <w:snapToGrid w:val="0"/>
              <w:rPr>
                <w:lang w:eastAsia="ar-SA"/>
              </w:rPr>
            </w:pPr>
            <w:r w:rsidRPr="00453399">
              <w:rPr>
                <w:lang w:eastAsia="ar-SA"/>
              </w:rPr>
              <w:t>Нижний и верхний пределы по температуре рабочего состояния</w:t>
            </w:r>
          </w:p>
        </w:tc>
        <w:tc>
          <w:tcPr>
            <w:tcW w:w="92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95E7652" w14:textId="312C71BD" w:rsidR="00891A80" w:rsidRPr="00453399" w:rsidRDefault="00891A80" w:rsidP="009C7672">
            <w:pPr>
              <w:jc w:val="center"/>
              <w:rPr>
                <w:i/>
                <w:color w:val="FF0000"/>
                <w:lang w:eastAsia="ar-SA"/>
              </w:rPr>
            </w:pPr>
          </w:p>
        </w:tc>
        <w:tc>
          <w:tcPr>
            <w:tcW w:w="92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EDED19" w14:textId="6AAAAFF0" w:rsidR="00891A80" w:rsidRPr="00453399" w:rsidRDefault="00891A80" w:rsidP="002247CC">
            <w:pPr>
              <w:jc w:val="center"/>
              <w:rPr>
                <w:i/>
                <w:color w:val="FF0000"/>
                <w:lang w:eastAsia="ar-SA"/>
              </w:rPr>
            </w:pPr>
          </w:p>
        </w:tc>
      </w:tr>
      <w:tr w:rsidR="00577DB2" w:rsidRPr="00453399" w14:paraId="15E65CD0" w14:textId="77777777" w:rsidTr="009C57C1">
        <w:trPr>
          <w:trHeight w:val="299"/>
        </w:trPr>
        <w:tc>
          <w:tcPr>
            <w:tcW w:w="3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602A6D" w14:textId="77777777" w:rsidR="003259E6" w:rsidRPr="00453399" w:rsidRDefault="003259E6" w:rsidP="009C7672">
            <w:pPr>
              <w:snapToGrid w:val="0"/>
              <w:rPr>
                <w:lang w:eastAsia="ar-SA"/>
              </w:rPr>
            </w:pPr>
            <w:r w:rsidRPr="00453399">
              <w:rPr>
                <w:lang w:eastAsia="ar-SA"/>
              </w:rPr>
              <w:t>Возможность установки в пожароопасной среде</w:t>
            </w:r>
          </w:p>
        </w:tc>
        <w:tc>
          <w:tcPr>
            <w:tcW w:w="185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88A16" w14:textId="43AAF9E5" w:rsidR="003259E6" w:rsidRPr="00453399" w:rsidRDefault="003259E6" w:rsidP="007C2739">
            <w:pPr>
              <w:pStyle w:val="a4"/>
              <w:ind w:right="140"/>
              <w:jc w:val="center"/>
              <w:rPr>
                <w:b w:val="0"/>
                <w:i/>
                <w:color w:val="FF0000"/>
                <w:sz w:val="24"/>
              </w:rPr>
            </w:pPr>
          </w:p>
        </w:tc>
      </w:tr>
      <w:tr w:rsidR="00577DB2" w:rsidRPr="00453399" w14:paraId="77D1C388" w14:textId="77777777" w:rsidTr="009C57C1">
        <w:trPr>
          <w:trHeight w:val="289"/>
        </w:trPr>
        <w:tc>
          <w:tcPr>
            <w:tcW w:w="3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8363D7" w14:textId="77777777" w:rsidR="003259E6" w:rsidRPr="00453399" w:rsidRDefault="003259E6" w:rsidP="00C77A47">
            <w:pPr>
              <w:snapToGrid w:val="0"/>
              <w:rPr>
                <w:lang w:eastAsia="ar-SA"/>
              </w:rPr>
            </w:pPr>
            <w:r w:rsidRPr="00453399">
              <w:rPr>
                <w:lang w:eastAsia="ar-SA"/>
              </w:rPr>
              <w:lastRenderedPageBreak/>
              <w:t>Возможность установки во взрывоопасной среде</w:t>
            </w:r>
          </w:p>
        </w:tc>
        <w:tc>
          <w:tcPr>
            <w:tcW w:w="185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A057F" w14:textId="1141A8E0" w:rsidR="003259E6" w:rsidRPr="00453399" w:rsidRDefault="003259E6" w:rsidP="007C2739">
            <w:pPr>
              <w:pStyle w:val="a4"/>
              <w:ind w:right="140"/>
              <w:jc w:val="center"/>
              <w:rPr>
                <w:b w:val="0"/>
                <w:i/>
                <w:color w:val="FF0000"/>
                <w:sz w:val="24"/>
              </w:rPr>
            </w:pPr>
          </w:p>
        </w:tc>
      </w:tr>
      <w:tr w:rsidR="00577DB2" w:rsidRPr="00453399" w14:paraId="160B272B" w14:textId="77777777" w:rsidTr="009C57C1">
        <w:trPr>
          <w:trHeight w:val="290"/>
        </w:trPr>
        <w:tc>
          <w:tcPr>
            <w:tcW w:w="3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735E9" w14:textId="77777777" w:rsidR="00952560" w:rsidRPr="00453399" w:rsidRDefault="00952560" w:rsidP="009C7672">
            <w:pPr>
              <w:snapToGrid w:val="0"/>
              <w:rPr>
                <w:lang w:eastAsia="ar-SA"/>
              </w:rPr>
            </w:pPr>
            <w:r w:rsidRPr="00453399">
              <w:rPr>
                <w:lang w:eastAsia="ar-SA"/>
              </w:rPr>
              <w:t>Проводился ли капитальный ремонт</w:t>
            </w:r>
          </w:p>
        </w:tc>
        <w:tc>
          <w:tcPr>
            <w:tcW w:w="185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C0F13" w14:textId="1EF85552" w:rsidR="00952560" w:rsidRPr="00453399" w:rsidRDefault="00952560" w:rsidP="009C57C1">
            <w:pPr>
              <w:pStyle w:val="a4"/>
              <w:ind w:right="140"/>
              <w:jc w:val="center"/>
              <w:rPr>
                <w:b w:val="0"/>
                <w:i/>
                <w:color w:val="FF0000"/>
                <w:sz w:val="24"/>
              </w:rPr>
            </w:pPr>
          </w:p>
        </w:tc>
      </w:tr>
    </w:tbl>
    <w:p w14:paraId="44EA593D" w14:textId="3B713A46" w:rsidR="0080262B" w:rsidRPr="00453399" w:rsidRDefault="002E617B" w:rsidP="0080262B">
      <w:pPr>
        <w:widowControl w:val="0"/>
        <w:spacing w:line="276" w:lineRule="auto"/>
        <w:ind w:left="992"/>
        <w:rPr>
          <w:b/>
          <w:bCs/>
          <w:lang w:eastAsia="ar-SA"/>
        </w:rPr>
      </w:pPr>
      <w:r w:rsidRPr="00453399">
        <w:rPr>
          <w:b/>
          <w:bCs/>
          <w:lang w:eastAsia="ar-SA"/>
        </w:rPr>
        <w:t>4</w:t>
      </w:r>
      <w:r w:rsidR="00153598" w:rsidRPr="00453399">
        <w:rPr>
          <w:b/>
          <w:bCs/>
          <w:lang w:eastAsia="ar-SA"/>
        </w:rPr>
        <w:t>. Соответствие фактических условий использования крана паспортным данным</w:t>
      </w:r>
      <w:r w:rsidR="0080262B" w:rsidRPr="00453399">
        <w:rPr>
          <w:b/>
          <w:bCs/>
          <w:lang w:eastAsia="ar-SA"/>
        </w:rPr>
        <w:t xml:space="preserve"> </w:t>
      </w:r>
    </w:p>
    <w:p w14:paraId="6D6E50F9" w14:textId="04029900" w:rsidR="00153598" w:rsidRPr="00453399" w:rsidRDefault="0080262B" w:rsidP="0080262B">
      <w:pPr>
        <w:jc w:val="right"/>
        <w:rPr>
          <w:lang w:eastAsia="ar-SA"/>
        </w:rPr>
      </w:pPr>
      <w:r w:rsidRPr="00453399">
        <w:rPr>
          <w:lang w:eastAsia="ar-SA"/>
        </w:rPr>
        <w:t>Таблица 4</w:t>
      </w:r>
    </w:p>
    <w:tbl>
      <w:tblPr>
        <w:tblW w:w="9776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72"/>
        <w:gridCol w:w="2004"/>
      </w:tblGrid>
      <w:tr w:rsidR="00577DB2" w:rsidRPr="00453399" w14:paraId="3A2344FF" w14:textId="77777777" w:rsidTr="00370264">
        <w:trPr>
          <w:trHeight w:hRule="exact" w:val="340"/>
          <w:jc w:val="center"/>
        </w:trPr>
        <w:tc>
          <w:tcPr>
            <w:tcW w:w="77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255C2A" w14:textId="77777777" w:rsidR="00153598" w:rsidRPr="00453399" w:rsidRDefault="00153598" w:rsidP="007D48D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rStyle w:val="112"/>
                <w:b w:val="0"/>
                <w:sz w:val="24"/>
                <w:szCs w:val="24"/>
              </w:rPr>
              <w:t>По виду выполняемых работ (соответствует, не соответствует)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04D8CE8" w14:textId="4083FA22" w:rsidR="00153598" w:rsidRPr="00453399" w:rsidRDefault="00153598" w:rsidP="007D48DE">
            <w:pPr>
              <w:pStyle w:val="a4"/>
              <w:jc w:val="center"/>
              <w:rPr>
                <w:b w:val="0"/>
                <w:sz w:val="24"/>
              </w:rPr>
            </w:pPr>
          </w:p>
        </w:tc>
      </w:tr>
      <w:tr w:rsidR="00577DB2" w:rsidRPr="00453399" w14:paraId="2BA19D9D" w14:textId="77777777" w:rsidTr="00370264">
        <w:trPr>
          <w:trHeight w:hRule="exact" w:val="340"/>
          <w:jc w:val="center"/>
        </w:trPr>
        <w:tc>
          <w:tcPr>
            <w:tcW w:w="77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1AC4A0" w14:textId="77777777" w:rsidR="00153598" w:rsidRPr="00453399" w:rsidRDefault="00153598" w:rsidP="007D48D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rStyle w:val="112"/>
                <w:b w:val="0"/>
                <w:sz w:val="24"/>
                <w:szCs w:val="24"/>
              </w:rPr>
              <w:t>По группе классификации (режиму работы)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BF61C1E" w14:textId="221FB642" w:rsidR="00153598" w:rsidRPr="00453399" w:rsidRDefault="00153598" w:rsidP="007D48DE">
            <w:pPr>
              <w:pStyle w:val="a4"/>
              <w:jc w:val="center"/>
              <w:rPr>
                <w:b w:val="0"/>
                <w:sz w:val="24"/>
              </w:rPr>
            </w:pPr>
          </w:p>
        </w:tc>
      </w:tr>
      <w:tr w:rsidR="00577DB2" w:rsidRPr="00453399" w14:paraId="590DE8A6" w14:textId="77777777" w:rsidTr="00370264">
        <w:trPr>
          <w:trHeight w:hRule="exact" w:val="340"/>
          <w:jc w:val="center"/>
        </w:trPr>
        <w:tc>
          <w:tcPr>
            <w:tcW w:w="77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286D78" w14:textId="77777777" w:rsidR="00153598" w:rsidRPr="00453399" w:rsidRDefault="00153598" w:rsidP="007D48D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rStyle w:val="112"/>
                <w:b w:val="0"/>
                <w:sz w:val="24"/>
                <w:szCs w:val="24"/>
              </w:rPr>
              <w:t>По нижнему и верхнему пределам температур места установки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3FC81D8" w14:textId="359FB587" w:rsidR="00153598" w:rsidRPr="00453399" w:rsidRDefault="00153598" w:rsidP="007D48DE">
            <w:pPr>
              <w:pStyle w:val="a4"/>
              <w:jc w:val="center"/>
              <w:rPr>
                <w:b w:val="0"/>
                <w:sz w:val="24"/>
              </w:rPr>
            </w:pPr>
          </w:p>
        </w:tc>
      </w:tr>
      <w:tr w:rsidR="00577DB2" w:rsidRPr="00453399" w14:paraId="2A8BA54C" w14:textId="77777777" w:rsidTr="00370264">
        <w:trPr>
          <w:trHeight w:hRule="exact" w:val="340"/>
          <w:jc w:val="center"/>
        </w:trPr>
        <w:tc>
          <w:tcPr>
            <w:tcW w:w="77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A31674" w14:textId="77777777" w:rsidR="00153598" w:rsidRPr="00453399" w:rsidRDefault="00153598" w:rsidP="007D48D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rStyle w:val="112"/>
                <w:b w:val="0"/>
                <w:sz w:val="24"/>
                <w:szCs w:val="24"/>
              </w:rPr>
              <w:t>По ветровому району места установки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A11411" w14:textId="4B03D4AF" w:rsidR="00153598" w:rsidRPr="00453399" w:rsidRDefault="00153598" w:rsidP="007D48DE">
            <w:pPr>
              <w:pStyle w:val="a4"/>
              <w:jc w:val="center"/>
              <w:rPr>
                <w:b w:val="0"/>
                <w:sz w:val="24"/>
              </w:rPr>
            </w:pPr>
          </w:p>
        </w:tc>
      </w:tr>
      <w:tr w:rsidR="00577DB2" w:rsidRPr="00453399" w14:paraId="493EF0E7" w14:textId="77777777" w:rsidTr="00370264">
        <w:trPr>
          <w:trHeight w:hRule="exact" w:val="340"/>
          <w:jc w:val="center"/>
        </w:trPr>
        <w:tc>
          <w:tcPr>
            <w:tcW w:w="77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511546" w14:textId="77777777" w:rsidR="00153598" w:rsidRPr="00453399" w:rsidRDefault="00153598" w:rsidP="007D48D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rStyle w:val="112"/>
                <w:b w:val="0"/>
                <w:sz w:val="24"/>
                <w:szCs w:val="24"/>
              </w:rPr>
              <w:t>По сейсмичности зоны установки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A9EEE8" w14:textId="6D0312D7" w:rsidR="00153598" w:rsidRPr="00453399" w:rsidRDefault="00153598" w:rsidP="007D48DE">
            <w:pPr>
              <w:pStyle w:val="a4"/>
              <w:jc w:val="center"/>
              <w:rPr>
                <w:b w:val="0"/>
                <w:sz w:val="24"/>
              </w:rPr>
            </w:pPr>
          </w:p>
        </w:tc>
      </w:tr>
      <w:tr w:rsidR="00577DB2" w:rsidRPr="00453399" w14:paraId="079298E9" w14:textId="77777777" w:rsidTr="00370264">
        <w:trPr>
          <w:trHeight w:hRule="exact" w:val="733"/>
          <w:jc w:val="center"/>
        </w:trPr>
        <w:tc>
          <w:tcPr>
            <w:tcW w:w="77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ACB7B8" w14:textId="77777777" w:rsidR="00153598" w:rsidRPr="00453399" w:rsidRDefault="00153598" w:rsidP="007D48D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rStyle w:val="112"/>
                <w:b w:val="0"/>
                <w:sz w:val="24"/>
                <w:szCs w:val="24"/>
              </w:rPr>
              <w:t>По характеристике среды (пожарная, взрывоопасная, агрессивная и т.п.)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310D39B" w14:textId="29F6B712" w:rsidR="00153598" w:rsidRPr="00453399" w:rsidRDefault="00153598" w:rsidP="007D48DE">
            <w:pPr>
              <w:pStyle w:val="a4"/>
              <w:jc w:val="center"/>
              <w:rPr>
                <w:b w:val="0"/>
                <w:sz w:val="24"/>
              </w:rPr>
            </w:pPr>
          </w:p>
        </w:tc>
      </w:tr>
      <w:tr w:rsidR="00577DB2" w:rsidRPr="00453399" w14:paraId="435766AE" w14:textId="77777777" w:rsidTr="00370264">
        <w:trPr>
          <w:trHeight w:hRule="exact" w:val="340"/>
          <w:jc w:val="center"/>
        </w:trPr>
        <w:tc>
          <w:tcPr>
            <w:tcW w:w="77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00CD95" w14:textId="77777777" w:rsidR="00153598" w:rsidRPr="00453399" w:rsidRDefault="00153598" w:rsidP="007D48D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rStyle w:val="112"/>
                <w:b w:val="0"/>
                <w:sz w:val="24"/>
                <w:szCs w:val="24"/>
              </w:rPr>
              <w:t>По состоянию эксплуатационной документации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DB83AE" w14:textId="78D9F5D7" w:rsidR="00153598" w:rsidRPr="00453399" w:rsidRDefault="00153598" w:rsidP="007D48DE">
            <w:pPr>
              <w:pStyle w:val="a4"/>
              <w:jc w:val="center"/>
              <w:rPr>
                <w:b w:val="0"/>
                <w:sz w:val="24"/>
              </w:rPr>
            </w:pPr>
          </w:p>
        </w:tc>
      </w:tr>
      <w:tr w:rsidR="00577DB2" w:rsidRPr="00453399" w14:paraId="6BE9285E" w14:textId="77777777" w:rsidTr="00370264">
        <w:trPr>
          <w:trHeight w:hRule="exact" w:val="340"/>
          <w:jc w:val="center"/>
        </w:trPr>
        <w:tc>
          <w:tcPr>
            <w:tcW w:w="7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0AEB18" w14:textId="77777777" w:rsidR="00153598" w:rsidRPr="00453399" w:rsidRDefault="00153598" w:rsidP="007D48DE">
            <w:pPr>
              <w:pStyle w:val="a4"/>
              <w:ind w:left="120"/>
              <w:jc w:val="left"/>
              <w:rPr>
                <w:b w:val="0"/>
                <w:sz w:val="24"/>
              </w:rPr>
            </w:pPr>
            <w:r w:rsidRPr="00453399">
              <w:rPr>
                <w:rStyle w:val="112"/>
                <w:b w:val="0"/>
                <w:sz w:val="24"/>
                <w:szCs w:val="24"/>
              </w:rPr>
              <w:t>По функционированию системы ТО и Р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E9AEF1" w14:textId="5CB9442C" w:rsidR="00153598" w:rsidRPr="00453399" w:rsidRDefault="00153598" w:rsidP="007D48DE">
            <w:pPr>
              <w:pStyle w:val="a4"/>
              <w:jc w:val="center"/>
              <w:rPr>
                <w:b w:val="0"/>
                <w:sz w:val="24"/>
              </w:rPr>
            </w:pPr>
          </w:p>
        </w:tc>
      </w:tr>
    </w:tbl>
    <w:p w14:paraId="6ABE8FAA" w14:textId="58437D00" w:rsidR="0080262B" w:rsidRPr="00453399" w:rsidRDefault="002E617B" w:rsidP="0080262B">
      <w:pPr>
        <w:widowControl w:val="0"/>
        <w:spacing w:line="276" w:lineRule="auto"/>
        <w:ind w:left="992"/>
        <w:rPr>
          <w:b/>
          <w:bCs/>
          <w:lang w:eastAsia="ar-SA"/>
        </w:rPr>
      </w:pPr>
      <w:r w:rsidRPr="00453399">
        <w:rPr>
          <w:b/>
          <w:bCs/>
          <w:lang w:val="en-US" w:eastAsia="ar-SA"/>
        </w:rPr>
        <w:t>5</w:t>
      </w:r>
      <w:r w:rsidR="00153598" w:rsidRPr="00453399">
        <w:rPr>
          <w:b/>
          <w:bCs/>
          <w:lang w:eastAsia="ar-SA"/>
        </w:rPr>
        <w:t>. Результаты обследования.</w:t>
      </w:r>
      <w:r w:rsidR="0080262B" w:rsidRPr="00453399">
        <w:rPr>
          <w:b/>
          <w:bCs/>
          <w:lang w:eastAsia="ar-SA"/>
        </w:rPr>
        <w:t xml:space="preserve"> </w:t>
      </w:r>
    </w:p>
    <w:p w14:paraId="2B9A4DCB" w14:textId="17C2BE50" w:rsidR="00153598" w:rsidRPr="00453399" w:rsidRDefault="0080262B" w:rsidP="0080262B">
      <w:pPr>
        <w:jc w:val="right"/>
        <w:rPr>
          <w:lang w:eastAsia="ar-SA"/>
        </w:rPr>
      </w:pPr>
      <w:r w:rsidRPr="00453399">
        <w:rPr>
          <w:lang w:eastAsia="ar-SA"/>
        </w:rPr>
        <w:t>Таблица 5</w:t>
      </w:r>
    </w:p>
    <w:tbl>
      <w:tblPr>
        <w:tblW w:w="966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6"/>
        <w:gridCol w:w="6520"/>
        <w:gridCol w:w="2241"/>
      </w:tblGrid>
      <w:tr w:rsidR="00577DB2" w:rsidRPr="00453399" w14:paraId="5011380E" w14:textId="77777777" w:rsidTr="00891A80">
        <w:trPr>
          <w:trHeight w:hRule="exact" w:val="743"/>
          <w:jc w:val="center"/>
        </w:trPr>
        <w:tc>
          <w:tcPr>
            <w:tcW w:w="742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A720D6" w14:textId="77777777" w:rsidR="00153598" w:rsidRPr="00453399" w:rsidRDefault="00153598" w:rsidP="007D48DE">
            <w:pPr>
              <w:pStyle w:val="a4"/>
              <w:ind w:left="86"/>
              <w:jc w:val="left"/>
              <w:rPr>
                <w:b w:val="0"/>
                <w:sz w:val="24"/>
              </w:rPr>
            </w:pPr>
            <w:r w:rsidRPr="00453399">
              <w:rPr>
                <w:rStyle w:val="112"/>
                <w:b w:val="0"/>
                <w:sz w:val="24"/>
                <w:szCs w:val="24"/>
              </w:rPr>
              <w:t>Общее состояние крана (исправное, неисправное, работоспособное или неработоспособное)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BA3A581" w14:textId="5AF91C36" w:rsidR="00153598" w:rsidRPr="00453399" w:rsidRDefault="00891A80" w:rsidP="007D48DE">
            <w:pPr>
              <w:pStyle w:val="a4"/>
              <w:ind w:right="140"/>
              <w:jc w:val="center"/>
              <w:rPr>
                <w:b w:val="0"/>
                <w:sz w:val="24"/>
              </w:rPr>
            </w:pPr>
            <w:r w:rsidRPr="00453399">
              <w:rPr>
                <w:b w:val="0"/>
                <w:sz w:val="24"/>
              </w:rPr>
              <w:t>исправное, работоспособное</w:t>
            </w:r>
          </w:p>
        </w:tc>
      </w:tr>
      <w:tr w:rsidR="00577DB2" w:rsidRPr="00453399" w14:paraId="08854C05" w14:textId="77777777" w:rsidTr="00891A80">
        <w:trPr>
          <w:trHeight w:hRule="exact" w:val="340"/>
          <w:jc w:val="center"/>
        </w:trPr>
        <w:tc>
          <w:tcPr>
            <w:tcW w:w="742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A04408" w14:textId="77777777" w:rsidR="00153598" w:rsidRPr="00453399" w:rsidRDefault="00153598" w:rsidP="007D48DE">
            <w:pPr>
              <w:pStyle w:val="a4"/>
              <w:ind w:left="86"/>
              <w:jc w:val="left"/>
              <w:rPr>
                <w:b w:val="0"/>
                <w:sz w:val="24"/>
              </w:rPr>
            </w:pPr>
            <w:r w:rsidRPr="00453399">
              <w:rPr>
                <w:rStyle w:val="112"/>
                <w:b w:val="0"/>
                <w:sz w:val="24"/>
                <w:szCs w:val="24"/>
              </w:rPr>
              <w:t>Достижение предела по установленной группе классификации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25EC3AC" w14:textId="37A98D8B" w:rsidR="00153598" w:rsidRPr="00453399" w:rsidRDefault="00153598" w:rsidP="007D48DE">
            <w:pPr>
              <w:pStyle w:val="a4"/>
              <w:ind w:right="140"/>
              <w:jc w:val="center"/>
              <w:rPr>
                <w:b w:val="0"/>
                <w:sz w:val="24"/>
              </w:rPr>
            </w:pPr>
          </w:p>
        </w:tc>
      </w:tr>
      <w:tr w:rsidR="00577DB2" w:rsidRPr="00453399" w14:paraId="148F6F76" w14:textId="77777777" w:rsidTr="00891A80">
        <w:trPr>
          <w:trHeight w:hRule="exact" w:val="340"/>
          <w:jc w:val="center"/>
        </w:trPr>
        <w:tc>
          <w:tcPr>
            <w:tcW w:w="742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C20793" w14:textId="77777777" w:rsidR="00153598" w:rsidRPr="00453399" w:rsidRDefault="00153598" w:rsidP="007D48DE">
            <w:pPr>
              <w:pStyle w:val="a4"/>
              <w:ind w:left="86"/>
              <w:jc w:val="left"/>
              <w:rPr>
                <w:b w:val="0"/>
                <w:sz w:val="24"/>
              </w:rPr>
            </w:pPr>
            <w:r w:rsidRPr="00453399">
              <w:rPr>
                <w:rStyle w:val="112"/>
                <w:b w:val="0"/>
                <w:sz w:val="24"/>
                <w:szCs w:val="24"/>
              </w:rPr>
              <w:t>Оценка остаточного ресурса по бальной системе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AA9863C" w14:textId="7EA7CEFB" w:rsidR="00153598" w:rsidRPr="00453399" w:rsidRDefault="00153598" w:rsidP="007D48DE">
            <w:pPr>
              <w:pStyle w:val="a4"/>
              <w:ind w:right="140"/>
              <w:jc w:val="center"/>
              <w:rPr>
                <w:b w:val="0"/>
                <w:sz w:val="24"/>
              </w:rPr>
            </w:pPr>
          </w:p>
        </w:tc>
      </w:tr>
      <w:tr w:rsidR="00577DB2" w:rsidRPr="00453399" w14:paraId="567E73C4" w14:textId="77777777" w:rsidTr="00891A80">
        <w:trPr>
          <w:trHeight w:hRule="exact" w:val="340"/>
          <w:jc w:val="center"/>
        </w:trPr>
        <w:tc>
          <w:tcPr>
            <w:tcW w:w="742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B3B62A" w14:textId="77777777" w:rsidR="00153598" w:rsidRPr="00453399" w:rsidRDefault="00153598" w:rsidP="007D48DE">
            <w:pPr>
              <w:pStyle w:val="a4"/>
              <w:ind w:left="86"/>
              <w:jc w:val="left"/>
              <w:rPr>
                <w:b w:val="0"/>
                <w:sz w:val="24"/>
              </w:rPr>
            </w:pPr>
            <w:r w:rsidRPr="00453399">
              <w:rPr>
                <w:rStyle w:val="112"/>
                <w:b w:val="0"/>
                <w:sz w:val="24"/>
                <w:szCs w:val="24"/>
              </w:rPr>
              <w:t>Общее число дефектов (по ведомости дефектов)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2606138" w14:textId="06BC69F3" w:rsidR="00153598" w:rsidRPr="00453399" w:rsidRDefault="00153598" w:rsidP="007D48DE">
            <w:pPr>
              <w:pStyle w:val="a4"/>
              <w:ind w:right="140"/>
              <w:jc w:val="center"/>
              <w:rPr>
                <w:b w:val="0"/>
                <w:sz w:val="24"/>
              </w:rPr>
            </w:pPr>
          </w:p>
        </w:tc>
      </w:tr>
      <w:tr w:rsidR="00577DB2" w:rsidRPr="00453399" w14:paraId="76537F89" w14:textId="77777777" w:rsidTr="00891A80">
        <w:trPr>
          <w:trHeight w:hRule="exact" w:val="340"/>
          <w:jc w:val="center"/>
        </w:trPr>
        <w:tc>
          <w:tcPr>
            <w:tcW w:w="90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2BF88D" w14:textId="77777777" w:rsidR="00153598" w:rsidRPr="00453399" w:rsidRDefault="00153598" w:rsidP="007D48DE">
            <w:pPr>
              <w:pStyle w:val="a4"/>
              <w:ind w:left="86"/>
              <w:jc w:val="left"/>
              <w:rPr>
                <w:b w:val="0"/>
                <w:sz w:val="24"/>
              </w:rPr>
            </w:pPr>
            <w:r w:rsidRPr="00453399">
              <w:rPr>
                <w:rStyle w:val="112"/>
                <w:b w:val="0"/>
                <w:sz w:val="24"/>
                <w:szCs w:val="24"/>
              </w:rPr>
              <w:t>В том числе: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EB049A" w14:textId="77777777" w:rsidR="00153598" w:rsidRPr="00453399" w:rsidRDefault="00153598" w:rsidP="007D48DE">
            <w:pPr>
              <w:pStyle w:val="a4"/>
              <w:ind w:left="86"/>
              <w:jc w:val="left"/>
              <w:rPr>
                <w:b w:val="0"/>
                <w:sz w:val="24"/>
              </w:rPr>
            </w:pPr>
            <w:r w:rsidRPr="00453399">
              <w:rPr>
                <w:rStyle w:val="112"/>
                <w:b w:val="0"/>
                <w:sz w:val="24"/>
                <w:szCs w:val="24"/>
              </w:rPr>
              <w:t>устранены при проведении данного обследования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C1C5772" w14:textId="05393F03" w:rsidR="00153598" w:rsidRPr="00453399" w:rsidRDefault="00153598" w:rsidP="007D48DE">
            <w:pPr>
              <w:pStyle w:val="a4"/>
              <w:ind w:right="140"/>
              <w:jc w:val="center"/>
              <w:rPr>
                <w:b w:val="0"/>
                <w:sz w:val="24"/>
              </w:rPr>
            </w:pPr>
          </w:p>
        </w:tc>
      </w:tr>
      <w:tr w:rsidR="00577DB2" w:rsidRPr="00453399" w14:paraId="123950C3" w14:textId="77777777" w:rsidTr="00891A80">
        <w:trPr>
          <w:trHeight w:hRule="exact" w:val="340"/>
          <w:jc w:val="center"/>
        </w:trPr>
        <w:tc>
          <w:tcPr>
            <w:tcW w:w="906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50A3C6" w14:textId="77777777" w:rsidR="00153598" w:rsidRPr="00453399" w:rsidRDefault="00153598" w:rsidP="007D48DE">
            <w:pPr>
              <w:pStyle w:val="a4"/>
              <w:ind w:left="86" w:right="140"/>
              <w:jc w:val="left"/>
              <w:rPr>
                <w:b w:val="0"/>
                <w:sz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A7F09F" w14:textId="77777777" w:rsidR="00153598" w:rsidRPr="00453399" w:rsidRDefault="00153598" w:rsidP="007D48DE">
            <w:pPr>
              <w:pStyle w:val="a4"/>
              <w:ind w:left="86"/>
              <w:jc w:val="left"/>
              <w:rPr>
                <w:b w:val="0"/>
                <w:sz w:val="24"/>
              </w:rPr>
            </w:pPr>
            <w:r w:rsidRPr="00453399">
              <w:rPr>
                <w:rStyle w:val="112"/>
                <w:b w:val="0"/>
                <w:sz w:val="24"/>
                <w:szCs w:val="24"/>
              </w:rPr>
              <w:t>требуют устранения до начала дальнейшей эксплуатации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1C6C9D3" w14:textId="0032FE41" w:rsidR="00153598" w:rsidRPr="00453399" w:rsidRDefault="00153598" w:rsidP="007D48DE">
            <w:pPr>
              <w:pStyle w:val="a4"/>
              <w:ind w:right="140"/>
              <w:jc w:val="center"/>
              <w:rPr>
                <w:b w:val="0"/>
                <w:sz w:val="24"/>
              </w:rPr>
            </w:pPr>
          </w:p>
        </w:tc>
      </w:tr>
      <w:tr w:rsidR="00577DB2" w:rsidRPr="00453399" w14:paraId="6C6B3546" w14:textId="77777777" w:rsidTr="00891A80">
        <w:trPr>
          <w:trHeight w:hRule="exact" w:val="340"/>
          <w:jc w:val="center"/>
        </w:trPr>
        <w:tc>
          <w:tcPr>
            <w:tcW w:w="906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DC09A7" w14:textId="77777777" w:rsidR="00153598" w:rsidRPr="00453399" w:rsidRDefault="00153598" w:rsidP="007D48DE">
            <w:pPr>
              <w:pStyle w:val="a4"/>
              <w:ind w:left="86" w:right="140"/>
              <w:jc w:val="left"/>
              <w:rPr>
                <w:b w:val="0"/>
                <w:sz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6B2A15" w14:textId="77777777" w:rsidR="00153598" w:rsidRPr="00453399" w:rsidRDefault="00153598" w:rsidP="007D48DE">
            <w:pPr>
              <w:pStyle w:val="a4"/>
              <w:ind w:left="86"/>
              <w:jc w:val="left"/>
              <w:rPr>
                <w:b w:val="0"/>
                <w:sz w:val="24"/>
              </w:rPr>
            </w:pPr>
            <w:r w:rsidRPr="00453399">
              <w:rPr>
                <w:rStyle w:val="112"/>
                <w:b w:val="0"/>
                <w:sz w:val="24"/>
                <w:szCs w:val="24"/>
              </w:rPr>
              <w:t>должны быть устранены в срок, указанный в ведомости дефектов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13A1603" w14:textId="3F50C4E0" w:rsidR="00153598" w:rsidRPr="00453399" w:rsidRDefault="00153598" w:rsidP="007D48DE">
            <w:pPr>
              <w:pStyle w:val="a4"/>
              <w:ind w:right="140"/>
              <w:jc w:val="center"/>
              <w:rPr>
                <w:b w:val="0"/>
                <w:sz w:val="24"/>
              </w:rPr>
            </w:pPr>
          </w:p>
        </w:tc>
      </w:tr>
      <w:tr w:rsidR="00577DB2" w:rsidRPr="00453399" w14:paraId="66858540" w14:textId="77777777" w:rsidTr="0022751E">
        <w:trPr>
          <w:trHeight w:hRule="exact" w:val="340"/>
          <w:jc w:val="center"/>
        </w:trPr>
        <w:tc>
          <w:tcPr>
            <w:tcW w:w="9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E7A381" w14:textId="77777777" w:rsidR="00153598" w:rsidRPr="00453399" w:rsidRDefault="00153598" w:rsidP="007D48DE">
            <w:pPr>
              <w:pStyle w:val="a4"/>
              <w:ind w:left="86" w:right="140"/>
              <w:jc w:val="left"/>
              <w:rPr>
                <w:b w:val="0"/>
                <w:sz w:val="24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C788D6A" w14:textId="77777777" w:rsidR="00153598" w:rsidRPr="00453399" w:rsidRDefault="00153598" w:rsidP="007D48DE">
            <w:pPr>
              <w:pStyle w:val="a4"/>
              <w:ind w:left="86"/>
              <w:jc w:val="left"/>
              <w:rPr>
                <w:b w:val="0"/>
                <w:sz w:val="24"/>
              </w:rPr>
            </w:pPr>
            <w:r w:rsidRPr="00453399">
              <w:rPr>
                <w:rStyle w:val="112"/>
                <w:b w:val="0"/>
                <w:sz w:val="24"/>
                <w:szCs w:val="24"/>
              </w:rPr>
              <w:t>должны быть устранены при очередном ТО и Р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D5F784" w14:textId="189DA73C" w:rsidR="00153598" w:rsidRPr="00453399" w:rsidRDefault="00153598" w:rsidP="007D48DE">
            <w:pPr>
              <w:pStyle w:val="a4"/>
              <w:ind w:right="140"/>
              <w:jc w:val="center"/>
              <w:rPr>
                <w:b w:val="0"/>
                <w:sz w:val="24"/>
              </w:rPr>
            </w:pPr>
          </w:p>
        </w:tc>
      </w:tr>
      <w:tr w:rsidR="00577DB2" w:rsidRPr="00453399" w14:paraId="69D73AF3" w14:textId="77777777" w:rsidTr="000412EE">
        <w:trPr>
          <w:trHeight w:hRule="exact" w:val="629"/>
          <w:jc w:val="center"/>
        </w:trPr>
        <w:tc>
          <w:tcPr>
            <w:tcW w:w="7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55E3A9" w14:textId="7CFA72BC" w:rsidR="00153598" w:rsidRPr="00453399" w:rsidRDefault="00153598" w:rsidP="007D48DE">
            <w:pPr>
              <w:pStyle w:val="a4"/>
              <w:ind w:left="86"/>
              <w:jc w:val="left"/>
              <w:rPr>
                <w:b w:val="0"/>
                <w:sz w:val="24"/>
                <w:highlight w:val="yellow"/>
              </w:rPr>
            </w:pPr>
            <w:r w:rsidRPr="00453399">
              <w:rPr>
                <w:rStyle w:val="112"/>
                <w:b w:val="0"/>
                <w:sz w:val="24"/>
                <w:szCs w:val="24"/>
              </w:rPr>
              <w:t>Масса груза при проведении статистических испытаний</w:t>
            </w:r>
            <w:r w:rsidR="0022751E" w:rsidRPr="00453399">
              <w:rPr>
                <w:rStyle w:val="112"/>
                <w:b w:val="0"/>
                <w:sz w:val="24"/>
                <w:szCs w:val="24"/>
              </w:rPr>
              <w:t xml:space="preserve"> (на вылете стрелы 1,5 м)</w:t>
            </w:r>
            <w:r w:rsidRPr="00453399">
              <w:rPr>
                <w:rStyle w:val="112"/>
                <w:b w:val="0"/>
                <w:sz w:val="24"/>
                <w:szCs w:val="24"/>
              </w:rPr>
              <w:t>, т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0B8418" w14:textId="07377D90" w:rsidR="00891A80" w:rsidRPr="00453399" w:rsidRDefault="00891A80" w:rsidP="003259E6">
            <w:pPr>
              <w:pStyle w:val="a4"/>
              <w:ind w:left="141" w:right="140"/>
              <w:jc w:val="center"/>
              <w:rPr>
                <w:b w:val="0"/>
                <w:sz w:val="24"/>
              </w:rPr>
            </w:pPr>
          </w:p>
        </w:tc>
      </w:tr>
      <w:tr w:rsidR="00577DB2" w:rsidRPr="00453399" w14:paraId="6BE09E62" w14:textId="77777777" w:rsidTr="0022751E">
        <w:trPr>
          <w:trHeight w:hRule="exact" w:val="861"/>
          <w:jc w:val="center"/>
        </w:trPr>
        <w:tc>
          <w:tcPr>
            <w:tcW w:w="7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FD58E5" w14:textId="1532E7F8" w:rsidR="00153598" w:rsidRPr="00453399" w:rsidRDefault="00153598" w:rsidP="007D48DE">
            <w:pPr>
              <w:pStyle w:val="a4"/>
              <w:ind w:left="86"/>
              <w:jc w:val="left"/>
              <w:rPr>
                <w:b w:val="0"/>
                <w:sz w:val="24"/>
                <w:highlight w:val="yellow"/>
              </w:rPr>
            </w:pPr>
            <w:r w:rsidRPr="00453399">
              <w:rPr>
                <w:rStyle w:val="112"/>
                <w:b w:val="0"/>
                <w:sz w:val="24"/>
                <w:szCs w:val="24"/>
              </w:rPr>
              <w:t>Масса груза при проведении динамических испытаний</w:t>
            </w:r>
            <w:r w:rsidR="0022751E" w:rsidRPr="00453399">
              <w:rPr>
                <w:rStyle w:val="112"/>
                <w:b w:val="0"/>
                <w:sz w:val="24"/>
                <w:szCs w:val="24"/>
              </w:rPr>
              <w:t xml:space="preserve"> (на вылете стрелы 1,5 м)</w:t>
            </w:r>
            <w:r w:rsidRPr="00453399">
              <w:rPr>
                <w:rStyle w:val="112"/>
                <w:b w:val="0"/>
                <w:sz w:val="24"/>
                <w:szCs w:val="24"/>
              </w:rPr>
              <w:t>, т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47E9CA" w14:textId="73257333" w:rsidR="00153598" w:rsidRPr="00453399" w:rsidRDefault="00153598" w:rsidP="007D48DE">
            <w:pPr>
              <w:pStyle w:val="a4"/>
              <w:ind w:right="140"/>
              <w:jc w:val="center"/>
              <w:rPr>
                <w:b w:val="0"/>
                <w:sz w:val="24"/>
              </w:rPr>
            </w:pPr>
          </w:p>
        </w:tc>
      </w:tr>
      <w:tr w:rsidR="00577DB2" w:rsidRPr="00453399" w14:paraId="0F8B3058" w14:textId="77777777" w:rsidTr="000412EE">
        <w:trPr>
          <w:trHeight w:val="60"/>
          <w:jc w:val="center"/>
        </w:trPr>
        <w:tc>
          <w:tcPr>
            <w:tcW w:w="74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28FD31" w14:textId="77777777" w:rsidR="00153598" w:rsidRPr="00453399" w:rsidRDefault="00153598" w:rsidP="007D48DE">
            <w:pPr>
              <w:pStyle w:val="a4"/>
              <w:ind w:left="86"/>
              <w:jc w:val="left"/>
              <w:rPr>
                <w:b w:val="0"/>
                <w:sz w:val="24"/>
              </w:rPr>
            </w:pPr>
            <w:r w:rsidRPr="00453399">
              <w:rPr>
                <w:rStyle w:val="112"/>
                <w:b w:val="0"/>
                <w:sz w:val="24"/>
                <w:szCs w:val="24"/>
              </w:rPr>
              <w:t>Дефекты по результатам испытаний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860C1A" w14:textId="7EC15386" w:rsidR="00153598" w:rsidRPr="00453399" w:rsidRDefault="00153598" w:rsidP="007D48DE">
            <w:pPr>
              <w:pStyle w:val="a4"/>
              <w:ind w:right="140"/>
              <w:jc w:val="center"/>
              <w:rPr>
                <w:b w:val="0"/>
                <w:sz w:val="24"/>
              </w:rPr>
            </w:pPr>
          </w:p>
        </w:tc>
      </w:tr>
    </w:tbl>
    <w:p w14:paraId="1583FF81" w14:textId="4696F7F0" w:rsidR="009C59F3" w:rsidRPr="009C62A0" w:rsidRDefault="002E617B" w:rsidP="002E617B">
      <w:pPr>
        <w:widowControl w:val="0"/>
        <w:spacing w:line="276" w:lineRule="auto"/>
        <w:ind w:left="992"/>
        <w:rPr>
          <w:b/>
          <w:bCs/>
          <w:lang w:val="en-US" w:eastAsia="ar-SA"/>
        </w:rPr>
      </w:pPr>
      <w:r w:rsidRPr="009C62A0">
        <w:rPr>
          <w:b/>
          <w:bCs/>
          <w:lang w:val="en-US" w:eastAsia="ar-SA"/>
        </w:rPr>
        <w:t>6</w:t>
      </w:r>
      <w:r w:rsidR="009C59F3" w:rsidRPr="009C62A0">
        <w:rPr>
          <w:b/>
          <w:bCs/>
          <w:lang w:val="en-US" w:eastAsia="ar-SA"/>
        </w:rPr>
        <w:t xml:space="preserve">. </w:t>
      </w:r>
      <w:proofErr w:type="spellStart"/>
      <w:r w:rsidR="009C59F3" w:rsidRPr="009C62A0">
        <w:rPr>
          <w:b/>
          <w:bCs/>
          <w:lang w:val="en-US" w:eastAsia="ar-SA"/>
        </w:rPr>
        <w:t>Заключение</w:t>
      </w:r>
      <w:proofErr w:type="spellEnd"/>
      <w:r w:rsidR="009C59F3" w:rsidRPr="009C62A0">
        <w:rPr>
          <w:b/>
          <w:bCs/>
          <w:lang w:val="en-US" w:eastAsia="ar-SA"/>
        </w:rPr>
        <w:t xml:space="preserve"> </w:t>
      </w:r>
      <w:proofErr w:type="spellStart"/>
      <w:r w:rsidR="009C59F3" w:rsidRPr="009C62A0">
        <w:rPr>
          <w:b/>
          <w:bCs/>
          <w:lang w:val="en-US" w:eastAsia="ar-SA"/>
        </w:rPr>
        <w:t>комиссии</w:t>
      </w:r>
      <w:proofErr w:type="spellEnd"/>
      <w:r w:rsidR="009C59F3" w:rsidRPr="009C62A0">
        <w:rPr>
          <w:b/>
          <w:bCs/>
          <w:lang w:val="en-US" w:eastAsia="ar-SA"/>
        </w:rPr>
        <w:t>.</w:t>
      </w:r>
    </w:p>
    <w:p w14:paraId="10F31978" w14:textId="77777777" w:rsidR="00153598" w:rsidRPr="009C62A0" w:rsidRDefault="00153598" w:rsidP="0080262B">
      <w:pPr>
        <w:snapToGrid w:val="0"/>
        <w:spacing w:line="276" w:lineRule="auto"/>
        <w:jc w:val="both"/>
      </w:pPr>
      <w:r w:rsidRPr="009C62A0">
        <w:t xml:space="preserve">По результатам </w:t>
      </w:r>
      <w:r w:rsidR="00B34546" w:rsidRPr="009C62A0">
        <w:t>проведённого обследования крана</w:t>
      </w:r>
      <w:r w:rsidRPr="009C62A0">
        <w:t xml:space="preserve"> комиссия установила:</w:t>
      </w:r>
    </w:p>
    <w:p w14:paraId="5924D501" w14:textId="266D697C" w:rsidR="00153598" w:rsidRPr="009C62A0" w:rsidRDefault="00C77A47" w:rsidP="008E0E6A">
      <w:pPr>
        <w:numPr>
          <w:ilvl w:val="1"/>
          <w:numId w:val="8"/>
        </w:numPr>
        <w:snapToGrid w:val="0"/>
        <w:spacing w:line="276" w:lineRule="auto"/>
        <w:ind w:left="0" w:firstLine="0"/>
        <w:jc w:val="both"/>
      </w:pPr>
      <w:r w:rsidRPr="009C62A0">
        <w:t xml:space="preserve">Состояние </w:t>
      </w:r>
      <w:r w:rsidR="0009190D" w:rsidRPr="009C62A0">
        <w:t>крана</w:t>
      </w:r>
      <w:r w:rsidR="009563F7" w:rsidRPr="009C62A0">
        <w:t>:</w:t>
      </w:r>
      <w:r w:rsidR="00A70C38" w:rsidRPr="009C62A0">
        <w:t xml:space="preserve"> находится в работоспособном состоянии и может эксплуатироваться в паспортном режиме;</w:t>
      </w:r>
    </w:p>
    <w:p w14:paraId="17CAF934" w14:textId="1DD9536E" w:rsidR="00A70C38" w:rsidRPr="009C62A0" w:rsidRDefault="00153598" w:rsidP="00A70C38">
      <w:pPr>
        <w:numPr>
          <w:ilvl w:val="1"/>
          <w:numId w:val="8"/>
        </w:numPr>
        <w:snapToGrid w:val="0"/>
        <w:spacing w:line="276" w:lineRule="auto"/>
        <w:ind w:left="0" w:firstLine="0"/>
        <w:jc w:val="both"/>
      </w:pPr>
      <w:r w:rsidRPr="009C62A0">
        <w:t xml:space="preserve"> Контролируемые геометрические параметры металлоконструкции</w:t>
      </w:r>
      <w:r w:rsidR="009563F7" w:rsidRPr="009C62A0">
        <w:t>:</w:t>
      </w:r>
      <w:r w:rsidR="00A70C38" w:rsidRPr="009C62A0">
        <w:t xml:space="preserve"> дефектов и отклонений от нормативных значений не выявил;</w:t>
      </w:r>
    </w:p>
    <w:p w14:paraId="760B444B" w14:textId="41E6FBB5" w:rsidR="00153598" w:rsidRPr="009C62A0" w:rsidRDefault="00153598" w:rsidP="008E0E6A">
      <w:pPr>
        <w:numPr>
          <w:ilvl w:val="1"/>
          <w:numId w:val="8"/>
        </w:numPr>
        <w:snapToGrid w:val="0"/>
        <w:spacing w:line="276" w:lineRule="auto"/>
        <w:ind w:left="0" w:firstLine="0"/>
        <w:jc w:val="both"/>
      </w:pPr>
      <w:r w:rsidRPr="009C62A0">
        <w:t>Состоян</w:t>
      </w:r>
      <w:r w:rsidR="009563F7" w:rsidRPr="009C62A0">
        <w:t>ие механического оборудования:</w:t>
      </w:r>
      <w:r w:rsidR="00A70C38" w:rsidRPr="009C62A0">
        <w:t xml:space="preserve"> в удовлетворительном состоянии;</w:t>
      </w:r>
    </w:p>
    <w:p w14:paraId="2947EDDB" w14:textId="512C2E6C" w:rsidR="00153598" w:rsidRPr="009C62A0" w:rsidRDefault="00153598" w:rsidP="008E0E6A">
      <w:pPr>
        <w:numPr>
          <w:ilvl w:val="1"/>
          <w:numId w:val="8"/>
        </w:numPr>
        <w:snapToGrid w:val="0"/>
        <w:spacing w:line="276" w:lineRule="auto"/>
        <w:ind w:left="0" w:firstLine="0"/>
        <w:jc w:val="both"/>
      </w:pPr>
      <w:r w:rsidRPr="009C62A0">
        <w:t>Состояние электрообору</w:t>
      </w:r>
      <w:r w:rsidR="009563F7" w:rsidRPr="009C62A0">
        <w:t>дования и приборов безопасности:</w:t>
      </w:r>
      <w:r w:rsidR="00BA5291" w:rsidRPr="009C62A0">
        <w:t xml:space="preserve"> в удовлетворительном состоянии;</w:t>
      </w:r>
    </w:p>
    <w:p w14:paraId="477CA0BB" w14:textId="48AA72EE" w:rsidR="00153598" w:rsidRPr="00453399" w:rsidRDefault="00153598" w:rsidP="008E0E6A">
      <w:pPr>
        <w:numPr>
          <w:ilvl w:val="1"/>
          <w:numId w:val="8"/>
        </w:numPr>
        <w:snapToGrid w:val="0"/>
        <w:spacing w:line="276" w:lineRule="auto"/>
        <w:ind w:left="0" w:firstLine="0"/>
        <w:jc w:val="both"/>
      </w:pPr>
      <w:r w:rsidRPr="009C62A0">
        <w:t>Сост</w:t>
      </w:r>
      <w:r w:rsidR="009563F7" w:rsidRPr="009C62A0">
        <w:t>ояние канатно-блочной системы:</w:t>
      </w:r>
      <w:r w:rsidR="00BA5291" w:rsidRPr="009C62A0">
        <w:t xml:space="preserve"> в удовлетворительном состоянии</w:t>
      </w:r>
      <w:r w:rsidR="00BA5291" w:rsidRPr="00453399">
        <w:t>;</w:t>
      </w:r>
    </w:p>
    <w:p w14:paraId="132F0C4A" w14:textId="5E0E516E" w:rsidR="00153598" w:rsidRPr="00453399" w:rsidRDefault="00153598" w:rsidP="008E0E6A">
      <w:pPr>
        <w:numPr>
          <w:ilvl w:val="1"/>
          <w:numId w:val="8"/>
        </w:numPr>
        <w:snapToGrid w:val="0"/>
        <w:spacing w:line="276" w:lineRule="auto"/>
        <w:ind w:left="0" w:firstLine="0"/>
        <w:jc w:val="both"/>
      </w:pPr>
      <w:r w:rsidRPr="00453399">
        <w:t>Испытания (</w:t>
      </w:r>
      <w:r w:rsidR="00B34546" w:rsidRPr="00453399">
        <w:t xml:space="preserve">статические и динамические) </w:t>
      </w:r>
      <w:r w:rsidR="002247CC" w:rsidRPr="00453399">
        <w:t>крана</w:t>
      </w:r>
      <w:r w:rsidR="009563F7" w:rsidRPr="00453399">
        <w:t>:</w:t>
      </w:r>
      <w:r w:rsidR="00BA5291" w:rsidRPr="00453399">
        <w:t xml:space="preserve"> остаточная деформация отсутствует, устойчивость и прочность металлоконструкции обеспечивается, работа тормозов, конечных выключателей, блокировок, механизмов обеспечивают безопасную работу.</w:t>
      </w: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5807"/>
        <w:gridCol w:w="3827"/>
      </w:tblGrid>
      <w:tr w:rsidR="00FF144D" w:rsidRPr="00453399" w14:paraId="12DA861D" w14:textId="77777777" w:rsidTr="000F111A">
        <w:tc>
          <w:tcPr>
            <w:tcW w:w="5807" w:type="dxa"/>
          </w:tcPr>
          <w:p w14:paraId="512CCE0A" w14:textId="651FF70F" w:rsidR="00FF144D" w:rsidRPr="00453399" w:rsidRDefault="00FF144D" w:rsidP="00CA7656">
            <w:pPr>
              <w:snapToGrid w:val="0"/>
              <w:spacing w:line="276" w:lineRule="auto"/>
              <w:jc w:val="both"/>
            </w:pPr>
            <w:r w:rsidRPr="00453399">
              <w:lastRenderedPageBreak/>
              <w:t xml:space="preserve">ГПМ допущена к </w:t>
            </w:r>
            <w:r w:rsidR="000F111A" w:rsidRPr="00453399">
              <w:t xml:space="preserve">дальнейшей эксплуатации на </w:t>
            </w:r>
          </w:p>
        </w:tc>
        <w:tc>
          <w:tcPr>
            <w:tcW w:w="3827" w:type="dxa"/>
          </w:tcPr>
          <w:p w14:paraId="3EE92FC6" w14:textId="0781F8CF" w:rsidR="00FF144D" w:rsidRPr="00453399" w:rsidRDefault="000F111A" w:rsidP="000F111A">
            <w:pPr>
              <w:snapToGrid w:val="0"/>
              <w:spacing w:line="276" w:lineRule="auto"/>
              <w:jc w:val="both"/>
              <w:rPr>
                <w:lang w:val="en-US"/>
              </w:rPr>
            </w:pPr>
            <w:r w:rsidRPr="00453399">
              <w:t>п</w:t>
            </w:r>
            <w:proofErr w:type="spellStart"/>
            <w:r w:rsidRPr="00453399">
              <w:rPr>
                <w:lang w:val="en-US"/>
              </w:rPr>
              <w:t>аспортные</w:t>
            </w:r>
            <w:proofErr w:type="spellEnd"/>
            <w:r w:rsidRPr="00453399">
              <w:rPr>
                <w:lang w:val="en-US"/>
              </w:rPr>
              <w:t xml:space="preserve"> </w:t>
            </w:r>
            <w:r w:rsidRPr="00453399">
              <w:t>х</w:t>
            </w:r>
            <w:proofErr w:type="spellStart"/>
            <w:r w:rsidRPr="00453399">
              <w:rPr>
                <w:lang w:val="en-US"/>
              </w:rPr>
              <w:t>арактеристики</w:t>
            </w:r>
            <w:proofErr w:type="spellEnd"/>
          </w:p>
        </w:tc>
      </w:tr>
      <w:tr w:rsidR="00FF144D" w:rsidRPr="00453399" w14:paraId="6CF11CF5" w14:textId="77777777" w:rsidTr="000F111A">
        <w:tc>
          <w:tcPr>
            <w:tcW w:w="5807" w:type="dxa"/>
          </w:tcPr>
          <w:p w14:paraId="6457CF70" w14:textId="33FF16CF" w:rsidR="00FF144D" w:rsidRPr="00453399" w:rsidRDefault="00FF144D" w:rsidP="00CA7656">
            <w:pPr>
              <w:snapToGrid w:val="0"/>
              <w:spacing w:line="276" w:lineRule="auto"/>
              <w:jc w:val="both"/>
            </w:pPr>
            <w:r w:rsidRPr="00453399">
              <w:t>ГПМ подлежит ремонту</w:t>
            </w:r>
          </w:p>
        </w:tc>
        <w:tc>
          <w:tcPr>
            <w:tcW w:w="3827" w:type="dxa"/>
          </w:tcPr>
          <w:p w14:paraId="17BDF1C7" w14:textId="39B561E8" w:rsidR="00FF144D" w:rsidRPr="00453399" w:rsidRDefault="00FF144D" w:rsidP="00CA7656">
            <w:pPr>
              <w:snapToGrid w:val="0"/>
              <w:spacing w:line="276" w:lineRule="auto"/>
              <w:jc w:val="both"/>
            </w:pPr>
            <w:r w:rsidRPr="00453399">
              <w:t>-</w:t>
            </w:r>
          </w:p>
        </w:tc>
      </w:tr>
      <w:tr w:rsidR="00FF144D" w:rsidRPr="00453399" w14:paraId="427BDCD7" w14:textId="77777777" w:rsidTr="000F111A">
        <w:tc>
          <w:tcPr>
            <w:tcW w:w="5807" w:type="dxa"/>
          </w:tcPr>
          <w:p w14:paraId="78F0CFA6" w14:textId="67E9B1A0" w:rsidR="00FF144D" w:rsidRPr="00453399" w:rsidRDefault="00FF144D" w:rsidP="00CA7656">
            <w:pPr>
              <w:snapToGrid w:val="0"/>
              <w:spacing w:line="276" w:lineRule="auto"/>
              <w:jc w:val="both"/>
            </w:pPr>
            <w:r w:rsidRPr="00453399">
              <w:t>ГПМ подлежит списанию</w:t>
            </w:r>
          </w:p>
        </w:tc>
        <w:tc>
          <w:tcPr>
            <w:tcW w:w="3827" w:type="dxa"/>
          </w:tcPr>
          <w:p w14:paraId="495AFBD4" w14:textId="33633BC3" w:rsidR="00FF144D" w:rsidRPr="00453399" w:rsidRDefault="00FF144D" w:rsidP="00CA7656">
            <w:pPr>
              <w:snapToGrid w:val="0"/>
              <w:spacing w:line="276" w:lineRule="auto"/>
              <w:jc w:val="both"/>
            </w:pPr>
            <w:r w:rsidRPr="00453399">
              <w:t>-</w:t>
            </w:r>
          </w:p>
        </w:tc>
      </w:tr>
      <w:tr w:rsidR="00FF144D" w:rsidRPr="00453399" w14:paraId="5E8B016E" w14:textId="77777777" w:rsidTr="000F111A">
        <w:tc>
          <w:tcPr>
            <w:tcW w:w="5807" w:type="dxa"/>
          </w:tcPr>
          <w:p w14:paraId="24D4025E" w14:textId="58E73143" w:rsidR="00FF144D" w:rsidRPr="00453399" w:rsidRDefault="00FF144D" w:rsidP="00CA7656">
            <w:pPr>
              <w:snapToGrid w:val="0"/>
              <w:spacing w:line="276" w:lineRule="auto"/>
              <w:jc w:val="both"/>
            </w:pPr>
            <w:r w:rsidRPr="00453399">
              <w:t>ГПМ подлежит расчету остаточного ресурса</w:t>
            </w:r>
          </w:p>
        </w:tc>
        <w:tc>
          <w:tcPr>
            <w:tcW w:w="3827" w:type="dxa"/>
          </w:tcPr>
          <w:p w14:paraId="746B96F4" w14:textId="455729AB" w:rsidR="00FF144D" w:rsidRPr="00453399" w:rsidRDefault="00FF144D" w:rsidP="00CA7656">
            <w:pPr>
              <w:snapToGrid w:val="0"/>
              <w:spacing w:line="276" w:lineRule="auto"/>
              <w:jc w:val="both"/>
            </w:pPr>
            <w:r w:rsidRPr="00453399">
              <w:t>+</w:t>
            </w:r>
          </w:p>
        </w:tc>
      </w:tr>
    </w:tbl>
    <w:p w14:paraId="3B39A113" w14:textId="48D29D37" w:rsidR="0080262B" w:rsidRPr="00453399" w:rsidRDefault="00C40D1D" w:rsidP="0080262B">
      <w:pPr>
        <w:widowControl w:val="0"/>
        <w:spacing w:line="276" w:lineRule="auto"/>
        <w:ind w:left="992"/>
        <w:rPr>
          <w:b/>
          <w:bCs/>
          <w:lang w:eastAsia="ar-SA"/>
        </w:rPr>
      </w:pPr>
      <w:r w:rsidRPr="00453399">
        <w:rPr>
          <w:b/>
        </w:rPr>
        <w:t>7</w:t>
      </w:r>
      <w:r w:rsidR="00153598" w:rsidRPr="00453399">
        <w:rPr>
          <w:b/>
        </w:rPr>
        <w:t>. Рекомендации по изменению паспортных данных и/или уточнению условий использования</w:t>
      </w:r>
      <w:r w:rsidR="0080262B" w:rsidRPr="00453399">
        <w:rPr>
          <w:b/>
          <w:bCs/>
          <w:lang w:eastAsia="ar-SA"/>
        </w:rPr>
        <w:t xml:space="preserve"> </w:t>
      </w:r>
    </w:p>
    <w:p w14:paraId="2CE53C55" w14:textId="6B58D09B" w:rsidR="00153598" w:rsidRPr="00453399" w:rsidRDefault="0080262B" w:rsidP="0080262B">
      <w:pPr>
        <w:jc w:val="right"/>
        <w:rPr>
          <w:lang w:eastAsia="ar-SA"/>
        </w:rPr>
      </w:pPr>
      <w:r w:rsidRPr="00453399">
        <w:rPr>
          <w:lang w:eastAsia="ar-SA"/>
        </w:rPr>
        <w:t xml:space="preserve">Таблица </w:t>
      </w:r>
      <w:r w:rsidR="00C20132">
        <w:rPr>
          <w:lang w:eastAsia="ar-SA"/>
        </w:rPr>
        <w:t>6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466"/>
        <w:gridCol w:w="6043"/>
      </w:tblGrid>
      <w:tr w:rsidR="00577DB2" w:rsidRPr="00453399" w14:paraId="2FA23C74" w14:textId="77777777" w:rsidTr="007D48DE">
        <w:trPr>
          <w:trHeight w:hRule="exact" w:val="444"/>
        </w:trPr>
        <w:tc>
          <w:tcPr>
            <w:tcW w:w="3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4847F7" w14:textId="77777777" w:rsidR="00153598" w:rsidRPr="00453399" w:rsidRDefault="00153598" w:rsidP="001D63FC">
            <w:pPr>
              <w:widowControl w:val="0"/>
              <w:spacing w:line="230" w:lineRule="exact"/>
              <w:ind w:right="120"/>
              <w:jc w:val="center"/>
            </w:pPr>
            <w:bookmarkStart w:id="64" w:name="_Toc89872914"/>
            <w:r w:rsidRPr="00453399">
              <w:t>Параметр</w:t>
            </w:r>
            <w:bookmarkEnd w:id="64"/>
            <w:r w:rsidRPr="00453399">
              <w:t xml:space="preserve"> </w:t>
            </w:r>
          </w:p>
        </w:tc>
        <w:tc>
          <w:tcPr>
            <w:tcW w:w="6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FDCCAE" w14:textId="77777777" w:rsidR="00153598" w:rsidRPr="00453399" w:rsidRDefault="00153598" w:rsidP="001D63FC">
            <w:pPr>
              <w:widowControl w:val="0"/>
              <w:spacing w:line="230" w:lineRule="exact"/>
              <w:ind w:right="120"/>
              <w:jc w:val="center"/>
            </w:pPr>
            <w:bookmarkStart w:id="65" w:name="_Toc89872915"/>
            <w:r w:rsidRPr="00453399">
              <w:t>Рекомендации по изменению и (или) уточнению</w:t>
            </w:r>
            <w:bookmarkEnd w:id="65"/>
          </w:p>
        </w:tc>
      </w:tr>
      <w:tr w:rsidR="00577DB2" w:rsidRPr="00453399" w14:paraId="31E5E5D8" w14:textId="77777777" w:rsidTr="007D48DE">
        <w:trPr>
          <w:trHeight w:hRule="exact" w:val="444"/>
        </w:trPr>
        <w:tc>
          <w:tcPr>
            <w:tcW w:w="3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F5F0C0" w14:textId="77777777" w:rsidR="00153598" w:rsidRPr="00453399" w:rsidRDefault="00153598" w:rsidP="001D63FC">
            <w:pPr>
              <w:widowControl w:val="0"/>
              <w:spacing w:line="230" w:lineRule="exact"/>
              <w:ind w:right="120"/>
              <w:jc w:val="center"/>
            </w:pPr>
            <w:bookmarkStart w:id="66" w:name="_Toc89872916"/>
            <w:r w:rsidRPr="00453399">
              <w:t>-</w:t>
            </w:r>
            <w:bookmarkEnd w:id="66"/>
          </w:p>
        </w:tc>
        <w:tc>
          <w:tcPr>
            <w:tcW w:w="6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21E1F2" w14:textId="5CB0DFC8" w:rsidR="00153598" w:rsidRPr="00453399" w:rsidRDefault="00BA5291" w:rsidP="001D63FC">
            <w:pPr>
              <w:widowControl w:val="0"/>
              <w:spacing w:line="230" w:lineRule="exact"/>
              <w:ind w:right="120"/>
              <w:jc w:val="center"/>
            </w:pPr>
            <w:r w:rsidRPr="00453399">
              <w:t>отсутствуют</w:t>
            </w:r>
          </w:p>
        </w:tc>
      </w:tr>
    </w:tbl>
    <w:p w14:paraId="71820339" w14:textId="3A58D540" w:rsidR="00153598" w:rsidRPr="00453399" w:rsidRDefault="00153598" w:rsidP="00FF144D">
      <w:pPr>
        <w:rPr>
          <w:b/>
          <w:lang w:eastAsia="ar-SA"/>
        </w:rPr>
      </w:pPr>
      <w:r w:rsidRPr="00453399">
        <w:rPr>
          <w:b/>
          <w:lang w:eastAsia="ar-SA"/>
        </w:rPr>
        <w:t xml:space="preserve">Вниманию владельца </w:t>
      </w:r>
      <w:r w:rsidR="004F5904" w:rsidRPr="00453399">
        <w:rPr>
          <w:b/>
          <w:lang w:eastAsia="ar-SA"/>
        </w:rPr>
        <w:t>подъемного сооружения</w:t>
      </w:r>
      <w:r w:rsidRPr="00453399">
        <w:rPr>
          <w:b/>
          <w:lang w:eastAsia="ar-SA"/>
        </w:rPr>
        <w:t>!</w:t>
      </w:r>
    </w:p>
    <w:p w14:paraId="23C2A762" w14:textId="61D06409" w:rsidR="00153598" w:rsidRPr="00453399" w:rsidRDefault="00C40D1D" w:rsidP="0080262B">
      <w:pPr>
        <w:snapToGrid w:val="0"/>
        <w:spacing w:line="276" w:lineRule="auto"/>
        <w:jc w:val="both"/>
        <w:rPr>
          <w:lang w:eastAsia="ar-SA"/>
        </w:rPr>
      </w:pPr>
      <w:r w:rsidRPr="00453399">
        <w:rPr>
          <w:lang w:eastAsia="ar-SA"/>
        </w:rPr>
        <w:t>7</w:t>
      </w:r>
      <w:r w:rsidR="001D63FC" w:rsidRPr="00453399">
        <w:rPr>
          <w:lang w:eastAsia="ar-SA"/>
        </w:rPr>
        <w:t xml:space="preserve">.1 </w:t>
      </w:r>
      <w:r w:rsidR="00153598" w:rsidRPr="00453399">
        <w:rPr>
          <w:lang w:eastAsia="ar-SA"/>
        </w:rPr>
        <w:t>Данный акт является неотъемлемой частью паспорта</w:t>
      </w:r>
      <w:r w:rsidR="00E01385" w:rsidRPr="00453399">
        <w:rPr>
          <w:lang w:eastAsia="ar-SA"/>
        </w:rPr>
        <w:t xml:space="preserve"> </w:t>
      </w:r>
      <w:r w:rsidR="004F5904" w:rsidRPr="00453399">
        <w:rPr>
          <w:lang w:eastAsia="ar-SA"/>
        </w:rPr>
        <w:t>подъемного сооружения.</w:t>
      </w:r>
    </w:p>
    <w:p w14:paraId="7D9C0FDF" w14:textId="1CFF7463" w:rsidR="00153598" w:rsidRPr="00453399" w:rsidRDefault="00C40D1D" w:rsidP="0080262B">
      <w:pPr>
        <w:snapToGrid w:val="0"/>
        <w:spacing w:line="276" w:lineRule="auto"/>
        <w:jc w:val="both"/>
        <w:rPr>
          <w:lang w:eastAsia="ar-SA"/>
        </w:rPr>
      </w:pPr>
      <w:r w:rsidRPr="00453399">
        <w:rPr>
          <w:lang w:eastAsia="ar-SA"/>
        </w:rPr>
        <w:t>7</w:t>
      </w:r>
      <w:r w:rsidR="001D63FC" w:rsidRPr="00453399">
        <w:rPr>
          <w:lang w:eastAsia="ar-SA"/>
        </w:rPr>
        <w:t xml:space="preserve">.2 </w:t>
      </w:r>
      <w:r w:rsidR="00153598" w:rsidRPr="00453399">
        <w:rPr>
          <w:lang w:eastAsia="ar-SA"/>
        </w:rPr>
        <w:t>За невыполнение рек</w:t>
      </w:r>
      <w:r w:rsidR="001725A3" w:rsidRPr="00453399">
        <w:rPr>
          <w:lang w:eastAsia="ar-SA"/>
        </w:rPr>
        <w:t xml:space="preserve">омендаций настоящего Акта и не </w:t>
      </w:r>
      <w:r w:rsidR="00153598" w:rsidRPr="00453399">
        <w:rPr>
          <w:lang w:eastAsia="ar-SA"/>
        </w:rPr>
        <w:t>устранение замечаний, отмеченных в ведомости дефектов, ответственность несет владелец крана.</w:t>
      </w:r>
    </w:p>
    <w:p w14:paraId="46ABE693" w14:textId="77777777" w:rsidR="00F46889" w:rsidRPr="00661C79" w:rsidRDefault="00F46889" w:rsidP="00F46889">
      <w:pPr>
        <w:pStyle w:val="afffd"/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</w:pPr>
      <w:r w:rsidRPr="00661C79"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  <w:t>Контроль провели:</w:t>
      </w:r>
    </w:p>
    <w:tbl>
      <w:tblPr>
        <w:tblStyle w:val="ac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61C79" w:rsidRPr="00661C79" w14:paraId="69B26A77" w14:textId="77777777" w:rsidTr="00C40D1D">
        <w:trPr>
          <w:trHeight w:val="922"/>
        </w:trPr>
        <w:tc>
          <w:tcPr>
            <w:tcW w:w="5495" w:type="dxa"/>
          </w:tcPr>
          <w:p w14:paraId="46EC0C40" w14:textId="365EE975" w:rsidR="00CE1C9B" w:rsidRPr="00661C79" w:rsidRDefault="00CE1C9B" w:rsidP="00661C79">
            <w:pPr>
              <w:suppressAutoHyphens/>
              <w:rPr>
                <w:i/>
              </w:rPr>
            </w:pPr>
            <w:r w:rsidRPr="00661C79">
              <w:rPr>
                <w:i/>
              </w:rPr>
              <w:t>Специалист</w:t>
            </w:r>
            <w:r w:rsidRPr="00661C79">
              <w:rPr>
                <w:rFonts w:eastAsia="Calibri"/>
                <w:i/>
              </w:rPr>
              <w:t>:</w:t>
            </w:r>
            <w:r w:rsidRPr="00661C79">
              <w:rPr>
                <w:rFonts w:eastAsia="Calibri"/>
                <w:i/>
              </w:rPr>
              <w:br/>
            </w:r>
            <w:r w:rsidRPr="00661C79">
              <w:rPr>
                <w:i/>
              </w:rPr>
              <w:br/>
            </w:r>
            <w:proofErr w:type="spellStart"/>
            <w:r w:rsidRPr="00661C79">
              <w:rPr>
                <w:i/>
              </w:rPr>
              <w:t>квал.уд</w:t>
            </w:r>
            <w:proofErr w:type="spellEnd"/>
            <w:r w:rsidRPr="00661C79">
              <w:rPr>
                <w:i/>
              </w:rPr>
              <w:t>. №</w:t>
            </w:r>
          </w:p>
        </w:tc>
        <w:tc>
          <w:tcPr>
            <w:tcW w:w="2069" w:type="dxa"/>
          </w:tcPr>
          <w:p w14:paraId="6555C9F8" w14:textId="77777777" w:rsidR="00CE1C9B" w:rsidRPr="00661C79" w:rsidRDefault="00CE1C9B" w:rsidP="00CE1C9B">
            <w:pPr>
              <w:rPr>
                <w:i/>
              </w:rPr>
            </w:pPr>
          </w:p>
          <w:p w14:paraId="4908A268" w14:textId="77777777" w:rsidR="00CE1C9B" w:rsidRPr="00661C79" w:rsidRDefault="00CE1C9B" w:rsidP="00CE1C9B">
            <w:pPr>
              <w:rPr>
                <w:i/>
              </w:rPr>
            </w:pPr>
            <w:r w:rsidRPr="00661C79">
              <w:rPr>
                <w:i/>
              </w:rPr>
              <w:t>____________</w:t>
            </w:r>
          </w:p>
          <w:p w14:paraId="031064D0" w14:textId="77777777" w:rsidR="00CE1C9B" w:rsidRPr="00661C79" w:rsidRDefault="00CE1C9B" w:rsidP="00CE1C9B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6B4B3DA1" w14:textId="77777777" w:rsidR="00CE1C9B" w:rsidRPr="00661C79" w:rsidRDefault="00CE1C9B" w:rsidP="00CE1C9B">
            <w:pPr>
              <w:rPr>
                <w:i/>
              </w:rPr>
            </w:pPr>
          </w:p>
          <w:p w14:paraId="45EA8F5B" w14:textId="378AA95B" w:rsidR="00CE1C9B" w:rsidRPr="00661C79" w:rsidRDefault="009C62A0" w:rsidP="00CE1C9B">
            <w:pPr>
              <w:rPr>
                <w:i/>
              </w:rPr>
            </w:pPr>
            <w:r w:rsidRPr="00661C79">
              <w:rPr>
                <w:i/>
              </w:rPr>
              <w:t>_____________</w:t>
            </w:r>
          </w:p>
          <w:p w14:paraId="0F772AD2" w14:textId="77777777" w:rsidR="00CE1C9B" w:rsidRPr="00661C79" w:rsidRDefault="00CE1C9B" w:rsidP="00CE1C9B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661C79" w:rsidRPr="00661C79" w14:paraId="7B61C93C" w14:textId="77777777" w:rsidTr="009F544C">
        <w:tc>
          <w:tcPr>
            <w:tcW w:w="5495" w:type="dxa"/>
          </w:tcPr>
          <w:p w14:paraId="76AB714C" w14:textId="77777777" w:rsidR="00661C79" w:rsidRPr="00661C79" w:rsidRDefault="00661C79" w:rsidP="00661C79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61C79">
              <w:rPr>
                <w:rFonts w:ascii="Times New Roman" w:hAnsi="Times New Roman" w:cs="Times New Roman"/>
                <w:i/>
                <w:sz w:val="24"/>
                <w:szCs w:val="24"/>
              </w:rPr>
              <w:t>Специалист:</w:t>
            </w:r>
          </w:p>
          <w:p w14:paraId="2A267A67" w14:textId="77777777" w:rsidR="00661C79" w:rsidRPr="00661C79" w:rsidRDefault="00661C79" w:rsidP="00661C79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53183C93" w14:textId="21329CC2" w:rsidR="00CE1C9B" w:rsidRPr="00661C79" w:rsidRDefault="00661C79" w:rsidP="00661C79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  <w:proofErr w:type="spellStart"/>
            <w:r w:rsidRPr="00661C79">
              <w:rPr>
                <w:rFonts w:ascii="Times New Roman" w:hAnsi="Times New Roman" w:cs="Times New Roman"/>
                <w:i/>
                <w:sz w:val="24"/>
                <w:szCs w:val="24"/>
              </w:rPr>
              <w:t>квал.уд</w:t>
            </w:r>
            <w:proofErr w:type="spellEnd"/>
            <w:r w:rsidRPr="00661C79">
              <w:rPr>
                <w:rFonts w:ascii="Times New Roman" w:hAnsi="Times New Roman" w:cs="Times New Roman"/>
                <w:i/>
                <w:sz w:val="24"/>
                <w:szCs w:val="24"/>
              </w:rPr>
              <w:t>. №</w:t>
            </w:r>
          </w:p>
        </w:tc>
        <w:tc>
          <w:tcPr>
            <w:tcW w:w="2069" w:type="dxa"/>
          </w:tcPr>
          <w:p w14:paraId="2BE0B095" w14:textId="77777777" w:rsidR="00CE1C9B" w:rsidRPr="00661C79" w:rsidRDefault="00CE1C9B" w:rsidP="00CE1C9B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0C07A35A" w14:textId="65E2FECC" w:rsidR="00CE1C9B" w:rsidRPr="00661C79" w:rsidRDefault="00CE1C9B" w:rsidP="00CE1C9B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  <w:r w:rsidRPr="00661C79">
              <w:rPr>
                <w:rFonts w:ascii="Times New Roman" w:hAnsi="Times New Roman" w:cs="Times New Roman"/>
                <w:i/>
                <w:sz w:val="24"/>
                <w:szCs w:val="24"/>
              </w:rPr>
              <w:t>____________</w:t>
            </w:r>
          </w:p>
        </w:tc>
        <w:tc>
          <w:tcPr>
            <w:tcW w:w="2552" w:type="dxa"/>
          </w:tcPr>
          <w:p w14:paraId="03E31A15" w14:textId="77777777" w:rsidR="00CE1C9B" w:rsidRPr="00661C79" w:rsidRDefault="00CE1C9B" w:rsidP="00CE1C9B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09FE49CC" w14:textId="0370ECD4" w:rsidR="00CE1C9B" w:rsidRPr="00661C79" w:rsidRDefault="009C62A0" w:rsidP="00CE1C9B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  <w:r w:rsidRPr="00661C79">
              <w:rPr>
                <w:rFonts w:ascii="Times New Roman" w:hAnsi="Times New Roman" w:cs="Times New Roman"/>
                <w:i/>
                <w:sz w:val="24"/>
                <w:szCs w:val="24"/>
              </w:rPr>
              <w:t>______________</w:t>
            </w:r>
          </w:p>
        </w:tc>
      </w:tr>
    </w:tbl>
    <w:p w14:paraId="7171F07D" w14:textId="77777777" w:rsidR="00F46889" w:rsidRPr="00661C79" w:rsidRDefault="00F46889" w:rsidP="00F46889">
      <w:pPr>
        <w:pStyle w:val="afffd"/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</w:pPr>
      <w:r w:rsidRPr="00661C79"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  <w:t>Заключение выдал:</w:t>
      </w:r>
    </w:p>
    <w:tbl>
      <w:tblPr>
        <w:tblStyle w:val="ac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61C79" w:rsidRPr="00661C79" w14:paraId="2DE727F4" w14:textId="77777777" w:rsidTr="009F544C">
        <w:tc>
          <w:tcPr>
            <w:tcW w:w="5495" w:type="dxa"/>
          </w:tcPr>
          <w:p w14:paraId="6D97DDC4" w14:textId="77777777" w:rsidR="00661C79" w:rsidRPr="00661C79" w:rsidRDefault="00661C79" w:rsidP="00661C79">
            <w:pPr>
              <w:suppressAutoHyphens/>
              <w:rPr>
                <w:i/>
              </w:rPr>
            </w:pPr>
            <w:r w:rsidRPr="00661C79">
              <w:rPr>
                <w:i/>
              </w:rPr>
              <w:t>Специалист:</w:t>
            </w:r>
          </w:p>
          <w:p w14:paraId="762389D5" w14:textId="77777777" w:rsidR="00661C79" w:rsidRPr="00661C79" w:rsidRDefault="00661C79" w:rsidP="00661C79">
            <w:pPr>
              <w:suppressAutoHyphens/>
              <w:rPr>
                <w:i/>
              </w:rPr>
            </w:pPr>
          </w:p>
          <w:p w14:paraId="6A20C863" w14:textId="4C6BA44B" w:rsidR="00CE1C9B" w:rsidRPr="00661C79" w:rsidRDefault="00661C79" w:rsidP="00661C79">
            <w:pPr>
              <w:suppressAutoHyphens/>
              <w:rPr>
                <w:i/>
              </w:rPr>
            </w:pPr>
            <w:proofErr w:type="spellStart"/>
            <w:r w:rsidRPr="00661C79">
              <w:rPr>
                <w:i/>
              </w:rPr>
              <w:t>квал.уд</w:t>
            </w:r>
            <w:proofErr w:type="spellEnd"/>
            <w:r w:rsidRPr="00661C79">
              <w:rPr>
                <w:i/>
              </w:rPr>
              <w:t>. №</w:t>
            </w:r>
          </w:p>
        </w:tc>
        <w:tc>
          <w:tcPr>
            <w:tcW w:w="2069" w:type="dxa"/>
          </w:tcPr>
          <w:p w14:paraId="7FD95062" w14:textId="77777777" w:rsidR="00CE1C9B" w:rsidRPr="00661C79" w:rsidRDefault="00CE1C9B" w:rsidP="00CE1C9B">
            <w:pPr>
              <w:rPr>
                <w:i/>
              </w:rPr>
            </w:pPr>
          </w:p>
          <w:p w14:paraId="4EEDC50C" w14:textId="77777777" w:rsidR="00CE1C9B" w:rsidRPr="00661C79" w:rsidRDefault="00CE1C9B" w:rsidP="00CE1C9B">
            <w:pPr>
              <w:rPr>
                <w:i/>
              </w:rPr>
            </w:pPr>
          </w:p>
          <w:p w14:paraId="12AD4A88" w14:textId="77777777" w:rsidR="00CE1C9B" w:rsidRPr="00661C79" w:rsidRDefault="00CE1C9B" w:rsidP="00CE1C9B">
            <w:pPr>
              <w:rPr>
                <w:i/>
              </w:rPr>
            </w:pPr>
            <w:r w:rsidRPr="00661C79">
              <w:rPr>
                <w:i/>
              </w:rPr>
              <w:t>____________</w:t>
            </w:r>
          </w:p>
          <w:p w14:paraId="3A1677B6" w14:textId="77777777" w:rsidR="00CE1C9B" w:rsidRPr="00661C79" w:rsidRDefault="00CE1C9B" w:rsidP="00CE1C9B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1D110FD6" w14:textId="77777777" w:rsidR="00CE1C9B" w:rsidRPr="00661C79" w:rsidRDefault="00CE1C9B" w:rsidP="00CE1C9B">
            <w:pPr>
              <w:rPr>
                <w:i/>
              </w:rPr>
            </w:pPr>
          </w:p>
          <w:p w14:paraId="329942B6" w14:textId="77777777" w:rsidR="00CE1C9B" w:rsidRPr="00661C79" w:rsidRDefault="00CE1C9B" w:rsidP="00CE1C9B">
            <w:pPr>
              <w:rPr>
                <w:i/>
              </w:rPr>
            </w:pPr>
          </w:p>
          <w:p w14:paraId="5DF66BE3" w14:textId="6712316C" w:rsidR="009C59F3" w:rsidRPr="00661C79" w:rsidRDefault="009C62A0" w:rsidP="009C59F3">
            <w:pPr>
              <w:rPr>
                <w:i/>
              </w:rPr>
            </w:pPr>
            <w:r w:rsidRPr="00661C79">
              <w:rPr>
                <w:i/>
              </w:rPr>
              <w:t>______________</w:t>
            </w:r>
          </w:p>
          <w:p w14:paraId="7132334E" w14:textId="77777777" w:rsidR="00CE1C9B" w:rsidRPr="00661C79" w:rsidRDefault="00CE1C9B" w:rsidP="00CE1C9B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 w:eastAsia="ru-RU"/>
              </w:rPr>
            </w:pPr>
          </w:p>
        </w:tc>
      </w:tr>
    </w:tbl>
    <w:p w14:paraId="7F80C178" w14:textId="77777777" w:rsidR="00453399" w:rsidRDefault="0045339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56F6439" w14:textId="45A1E8A7" w:rsidR="00A25012" w:rsidRPr="00453399" w:rsidRDefault="00A25012" w:rsidP="00A25012">
      <w:pPr>
        <w:pStyle w:val="2"/>
        <w:keepNext w:val="0"/>
        <w:widowControl w:val="0"/>
        <w:ind w:left="13"/>
        <w:jc w:val="center"/>
        <w:rPr>
          <w:rFonts w:eastAsiaTheme="minorHAnsi"/>
          <w:bCs/>
          <w:sz w:val="24"/>
          <w:lang w:eastAsia="en-US"/>
        </w:rPr>
      </w:pPr>
      <w:bookmarkStart w:id="67" w:name="_Toc105409648"/>
      <w:r w:rsidRPr="00453399">
        <w:rPr>
          <w:rFonts w:eastAsiaTheme="minorHAnsi"/>
          <w:bCs/>
          <w:sz w:val="24"/>
          <w:lang w:eastAsia="en-US"/>
        </w:rPr>
        <w:lastRenderedPageBreak/>
        <w:t xml:space="preserve">ПРИЛОЖЕНИЕ </w:t>
      </w:r>
      <w:r w:rsidR="00700976" w:rsidRPr="00453399">
        <w:rPr>
          <w:rFonts w:eastAsiaTheme="minorHAnsi"/>
          <w:bCs/>
          <w:sz w:val="24"/>
          <w:lang w:eastAsia="en-US"/>
        </w:rPr>
        <w:t>2</w:t>
      </w:r>
      <w:r w:rsidRPr="00453399">
        <w:rPr>
          <w:rFonts w:eastAsiaTheme="minorHAnsi"/>
          <w:bCs/>
          <w:sz w:val="24"/>
          <w:lang w:eastAsia="en-US"/>
        </w:rPr>
        <w:t>.1 к Акту</w:t>
      </w:r>
      <w:r w:rsidRPr="00453399">
        <w:rPr>
          <w:rFonts w:eastAsiaTheme="minorHAnsi"/>
          <w:sz w:val="24"/>
        </w:rPr>
        <w:br/>
      </w:r>
      <w:r w:rsidRPr="00453399">
        <w:rPr>
          <w:rFonts w:eastAsiaTheme="minorHAnsi"/>
          <w:bCs/>
          <w:sz w:val="24"/>
          <w:lang w:eastAsia="en-US"/>
        </w:rPr>
        <w:t>обследования подъемного сооружения</w:t>
      </w:r>
      <w:bookmarkEnd w:id="67"/>
    </w:p>
    <w:p w14:paraId="3D64A3CB" w14:textId="77777777" w:rsidR="00A25012" w:rsidRPr="00453399" w:rsidRDefault="00A25012" w:rsidP="00A25012">
      <w:pPr>
        <w:jc w:val="right"/>
        <w:rPr>
          <w:b/>
        </w:rPr>
      </w:pPr>
    </w:p>
    <w:tbl>
      <w:tblPr>
        <w:tblStyle w:val="1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3"/>
        <w:gridCol w:w="981"/>
        <w:gridCol w:w="4204"/>
      </w:tblGrid>
      <w:tr w:rsidR="000E4FA9" w:rsidRPr="00453399" w14:paraId="4FA344FE" w14:textId="77777777" w:rsidTr="003B0A87">
        <w:trPr>
          <w:jc w:val="center"/>
        </w:trPr>
        <w:tc>
          <w:tcPr>
            <w:tcW w:w="2310" w:type="pct"/>
            <w:tcBorders>
              <w:bottom w:val="single" w:sz="4" w:space="0" w:color="auto"/>
            </w:tcBorders>
            <w:vAlign w:val="bottom"/>
          </w:tcPr>
          <w:p w14:paraId="669BC041" w14:textId="2370A1EF" w:rsidR="00661C79" w:rsidRPr="00453399" w:rsidRDefault="000E4FA9" w:rsidP="00661C79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br w:type="page"/>
            </w:r>
          </w:p>
          <w:p w14:paraId="006C3B16" w14:textId="2DC41278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53236E2B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114643CA" w14:textId="01A783A0" w:rsidR="000E4FA9" w:rsidRPr="00453399" w:rsidRDefault="000E4FA9" w:rsidP="00661C7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b/>
                <w:lang w:eastAsia="ru-RU"/>
              </w:rPr>
              <w:t xml:space="preserve">ООО «Газпром </w:t>
            </w:r>
            <w:r w:rsidR="00661C79">
              <w:rPr>
                <w:rFonts w:ascii="Times New Roman" w:hAnsi="Times New Roman" w:cs="Times New Roman"/>
                <w:b/>
                <w:lang w:eastAsia="ru-RU"/>
              </w:rPr>
              <w:t xml:space="preserve">                    </w:t>
            </w:r>
            <w:r w:rsidRPr="00453399">
              <w:rPr>
                <w:rFonts w:ascii="Times New Roman" w:hAnsi="Times New Roman" w:cs="Times New Roman"/>
                <w:b/>
                <w:lang w:eastAsia="ru-RU"/>
              </w:rPr>
              <w:t>»</w:t>
            </w:r>
          </w:p>
        </w:tc>
      </w:tr>
      <w:tr w:rsidR="000E4FA9" w:rsidRPr="00453399" w14:paraId="223008CE" w14:textId="77777777" w:rsidTr="003B0A87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459AAF59" w14:textId="0AFDE3D9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A45B276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EDC3D7F" w14:textId="1F1D82E0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453399">
              <w:rPr>
                <w:rFonts w:ascii="Times New Roman" w:hAnsi="Times New Roman" w:cs="Times New Roman"/>
                <w:lang w:eastAsia="ar-SA"/>
              </w:rPr>
              <w:t>(предприятие-Заказчик)</w:t>
            </w:r>
          </w:p>
        </w:tc>
      </w:tr>
      <w:tr w:rsidR="000E4FA9" w:rsidRPr="00453399" w14:paraId="69FF7519" w14:textId="77777777" w:rsidTr="003B0A87">
        <w:trPr>
          <w:trHeight w:val="429"/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  <w:vAlign w:val="bottom"/>
          </w:tcPr>
          <w:p w14:paraId="27CE8E3F" w14:textId="261B9F53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A33BE56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E19AC9A" w14:textId="2D764FB3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</w:tr>
      <w:tr w:rsidR="000E4FA9" w:rsidRPr="00453399" w14:paraId="528133EB" w14:textId="77777777" w:rsidTr="003B0A87">
        <w:trPr>
          <w:trHeight w:val="253"/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083C2251" w14:textId="215BEC92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5FD35ED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E0A76EC" w14:textId="3BC001BD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(место нахождения оборудования)</w:t>
            </w:r>
          </w:p>
        </w:tc>
      </w:tr>
      <w:tr w:rsidR="000E4FA9" w:rsidRPr="00453399" w14:paraId="1166BB35" w14:textId="77777777" w:rsidTr="003B0A87">
        <w:trPr>
          <w:trHeight w:val="241"/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14:paraId="572E8A02" w14:textId="77AD26EB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F716198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BB9C928" w14:textId="487DFA21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lang w:val="en-US" w:eastAsia="ru-RU"/>
              </w:rPr>
            </w:pPr>
          </w:p>
        </w:tc>
      </w:tr>
      <w:tr w:rsidR="000E4FA9" w:rsidRPr="00453399" w14:paraId="2D40A1FF" w14:textId="77777777" w:rsidTr="003B0A87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2D289228" w14:textId="1A22891C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87BE153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37FE9FF" w14:textId="3074D25A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(тип и наименование оборудования)</w:t>
            </w:r>
          </w:p>
        </w:tc>
      </w:tr>
      <w:tr w:rsidR="000E4FA9" w:rsidRPr="00453399" w14:paraId="3C11D15C" w14:textId="77777777" w:rsidTr="003B0A87">
        <w:trPr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14:paraId="23937C9E" w14:textId="46DD35FC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C209017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3844A244" w14:textId="18A26E51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</w:tr>
      <w:tr w:rsidR="00A25012" w:rsidRPr="00453399" w14:paraId="1BEC72B8" w14:textId="77777777" w:rsidTr="003B0A87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12999B47" w14:textId="77777777" w:rsidR="00A25012" w:rsidRPr="00453399" w:rsidRDefault="00A25012" w:rsidP="003B0A87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9E6B901" w14:textId="77777777" w:rsidR="00A25012" w:rsidRPr="00453399" w:rsidRDefault="00A25012" w:rsidP="003B0A87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3541669" w14:textId="77777777" w:rsidR="00A25012" w:rsidRPr="00453399" w:rsidRDefault="00A25012" w:rsidP="003B0A87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(номер оборудования)</w:t>
            </w:r>
          </w:p>
        </w:tc>
      </w:tr>
    </w:tbl>
    <w:p w14:paraId="58F9B5A3" w14:textId="77777777" w:rsidR="00A25012" w:rsidRPr="00453399" w:rsidRDefault="00A25012" w:rsidP="00A25012">
      <w:pPr>
        <w:jc w:val="right"/>
        <w:rPr>
          <w:b/>
        </w:rPr>
      </w:pPr>
    </w:p>
    <w:p w14:paraId="45C1E57E" w14:textId="1B5B681A" w:rsidR="00A25012" w:rsidRPr="00453399" w:rsidRDefault="00A25012" w:rsidP="00A25012">
      <w:pPr>
        <w:widowControl w:val="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t>Мероприятия, после проведения, которых, техническое устройство будет соответствовать требованиям промышленной безопасности</w:t>
      </w:r>
    </w:p>
    <w:p w14:paraId="3A8DFB99" w14:textId="77777777" w:rsidR="00A25012" w:rsidRPr="00453399" w:rsidRDefault="00A25012" w:rsidP="00A25012">
      <w:pPr>
        <w:pStyle w:val="213"/>
        <w:shd w:val="clear" w:color="auto" w:fill="auto"/>
        <w:spacing w:after="0" w:line="240" w:lineRule="auto"/>
        <w:ind w:left="60"/>
        <w:rPr>
          <w:b/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9066"/>
      </w:tblGrid>
      <w:tr w:rsidR="004673E2" w:rsidRPr="00453399" w14:paraId="76E884F3" w14:textId="77777777" w:rsidTr="004673E2">
        <w:tc>
          <w:tcPr>
            <w:tcW w:w="562" w:type="dxa"/>
            <w:vAlign w:val="center"/>
          </w:tcPr>
          <w:p w14:paraId="4FE358F0" w14:textId="7FDABC2A" w:rsidR="004673E2" w:rsidRPr="00453399" w:rsidRDefault="004673E2" w:rsidP="004673E2">
            <w:pPr>
              <w:jc w:val="center"/>
              <w:rPr>
                <w:rFonts w:eastAsiaTheme="minorHAnsi"/>
                <w:b/>
                <w:bCs/>
                <w:lang w:eastAsia="en-US"/>
              </w:rPr>
            </w:pPr>
            <w:r w:rsidRPr="00453399">
              <w:rPr>
                <w:rFonts w:eastAsiaTheme="minorHAnsi"/>
                <w:b/>
                <w:bCs/>
                <w:lang w:eastAsia="en-US"/>
              </w:rPr>
              <w:t>№</w:t>
            </w:r>
          </w:p>
        </w:tc>
        <w:tc>
          <w:tcPr>
            <w:tcW w:w="9066" w:type="dxa"/>
            <w:vAlign w:val="center"/>
          </w:tcPr>
          <w:p w14:paraId="5FD7DA8F" w14:textId="3D90389C" w:rsidR="004673E2" w:rsidRPr="00453399" w:rsidRDefault="004673E2" w:rsidP="004673E2">
            <w:pPr>
              <w:jc w:val="center"/>
              <w:rPr>
                <w:rFonts w:eastAsiaTheme="minorHAnsi"/>
                <w:b/>
                <w:bCs/>
                <w:lang w:eastAsia="en-US"/>
              </w:rPr>
            </w:pPr>
            <w:r w:rsidRPr="00453399">
              <w:rPr>
                <w:rFonts w:eastAsiaTheme="minorHAnsi"/>
                <w:b/>
                <w:bCs/>
                <w:lang w:eastAsia="en-US"/>
              </w:rPr>
              <w:t>Мероприятие</w:t>
            </w:r>
          </w:p>
        </w:tc>
      </w:tr>
      <w:tr w:rsidR="004673E2" w:rsidRPr="00453399" w14:paraId="0CC8FAA2" w14:textId="77777777" w:rsidTr="004673E2">
        <w:tc>
          <w:tcPr>
            <w:tcW w:w="562" w:type="dxa"/>
            <w:vAlign w:val="center"/>
          </w:tcPr>
          <w:p w14:paraId="514158C9" w14:textId="245610F7" w:rsidR="004673E2" w:rsidRPr="00453399" w:rsidRDefault="004673E2" w:rsidP="004673E2">
            <w:pPr>
              <w:jc w:val="center"/>
              <w:rPr>
                <w:rFonts w:eastAsiaTheme="minorHAnsi"/>
                <w:bCs/>
                <w:lang w:eastAsia="en-US"/>
              </w:rPr>
            </w:pPr>
            <w:r w:rsidRPr="00453399">
              <w:rPr>
                <w:rFonts w:eastAsiaTheme="minorHAnsi"/>
                <w:bCs/>
                <w:lang w:eastAsia="en-US"/>
              </w:rPr>
              <w:t>1</w:t>
            </w:r>
          </w:p>
        </w:tc>
        <w:tc>
          <w:tcPr>
            <w:tcW w:w="9066" w:type="dxa"/>
            <w:vAlign w:val="center"/>
          </w:tcPr>
          <w:p w14:paraId="52F7F042" w14:textId="649105B5" w:rsidR="004673E2" w:rsidRPr="00453399" w:rsidRDefault="004673E2" w:rsidP="004673E2">
            <w:pPr>
              <w:jc w:val="center"/>
              <w:rPr>
                <w:rFonts w:eastAsiaTheme="minorHAnsi"/>
                <w:bCs/>
                <w:lang w:eastAsia="en-US"/>
              </w:rPr>
            </w:pPr>
            <w:r w:rsidRPr="00453399">
              <w:rPr>
                <w:rFonts w:eastAsiaTheme="minorHAnsi"/>
                <w:bCs/>
                <w:lang w:eastAsia="en-US"/>
              </w:rPr>
              <w:t>Дефектов не в</w:t>
            </w:r>
            <w:r w:rsidR="00104EB7" w:rsidRPr="00453399">
              <w:rPr>
                <w:rFonts w:eastAsiaTheme="minorHAnsi"/>
                <w:bCs/>
                <w:lang w:eastAsia="en-US"/>
              </w:rPr>
              <w:t>ы</w:t>
            </w:r>
            <w:r w:rsidRPr="00453399">
              <w:rPr>
                <w:rFonts w:eastAsiaTheme="minorHAnsi"/>
                <w:bCs/>
                <w:lang w:eastAsia="en-US"/>
              </w:rPr>
              <w:t>явлено</w:t>
            </w:r>
          </w:p>
        </w:tc>
      </w:tr>
    </w:tbl>
    <w:p w14:paraId="5E980086" w14:textId="437DA228" w:rsidR="00A25012" w:rsidRPr="00453399" w:rsidRDefault="00A25012">
      <w:pPr>
        <w:rPr>
          <w:rFonts w:eastAsiaTheme="minorHAnsi"/>
          <w:b/>
          <w:bCs/>
          <w:lang w:eastAsia="en-US"/>
        </w:rPr>
      </w:pPr>
    </w:p>
    <w:p w14:paraId="45C2B6DE" w14:textId="771E226E" w:rsidR="004673E2" w:rsidRPr="00453399" w:rsidRDefault="004673E2" w:rsidP="004673E2">
      <w:pPr>
        <w:ind w:firstLine="708"/>
        <w:jc w:val="both"/>
        <w:rPr>
          <w:rFonts w:eastAsiaTheme="minorHAnsi"/>
          <w:bCs/>
          <w:lang w:eastAsia="en-US"/>
        </w:rPr>
      </w:pPr>
      <w:r w:rsidRPr="00453399">
        <w:rPr>
          <w:rFonts w:eastAsiaTheme="minorHAnsi"/>
          <w:bCs/>
          <w:lang w:eastAsia="en-US"/>
        </w:rPr>
        <w:t>Выполнение мероприятий по обеспечению безопасной эксплуатации технических устройств, оборудования и сооружений на продлеваемый период в соответствии с требованиями промышленной безопасности обеспечивают организации, эксплуатирующие опасные производственные объекты, на которых применяются указанные технические устройства, оборудование и сооружения.</w:t>
      </w:r>
    </w:p>
    <w:p w14:paraId="09CD83F1" w14:textId="7622491B" w:rsidR="00A25012" w:rsidRPr="00453399" w:rsidRDefault="00A25012">
      <w:pPr>
        <w:rPr>
          <w:rFonts w:eastAsiaTheme="minorHAnsi"/>
          <w:b/>
          <w:bCs/>
          <w:lang w:eastAsia="en-US"/>
        </w:rPr>
      </w:pPr>
    </w:p>
    <w:p w14:paraId="7E2EC09E" w14:textId="77777777" w:rsidR="00A25012" w:rsidRPr="00453399" w:rsidRDefault="00A25012" w:rsidP="00A25012">
      <w:pPr>
        <w:pStyle w:val="afffd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453399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Заключение выдал:</w:t>
      </w:r>
    </w:p>
    <w:tbl>
      <w:tblPr>
        <w:tblStyle w:val="ac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A25012" w:rsidRPr="00453399" w14:paraId="38DD4059" w14:textId="77777777" w:rsidTr="003B0A87">
        <w:tc>
          <w:tcPr>
            <w:tcW w:w="5495" w:type="dxa"/>
          </w:tcPr>
          <w:p w14:paraId="0643F4F4" w14:textId="77777777" w:rsidR="00661C79" w:rsidRPr="00661C79" w:rsidRDefault="00661C79" w:rsidP="00661C79">
            <w:pPr>
              <w:suppressAutoHyphens/>
              <w:rPr>
                <w:i/>
              </w:rPr>
            </w:pPr>
            <w:r w:rsidRPr="00661C79">
              <w:rPr>
                <w:i/>
              </w:rPr>
              <w:t>Специалист:</w:t>
            </w:r>
          </w:p>
          <w:p w14:paraId="7818D981" w14:textId="77777777" w:rsidR="00661C79" w:rsidRPr="00661C79" w:rsidRDefault="00661C79" w:rsidP="00661C79">
            <w:pPr>
              <w:suppressAutoHyphens/>
              <w:rPr>
                <w:i/>
              </w:rPr>
            </w:pPr>
          </w:p>
          <w:p w14:paraId="3D88967D" w14:textId="6C5D11C9" w:rsidR="00A25012" w:rsidRPr="00661C79" w:rsidRDefault="00661C79" w:rsidP="00661C79">
            <w:pPr>
              <w:suppressAutoHyphens/>
              <w:rPr>
                <w:i/>
              </w:rPr>
            </w:pPr>
            <w:proofErr w:type="spellStart"/>
            <w:r w:rsidRPr="00661C79">
              <w:rPr>
                <w:i/>
              </w:rPr>
              <w:t>квал.уд</w:t>
            </w:r>
            <w:proofErr w:type="spellEnd"/>
            <w:r w:rsidRPr="00661C79">
              <w:rPr>
                <w:i/>
              </w:rPr>
              <w:t>. №</w:t>
            </w:r>
          </w:p>
        </w:tc>
        <w:tc>
          <w:tcPr>
            <w:tcW w:w="2069" w:type="dxa"/>
          </w:tcPr>
          <w:p w14:paraId="3C0210C7" w14:textId="77777777" w:rsidR="00A25012" w:rsidRPr="00661C79" w:rsidRDefault="00A25012" w:rsidP="003B0A87">
            <w:pPr>
              <w:rPr>
                <w:i/>
              </w:rPr>
            </w:pPr>
          </w:p>
          <w:p w14:paraId="364A7431" w14:textId="77777777" w:rsidR="00A25012" w:rsidRPr="00661C79" w:rsidRDefault="00A25012" w:rsidP="003B0A87">
            <w:pPr>
              <w:rPr>
                <w:i/>
              </w:rPr>
            </w:pPr>
          </w:p>
          <w:p w14:paraId="615843BB" w14:textId="77777777" w:rsidR="00A25012" w:rsidRPr="00661C79" w:rsidRDefault="00A25012" w:rsidP="003B0A87">
            <w:pPr>
              <w:rPr>
                <w:i/>
              </w:rPr>
            </w:pPr>
            <w:r w:rsidRPr="00661C79">
              <w:rPr>
                <w:i/>
              </w:rPr>
              <w:t>____________</w:t>
            </w:r>
          </w:p>
          <w:p w14:paraId="122B4529" w14:textId="77777777" w:rsidR="00A25012" w:rsidRPr="00661C79" w:rsidRDefault="00A25012" w:rsidP="003B0A87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210902C6" w14:textId="77777777" w:rsidR="00A25012" w:rsidRPr="00661C79" w:rsidRDefault="00A25012" w:rsidP="003B0A87">
            <w:pPr>
              <w:rPr>
                <w:i/>
              </w:rPr>
            </w:pPr>
          </w:p>
          <w:p w14:paraId="71BC2757" w14:textId="77777777" w:rsidR="00A25012" w:rsidRPr="00661C79" w:rsidRDefault="00A25012" w:rsidP="003B0A87">
            <w:pPr>
              <w:rPr>
                <w:i/>
              </w:rPr>
            </w:pPr>
          </w:p>
          <w:p w14:paraId="5A3E2466" w14:textId="613F4716" w:rsidR="00A25012" w:rsidRPr="00661C79" w:rsidRDefault="009C62A0" w:rsidP="003B0A87">
            <w:pPr>
              <w:rPr>
                <w:i/>
              </w:rPr>
            </w:pPr>
            <w:r w:rsidRPr="00661C79">
              <w:rPr>
                <w:i/>
              </w:rPr>
              <w:t>_____________</w:t>
            </w:r>
          </w:p>
          <w:p w14:paraId="1D073732" w14:textId="77777777" w:rsidR="00A25012" w:rsidRPr="00661C79" w:rsidRDefault="00A25012" w:rsidP="003B0A87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 w:eastAsia="ru-RU"/>
              </w:rPr>
            </w:pPr>
          </w:p>
        </w:tc>
      </w:tr>
    </w:tbl>
    <w:p w14:paraId="4DE94237" w14:textId="46AA222D" w:rsidR="00A25012" w:rsidRPr="00453399" w:rsidRDefault="00A25012">
      <w:pPr>
        <w:rPr>
          <w:b/>
          <w:bCs/>
          <w:lang w:val="en-US"/>
        </w:rPr>
      </w:pPr>
      <w:r w:rsidRPr="00453399">
        <w:rPr>
          <w:b/>
          <w:bCs/>
        </w:rPr>
        <w:br w:type="page"/>
      </w:r>
    </w:p>
    <w:p w14:paraId="352503FC" w14:textId="3926B657" w:rsidR="00286B1B" w:rsidRPr="00453399" w:rsidRDefault="00F831EC" w:rsidP="00B41BF0">
      <w:pPr>
        <w:pStyle w:val="2"/>
        <w:keepNext w:val="0"/>
        <w:widowControl w:val="0"/>
        <w:ind w:left="13"/>
        <w:jc w:val="center"/>
        <w:rPr>
          <w:rFonts w:eastAsiaTheme="minorHAnsi"/>
          <w:bCs/>
          <w:sz w:val="24"/>
          <w:lang w:eastAsia="en-US"/>
        </w:rPr>
      </w:pPr>
      <w:bookmarkStart w:id="68" w:name="_Toc105409649"/>
      <w:r w:rsidRPr="00453399">
        <w:rPr>
          <w:rFonts w:eastAsiaTheme="minorHAnsi"/>
          <w:bCs/>
          <w:sz w:val="28"/>
          <w:szCs w:val="28"/>
          <w:lang w:eastAsia="en-US"/>
        </w:rPr>
        <w:lastRenderedPageBreak/>
        <w:t>П</w:t>
      </w:r>
      <w:r w:rsidR="00286B1B" w:rsidRPr="00453399">
        <w:rPr>
          <w:rFonts w:eastAsiaTheme="minorHAnsi"/>
          <w:bCs/>
          <w:sz w:val="28"/>
          <w:szCs w:val="28"/>
          <w:lang w:eastAsia="en-US"/>
        </w:rPr>
        <w:t>РИЛОЖЕНИЕ</w:t>
      </w:r>
      <w:r w:rsidRPr="00453399">
        <w:rPr>
          <w:rFonts w:eastAsiaTheme="minorHAnsi"/>
          <w:bCs/>
          <w:sz w:val="28"/>
          <w:szCs w:val="28"/>
          <w:lang w:eastAsia="en-US"/>
        </w:rPr>
        <w:t xml:space="preserve"> </w:t>
      </w:r>
      <w:r w:rsidR="00700976" w:rsidRPr="00453399">
        <w:rPr>
          <w:rFonts w:eastAsiaTheme="minorHAnsi"/>
          <w:bCs/>
          <w:sz w:val="28"/>
          <w:szCs w:val="28"/>
          <w:lang w:eastAsia="en-US"/>
        </w:rPr>
        <w:t>3</w:t>
      </w:r>
      <w:r w:rsidR="00B41BF0" w:rsidRPr="00453399">
        <w:rPr>
          <w:rFonts w:eastAsiaTheme="minorHAnsi"/>
        </w:rPr>
        <w:br/>
      </w:r>
      <w:r w:rsidR="00286B1B" w:rsidRPr="00453399">
        <w:rPr>
          <w:rFonts w:eastAsiaTheme="minorHAnsi"/>
          <w:bCs/>
          <w:sz w:val="24"/>
          <w:lang w:eastAsia="en-US"/>
        </w:rPr>
        <w:t>Протокол по результатам визуального и измерительного контроля</w:t>
      </w:r>
      <w:bookmarkEnd w:id="68"/>
    </w:p>
    <w:p w14:paraId="47E284DB" w14:textId="77777777" w:rsidR="00153598" w:rsidRPr="00453399" w:rsidRDefault="00153598" w:rsidP="00153598">
      <w:pPr>
        <w:jc w:val="right"/>
        <w:rPr>
          <w:b/>
        </w:rPr>
      </w:pPr>
    </w:p>
    <w:tbl>
      <w:tblPr>
        <w:tblStyle w:val="1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3"/>
        <w:gridCol w:w="981"/>
        <w:gridCol w:w="4204"/>
      </w:tblGrid>
      <w:tr w:rsidR="000E4FA9" w:rsidRPr="00453399" w14:paraId="7EA01FF6" w14:textId="77777777" w:rsidTr="009F544C">
        <w:trPr>
          <w:jc w:val="center"/>
        </w:trPr>
        <w:tc>
          <w:tcPr>
            <w:tcW w:w="2310" w:type="pct"/>
            <w:tcBorders>
              <w:bottom w:val="single" w:sz="4" w:space="0" w:color="auto"/>
            </w:tcBorders>
            <w:vAlign w:val="bottom"/>
          </w:tcPr>
          <w:p w14:paraId="73DEDDAE" w14:textId="647EB26F" w:rsidR="00661C79" w:rsidRPr="00453399" w:rsidRDefault="000E4FA9" w:rsidP="00661C79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br w:type="page"/>
            </w:r>
          </w:p>
          <w:p w14:paraId="1DF51CD6" w14:textId="2CD7B250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5F5FED05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7E14CA41" w14:textId="2DD20883" w:rsidR="000E4FA9" w:rsidRPr="00453399" w:rsidRDefault="000E4FA9" w:rsidP="00661C7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b/>
                <w:lang w:eastAsia="ru-RU"/>
              </w:rPr>
              <w:t xml:space="preserve">ООО «Газпром </w:t>
            </w:r>
            <w:r w:rsidR="00661C79">
              <w:rPr>
                <w:rFonts w:ascii="Times New Roman" w:hAnsi="Times New Roman" w:cs="Times New Roman"/>
                <w:b/>
                <w:lang w:eastAsia="ru-RU"/>
              </w:rPr>
              <w:t xml:space="preserve">                         </w:t>
            </w:r>
            <w:r w:rsidRPr="00453399">
              <w:rPr>
                <w:rFonts w:ascii="Times New Roman" w:hAnsi="Times New Roman" w:cs="Times New Roman"/>
                <w:b/>
                <w:lang w:eastAsia="ru-RU"/>
              </w:rPr>
              <w:t>»</w:t>
            </w:r>
          </w:p>
        </w:tc>
      </w:tr>
      <w:tr w:rsidR="000E4FA9" w:rsidRPr="00453399" w14:paraId="674FC828" w14:textId="77777777" w:rsidTr="009F544C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5FF7266A" w14:textId="13C16EA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78988B3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24E0CD9" w14:textId="75A8FF6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453399">
              <w:rPr>
                <w:rFonts w:ascii="Times New Roman" w:hAnsi="Times New Roman" w:cs="Times New Roman"/>
                <w:lang w:eastAsia="ar-SA"/>
              </w:rPr>
              <w:t>(предприятие-Заказчик)</w:t>
            </w:r>
          </w:p>
        </w:tc>
      </w:tr>
      <w:tr w:rsidR="000E4FA9" w:rsidRPr="00453399" w14:paraId="0121377D" w14:textId="77777777" w:rsidTr="009F544C">
        <w:trPr>
          <w:trHeight w:val="429"/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  <w:vAlign w:val="bottom"/>
          </w:tcPr>
          <w:p w14:paraId="7ABE92E0" w14:textId="358D8316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C158E3D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1FEA588" w14:textId="277314EC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</w:tr>
      <w:tr w:rsidR="000E4FA9" w:rsidRPr="00453399" w14:paraId="5892846F" w14:textId="77777777" w:rsidTr="009F544C">
        <w:trPr>
          <w:trHeight w:val="253"/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725A6B28" w14:textId="50A4FC32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1CDD8F1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1085ADD" w14:textId="1BFF760D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(место нахождения оборудования)</w:t>
            </w:r>
          </w:p>
        </w:tc>
      </w:tr>
      <w:tr w:rsidR="000E4FA9" w:rsidRPr="00453399" w14:paraId="12E57EB1" w14:textId="77777777" w:rsidTr="009F544C">
        <w:trPr>
          <w:trHeight w:val="241"/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14:paraId="0A1BB100" w14:textId="31E70616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361F83B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07CE838" w14:textId="7A19A61A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lang w:val="en-US" w:eastAsia="ru-RU"/>
              </w:rPr>
            </w:pPr>
          </w:p>
        </w:tc>
      </w:tr>
      <w:tr w:rsidR="000E4FA9" w:rsidRPr="00453399" w14:paraId="153FA32C" w14:textId="77777777" w:rsidTr="009F544C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093A17AF" w14:textId="2F4F9AAF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4AB3DB6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86B3E3F" w14:textId="1601DD4B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(тип и наименование оборудования)</w:t>
            </w:r>
          </w:p>
        </w:tc>
      </w:tr>
      <w:tr w:rsidR="000E4FA9" w:rsidRPr="00453399" w14:paraId="4CA90C33" w14:textId="77777777" w:rsidTr="009F544C">
        <w:trPr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14:paraId="45638FDF" w14:textId="57E639A2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7934364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078D23F4" w14:textId="615EAE78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</w:tr>
      <w:tr w:rsidR="00577DB2" w:rsidRPr="00453399" w14:paraId="5D523452" w14:textId="77777777" w:rsidTr="009F544C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0C45E216" w14:textId="77777777" w:rsidR="0047479D" w:rsidRPr="00453399" w:rsidRDefault="0047479D" w:rsidP="009F544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FFF2C7F" w14:textId="77777777" w:rsidR="0047479D" w:rsidRPr="00453399" w:rsidRDefault="0047479D" w:rsidP="009F544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B5B016B" w14:textId="77777777" w:rsidR="0047479D" w:rsidRPr="00453399" w:rsidRDefault="0047479D" w:rsidP="009F544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(номер оборудования)</w:t>
            </w:r>
          </w:p>
        </w:tc>
      </w:tr>
    </w:tbl>
    <w:p w14:paraId="0609ABF2" w14:textId="77777777" w:rsidR="00286B1B" w:rsidRPr="00453399" w:rsidRDefault="00286B1B" w:rsidP="00153598">
      <w:pPr>
        <w:jc w:val="right"/>
        <w:rPr>
          <w:b/>
        </w:rPr>
      </w:pPr>
    </w:p>
    <w:p w14:paraId="35C598C3" w14:textId="77777777" w:rsidR="00FC5562" w:rsidRPr="00453399" w:rsidRDefault="00FC5562" w:rsidP="00FC5562">
      <w:pPr>
        <w:widowControl w:val="0"/>
        <w:spacing w:before="6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t>Протокол по результатам визуального и измерительного контроля</w:t>
      </w:r>
    </w:p>
    <w:p w14:paraId="75C57885" w14:textId="762EC9C1" w:rsidR="00EC0AD5" w:rsidRPr="00453399" w:rsidRDefault="00EC0AD5" w:rsidP="00EC0AD5">
      <w:pPr>
        <w:widowControl w:val="0"/>
        <w:spacing w:before="6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t xml:space="preserve">№ </w:t>
      </w:r>
      <w:r w:rsidR="00661C79">
        <w:rPr>
          <w:rFonts w:eastAsia="Calibri"/>
          <w:b/>
          <w:u w:val="single"/>
        </w:rPr>
        <w:t xml:space="preserve">                      </w:t>
      </w:r>
      <w:r w:rsidRPr="00453399">
        <w:rPr>
          <w:rFonts w:eastAsia="Calibri"/>
          <w:b/>
          <w:iCs/>
        </w:rPr>
        <w:t xml:space="preserve"> от </w:t>
      </w:r>
      <w:r w:rsidR="00661C79">
        <w:rPr>
          <w:rFonts w:eastAsia="Calibri"/>
          <w:b/>
          <w:iCs/>
          <w:u w:val="single"/>
        </w:rPr>
        <w:t xml:space="preserve">                                      </w:t>
      </w:r>
      <w:r w:rsidRPr="00453399">
        <w:rPr>
          <w:rFonts w:eastAsia="Calibri"/>
          <w:b/>
        </w:rPr>
        <w:t xml:space="preserve"> г.</w:t>
      </w:r>
    </w:p>
    <w:p w14:paraId="3C161C29" w14:textId="77777777" w:rsidR="00286B1B" w:rsidRPr="00453399" w:rsidRDefault="00286B1B" w:rsidP="00153598">
      <w:pPr>
        <w:pStyle w:val="213"/>
        <w:shd w:val="clear" w:color="auto" w:fill="auto"/>
        <w:spacing w:after="0" w:line="240" w:lineRule="auto"/>
        <w:ind w:left="60"/>
        <w:rPr>
          <w:b/>
          <w:sz w:val="24"/>
          <w:szCs w:val="24"/>
        </w:rPr>
      </w:pPr>
    </w:p>
    <w:p w14:paraId="769383BC" w14:textId="77777777" w:rsidR="00FC5562" w:rsidRPr="00453399" w:rsidRDefault="00FC5562" w:rsidP="00FC5562">
      <w:pPr>
        <w:widowControl w:val="0"/>
        <w:numPr>
          <w:ilvl w:val="0"/>
          <w:numId w:val="15"/>
        </w:numPr>
        <w:spacing w:before="60"/>
        <w:ind w:left="0" w:firstLine="0"/>
        <w:jc w:val="center"/>
        <w:rPr>
          <w:rFonts w:eastAsia="Calibri"/>
          <w:b/>
          <w:bCs/>
        </w:rPr>
      </w:pPr>
      <w:r w:rsidRPr="00453399">
        <w:rPr>
          <w:rFonts w:eastAsia="Calibri"/>
          <w:b/>
        </w:rPr>
        <w:t>Нормативно-техническая документация, в соответствии с которой выполнен контроль:</w:t>
      </w:r>
    </w:p>
    <w:p w14:paraId="52D0224B" w14:textId="339E1848" w:rsidR="00F5403B" w:rsidRPr="00453399" w:rsidRDefault="00F5403B" w:rsidP="00F5403B">
      <w:pPr>
        <w:widowControl w:val="0"/>
        <w:spacing w:before="60"/>
        <w:ind w:left="567"/>
        <w:jc w:val="both"/>
      </w:pPr>
      <w:r w:rsidRPr="00453399">
        <w:t>- Федеральные нормы и правила в области промышленной безопасности №461 от 26.11.2020 г. «Правила безопасности опасных производственных объектов, на которых исп</w:t>
      </w:r>
      <w:r w:rsidR="00D17B74" w:rsidRPr="00453399">
        <w:t>ользуются подъемные сооружения»</w:t>
      </w:r>
    </w:p>
    <w:p w14:paraId="15C06DB7" w14:textId="00DC348A" w:rsidR="00F5403B" w:rsidRPr="00453399" w:rsidRDefault="00F5403B" w:rsidP="00F5403B">
      <w:pPr>
        <w:pStyle w:val="affb"/>
        <w:widowControl w:val="0"/>
        <w:spacing w:before="60" w:after="0"/>
        <w:ind w:left="56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53399">
        <w:rPr>
          <w:rFonts w:ascii="Times New Roman" w:hAnsi="Times New Roman"/>
          <w:sz w:val="24"/>
          <w:szCs w:val="24"/>
        </w:rPr>
        <w:t>- «Инструкция по техническому диагностированию стационарных подъемных сооружений ОАО «ГАЗПРОМ» Р Газпром 2-2,3-486-2010</w:t>
      </w:r>
    </w:p>
    <w:p w14:paraId="1AD834FA" w14:textId="26151972" w:rsidR="00494CBC" w:rsidRPr="00453399" w:rsidRDefault="00494CBC" w:rsidP="00F5403B">
      <w:pPr>
        <w:pStyle w:val="affb"/>
        <w:widowControl w:val="0"/>
        <w:spacing w:before="60" w:after="0"/>
        <w:ind w:left="56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53399">
        <w:rPr>
          <w:rFonts w:ascii="Times New Roman" w:hAnsi="Times New Roman"/>
          <w:sz w:val="24"/>
          <w:szCs w:val="24"/>
        </w:rPr>
        <w:t>- ГОСТ Р ИСО 17637-2014. «Контроль неразрушающий. Визуальный контроль соединений, выполненных плавлением»</w:t>
      </w:r>
    </w:p>
    <w:p w14:paraId="7897F520" w14:textId="0CE99E12" w:rsidR="00494CBC" w:rsidRPr="00453399" w:rsidRDefault="00494CBC" w:rsidP="00494CBC">
      <w:pPr>
        <w:widowControl w:val="0"/>
        <w:spacing w:before="60"/>
        <w:ind w:left="567"/>
        <w:jc w:val="both"/>
      </w:pPr>
      <w:r w:rsidRPr="00453399">
        <w:t>- РД 03-606-03 «Инструкция по визуальному и измерительному контролю» (используется в качестве справочного документа)</w:t>
      </w:r>
    </w:p>
    <w:p w14:paraId="127DEBD4" w14:textId="67FB2227" w:rsidR="00494CBC" w:rsidRPr="00453399" w:rsidRDefault="00494CBC" w:rsidP="00494CBC">
      <w:pPr>
        <w:widowControl w:val="0"/>
        <w:spacing w:before="60"/>
        <w:ind w:left="567"/>
        <w:jc w:val="both"/>
      </w:pPr>
      <w:r w:rsidRPr="00453399">
        <w:t xml:space="preserve">- </w:t>
      </w:r>
      <w:r w:rsidR="00AD3EB3" w:rsidRPr="00453399">
        <w:t>РД 10-112-2-09.</w:t>
      </w:r>
      <w:r w:rsidRPr="00453399">
        <w:t xml:space="preserve"> </w:t>
      </w:r>
      <w:r w:rsidR="00AD3EB3" w:rsidRPr="00453399">
        <w:t>«</w:t>
      </w:r>
      <w:r w:rsidRPr="00453399">
        <w:t>Методические рекомендации по экспертному обследованию грузоподъемных машин. Часть 2. Краны стреловые общего назначения и краны-</w:t>
      </w:r>
      <w:r w:rsidR="00AD3EB3" w:rsidRPr="00453399">
        <w:t>манипуляторы грузоподъемные»</w:t>
      </w:r>
    </w:p>
    <w:p w14:paraId="61D906EE" w14:textId="77777777" w:rsidR="00FC5562" w:rsidRPr="00453399" w:rsidRDefault="00FC5562" w:rsidP="00FC5562">
      <w:pPr>
        <w:widowControl w:val="0"/>
        <w:numPr>
          <w:ilvl w:val="0"/>
          <w:numId w:val="15"/>
        </w:numPr>
        <w:spacing w:before="60"/>
        <w:ind w:left="0" w:firstLine="0"/>
        <w:jc w:val="center"/>
        <w:rPr>
          <w:rFonts w:eastAsia="Calibri"/>
          <w:b/>
          <w:bCs/>
        </w:rPr>
      </w:pPr>
      <w:r w:rsidRPr="00453399">
        <w:rPr>
          <w:rFonts w:eastAsia="Calibri"/>
          <w:b/>
        </w:rPr>
        <w:t>Применяемое оборудование:</w:t>
      </w:r>
    </w:p>
    <w:p w14:paraId="5DEBD5F7" w14:textId="4A801837" w:rsidR="00FC5562" w:rsidRPr="00453399" w:rsidRDefault="00FC5562" w:rsidP="00FC5562">
      <w:pPr>
        <w:widowControl w:val="0"/>
        <w:spacing w:before="60"/>
        <w:ind w:firstLine="851"/>
        <w:jc w:val="right"/>
        <w:rPr>
          <w:rFonts w:eastAsia="Calibri"/>
          <w:b/>
          <w:bCs/>
          <w:i/>
          <w:iCs/>
        </w:rPr>
      </w:pPr>
      <w:r w:rsidRPr="00453399">
        <w:rPr>
          <w:rFonts w:eastAsia="Calibri"/>
        </w:rPr>
        <w:t>Таблица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3"/>
        <w:gridCol w:w="2499"/>
      </w:tblGrid>
      <w:tr w:rsidR="00577DB2" w:rsidRPr="00453399" w14:paraId="42FAF9C2" w14:textId="77777777" w:rsidTr="00FC5562">
        <w:tc>
          <w:tcPr>
            <w:tcW w:w="517" w:type="pct"/>
            <w:vAlign w:val="center"/>
          </w:tcPr>
          <w:p w14:paraId="3B7C4816" w14:textId="77777777" w:rsidR="00FC5562" w:rsidRPr="00453399" w:rsidRDefault="00FC5562" w:rsidP="00FC5562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lang w:val="en-US" w:eastAsia="en-US"/>
              </w:rPr>
            </w:pPr>
            <w:r w:rsidRPr="00453399">
              <w:rPr>
                <w:rFonts w:eastAsia="Calibri"/>
                <w:b/>
                <w:bCs/>
                <w:lang w:val="en-US" w:eastAsia="en-US"/>
              </w:rPr>
              <w:t>№</w:t>
            </w:r>
          </w:p>
          <w:p w14:paraId="29E6484A" w14:textId="77777777" w:rsidR="00FC5562" w:rsidRPr="00453399" w:rsidRDefault="00FC5562" w:rsidP="00FC5562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lang w:val="en-US" w:eastAsia="en-US"/>
              </w:rPr>
            </w:pPr>
            <w:r w:rsidRPr="00453399">
              <w:rPr>
                <w:rFonts w:eastAsia="Calibri"/>
                <w:b/>
                <w:bCs/>
                <w:lang w:val="en-US" w:eastAsia="en-US"/>
              </w:rPr>
              <w:t>п/п</w:t>
            </w:r>
          </w:p>
        </w:tc>
        <w:tc>
          <w:tcPr>
            <w:tcW w:w="3185" w:type="pct"/>
            <w:vAlign w:val="center"/>
          </w:tcPr>
          <w:p w14:paraId="026FFFA0" w14:textId="77777777" w:rsidR="00FC5562" w:rsidRPr="00453399" w:rsidRDefault="00FC5562" w:rsidP="00FC5562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lang w:val="en-US" w:eastAsia="en-US"/>
              </w:rPr>
            </w:pPr>
            <w:proofErr w:type="spellStart"/>
            <w:r w:rsidRPr="00453399">
              <w:rPr>
                <w:rFonts w:eastAsia="Calibri"/>
                <w:b/>
                <w:bCs/>
                <w:lang w:val="en-US" w:eastAsia="en-US"/>
              </w:rPr>
              <w:t>Наименование</w:t>
            </w:r>
            <w:proofErr w:type="spellEnd"/>
            <w:r w:rsidRPr="00453399">
              <w:rPr>
                <w:rFonts w:eastAsia="Calibri"/>
                <w:b/>
                <w:bCs/>
                <w:lang w:val="en-US" w:eastAsia="en-US"/>
              </w:rPr>
              <w:t xml:space="preserve"> </w:t>
            </w:r>
            <w:proofErr w:type="spellStart"/>
            <w:r w:rsidRPr="00453399">
              <w:rPr>
                <w:rFonts w:eastAsia="Calibri"/>
                <w:b/>
                <w:bCs/>
                <w:lang w:val="en-US" w:eastAsia="en-US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1DAE4E35" w14:textId="77777777" w:rsidR="00FC5562" w:rsidRPr="00453399" w:rsidRDefault="00FC5562" w:rsidP="00FC5562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lang w:val="en-US" w:eastAsia="en-US"/>
              </w:rPr>
            </w:pPr>
            <w:proofErr w:type="spellStart"/>
            <w:r w:rsidRPr="00453399">
              <w:rPr>
                <w:rFonts w:eastAsia="Calibri"/>
                <w:b/>
                <w:bCs/>
                <w:lang w:val="en-US" w:eastAsia="en-US"/>
              </w:rPr>
              <w:t>Заводской</w:t>
            </w:r>
            <w:proofErr w:type="spellEnd"/>
            <w:r w:rsidRPr="00453399">
              <w:rPr>
                <w:rFonts w:eastAsia="Calibri"/>
                <w:b/>
                <w:bCs/>
                <w:lang w:val="en-US" w:eastAsia="en-US"/>
              </w:rPr>
              <w:t xml:space="preserve"> </w:t>
            </w:r>
            <w:proofErr w:type="spellStart"/>
            <w:r w:rsidRPr="00453399">
              <w:rPr>
                <w:rFonts w:eastAsia="Calibri"/>
                <w:b/>
                <w:bCs/>
                <w:lang w:val="en-US" w:eastAsia="en-US"/>
              </w:rPr>
              <w:t>номер</w:t>
            </w:r>
            <w:proofErr w:type="spellEnd"/>
            <w:r w:rsidRPr="00453399">
              <w:rPr>
                <w:rFonts w:eastAsia="Calibri"/>
                <w:b/>
                <w:bCs/>
                <w:lang w:eastAsia="en-US"/>
              </w:rPr>
              <w:t xml:space="preserve"> </w:t>
            </w:r>
            <w:proofErr w:type="spellStart"/>
            <w:r w:rsidRPr="00453399">
              <w:rPr>
                <w:rFonts w:eastAsia="Calibri"/>
                <w:b/>
                <w:bCs/>
                <w:lang w:val="en-US" w:eastAsia="en-US"/>
              </w:rPr>
              <w:t>прибора</w:t>
            </w:r>
            <w:proofErr w:type="spellEnd"/>
          </w:p>
        </w:tc>
      </w:tr>
      <w:tr w:rsidR="00577DB2" w:rsidRPr="00453399" w14:paraId="25557CD2" w14:textId="77777777" w:rsidTr="00FC5562">
        <w:trPr>
          <w:trHeight w:val="340"/>
        </w:trPr>
        <w:tc>
          <w:tcPr>
            <w:tcW w:w="517" w:type="pct"/>
            <w:vAlign w:val="center"/>
          </w:tcPr>
          <w:p w14:paraId="314C624A" w14:textId="77777777" w:rsidR="00FC5562" w:rsidRPr="00453399" w:rsidRDefault="00FC5562" w:rsidP="00FC5562">
            <w:pPr>
              <w:widowControl w:val="0"/>
              <w:spacing w:before="60"/>
              <w:jc w:val="center"/>
              <w:rPr>
                <w:rFonts w:eastAsia="Calibri"/>
                <w:bCs/>
                <w:lang w:val="en-US" w:eastAsia="en-US"/>
              </w:rPr>
            </w:pPr>
            <w:r w:rsidRPr="00453399">
              <w:rPr>
                <w:rFonts w:eastAsia="Calibri"/>
                <w:bCs/>
                <w:lang w:val="en-US" w:eastAsia="en-US"/>
              </w:rPr>
              <w:t>1</w:t>
            </w:r>
          </w:p>
        </w:tc>
        <w:tc>
          <w:tcPr>
            <w:tcW w:w="3185" w:type="pct"/>
            <w:vAlign w:val="center"/>
          </w:tcPr>
          <w:p w14:paraId="5A63906A" w14:textId="4EAB224B" w:rsidR="00FC5562" w:rsidRPr="00453399" w:rsidRDefault="00FC5562" w:rsidP="00FC5562">
            <w:pPr>
              <w:widowControl w:val="0"/>
              <w:spacing w:before="60"/>
              <w:rPr>
                <w:rFonts w:eastAsia="Calibri"/>
                <w:bCs/>
                <w:lang w:val="en-US" w:eastAsia="en-US"/>
              </w:rPr>
            </w:pPr>
          </w:p>
        </w:tc>
        <w:tc>
          <w:tcPr>
            <w:tcW w:w="1298" w:type="pct"/>
            <w:vAlign w:val="center"/>
          </w:tcPr>
          <w:p w14:paraId="38A8230D" w14:textId="11948407" w:rsidR="00FC5562" w:rsidRPr="00453399" w:rsidRDefault="00FC5562" w:rsidP="00FC5562">
            <w:pPr>
              <w:widowControl w:val="0"/>
              <w:spacing w:before="60"/>
              <w:jc w:val="center"/>
              <w:rPr>
                <w:rFonts w:eastAsia="Calibri"/>
                <w:bCs/>
                <w:lang w:val="en-US" w:eastAsia="en-US"/>
              </w:rPr>
            </w:pPr>
          </w:p>
        </w:tc>
      </w:tr>
      <w:tr w:rsidR="00BF7F5F" w:rsidRPr="00453399" w14:paraId="1D7EEF76" w14:textId="77777777" w:rsidTr="00FC5562">
        <w:trPr>
          <w:trHeight w:val="340"/>
        </w:trPr>
        <w:tc>
          <w:tcPr>
            <w:tcW w:w="517" w:type="pct"/>
            <w:vAlign w:val="center"/>
          </w:tcPr>
          <w:p w14:paraId="4221AF60" w14:textId="36858B1F" w:rsidR="00BF7F5F" w:rsidRPr="00453399" w:rsidRDefault="001E1B84" w:rsidP="00FC5562">
            <w:pPr>
              <w:widowControl w:val="0"/>
              <w:spacing w:before="60"/>
              <w:jc w:val="center"/>
              <w:rPr>
                <w:rFonts w:eastAsia="Calibri"/>
                <w:bCs/>
                <w:lang w:eastAsia="en-US"/>
              </w:rPr>
            </w:pPr>
            <w:r w:rsidRPr="00453399">
              <w:rPr>
                <w:rFonts w:eastAsia="Calibri"/>
                <w:bCs/>
                <w:lang w:eastAsia="en-US"/>
              </w:rPr>
              <w:t>2</w:t>
            </w:r>
          </w:p>
        </w:tc>
        <w:tc>
          <w:tcPr>
            <w:tcW w:w="3185" w:type="pct"/>
            <w:vAlign w:val="center"/>
          </w:tcPr>
          <w:p w14:paraId="2151C6E0" w14:textId="164F6F5D" w:rsidR="00BF7F5F" w:rsidRPr="00453399" w:rsidRDefault="00BF7F5F" w:rsidP="00FC5562">
            <w:pPr>
              <w:widowControl w:val="0"/>
              <w:spacing w:before="60"/>
              <w:rPr>
                <w:lang w:val="en-US"/>
              </w:rPr>
            </w:pPr>
          </w:p>
        </w:tc>
        <w:tc>
          <w:tcPr>
            <w:tcW w:w="1298" w:type="pct"/>
            <w:vAlign w:val="center"/>
          </w:tcPr>
          <w:p w14:paraId="59474069" w14:textId="0999BB24" w:rsidR="00BF7F5F" w:rsidRPr="00453399" w:rsidRDefault="00BF7F5F" w:rsidP="00FC5562">
            <w:pPr>
              <w:widowControl w:val="0"/>
              <w:spacing w:before="60"/>
              <w:jc w:val="center"/>
              <w:rPr>
                <w:lang w:val="en-US"/>
              </w:rPr>
            </w:pPr>
          </w:p>
        </w:tc>
      </w:tr>
      <w:tr w:rsidR="00BF7F5F" w:rsidRPr="00453399" w14:paraId="732404A5" w14:textId="77777777" w:rsidTr="00FC5562">
        <w:trPr>
          <w:trHeight w:val="340"/>
        </w:trPr>
        <w:tc>
          <w:tcPr>
            <w:tcW w:w="517" w:type="pct"/>
            <w:vAlign w:val="center"/>
          </w:tcPr>
          <w:p w14:paraId="3FC23331" w14:textId="76C32F9D" w:rsidR="00BF7F5F" w:rsidRPr="00453399" w:rsidRDefault="001E1B84" w:rsidP="00FC5562">
            <w:pPr>
              <w:widowControl w:val="0"/>
              <w:spacing w:before="60"/>
              <w:jc w:val="center"/>
              <w:rPr>
                <w:rFonts w:eastAsia="Calibri"/>
                <w:bCs/>
                <w:lang w:eastAsia="en-US"/>
              </w:rPr>
            </w:pPr>
            <w:r w:rsidRPr="00453399">
              <w:rPr>
                <w:rFonts w:eastAsia="Calibri"/>
                <w:bCs/>
                <w:lang w:eastAsia="en-US"/>
              </w:rPr>
              <w:t>3</w:t>
            </w:r>
          </w:p>
        </w:tc>
        <w:tc>
          <w:tcPr>
            <w:tcW w:w="3185" w:type="pct"/>
            <w:vAlign w:val="center"/>
          </w:tcPr>
          <w:p w14:paraId="1832C707" w14:textId="00700DA5" w:rsidR="00BF7F5F" w:rsidRPr="00453399" w:rsidRDefault="00BF7F5F" w:rsidP="00FC5562">
            <w:pPr>
              <w:widowControl w:val="0"/>
              <w:spacing w:before="60"/>
            </w:pPr>
          </w:p>
        </w:tc>
        <w:tc>
          <w:tcPr>
            <w:tcW w:w="1298" w:type="pct"/>
            <w:vAlign w:val="center"/>
          </w:tcPr>
          <w:p w14:paraId="6F0A246B" w14:textId="69AD0933" w:rsidR="00BF7F5F" w:rsidRPr="00453399" w:rsidRDefault="00BF7F5F" w:rsidP="00FC5562">
            <w:pPr>
              <w:widowControl w:val="0"/>
              <w:spacing w:before="60"/>
              <w:jc w:val="center"/>
              <w:rPr>
                <w:lang w:val="en-US"/>
              </w:rPr>
            </w:pPr>
          </w:p>
        </w:tc>
      </w:tr>
    </w:tbl>
    <w:p w14:paraId="1A3D61A6" w14:textId="7B90A8D5" w:rsidR="0078607F" w:rsidRPr="00453399" w:rsidRDefault="0078607F">
      <w:pPr>
        <w:rPr>
          <w:rFonts w:eastAsia="Calibri"/>
          <w:b/>
        </w:rPr>
      </w:pPr>
    </w:p>
    <w:p w14:paraId="77A9F454" w14:textId="77777777" w:rsidR="00CC1D00" w:rsidRPr="00453399" w:rsidRDefault="00CC1D00">
      <w:pPr>
        <w:rPr>
          <w:rFonts w:eastAsia="Calibri"/>
          <w:b/>
        </w:rPr>
      </w:pPr>
    </w:p>
    <w:p w14:paraId="07B3B505" w14:textId="6D81739E" w:rsidR="00FC5562" w:rsidRPr="00453399" w:rsidRDefault="00FC5562" w:rsidP="00FC5562">
      <w:pPr>
        <w:widowControl w:val="0"/>
        <w:numPr>
          <w:ilvl w:val="0"/>
          <w:numId w:val="15"/>
        </w:numPr>
        <w:spacing w:before="60"/>
        <w:ind w:left="0" w:firstLine="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t>Параметры контроля</w:t>
      </w:r>
    </w:p>
    <w:p w14:paraId="1284F53A" w14:textId="271F0B19" w:rsidR="00CC1D00" w:rsidRPr="00453399" w:rsidRDefault="00CC1D00" w:rsidP="00CC1D00">
      <w:pPr>
        <w:widowControl w:val="0"/>
        <w:spacing w:before="60"/>
        <w:ind w:firstLine="851"/>
        <w:jc w:val="right"/>
        <w:rPr>
          <w:rFonts w:eastAsia="Calibri"/>
        </w:rPr>
      </w:pPr>
      <w:r w:rsidRPr="00453399">
        <w:rPr>
          <w:rFonts w:eastAsia="Calibri"/>
        </w:rPr>
        <w:t>Таблица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CC1D00" w:rsidRPr="00453399" w14:paraId="22DE8ED5" w14:textId="77777777" w:rsidTr="00E72F93">
        <w:trPr>
          <w:trHeight w:val="97"/>
        </w:trPr>
        <w:tc>
          <w:tcPr>
            <w:tcW w:w="4813" w:type="dxa"/>
          </w:tcPr>
          <w:p w14:paraId="11C06BB1" w14:textId="77777777" w:rsidR="00CC1D00" w:rsidRPr="00453399" w:rsidRDefault="00CC1D00" w:rsidP="00E72F93">
            <w:pPr>
              <w:jc w:val="both"/>
              <w:rPr>
                <w:rFonts w:eastAsia="Calibri"/>
                <w:b/>
              </w:rPr>
            </w:pPr>
            <w:r w:rsidRPr="00453399">
              <w:rPr>
                <w:rFonts w:eastAsia="Calibri"/>
                <w:b/>
              </w:rPr>
              <w:t>Шероховатость поверхности</w:t>
            </w:r>
            <w:r w:rsidRPr="00453399">
              <w:rPr>
                <w:rFonts w:eastAsia="Calibri"/>
                <w:b/>
              </w:rPr>
              <w:tab/>
            </w:r>
          </w:p>
        </w:tc>
        <w:tc>
          <w:tcPr>
            <w:tcW w:w="4814" w:type="dxa"/>
          </w:tcPr>
          <w:p w14:paraId="1DF032EE" w14:textId="5433A438" w:rsidR="00CC1D00" w:rsidRPr="00453399" w:rsidRDefault="00CC1D00" w:rsidP="00E72F93">
            <w:pPr>
              <w:jc w:val="both"/>
              <w:rPr>
                <w:rFonts w:eastAsia="Calibri"/>
              </w:rPr>
            </w:pPr>
          </w:p>
        </w:tc>
      </w:tr>
      <w:tr w:rsidR="00CC1D00" w:rsidRPr="00453399" w14:paraId="58F635F1" w14:textId="77777777" w:rsidTr="00E72F93">
        <w:tc>
          <w:tcPr>
            <w:tcW w:w="4813" w:type="dxa"/>
          </w:tcPr>
          <w:p w14:paraId="4F1A47F6" w14:textId="77777777" w:rsidR="00CC1D00" w:rsidRPr="00453399" w:rsidRDefault="00CC1D00" w:rsidP="00E72F93">
            <w:pPr>
              <w:jc w:val="both"/>
              <w:rPr>
                <w:rFonts w:eastAsia="Calibri"/>
                <w:b/>
              </w:rPr>
            </w:pPr>
            <w:r w:rsidRPr="00453399">
              <w:rPr>
                <w:rFonts w:eastAsia="Calibri"/>
                <w:b/>
              </w:rPr>
              <w:t>Освещенность</w:t>
            </w:r>
          </w:p>
        </w:tc>
        <w:tc>
          <w:tcPr>
            <w:tcW w:w="4814" w:type="dxa"/>
          </w:tcPr>
          <w:p w14:paraId="3E478641" w14:textId="5C2FE151" w:rsidR="00CC1D00" w:rsidRPr="00453399" w:rsidRDefault="00CC1D00" w:rsidP="00E72F93">
            <w:pPr>
              <w:rPr>
                <w:rFonts w:eastAsia="Calibri"/>
              </w:rPr>
            </w:pPr>
          </w:p>
        </w:tc>
      </w:tr>
      <w:tr w:rsidR="00CC1D00" w:rsidRPr="00453399" w14:paraId="12C4A5FD" w14:textId="77777777" w:rsidTr="00E72F93">
        <w:tc>
          <w:tcPr>
            <w:tcW w:w="4813" w:type="dxa"/>
          </w:tcPr>
          <w:p w14:paraId="33324809" w14:textId="28594468" w:rsidR="00CC1D00" w:rsidRPr="00453399" w:rsidRDefault="00CC1D00" w:rsidP="00E72F93">
            <w:pPr>
              <w:jc w:val="both"/>
              <w:rPr>
                <w:rFonts w:eastAsia="Calibri"/>
                <w:b/>
              </w:rPr>
            </w:pPr>
            <w:r w:rsidRPr="00453399">
              <w:rPr>
                <w:rFonts w:eastAsia="Calibri"/>
                <w:b/>
              </w:rPr>
              <w:t>Условия проведения контроля</w:t>
            </w:r>
          </w:p>
        </w:tc>
        <w:tc>
          <w:tcPr>
            <w:tcW w:w="4814" w:type="dxa"/>
          </w:tcPr>
          <w:p w14:paraId="2B025005" w14:textId="33E3CCA0" w:rsidR="00CC1D00" w:rsidRPr="00453399" w:rsidRDefault="00CC1D00" w:rsidP="00E72F93">
            <w:pPr>
              <w:rPr>
                <w:rFonts w:eastAsia="Calibri"/>
              </w:rPr>
            </w:pPr>
          </w:p>
        </w:tc>
      </w:tr>
    </w:tbl>
    <w:p w14:paraId="75876FC7" w14:textId="77777777" w:rsidR="00CC1D00" w:rsidRPr="00453399" w:rsidRDefault="00CC1D00" w:rsidP="00CB2B2B">
      <w:pPr>
        <w:spacing w:line="276" w:lineRule="auto"/>
        <w:ind w:firstLine="567"/>
        <w:jc w:val="both"/>
        <w:rPr>
          <w:highlight w:val="yellow"/>
        </w:rPr>
      </w:pPr>
    </w:p>
    <w:p w14:paraId="265CCEE6" w14:textId="7BE4D86F" w:rsidR="00CB2B2B" w:rsidRPr="00453399" w:rsidRDefault="00CB2B2B" w:rsidP="00CC1D00">
      <w:pPr>
        <w:spacing w:line="276" w:lineRule="auto"/>
        <w:ind w:firstLine="567"/>
        <w:jc w:val="both"/>
        <w:rPr>
          <w:rFonts w:eastAsia="Calibri"/>
          <w:b/>
          <w:bCs/>
          <w:i/>
          <w:iCs/>
        </w:rPr>
      </w:pPr>
    </w:p>
    <w:p w14:paraId="5B437B43" w14:textId="3C46F208" w:rsidR="00FC5562" w:rsidRPr="00453399" w:rsidRDefault="00FC5562" w:rsidP="00FC5562">
      <w:pPr>
        <w:widowControl w:val="0"/>
        <w:numPr>
          <w:ilvl w:val="0"/>
          <w:numId w:val="15"/>
        </w:numPr>
        <w:spacing w:before="60"/>
        <w:ind w:left="0" w:firstLine="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lastRenderedPageBreak/>
        <w:t>Схема контроля</w:t>
      </w:r>
    </w:p>
    <w:p w14:paraId="7AC88F19" w14:textId="77777777" w:rsidR="00AA4109" w:rsidRPr="00453399" w:rsidRDefault="00AA4109" w:rsidP="00DA1199">
      <w:pPr>
        <w:widowControl w:val="0"/>
        <w:spacing w:before="60"/>
        <w:jc w:val="center"/>
        <w:rPr>
          <w:noProof/>
        </w:rPr>
      </w:pPr>
    </w:p>
    <w:p w14:paraId="6778CB01" w14:textId="32EAF512" w:rsidR="00FC5562" w:rsidRPr="00453399" w:rsidRDefault="00494CBC" w:rsidP="00DA1199">
      <w:pPr>
        <w:widowControl w:val="0"/>
        <w:spacing w:before="60"/>
        <w:jc w:val="center"/>
        <w:rPr>
          <w:rFonts w:eastAsia="Calibri"/>
          <w:b/>
        </w:rPr>
      </w:pPr>
      <w:r w:rsidRPr="00453399">
        <w:rPr>
          <w:noProof/>
        </w:rPr>
        <w:drawing>
          <wp:inline distT="0" distB="0" distL="0" distR="0" wp14:anchorId="1845747F" wp14:editId="313A0104">
            <wp:extent cx="4235450" cy="2947621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59" b="19570"/>
                    <a:stretch/>
                  </pic:blipFill>
                  <pic:spPr bwMode="auto">
                    <a:xfrm>
                      <a:off x="0" y="0"/>
                      <a:ext cx="4240072" cy="2950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42EEC" w14:textId="77777777" w:rsidR="00494CBC" w:rsidRPr="00453399" w:rsidRDefault="00494CBC" w:rsidP="00FC5562">
      <w:pPr>
        <w:widowControl w:val="0"/>
        <w:spacing w:before="60"/>
        <w:rPr>
          <w:rFonts w:eastAsia="Calibri"/>
          <w:b/>
        </w:rPr>
      </w:pPr>
    </w:p>
    <w:p w14:paraId="2010DD53" w14:textId="77777777" w:rsidR="00FC5562" w:rsidRPr="00453399" w:rsidRDefault="00FC5562" w:rsidP="00FC5562">
      <w:pPr>
        <w:widowControl w:val="0"/>
        <w:numPr>
          <w:ilvl w:val="0"/>
          <w:numId w:val="15"/>
        </w:numPr>
        <w:spacing w:before="60"/>
        <w:ind w:left="0" w:firstLine="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t>Результаты визуального и измерительного контроля:</w:t>
      </w:r>
    </w:p>
    <w:p w14:paraId="42078B93" w14:textId="39BF43AB" w:rsidR="00FC5562" w:rsidRPr="00453399" w:rsidRDefault="00FC5562" w:rsidP="00FC5562">
      <w:pPr>
        <w:widowControl w:val="0"/>
        <w:spacing w:before="60"/>
        <w:ind w:left="851"/>
        <w:jc w:val="right"/>
        <w:rPr>
          <w:rFonts w:eastAsia="Calibri"/>
        </w:rPr>
      </w:pPr>
      <w:bookmarkStart w:id="69" w:name="_Hlk70069851"/>
      <w:r w:rsidRPr="00453399">
        <w:rPr>
          <w:rFonts w:eastAsia="Calibri"/>
        </w:rPr>
        <w:t xml:space="preserve">Таблица </w:t>
      </w:r>
      <w:r w:rsidR="00CC1D00" w:rsidRPr="00453399">
        <w:rPr>
          <w:rFonts w:eastAsia="Calibri"/>
        </w:rPr>
        <w:t>3</w:t>
      </w:r>
    </w:p>
    <w:tbl>
      <w:tblPr>
        <w:tblStyle w:val="58"/>
        <w:tblW w:w="9634" w:type="dxa"/>
        <w:tblLook w:val="04A0" w:firstRow="1" w:lastRow="0" w:firstColumn="1" w:lastColumn="0" w:noHBand="0" w:noVBand="1"/>
      </w:tblPr>
      <w:tblGrid>
        <w:gridCol w:w="562"/>
        <w:gridCol w:w="4110"/>
        <w:gridCol w:w="1701"/>
        <w:gridCol w:w="3253"/>
        <w:gridCol w:w="8"/>
      </w:tblGrid>
      <w:tr w:rsidR="00577DB2" w:rsidRPr="00453399" w14:paraId="44A5B2B6" w14:textId="77777777" w:rsidTr="00453399">
        <w:tc>
          <w:tcPr>
            <w:tcW w:w="0" w:type="auto"/>
          </w:tcPr>
          <w:bookmarkEnd w:id="69"/>
          <w:p w14:paraId="68A356CE" w14:textId="77777777" w:rsidR="00CB2B2B" w:rsidRPr="00453399" w:rsidRDefault="00CB2B2B" w:rsidP="00CB2B2B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453399">
              <w:rPr>
                <w:rFonts w:ascii="Times New Roman" w:eastAsia="Calibri" w:hAnsi="Times New Roman" w:cs="Times New Roman"/>
                <w:b/>
                <w:bCs/>
              </w:rPr>
              <w:t>№</w:t>
            </w:r>
          </w:p>
          <w:p w14:paraId="65356A04" w14:textId="5D46067C" w:rsidR="00CB2B2B" w:rsidRPr="00453399" w:rsidRDefault="00CB2B2B" w:rsidP="00CB2B2B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453399">
              <w:rPr>
                <w:rFonts w:ascii="Times New Roman" w:eastAsia="Calibri" w:hAnsi="Times New Roman" w:cs="Times New Roman"/>
                <w:b/>
                <w:bCs/>
              </w:rPr>
              <w:t>п/п</w:t>
            </w:r>
          </w:p>
        </w:tc>
        <w:tc>
          <w:tcPr>
            <w:tcW w:w="4110" w:type="dxa"/>
            <w:vAlign w:val="center"/>
          </w:tcPr>
          <w:p w14:paraId="2F5FDD15" w14:textId="26F5D2E0" w:rsidR="00CB2B2B" w:rsidRPr="00453399" w:rsidRDefault="00CB2B2B" w:rsidP="00494CBC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453399">
              <w:rPr>
                <w:rFonts w:ascii="Times New Roman" w:hAnsi="Times New Roman" w:cs="Times New Roman"/>
                <w:b/>
              </w:rPr>
              <w:t>Объект</w:t>
            </w:r>
            <w:proofErr w:type="spellEnd"/>
            <w:r w:rsidRPr="004533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53399">
              <w:rPr>
                <w:rFonts w:ascii="Times New Roman" w:hAnsi="Times New Roman" w:cs="Times New Roman"/>
                <w:b/>
              </w:rPr>
              <w:t>или</w:t>
            </w:r>
            <w:proofErr w:type="spellEnd"/>
            <w:r w:rsidRPr="004533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53399">
              <w:rPr>
                <w:rFonts w:ascii="Times New Roman" w:hAnsi="Times New Roman" w:cs="Times New Roman"/>
                <w:b/>
              </w:rPr>
              <w:t>зона</w:t>
            </w:r>
            <w:proofErr w:type="spellEnd"/>
            <w:r w:rsidR="00494CBC" w:rsidRPr="00453399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proofErr w:type="spellStart"/>
            <w:r w:rsidRPr="00453399">
              <w:rPr>
                <w:rFonts w:ascii="Times New Roman" w:hAnsi="Times New Roman" w:cs="Times New Roman"/>
                <w:b/>
              </w:rPr>
              <w:t>контроля</w:t>
            </w:r>
            <w:proofErr w:type="spellEnd"/>
          </w:p>
        </w:tc>
        <w:tc>
          <w:tcPr>
            <w:tcW w:w="1701" w:type="dxa"/>
            <w:vAlign w:val="center"/>
          </w:tcPr>
          <w:p w14:paraId="0BB13849" w14:textId="77777777" w:rsidR="00CB2B2B" w:rsidRPr="00453399" w:rsidRDefault="00CB2B2B" w:rsidP="009F544C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453399">
              <w:rPr>
                <w:rFonts w:ascii="Times New Roman" w:hAnsi="Times New Roman" w:cs="Times New Roman"/>
                <w:b/>
              </w:rPr>
              <w:t>Объем</w:t>
            </w:r>
            <w:proofErr w:type="spellEnd"/>
            <w:r w:rsidRPr="00453399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proofErr w:type="spellStart"/>
            <w:r w:rsidRPr="00453399">
              <w:rPr>
                <w:rFonts w:ascii="Times New Roman" w:hAnsi="Times New Roman" w:cs="Times New Roman"/>
                <w:b/>
              </w:rPr>
              <w:t>контроля</w:t>
            </w:r>
            <w:proofErr w:type="spellEnd"/>
          </w:p>
        </w:tc>
        <w:tc>
          <w:tcPr>
            <w:tcW w:w="3261" w:type="dxa"/>
            <w:gridSpan w:val="2"/>
            <w:vAlign w:val="center"/>
          </w:tcPr>
          <w:p w14:paraId="28C91134" w14:textId="77777777" w:rsidR="00CB2B2B" w:rsidRPr="00453399" w:rsidRDefault="00CB2B2B" w:rsidP="009F544C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453399">
              <w:rPr>
                <w:rFonts w:ascii="Times New Roman" w:hAnsi="Times New Roman" w:cs="Times New Roman"/>
                <w:b/>
              </w:rPr>
              <w:t>Результат</w:t>
            </w:r>
            <w:proofErr w:type="spellEnd"/>
            <w:r w:rsidRPr="004533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53399">
              <w:rPr>
                <w:rFonts w:ascii="Times New Roman" w:hAnsi="Times New Roman" w:cs="Times New Roman"/>
                <w:b/>
              </w:rPr>
              <w:t>контроля</w:t>
            </w:r>
            <w:proofErr w:type="spellEnd"/>
          </w:p>
        </w:tc>
      </w:tr>
      <w:tr w:rsidR="00577DB2" w:rsidRPr="00453399" w14:paraId="47DA7AC0" w14:textId="77777777" w:rsidTr="00453399">
        <w:tc>
          <w:tcPr>
            <w:tcW w:w="0" w:type="auto"/>
            <w:vAlign w:val="center"/>
          </w:tcPr>
          <w:p w14:paraId="6D416D42" w14:textId="43521BFD" w:rsidR="00786F02" w:rsidRPr="00453399" w:rsidRDefault="00786F02" w:rsidP="00786F0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4110" w:type="dxa"/>
            <w:vAlign w:val="center"/>
          </w:tcPr>
          <w:p w14:paraId="6A6BFF46" w14:textId="77777777" w:rsidR="00786F02" w:rsidRPr="00453399" w:rsidRDefault="00786F02" w:rsidP="009F544C">
            <w:pPr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Наружный осмотр несущих элементов металлических конструкций</w:t>
            </w:r>
          </w:p>
          <w:p w14:paraId="77AE4715" w14:textId="77777777" w:rsidR="00AA4109" w:rsidRPr="00453399" w:rsidRDefault="00634508" w:rsidP="009F544C">
            <w:pPr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1.1 Зона соединения со стрелой</w:t>
            </w:r>
          </w:p>
          <w:p w14:paraId="63DAA1E6" w14:textId="77777777" w:rsidR="00634508" w:rsidRPr="00453399" w:rsidRDefault="00634508" w:rsidP="009F544C">
            <w:pPr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1.2 Зона соединения с противовесом</w:t>
            </w:r>
          </w:p>
          <w:p w14:paraId="6AA9504E" w14:textId="77777777" w:rsidR="00634508" w:rsidRPr="00453399" w:rsidRDefault="00634508" w:rsidP="009F544C">
            <w:pPr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1.3 Противовес</w:t>
            </w:r>
          </w:p>
          <w:p w14:paraId="3927FA84" w14:textId="77777777" w:rsidR="00634508" w:rsidRPr="00453399" w:rsidRDefault="00634508" w:rsidP="009F544C">
            <w:pPr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2.1 Секция стрелы</w:t>
            </w:r>
          </w:p>
          <w:p w14:paraId="0ECCE1B4" w14:textId="77777777" w:rsidR="00634508" w:rsidRPr="00453399" w:rsidRDefault="00634508" w:rsidP="009F544C">
            <w:pPr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2.2 Зона установки канатных блоков</w:t>
            </w:r>
          </w:p>
          <w:p w14:paraId="23C5BA26" w14:textId="074EFE87" w:rsidR="00634508" w:rsidRPr="00453399" w:rsidRDefault="00634508" w:rsidP="009F544C">
            <w:pPr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 xml:space="preserve">   3 Опрокидывание противовеса</w:t>
            </w:r>
          </w:p>
        </w:tc>
        <w:tc>
          <w:tcPr>
            <w:tcW w:w="1701" w:type="dxa"/>
            <w:vMerge w:val="restart"/>
            <w:vAlign w:val="center"/>
          </w:tcPr>
          <w:p w14:paraId="738308F6" w14:textId="6F560ED1" w:rsidR="00786F02" w:rsidRPr="00453399" w:rsidRDefault="00786F02" w:rsidP="009F544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1" w:type="dxa"/>
            <w:gridSpan w:val="2"/>
            <w:vAlign w:val="center"/>
          </w:tcPr>
          <w:p w14:paraId="04FBB850" w14:textId="4771AF12" w:rsidR="00786F02" w:rsidRPr="00453399" w:rsidRDefault="00786F02" w:rsidP="009F544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7DB2" w:rsidRPr="00453399" w14:paraId="39528178" w14:textId="77777777" w:rsidTr="00453399">
        <w:tc>
          <w:tcPr>
            <w:tcW w:w="0" w:type="auto"/>
            <w:vAlign w:val="center"/>
          </w:tcPr>
          <w:p w14:paraId="3C79947B" w14:textId="10B953FC" w:rsidR="00786F02" w:rsidRPr="00453399" w:rsidRDefault="00786F02" w:rsidP="00786F0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4110" w:type="dxa"/>
            <w:vAlign w:val="center"/>
          </w:tcPr>
          <w:p w14:paraId="23A3FF9A" w14:textId="34EC15FC" w:rsidR="00786F02" w:rsidRPr="00453399" w:rsidRDefault="00494CBC" w:rsidP="00494CBC">
            <w:pPr>
              <w:rPr>
                <w:rFonts w:ascii="Times New Roman" w:hAnsi="Times New Roman" w:cs="Times New Roman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Наружный осмотр  э</w:t>
            </w:r>
            <w:proofErr w:type="spellStart"/>
            <w:r w:rsidR="00786F02" w:rsidRPr="00453399">
              <w:rPr>
                <w:rFonts w:ascii="Times New Roman" w:hAnsi="Times New Roman" w:cs="Times New Roman"/>
              </w:rPr>
              <w:t>лектрооборудования</w:t>
            </w:r>
            <w:proofErr w:type="spellEnd"/>
          </w:p>
        </w:tc>
        <w:tc>
          <w:tcPr>
            <w:tcW w:w="1701" w:type="dxa"/>
            <w:vMerge/>
            <w:vAlign w:val="center"/>
          </w:tcPr>
          <w:p w14:paraId="65918757" w14:textId="5FFBB2A2" w:rsidR="00786F02" w:rsidRPr="00453399" w:rsidRDefault="00786F02" w:rsidP="009F544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1" w:type="dxa"/>
            <w:gridSpan w:val="2"/>
            <w:vAlign w:val="center"/>
          </w:tcPr>
          <w:p w14:paraId="1B0210FD" w14:textId="51F4F035" w:rsidR="00786F02" w:rsidRPr="00453399" w:rsidRDefault="00786F02" w:rsidP="009F544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7DB2" w:rsidRPr="00453399" w14:paraId="2CE3E86A" w14:textId="77777777" w:rsidTr="00453399">
        <w:trPr>
          <w:gridAfter w:val="1"/>
          <w:wAfter w:w="8" w:type="dxa"/>
        </w:trPr>
        <w:tc>
          <w:tcPr>
            <w:tcW w:w="562" w:type="dxa"/>
            <w:vAlign w:val="center"/>
          </w:tcPr>
          <w:p w14:paraId="4520AB42" w14:textId="5A46A863" w:rsidR="00786F02" w:rsidRPr="00453399" w:rsidRDefault="00786F02" w:rsidP="00786F0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4110" w:type="dxa"/>
            <w:vAlign w:val="center"/>
          </w:tcPr>
          <w:p w14:paraId="76AB574F" w14:textId="679F7B8A" w:rsidR="00786F02" w:rsidRPr="00453399" w:rsidRDefault="00494CBC" w:rsidP="00494CBC">
            <w:pPr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Наружный осмотр м</w:t>
            </w:r>
            <w:r w:rsidR="00786F02" w:rsidRPr="00453399">
              <w:rPr>
                <w:rFonts w:ascii="Times New Roman" w:hAnsi="Times New Roman" w:cs="Times New Roman"/>
                <w:lang w:val="ru-RU"/>
              </w:rPr>
              <w:t>еханизмов</w:t>
            </w:r>
            <w:r w:rsidR="00DA1199" w:rsidRPr="00453399">
              <w:rPr>
                <w:rFonts w:ascii="Times New Roman" w:hAnsi="Times New Roman" w:cs="Times New Roman"/>
                <w:lang w:val="ru-RU"/>
              </w:rPr>
              <w:t>:</w:t>
            </w:r>
          </w:p>
          <w:p w14:paraId="68094ED2" w14:textId="11258CF3" w:rsidR="00DA1199" w:rsidRPr="00453399" w:rsidRDefault="00DA1199" w:rsidP="00DA1199">
            <w:pPr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- зона соединения со стрелой</w:t>
            </w:r>
          </w:p>
          <w:p w14:paraId="4821BF5B" w14:textId="0977C6FC" w:rsidR="00DA1199" w:rsidRPr="00453399" w:rsidRDefault="00DA1199" w:rsidP="00DA1199">
            <w:pPr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- зона соединения с противовесом</w:t>
            </w:r>
          </w:p>
          <w:p w14:paraId="51B6E391" w14:textId="043094CD" w:rsidR="00DA1199" w:rsidRPr="00453399" w:rsidRDefault="00DA1199" w:rsidP="00DA1199">
            <w:pPr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- противовес</w:t>
            </w:r>
          </w:p>
          <w:p w14:paraId="704525E3" w14:textId="19291778" w:rsidR="00DA1199" w:rsidRPr="00453399" w:rsidRDefault="00DA1199" w:rsidP="00DA1199">
            <w:pPr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- секция стрелы</w:t>
            </w:r>
          </w:p>
          <w:p w14:paraId="27CB6B1B" w14:textId="77528516" w:rsidR="00DA1199" w:rsidRPr="00453399" w:rsidRDefault="00DA1199" w:rsidP="00DA1199">
            <w:pPr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- зона установки канатных блоков</w:t>
            </w:r>
          </w:p>
          <w:p w14:paraId="2D3D9DFB" w14:textId="124803D7" w:rsidR="00DA1199" w:rsidRPr="00453399" w:rsidRDefault="00DA1199" w:rsidP="00DA1199">
            <w:pPr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-опрокидывание противовеса</w:t>
            </w:r>
          </w:p>
        </w:tc>
        <w:tc>
          <w:tcPr>
            <w:tcW w:w="1701" w:type="dxa"/>
            <w:vMerge w:val="restart"/>
            <w:vAlign w:val="center"/>
          </w:tcPr>
          <w:p w14:paraId="2FE2614E" w14:textId="0817925D" w:rsidR="00786F02" w:rsidRPr="00453399" w:rsidRDefault="00786F02" w:rsidP="0037026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253" w:type="dxa"/>
            <w:vAlign w:val="center"/>
          </w:tcPr>
          <w:p w14:paraId="1ABBACE1" w14:textId="5CFD7D81" w:rsidR="00786F02" w:rsidRPr="00F91936" w:rsidRDefault="00786F02" w:rsidP="009F544C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77DB2" w:rsidRPr="00453399" w14:paraId="0CD8A982" w14:textId="77777777" w:rsidTr="00453399">
        <w:trPr>
          <w:gridAfter w:val="1"/>
          <w:wAfter w:w="8" w:type="dxa"/>
        </w:trPr>
        <w:tc>
          <w:tcPr>
            <w:tcW w:w="562" w:type="dxa"/>
            <w:vAlign w:val="center"/>
          </w:tcPr>
          <w:p w14:paraId="4CA14CC1" w14:textId="3EF3D8A8" w:rsidR="00786F02" w:rsidRPr="00453399" w:rsidRDefault="00786F02" w:rsidP="00786F0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4110" w:type="dxa"/>
            <w:vAlign w:val="center"/>
          </w:tcPr>
          <w:p w14:paraId="3E57F895" w14:textId="6CE237B2" w:rsidR="00786F02" w:rsidRPr="00453399" w:rsidRDefault="00494CBC" w:rsidP="00494CBC">
            <w:pPr>
              <w:rPr>
                <w:rFonts w:ascii="Times New Roman" w:hAnsi="Times New Roman" w:cs="Times New Roman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Наружный осмотр г</w:t>
            </w:r>
            <w:proofErr w:type="spellStart"/>
            <w:r w:rsidR="00786F02" w:rsidRPr="00453399">
              <w:rPr>
                <w:rFonts w:ascii="Times New Roman" w:hAnsi="Times New Roman" w:cs="Times New Roman"/>
              </w:rPr>
              <w:t>идрооборудования</w:t>
            </w:r>
            <w:proofErr w:type="spellEnd"/>
          </w:p>
        </w:tc>
        <w:tc>
          <w:tcPr>
            <w:tcW w:w="1701" w:type="dxa"/>
            <w:vMerge/>
            <w:vAlign w:val="center"/>
          </w:tcPr>
          <w:p w14:paraId="4FE8504F" w14:textId="7A49B8FE" w:rsidR="00786F02" w:rsidRPr="00453399" w:rsidRDefault="00786F02" w:rsidP="009F544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53" w:type="dxa"/>
            <w:vAlign w:val="center"/>
          </w:tcPr>
          <w:p w14:paraId="1E5DBAEC" w14:textId="2FDC46B9" w:rsidR="00786F02" w:rsidRPr="00453399" w:rsidRDefault="00786F02" w:rsidP="009F544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7DB2" w:rsidRPr="00453399" w14:paraId="0565D2A7" w14:textId="77777777" w:rsidTr="00453399">
        <w:trPr>
          <w:gridAfter w:val="1"/>
          <w:wAfter w:w="8" w:type="dxa"/>
        </w:trPr>
        <w:tc>
          <w:tcPr>
            <w:tcW w:w="562" w:type="dxa"/>
            <w:vAlign w:val="center"/>
          </w:tcPr>
          <w:p w14:paraId="1E34B825" w14:textId="460E71CA" w:rsidR="00786F02" w:rsidRPr="00453399" w:rsidRDefault="00786F02" w:rsidP="00786F0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4110" w:type="dxa"/>
            <w:vAlign w:val="center"/>
          </w:tcPr>
          <w:p w14:paraId="6EEB956C" w14:textId="6747A5C6" w:rsidR="00786F02" w:rsidRPr="00453399" w:rsidRDefault="00494CBC" w:rsidP="00494CBC">
            <w:pPr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Наружный осмотр п</w:t>
            </w:r>
            <w:r w:rsidR="00786F02" w:rsidRPr="00453399">
              <w:rPr>
                <w:rFonts w:ascii="Times New Roman" w:hAnsi="Times New Roman" w:cs="Times New Roman"/>
                <w:lang w:val="ru-RU"/>
              </w:rPr>
              <w:t>риборов и устройств безопасности</w:t>
            </w:r>
          </w:p>
        </w:tc>
        <w:tc>
          <w:tcPr>
            <w:tcW w:w="1701" w:type="dxa"/>
            <w:vMerge/>
            <w:vAlign w:val="center"/>
          </w:tcPr>
          <w:p w14:paraId="5ED04F16" w14:textId="794AD8F6" w:rsidR="00786F02" w:rsidRPr="00453399" w:rsidRDefault="00786F02" w:rsidP="009F544C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253" w:type="dxa"/>
            <w:vAlign w:val="center"/>
          </w:tcPr>
          <w:p w14:paraId="7876ECC2" w14:textId="6CA72886" w:rsidR="00786F02" w:rsidRPr="00F91936" w:rsidRDefault="00786F02" w:rsidP="009F544C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77DB2" w:rsidRPr="00453399" w14:paraId="5AA6A34F" w14:textId="77777777" w:rsidTr="00453399">
        <w:trPr>
          <w:gridAfter w:val="1"/>
          <w:wAfter w:w="8" w:type="dxa"/>
        </w:trPr>
        <w:tc>
          <w:tcPr>
            <w:tcW w:w="562" w:type="dxa"/>
            <w:vAlign w:val="center"/>
          </w:tcPr>
          <w:p w14:paraId="14C79E70" w14:textId="7B3AA089" w:rsidR="00786F02" w:rsidRPr="00453399" w:rsidRDefault="00786F02" w:rsidP="00786F0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4110" w:type="dxa"/>
            <w:vAlign w:val="center"/>
          </w:tcPr>
          <w:p w14:paraId="2E4F1408" w14:textId="67892E71" w:rsidR="00786F02" w:rsidRPr="00453399" w:rsidRDefault="00786F02" w:rsidP="009F544C">
            <w:pPr>
              <w:rPr>
                <w:rFonts w:ascii="Times New Roman" w:hAnsi="Times New Roman" w:cs="Times New Roman"/>
                <w:lang w:val="ru-RU"/>
              </w:rPr>
            </w:pPr>
            <w:r w:rsidRPr="00453399">
              <w:rPr>
                <w:rFonts w:ascii="Times New Roman" w:hAnsi="Times New Roman" w:cs="Times New Roman"/>
                <w:lang w:val="ru-RU"/>
              </w:rPr>
              <w:t>Проверка качества соединений элементов металлических конструкций</w:t>
            </w:r>
          </w:p>
        </w:tc>
        <w:tc>
          <w:tcPr>
            <w:tcW w:w="1701" w:type="dxa"/>
            <w:vMerge/>
            <w:vAlign w:val="center"/>
          </w:tcPr>
          <w:p w14:paraId="2AC035B3" w14:textId="47725CC3" w:rsidR="00786F02" w:rsidRPr="00453399" w:rsidRDefault="00786F02" w:rsidP="009F544C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253" w:type="dxa"/>
            <w:vAlign w:val="center"/>
          </w:tcPr>
          <w:p w14:paraId="2AD8CFBF" w14:textId="17605D83" w:rsidR="00786F02" w:rsidRPr="00453399" w:rsidRDefault="00786F02" w:rsidP="009F544C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2574D349" w14:textId="77777777" w:rsidR="00370264" w:rsidRPr="00453399" w:rsidRDefault="00370264" w:rsidP="00370264">
      <w:pPr>
        <w:widowControl w:val="0"/>
        <w:spacing w:before="60"/>
        <w:rPr>
          <w:rFonts w:eastAsia="Calibri"/>
          <w:b/>
        </w:rPr>
      </w:pPr>
    </w:p>
    <w:p w14:paraId="5477613A" w14:textId="74E58D90" w:rsidR="00FC5562" w:rsidRPr="00453399" w:rsidRDefault="00FC5562" w:rsidP="00FC5562">
      <w:pPr>
        <w:widowControl w:val="0"/>
        <w:numPr>
          <w:ilvl w:val="0"/>
          <w:numId w:val="15"/>
        </w:numPr>
        <w:spacing w:before="60"/>
        <w:ind w:left="0" w:firstLine="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lastRenderedPageBreak/>
        <w:t>Заключение по результатам визуального и измерительного контроля:</w:t>
      </w:r>
    </w:p>
    <w:p w14:paraId="02D9D853" w14:textId="500FAF93" w:rsidR="00FC5562" w:rsidRPr="00453399" w:rsidRDefault="00FC5562" w:rsidP="00FC5562">
      <w:pPr>
        <w:widowControl w:val="0"/>
        <w:spacing w:before="60"/>
        <w:ind w:firstLine="851"/>
        <w:jc w:val="both"/>
      </w:pPr>
      <w:r w:rsidRPr="00453399">
        <w:rPr>
          <w:rFonts w:eastAsia="Calibri"/>
        </w:rPr>
        <w:t xml:space="preserve">По результатам визуального и измерительного контроля основного металла и сварных соединений </w:t>
      </w:r>
      <w:r w:rsidR="00DA1199" w:rsidRPr="00453399">
        <w:t xml:space="preserve">подъемного сооружения </w:t>
      </w:r>
      <w:r w:rsidRPr="00453399">
        <w:rPr>
          <w:rFonts w:eastAsia="Calibri"/>
        </w:rPr>
        <w:t xml:space="preserve">недопустимых дефектов </w:t>
      </w:r>
      <w:r w:rsidRPr="00453399">
        <w:rPr>
          <w:rFonts w:eastAsia="Calibri"/>
          <w:b/>
          <w:bCs/>
          <w:iCs/>
        </w:rPr>
        <w:t>не обнаружено, что удовлетворяет</w:t>
      </w:r>
      <w:r w:rsidRPr="00453399">
        <w:rPr>
          <w:rFonts w:eastAsia="Calibri"/>
        </w:rPr>
        <w:t xml:space="preserve"> требованиям НТД.</w:t>
      </w:r>
    </w:p>
    <w:p w14:paraId="535E43FA" w14:textId="3F329E27" w:rsidR="009425C0" w:rsidRPr="00453399" w:rsidRDefault="009425C0" w:rsidP="0080262B">
      <w:pPr>
        <w:spacing w:line="276" w:lineRule="auto"/>
        <w:ind w:left="360"/>
        <w:jc w:val="both"/>
        <w:rPr>
          <w:b/>
        </w:rPr>
      </w:pPr>
    </w:p>
    <w:p w14:paraId="13EA0D25" w14:textId="77777777" w:rsidR="00370264" w:rsidRPr="00661C79" w:rsidRDefault="00370264" w:rsidP="0080262B">
      <w:pPr>
        <w:spacing w:line="276" w:lineRule="auto"/>
        <w:ind w:left="360"/>
        <w:jc w:val="both"/>
        <w:rPr>
          <w:b/>
        </w:rPr>
      </w:pPr>
    </w:p>
    <w:p w14:paraId="313EFCEE" w14:textId="6C8AC8E5" w:rsidR="00F46889" w:rsidRPr="00661C79" w:rsidRDefault="00F07F56" w:rsidP="00F46889">
      <w:pPr>
        <w:pStyle w:val="afffd"/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</w:pPr>
      <w:r w:rsidRPr="00661C79"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  <w:t>Контроль провел и заключение выдал</w:t>
      </w:r>
      <w:r w:rsidR="00F46889" w:rsidRPr="00661C79"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  <w:t>:</w:t>
      </w:r>
    </w:p>
    <w:tbl>
      <w:tblPr>
        <w:tblStyle w:val="ac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61C79" w:rsidRPr="00661C79" w14:paraId="59FC6546" w14:textId="77777777" w:rsidTr="009F544C">
        <w:tc>
          <w:tcPr>
            <w:tcW w:w="5495" w:type="dxa"/>
          </w:tcPr>
          <w:p w14:paraId="013D1E87" w14:textId="77777777" w:rsidR="00661C79" w:rsidRPr="00661C79" w:rsidRDefault="00661C79" w:rsidP="00661C79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61C79">
              <w:rPr>
                <w:rFonts w:ascii="Times New Roman" w:hAnsi="Times New Roman" w:cs="Times New Roman"/>
                <w:i/>
                <w:sz w:val="24"/>
                <w:szCs w:val="24"/>
              </w:rPr>
              <w:t>Специалист:</w:t>
            </w:r>
          </w:p>
          <w:p w14:paraId="20C8CE4D" w14:textId="77777777" w:rsidR="00661C79" w:rsidRPr="00661C79" w:rsidRDefault="00661C79" w:rsidP="00661C79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1F6B129C" w14:textId="529F2EB9" w:rsidR="00CE1C9B" w:rsidRPr="00661C79" w:rsidRDefault="00661C79" w:rsidP="00661C79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  <w:proofErr w:type="spellStart"/>
            <w:r w:rsidRPr="00661C79">
              <w:rPr>
                <w:rFonts w:ascii="Times New Roman" w:hAnsi="Times New Roman" w:cs="Times New Roman"/>
                <w:i/>
                <w:sz w:val="24"/>
                <w:szCs w:val="24"/>
              </w:rPr>
              <w:t>квал.уд</w:t>
            </w:r>
            <w:proofErr w:type="spellEnd"/>
            <w:r w:rsidRPr="00661C79">
              <w:rPr>
                <w:rFonts w:ascii="Times New Roman" w:hAnsi="Times New Roman" w:cs="Times New Roman"/>
                <w:i/>
                <w:sz w:val="24"/>
                <w:szCs w:val="24"/>
              </w:rPr>
              <w:t>. №</w:t>
            </w:r>
          </w:p>
        </w:tc>
        <w:tc>
          <w:tcPr>
            <w:tcW w:w="2069" w:type="dxa"/>
          </w:tcPr>
          <w:p w14:paraId="6C13AC24" w14:textId="77777777" w:rsidR="00CE1C9B" w:rsidRPr="00661C79" w:rsidRDefault="00CE1C9B" w:rsidP="00CE1C9B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79A5F0C6" w14:textId="49BFC39C" w:rsidR="00CE1C9B" w:rsidRPr="00661C79" w:rsidRDefault="00CE1C9B" w:rsidP="00CE1C9B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  <w:r w:rsidRPr="00661C79">
              <w:rPr>
                <w:rFonts w:ascii="Times New Roman" w:hAnsi="Times New Roman" w:cs="Times New Roman"/>
                <w:i/>
                <w:sz w:val="24"/>
                <w:szCs w:val="24"/>
              </w:rPr>
              <w:t>____________</w:t>
            </w:r>
          </w:p>
        </w:tc>
        <w:tc>
          <w:tcPr>
            <w:tcW w:w="2552" w:type="dxa"/>
          </w:tcPr>
          <w:p w14:paraId="4E9DA993" w14:textId="77777777" w:rsidR="00CE1C9B" w:rsidRPr="00661C79" w:rsidRDefault="00CE1C9B" w:rsidP="00CE1C9B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188D912" w14:textId="6734566E" w:rsidR="00CE1C9B" w:rsidRPr="00661C79" w:rsidRDefault="009C62A0" w:rsidP="00CE1C9B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  <w:r w:rsidRPr="00661C79">
              <w:rPr>
                <w:rFonts w:ascii="Times New Roman" w:hAnsi="Times New Roman" w:cs="Times New Roman"/>
                <w:i/>
                <w:sz w:val="24"/>
                <w:szCs w:val="24"/>
              </w:rPr>
              <w:t>________________</w:t>
            </w:r>
          </w:p>
        </w:tc>
      </w:tr>
    </w:tbl>
    <w:p w14:paraId="11824B25" w14:textId="77777777" w:rsidR="009425C0" w:rsidRPr="00453399" w:rsidRDefault="009425C0" w:rsidP="009425C0">
      <w:pPr>
        <w:rPr>
          <w:b/>
          <w:sz w:val="28"/>
          <w:szCs w:val="28"/>
        </w:rPr>
      </w:pPr>
    </w:p>
    <w:p w14:paraId="4E89942C" w14:textId="77777777" w:rsidR="009425C0" w:rsidRPr="00453399" w:rsidRDefault="009425C0" w:rsidP="009425C0">
      <w:pPr>
        <w:ind w:left="360"/>
        <w:jc w:val="center"/>
        <w:rPr>
          <w:b/>
          <w:sz w:val="28"/>
          <w:szCs w:val="28"/>
        </w:rPr>
      </w:pPr>
    </w:p>
    <w:p w14:paraId="0F062BA3" w14:textId="77777777" w:rsidR="003931FD" w:rsidRPr="00453399" w:rsidRDefault="003931FD">
      <w:pPr>
        <w:rPr>
          <w:b/>
          <w:sz w:val="28"/>
          <w:szCs w:val="28"/>
        </w:rPr>
      </w:pPr>
      <w:r w:rsidRPr="00453399">
        <w:rPr>
          <w:b/>
          <w:sz w:val="28"/>
          <w:szCs w:val="28"/>
        </w:rPr>
        <w:br w:type="page"/>
      </w:r>
    </w:p>
    <w:p w14:paraId="69765569" w14:textId="45CD3EA3" w:rsidR="00153598" w:rsidRPr="00453399" w:rsidRDefault="00F831EC" w:rsidP="00B41BF0">
      <w:pPr>
        <w:pStyle w:val="2"/>
        <w:keepNext w:val="0"/>
        <w:widowControl w:val="0"/>
        <w:ind w:left="13"/>
        <w:jc w:val="center"/>
        <w:rPr>
          <w:rFonts w:eastAsiaTheme="minorHAnsi"/>
          <w:bCs/>
          <w:sz w:val="24"/>
          <w:lang w:eastAsia="en-US"/>
        </w:rPr>
      </w:pPr>
      <w:bookmarkStart w:id="70" w:name="_Toc105409650"/>
      <w:r w:rsidRPr="00453399">
        <w:rPr>
          <w:rFonts w:eastAsiaTheme="minorHAnsi"/>
          <w:bCs/>
          <w:sz w:val="28"/>
          <w:szCs w:val="28"/>
          <w:lang w:eastAsia="en-US"/>
        </w:rPr>
        <w:lastRenderedPageBreak/>
        <w:t>П</w:t>
      </w:r>
      <w:r w:rsidR="00286B1B" w:rsidRPr="00453399">
        <w:rPr>
          <w:rFonts w:eastAsiaTheme="minorHAnsi"/>
          <w:bCs/>
          <w:sz w:val="28"/>
          <w:szCs w:val="28"/>
          <w:lang w:eastAsia="en-US"/>
        </w:rPr>
        <w:t>РИЛОЖЕНИЕ</w:t>
      </w:r>
      <w:r w:rsidRPr="00453399">
        <w:rPr>
          <w:rFonts w:eastAsiaTheme="minorHAnsi"/>
          <w:bCs/>
          <w:sz w:val="28"/>
          <w:szCs w:val="28"/>
          <w:lang w:eastAsia="en-US"/>
        </w:rPr>
        <w:t xml:space="preserve"> </w:t>
      </w:r>
      <w:r w:rsidR="00700976" w:rsidRPr="00453399">
        <w:rPr>
          <w:rFonts w:eastAsiaTheme="minorHAnsi"/>
          <w:bCs/>
          <w:sz w:val="28"/>
          <w:szCs w:val="28"/>
          <w:lang w:eastAsia="en-US"/>
        </w:rPr>
        <w:t>4</w:t>
      </w:r>
      <w:r w:rsidR="00B41BF0" w:rsidRPr="00453399">
        <w:rPr>
          <w:rFonts w:eastAsiaTheme="minorHAnsi"/>
        </w:rPr>
        <w:br/>
      </w:r>
      <w:r w:rsidR="00286B1B" w:rsidRPr="00453399">
        <w:rPr>
          <w:rFonts w:eastAsiaTheme="minorHAnsi"/>
          <w:bCs/>
          <w:sz w:val="24"/>
          <w:lang w:eastAsia="en-US"/>
        </w:rPr>
        <w:t xml:space="preserve">Протокол </w:t>
      </w:r>
      <w:r w:rsidR="00153598" w:rsidRPr="00453399">
        <w:rPr>
          <w:rFonts w:eastAsiaTheme="minorHAnsi"/>
          <w:bCs/>
          <w:sz w:val="24"/>
          <w:lang w:eastAsia="en-US"/>
        </w:rPr>
        <w:t xml:space="preserve">по результатам </w:t>
      </w:r>
      <w:r w:rsidR="00CD7378" w:rsidRPr="00453399">
        <w:rPr>
          <w:rFonts w:eastAsiaTheme="minorHAnsi"/>
          <w:bCs/>
          <w:sz w:val="24"/>
          <w:lang w:eastAsia="en-US"/>
        </w:rPr>
        <w:t xml:space="preserve">ультразвуковой </w:t>
      </w:r>
      <w:proofErr w:type="spellStart"/>
      <w:r w:rsidR="00CD7378" w:rsidRPr="00453399">
        <w:rPr>
          <w:rFonts w:eastAsiaTheme="minorHAnsi"/>
          <w:bCs/>
          <w:sz w:val="24"/>
          <w:lang w:eastAsia="en-US"/>
        </w:rPr>
        <w:t>толщинометрии</w:t>
      </w:r>
      <w:bookmarkEnd w:id="70"/>
      <w:proofErr w:type="spellEnd"/>
    </w:p>
    <w:p w14:paraId="7BB78537" w14:textId="77777777" w:rsidR="00535C92" w:rsidRPr="00453399" w:rsidRDefault="00535C92" w:rsidP="00535C92">
      <w:pPr>
        <w:jc w:val="center"/>
        <w:rPr>
          <w:b/>
        </w:rPr>
      </w:pPr>
    </w:p>
    <w:tbl>
      <w:tblPr>
        <w:tblStyle w:val="1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3"/>
        <w:gridCol w:w="981"/>
        <w:gridCol w:w="4204"/>
      </w:tblGrid>
      <w:tr w:rsidR="000E4FA9" w:rsidRPr="00453399" w14:paraId="5735D012" w14:textId="77777777" w:rsidTr="009F544C">
        <w:trPr>
          <w:jc w:val="center"/>
        </w:trPr>
        <w:tc>
          <w:tcPr>
            <w:tcW w:w="2310" w:type="pct"/>
            <w:tcBorders>
              <w:bottom w:val="single" w:sz="4" w:space="0" w:color="auto"/>
            </w:tcBorders>
            <w:vAlign w:val="bottom"/>
          </w:tcPr>
          <w:p w14:paraId="42F43B6A" w14:textId="426FEFDF" w:rsidR="00661C79" w:rsidRPr="00453399" w:rsidRDefault="000E4FA9" w:rsidP="00661C79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br w:type="page"/>
            </w:r>
          </w:p>
          <w:p w14:paraId="016D0F92" w14:textId="06A8F229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4FFB06C4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C3F65EB" w14:textId="389739FD" w:rsidR="000E4FA9" w:rsidRPr="00453399" w:rsidRDefault="000E4FA9" w:rsidP="00661C7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b/>
                <w:lang w:eastAsia="ru-RU"/>
              </w:rPr>
              <w:t xml:space="preserve">ООО «Газпром </w:t>
            </w:r>
            <w:r w:rsidR="00661C79">
              <w:rPr>
                <w:rFonts w:ascii="Times New Roman" w:hAnsi="Times New Roman" w:cs="Times New Roman"/>
                <w:b/>
                <w:lang w:eastAsia="ru-RU"/>
              </w:rPr>
              <w:t xml:space="preserve">                          </w:t>
            </w:r>
            <w:r w:rsidRPr="00453399">
              <w:rPr>
                <w:rFonts w:ascii="Times New Roman" w:hAnsi="Times New Roman" w:cs="Times New Roman"/>
                <w:b/>
                <w:lang w:eastAsia="ru-RU"/>
              </w:rPr>
              <w:t>»</w:t>
            </w:r>
          </w:p>
        </w:tc>
      </w:tr>
      <w:tr w:rsidR="000E4FA9" w:rsidRPr="00453399" w14:paraId="30573A0D" w14:textId="77777777" w:rsidTr="009F544C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467C2B5D" w14:textId="370D1FE5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4986D0C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69C2C2C" w14:textId="035BD642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453399">
              <w:rPr>
                <w:rFonts w:ascii="Times New Roman" w:hAnsi="Times New Roman" w:cs="Times New Roman"/>
                <w:lang w:eastAsia="ar-SA"/>
              </w:rPr>
              <w:t>(предприятие-Заказчик)</w:t>
            </w:r>
          </w:p>
        </w:tc>
      </w:tr>
      <w:tr w:rsidR="000E4FA9" w:rsidRPr="00453399" w14:paraId="4C9F88FC" w14:textId="77777777" w:rsidTr="009F544C">
        <w:trPr>
          <w:trHeight w:val="429"/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  <w:vAlign w:val="bottom"/>
          </w:tcPr>
          <w:p w14:paraId="1D5AC2B1" w14:textId="13A4A69A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DEBBC18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79BBC9D" w14:textId="6628CD8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</w:tr>
      <w:tr w:rsidR="000E4FA9" w:rsidRPr="00453399" w14:paraId="124B97D4" w14:textId="77777777" w:rsidTr="009F544C">
        <w:trPr>
          <w:trHeight w:val="253"/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1F56FCFF" w14:textId="64E966A8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734871E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5308AD9" w14:textId="43ADB275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(место нахождения оборудования)</w:t>
            </w:r>
          </w:p>
        </w:tc>
      </w:tr>
      <w:tr w:rsidR="000E4FA9" w:rsidRPr="00453399" w14:paraId="20A3FA1D" w14:textId="77777777" w:rsidTr="009F544C">
        <w:trPr>
          <w:trHeight w:val="241"/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14:paraId="686D6022" w14:textId="29F49FE2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70DEDC4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C6743E1" w14:textId="5575D2EA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lang w:val="en-US" w:eastAsia="ru-RU"/>
              </w:rPr>
            </w:pPr>
          </w:p>
        </w:tc>
      </w:tr>
      <w:tr w:rsidR="000E4FA9" w:rsidRPr="00453399" w14:paraId="0789E814" w14:textId="77777777" w:rsidTr="009F544C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4DBEE940" w14:textId="3CFB792C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007175D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B181FD5" w14:textId="2151464A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(тип и наименование оборудования)</w:t>
            </w:r>
          </w:p>
        </w:tc>
      </w:tr>
      <w:tr w:rsidR="000E4FA9" w:rsidRPr="00453399" w14:paraId="18CAA31F" w14:textId="77777777" w:rsidTr="009F544C">
        <w:trPr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14:paraId="5098F57F" w14:textId="15188394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70EE5C0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3190BDB5" w14:textId="7802BC46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</w:tr>
      <w:tr w:rsidR="00577DB2" w:rsidRPr="00453399" w14:paraId="7294185F" w14:textId="77777777" w:rsidTr="009F544C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30E091FD" w14:textId="77777777" w:rsidR="00D17B74" w:rsidRPr="00453399" w:rsidRDefault="00D17B74" w:rsidP="009F544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24D5374" w14:textId="77777777" w:rsidR="00D17B74" w:rsidRPr="00453399" w:rsidRDefault="00D17B74" w:rsidP="009F544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B8759FD" w14:textId="77777777" w:rsidR="00D17B74" w:rsidRPr="00453399" w:rsidRDefault="00D17B74" w:rsidP="009F544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(номер оборудования)</w:t>
            </w:r>
          </w:p>
        </w:tc>
      </w:tr>
    </w:tbl>
    <w:p w14:paraId="311860C8" w14:textId="5BD3FB01" w:rsidR="00286B1B" w:rsidRPr="00453399" w:rsidRDefault="00286B1B" w:rsidP="00535C92">
      <w:pPr>
        <w:jc w:val="center"/>
        <w:rPr>
          <w:b/>
        </w:rPr>
      </w:pPr>
    </w:p>
    <w:p w14:paraId="0C4E2294" w14:textId="16812650" w:rsidR="00AF446D" w:rsidRPr="00453399" w:rsidRDefault="00AF446D" w:rsidP="00AF446D">
      <w:pPr>
        <w:widowControl w:val="0"/>
        <w:spacing w:before="6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t xml:space="preserve">Протокол по результатам </w:t>
      </w:r>
      <w:r w:rsidR="00CD7378" w:rsidRPr="00453399">
        <w:rPr>
          <w:rFonts w:eastAsia="Calibri"/>
          <w:b/>
        </w:rPr>
        <w:t xml:space="preserve">ультразвуковой </w:t>
      </w:r>
      <w:proofErr w:type="spellStart"/>
      <w:r w:rsidR="00CD7378" w:rsidRPr="00453399">
        <w:rPr>
          <w:rFonts w:eastAsia="Calibri"/>
          <w:b/>
        </w:rPr>
        <w:t>толщинометрии</w:t>
      </w:r>
      <w:proofErr w:type="spellEnd"/>
    </w:p>
    <w:p w14:paraId="56204B46" w14:textId="1A389019" w:rsidR="00D6484F" w:rsidRPr="00453399" w:rsidRDefault="00D6484F" w:rsidP="00D6484F">
      <w:pPr>
        <w:widowControl w:val="0"/>
        <w:spacing w:before="6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t xml:space="preserve">№ </w:t>
      </w:r>
      <w:r w:rsidR="00661C79">
        <w:rPr>
          <w:rFonts w:eastAsia="Calibri"/>
          <w:b/>
          <w:u w:val="single"/>
        </w:rPr>
        <w:t xml:space="preserve">                            </w:t>
      </w:r>
      <w:r w:rsidRPr="00453399">
        <w:rPr>
          <w:rFonts w:eastAsia="Calibri"/>
          <w:b/>
          <w:iCs/>
        </w:rPr>
        <w:t xml:space="preserve"> от </w:t>
      </w:r>
      <w:r w:rsidR="00661C79">
        <w:rPr>
          <w:rFonts w:eastAsia="Calibri"/>
          <w:b/>
          <w:iCs/>
          <w:u w:val="single"/>
        </w:rPr>
        <w:t xml:space="preserve">                                  </w:t>
      </w:r>
      <w:r w:rsidRPr="00453399">
        <w:rPr>
          <w:rFonts w:eastAsia="Calibri"/>
          <w:b/>
        </w:rPr>
        <w:t xml:space="preserve"> г.</w:t>
      </w:r>
    </w:p>
    <w:p w14:paraId="5A5B4E0A" w14:textId="77777777" w:rsidR="00AF446D" w:rsidRPr="00453399" w:rsidRDefault="00AF446D" w:rsidP="00AF446D">
      <w:pPr>
        <w:widowControl w:val="0"/>
        <w:spacing w:before="60"/>
        <w:rPr>
          <w:rFonts w:eastAsia="Calibri"/>
        </w:rPr>
      </w:pPr>
    </w:p>
    <w:p w14:paraId="7BCDBCF5" w14:textId="77777777" w:rsidR="00AF446D" w:rsidRPr="00453399" w:rsidRDefault="00AF446D" w:rsidP="00AF446D">
      <w:pPr>
        <w:widowControl w:val="0"/>
        <w:numPr>
          <w:ilvl w:val="0"/>
          <w:numId w:val="17"/>
        </w:numPr>
        <w:spacing w:before="60"/>
        <w:jc w:val="center"/>
        <w:rPr>
          <w:rFonts w:eastAsia="Calibri"/>
          <w:b/>
          <w:bCs/>
        </w:rPr>
      </w:pPr>
      <w:r w:rsidRPr="00453399">
        <w:rPr>
          <w:rFonts w:eastAsia="Calibri"/>
          <w:b/>
        </w:rPr>
        <w:t>Нормативно-техническая документация, в соответствии с которой выполнен контроль:</w:t>
      </w:r>
    </w:p>
    <w:p w14:paraId="6AB45359" w14:textId="5D98E18B" w:rsidR="00F5403B" w:rsidRPr="00453399" w:rsidRDefault="00F5403B" w:rsidP="00F5403B">
      <w:pPr>
        <w:widowControl w:val="0"/>
        <w:spacing w:before="60"/>
        <w:ind w:left="567"/>
        <w:jc w:val="both"/>
      </w:pPr>
      <w:r w:rsidRPr="00453399">
        <w:t xml:space="preserve"> - Федеральные нормы и правила в области промышленной безопасности №461 от 26.11.2020 г. «Правила безопасности опасных производственных объектов, на которых исп</w:t>
      </w:r>
      <w:r w:rsidR="00D17B74" w:rsidRPr="00453399">
        <w:t>ользуются подъемные сооружения»</w:t>
      </w:r>
    </w:p>
    <w:p w14:paraId="22EE68C8" w14:textId="181A2066" w:rsidR="00F5403B" w:rsidRPr="00453399" w:rsidRDefault="00F5403B" w:rsidP="00F5403B">
      <w:pPr>
        <w:pStyle w:val="affb"/>
        <w:widowControl w:val="0"/>
        <w:spacing w:before="60" w:after="0"/>
        <w:ind w:left="56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53399">
        <w:rPr>
          <w:rFonts w:ascii="Times New Roman" w:hAnsi="Times New Roman"/>
          <w:sz w:val="24"/>
          <w:szCs w:val="24"/>
        </w:rPr>
        <w:t>- «Инструкция по техническому диагностированию стационарных подъемных сооружений ОАО «ГАЗПРОМ» Р Газпром 2-2,3-486-2010</w:t>
      </w:r>
    </w:p>
    <w:p w14:paraId="17EC8459" w14:textId="79FBEEBC" w:rsidR="004B11E2" w:rsidRPr="00453399" w:rsidRDefault="004B11E2" w:rsidP="004B11E2">
      <w:pPr>
        <w:widowControl w:val="0"/>
        <w:spacing w:before="60"/>
        <w:ind w:left="567"/>
        <w:jc w:val="both"/>
        <w:rPr>
          <w:rFonts w:eastAsia="Calibri"/>
        </w:rPr>
      </w:pPr>
      <w:r w:rsidRPr="00453399">
        <w:rPr>
          <w:rFonts w:eastAsia="Calibri"/>
        </w:rPr>
        <w:t>- ГОСТ Р ИСО 16809-2015. Контроль неразрушающий. Контроль ул</w:t>
      </w:r>
      <w:r w:rsidR="00D17B74" w:rsidRPr="00453399">
        <w:rPr>
          <w:rFonts w:eastAsia="Calibri"/>
        </w:rPr>
        <w:t>ьтразвуковой. Измерение толщины</w:t>
      </w:r>
    </w:p>
    <w:p w14:paraId="679DFFE7" w14:textId="20C5E9E1" w:rsidR="004B11E2" w:rsidRPr="00453399" w:rsidRDefault="004B11E2" w:rsidP="004B11E2">
      <w:pPr>
        <w:widowControl w:val="0"/>
        <w:spacing w:before="60"/>
        <w:ind w:left="567"/>
        <w:jc w:val="both"/>
        <w:rPr>
          <w:rFonts w:eastAsia="Calibri"/>
        </w:rPr>
      </w:pPr>
      <w:r w:rsidRPr="00453399">
        <w:rPr>
          <w:rFonts w:eastAsia="Calibri"/>
        </w:rPr>
        <w:t xml:space="preserve">- ГОСТ Р 55614-2013. Контроль неразрушающий. </w:t>
      </w:r>
      <w:proofErr w:type="spellStart"/>
      <w:r w:rsidRPr="00453399">
        <w:rPr>
          <w:rFonts w:eastAsia="Calibri"/>
        </w:rPr>
        <w:t>Толщиномеры</w:t>
      </w:r>
      <w:proofErr w:type="spellEnd"/>
      <w:r w:rsidRPr="00453399">
        <w:rPr>
          <w:rFonts w:eastAsia="Calibri"/>
        </w:rPr>
        <w:t xml:space="preserve"> ультразвуковы</w:t>
      </w:r>
      <w:r w:rsidR="00D17B74" w:rsidRPr="00453399">
        <w:rPr>
          <w:rFonts w:eastAsia="Calibri"/>
        </w:rPr>
        <w:t>е. Общие технические требования</w:t>
      </w:r>
    </w:p>
    <w:p w14:paraId="63AA124F" w14:textId="10F40AD5" w:rsidR="00D17B74" w:rsidRPr="00453399" w:rsidRDefault="00D17B74" w:rsidP="004B11E2">
      <w:pPr>
        <w:widowControl w:val="0"/>
        <w:spacing w:before="60"/>
        <w:ind w:left="567"/>
        <w:jc w:val="both"/>
        <w:rPr>
          <w:rFonts w:eastAsia="Calibri"/>
        </w:rPr>
      </w:pPr>
      <w:r w:rsidRPr="00453399">
        <w:rPr>
          <w:rFonts w:eastAsia="Calibri"/>
        </w:rPr>
        <w:t>- РД 10-112-2-09. «Методические рекомендации по экспертному обследованию грузоподъемных машин. Часть 2. Краны стреловые общего назначения и кран</w:t>
      </w:r>
      <w:r w:rsidR="00761395" w:rsidRPr="00453399">
        <w:rPr>
          <w:rFonts w:eastAsia="Calibri"/>
        </w:rPr>
        <w:t>ы-манипуляторы грузоподъемные</w:t>
      </w:r>
      <w:r w:rsidRPr="00453399">
        <w:rPr>
          <w:rFonts w:eastAsia="Calibri"/>
        </w:rPr>
        <w:t>»</w:t>
      </w:r>
    </w:p>
    <w:p w14:paraId="3F2773B5" w14:textId="77777777" w:rsidR="00A34A70" w:rsidRPr="00453399" w:rsidRDefault="00A34A70" w:rsidP="00F5403B">
      <w:pPr>
        <w:widowControl w:val="0"/>
        <w:spacing w:before="60"/>
        <w:ind w:left="567"/>
        <w:jc w:val="both"/>
        <w:rPr>
          <w:rFonts w:eastAsia="Calibri"/>
        </w:rPr>
      </w:pPr>
    </w:p>
    <w:p w14:paraId="10B15535" w14:textId="77777777" w:rsidR="00AF446D" w:rsidRPr="00453399" w:rsidRDefault="00AF446D" w:rsidP="00AF446D">
      <w:pPr>
        <w:widowControl w:val="0"/>
        <w:numPr>
          <w:ilvl w:val="0"/>
          <w:numId w:val="17"/>
        </w:numPr>
        <w:spacing w:before="6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t>Применяемое оборудование:</w:t>
      </w:r>
    </w:p>
    <w:p w14:paraId="7E1E81AE" w14:textId="22217DE6" w:rsidR="00AF446D" w:rsidRPr="00453399" w:rsidRDefault="00AF446D" w:rsidP="00AF446D">
      <w:pPr>
        <w:widowControl w:val="0"/>
        <w:spacing w:before="60"/>
        <w:ind w:firstLine="851"/>
        <w:jc w:val="right"/>
        <w:rPr>
          <w:rFonts w:eastAsia="Calibri"/>
          <w:bCs/>
          <w:iCs/>
        </w:rPr>
      </w:pPr>
      <w:r w:rsidRPr="00453399">
        <w:rPr>
          <w:rFonts w:eastAsia="Calibri"/>
          <w:bCs/>
          <w:iCs/>
        </w:rPr>
        <w:t>Таблица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3"/>
        <w:gridCol w:w="2499"/>
      </w:tblGrid>
      <w:tr w:rsidR="00577DB2" w:rsidRPr="00453399" w14:paraId="12A16439" w14:textId="77777777" w:rsidTr="00AF446D">
        <w:tc>
          <w:tcPr>
            <w:tcW w:w="517" w:type="pct"/>
            <w:vAlign w:val="center"/>
          </w:tcPr>
          <w:p w14:paraId="7361EF96" w14:textId="77777777" w:rsidR="00AF446D" w:rsidRPr="00453399" w:rsidRDefault="00AF446D" w:rsidP="00142ACC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lang w:val="en-US" w:eastAsia="en-US"/>
              </w:rPr>
            </w:pPr>
            <w:r w:rsidRPr="00453399">
              <w:rPr>
                <w:rFonts w:eastAsia="Calibri"/>
                <w:b/>
                <w:bCs/>
                <w:lang w:val="en-US" w:eastAsia="en-US"/>
              </w:rPr>
              <w:t>№</w:t>
            </w:r>
          </w:p>
          <w:p w14:paraId="0F31459B" w14:textId="77777777" w:rsidR="00AF446D" w:rsidRPr="00453399" w:rsidRDefault="00AF446D" w:rsidP="00142ACC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lang w:val="en-US" w:eastAsia="en-US"/>
              </w:rPr>
            </w:pPr>
            <w:r w:rsidRPr="00453399">
              <w:rPr>
                <w:rFonts w:eastAsia="Calibri"/>
                <w:b/>
                <w:bCs/>
                <w:lang w:val="en-US" w:eastAsia="en-US"/>
              </w:rPr>
              <w:t>п/п</w:t>
            </w:r>
          </w:p>
        </w:tc>
        <w:tc>
          <w:tcPr>
            <w:tcW w:w="3185" w:type="pct"/>
            <w:vAlign w:val="center"/>
          </w:tcPr>
          <w:p w14:paraId="70480560" w14:textId="77777777" w:rsidR="00AF446D" w:rsidRPr="00453399" w:rsidRDefault="00AF446D" w:rsidP="00142ACC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lang w:val="en-US" w:eastAsia="en-US"/>
              </w:rPr>
            </w:pPr>
            <w:proofErr w:type="spellStart"/>
            <w:r w:rsidRPr="00453399">
              <w:rPr>
                <w:rFonts w:eastAsia="Calibri"/>
                <w:b/>
                <w:bCs/>
                <w:lang w:val="en-US" w:eastAsia="en-US"/>
              </w:rPr>
              <w:t>Наименование</w:t>
            </w:r>
            <w:proofErr w:type="spellEnd"/>
            <w:r w:rsidRPr="00453399">
              <w:rPr>
                <w:rFonts w:eastAsia="Calibri"/>
                <w:b/>
                <w:bCs/>
                <w:lang w:val="en-US" w:eastAsia="en-US"/>
              </w:rPr>
              <w:t xml:space="preserve"> </w:t>
            </w:r>
            <w:proofErr w:type="spellStart"/>
            <w:r w:rsidRPr="00453399">
              <w:rPr>
                <w:rFonts w:eastAsia="Calibri"/>
                <w:b/>
                <w:bCs/>
                <w:lang w:val="en-US" w:eastAsia="en-US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16032B50" w14:textId="77777777" w:rsidR="00AF446D" w:rsidRPr="00453399" w:rsidRDefault="00AF446D" w:rsidP="00142ACC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lang w:val="en-US" w:eastAsia="en-US"/>
              </w:rPr>
            </w:pPr>
            <w:proofErr w:type="spellStart"/>
            <w:r w:rsidRPr="00453399">
              <w:rPr>
                <w:rFonts w:eastAsia="Calibri"/>
                <w:b/>
                <w:bCs/>
                <w:lang w:val="en-US" w:eastAsia="en-US"/>
              </w:rPr>
              <w:t>Заводской</w:t>
            </w:r>
            <w:proofErr w:type="spellEnd"/>
            <w:r w:rsidRPr="00453399">
              <w:rPr>
                <w:rFonts w:eastAsia="Calibri"/>
                <w:b/>
                <w:bCs/>
                <w:lang w:val="en-US" w:eastAsia="en-US"/>
              </w:rPr>
              <w:t xml:space="preserve"> </w:t>
            </w:r>
            <w:proofErr w:type="spellStart"/>
            <w:r w:rsidRPr="00453399">
              <w:rPr>
                <w:rFonts w:eastAsia="Calibri"/>
                <w:b/>
                <w:bCs/>
                <w:lang w:val="en-US" w:eastAsia="en-US"/>
              </w:rPr>
              <w:t>номер</w:t>
            </w:r>
            <w:proofErr w:type="spellEnd"/>
            <w:r w:rsidRPr="00453399">
              <w:rPr>
                <w:rFonts w:eastAsia="Calibri"/>
                <w:b/>
                <w:bCs/>
                <w:lang w:eastAsia="en-US"/>
              </w:rPr>
              <w:t xml:space="preserve"> </w:t>
            </w:r>
            <w:proofErr w:type="spellStart"/>
            <w:r w:rsidRPr="00453399">
              <w:rPr>
                <w:rFonts w:eastAsia="Calibri"/>
                <w:b/>
                <w:bCs/>
                <w:lang w:val="en-US" w:eastAsia="en-US"/>
              </w:rPr>
              <w:t>прибора</w:t>
            </w:r>
            <w:proofErr w:type="spellEnd"/>
          </w:p>
        </w:tc>
      </w:tr>
      <w:tr w:rsidR="00577DB2" w:rsidRPr="00453399" w14:paraId="08AEF635" w14:textId="77777777" w:rsidTr="00AF446D">
        <w:trPr>
          <w:trHeight w:val="340"/>
        </w:trPr>
        <w:tc>
          <w:tcPr>
            <w:tcW w:w="517" w:type="pct"/>
            <w:vAlign w:val="center"/>
          </w:tcPr>
          <w:p w14:paraId="548E8F1C" w14:textId="77777777" w:rsidR="00AF446D" w:rsidRPr="00453399" w:rsidRDefault="00AF446D" w:rsidP="00142ACC">
            <w:pPr>
              <w:widowControl w:val="0"/>
              <w:spacing w:before="60"/>
              <w:jc w:val="center"/>
              <w:rPr>
                <w:rFonts w:eastAsia="Calibri"/>
                <w:bCs/>
                <w:lang w:val="en-US" w:eastAsia="en-US"/>
              </w:rPr>
            </w:pPr>
            <w:r w:rsidRPr="00453399">
              <w:rPr>
                <w:rFonts w:eastAsia="Calibri"/>
                <w:bCs/>
                <w:lang w:val="en-US" w:eastAsia="en-US"/>
              </w:rPr>
              <w:t>1</w:t>
            </w:r>
          </w:p>
        </w:tc>
        <w:tc>
          <w:tcPr>
            <w:tcW w:w="3185" w:type="pct"/>
            <w:vAlign w:val="center"/>
          </w:tcPr>
          <w:p w14:paraId="7C150C0C" w14:textId="09CFCC50" w:rsidR="00AF446D" w:rsidRPr="00453399" w:rsidRDefault="00D17B74" w:rsidP="00661C79">
            <w:pPr>
              <w:widowControl w:val="0"/>
              <w:spacing w:before="60"/>
              <w:rPr>
                <w:rFonts w:eastAsia="Calibri"/>
                <w:bCs/>
                <w:lang w:val="en-US" w:eastAsia="en-US"/>
              </w:rPr>
            </w:pPr>
            <w:proofErr w:type="spellStart"/>
            <w:r w:rsidRPr="00453399">
              <w:t>Толщиномер</w:t>
            </w:r>
            <w:proofErr w:type="spellEnd"/>
            <w:r w:rsidRPr="00453399">
              <w:t xml:space="preserve"> </w:t>
            </w:r>
          </w:p>
        </w:tc>
        <w:tc>
          <w:tcPr>
            <w:tcW w:w="1298" w:type="pct"/>
            <w:vAlign w:val="center"/>
          </w:tcPr>
          <w:p w14:paraId="4E7C1142" w14:textId="36EF46FF" w:rsidR="00AF446D" w:rsidRPr="00453399" w:rsidRDefault="00AF446D" w:rsidP="00142ACC">
            <w:pPr>
              <w:widowControl w:val="0"/>
              <w:spacing w:before="60"/>
              <w:jc w:val="center"/>
              <w:rPr>
                <w:rFonts w:eastAsia="Calibri"/>
                <w:bCs/>
                <w:lang w:val="en-US" w:eastAsia="en-US"/>
              </w:rPr>
            </w:pPr>
          </w:p>
        </w:tc>
      </w:tr>
    </w:tbl>
    <w:p w14:paraId="404CA490" w14:textId="6555DDFE" w:rsidR="004B11E2" w:rsidRPr="00453399" w:rsidRDefault="004B11E2" w:rsidP="00AF446D">
      <w:pPr>
        <w:widowControl w:val="0"/>
        <w:spacing w:before="60"/>
        <w:ind w:left="720"/>
        <w:jc w:val="right"/>
        <w:rPr>
          <w:rFonts w:eastAsia="Calibri"/>
          <w:b/>
          <w:bCs/>
          <w:i/>
          <w:iCs/>
        </w:rPr>
      </w:pPr>
    </w:p>
    <w:p w14:paraId="2A323909" w14:textId="3918F59B" w:rsidR="00453399" w:rsidRDefault="00453399">
      <w:pPr>
        <w:rPr>
          <w:rFonts w:eastAsia="Calibri"/>
          <w:b/>
          <w:bCs/>
          <w:i/>
          <w:iCs/>
        </w:rPr>
      </w:pPr>
      <w:r>
        <w:rPr>
          <w:rFonts w:eastAsia="Calibri"/>
          <w:b/>
          <w:bCs/>
          <w:i/>
          <w:iCs/>
        </w:rPr>
        <w:br w:type="page"/>
      </w:r>
    </w:p>
    <w:p w14:paraId="2977B827" w14:textId="14C344C5" w:rsidR="00CD7378" w:rsidRPr="00453399" w:rsidRDefault="00CD7378" w:rsidP="00AF446D">
      <w:pPr>
        <w:widowControl w:val="0"/>
        <w:numPr>
          <w:ilvl w:val="0"/>
          <w:numId w:val="17"/>
        </w:numPr>
        <w:spacing w:before="6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lastRenderedPageBreak/>
        <w:t>Схема контроля</w:t>
      </w:r>
    </w:p>
    <w:p w14:paraId="2231FAFB" w14:textId="2171226D" w:rsidR="00CD7378" w:rsidRPr="00453399" w:rsidRDefault="00D17B74" w:rsidP="00D17B74">
      <w:pPr>
        <w:widowControl w:val="0"/>
        <w:spacing w:before="60"/>
        <w:ind w:left="720"/>
        <w:jc w:val="center"/>
        <w:rPr>
          <w:rFonts w:eastAsia="Calibri"/>
          <w:b/>
        </w:rPr>
      </w:pPr>
      <w:r w:rsidRPr="00453399">
        <w:rPr>
          <w:noProof/>
        </w:rPr>
        <w:drawing>
          <wp:inline distT="0" distB="0" distL="0" distR="0" wp14:anchorId="04432974" wp14:editId="05E76A6C">
            <wp:extent cx="3832528" cy="482957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29"/>
                    <a:stretch/>
                  </pic:blipFill>
                  <pic:spPr bwMode="auto">
                    <a:xfrm>
                      <a:off x="0" y="0"/>
                      <a:ext cx="3845270" cy="4845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1FE2C" w14:textId="0F83D127" w:rsidR="00AF446D" w:rsidRPr="00453399" w:rsidRDefault="00AF446D" w:rsidP="00AF446D">
      <w:pPr>
        <w:widowControl w:val="0"/>
        <w:numPr>
          <w:ilvl w:val="0"/>
          <w:numId w:val="17"/>
        </w:numPr>
        <w:spacing w:before="6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t xml:space="preserve">Результаты контроля </w:t>
      </w:r>
    </w:p>
    <w:p w14:paraId="4EFB7353" w14:textId="24697505" w:rsidR="002A0D94" w:rsidRPr="00453399" w:rsidRDefault="002A0D94" w:rsidP="002A0D94">
      <w:pPr>
        <w:pStyle w:val="affb"/>
        <w:widowControl w:val="0"/>
        <w:spacing w:before="60"/>
        <w:jc w:val="right"/>
        <w:rPr>
          <w:rFonts w:ascii="Times New Roman" w:hAnsi="Times New Roman"/>
          <w:bCs/>
          <w:iCs/>
          <w:sz w:val="24"/>
          <w:szCs w:val="24"/>
        </w:rPr>
      </w:pPr>
      <w:r w:rsidRPr="00453399">
        <w:rPr>
          <w:rFonts w:ascii="Times New Roman" w:hAnsi="Times New Roman"/>
          <w:bCs/>
          <w:iCs/>
          <w:sz w:val="24"/>
          <w:szCs w:val="24"/>
        </w:rPr>
        <w:t>Таблица 2</w:t>
      </w:r>
    </w:p>
    <w:tbl>
      <w:tblPr>
        <w:tblStyle w:val="1f2"/>
        <w:tblW w:w="0" w:type="auto"/>
        <w:tblLook w:val="04A0" w:firstRow="1" w:lastRow="0" w:firstColumn="1" w:lastColumn="0" w:noHBand="0" w:noVBand="1"/>
      </w:tblPr>
      <w:tblGrid>
        <w:gridCol w:w="1296"/>
        <w:gridCol w:w="967"/>
        <w:gridCol w:w="1405"/>
        <w:gridCol w:w="588"/>
        <w:gridCol w:w="902"/>
        <w:gridCol w:w="588"/>
        <w:gridCol w:w="902"/>
        <w:gridCol w:w="588"/>
        <w:gridCol w:w="902"/>
        <w:gridCol w:w="588"/>
        <w:gridCol w:w="902"/>
      </w:tblGrid>
      <w:tr w:rsidR="000412EE" w:rsidRPr="00453399" w14:paraId="6FB641D8" w14:textId="77777777" w:rsidTr="000412EE">
        <w:trPr>
          <w:cantSplit/>
          <w:trHeight w:val="1902"/>
          <w:tblHeader/>
        </w:trPr>
        <w:tc>
          <w:tcPr>
            <w:tcW w:w="1296" w:type="dxa"/>
            <w:textDirection w:val="btLr"/>
            <w:vAlign w:val="center"/>
          </w:tcPr>
          <w:p w14:paraId="04DF7C7B" w14:textId="77777777" w:rsidR="0073190B" w:rsidRPr="00453399" w:rsidRDefault="0073190B" w:rsidP="0073190B">
            <w:pPr>
              <w:widowControl w:val="0"/>
              <w:spacing w:before="60"/>
              <w:ind w:left="-113" w:right="-86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453399">
              <w:rPr>
                <w:rFonts w:ascii="Times New Roman" w:eastAsia="Calibri" w:hAnsi="Times New Roman" w:cs="Times New Roman"/>
                <w:lang w:eastAsia="ru-RU"/>
              </w:rPr>
              <w:t>Наименование элемента</w:t>
            </w:r>
          </w:p>
        </w:tc>
        <w:tc>
          <w:tcPr>
            <w:tcW w:w="967" w:type="dxa"/>
            <w:textDirection w:val="btLr"/>
            <w:vAlign w:val="center"/>
          </w:tcPr>
          <w:p w14:paraId="1995DB0C" w14:textId="7DA2705D" w:rsidR="0073190B" w:rsidRPr="00453399" w:rsidRDefault="0073190B" w:rsidP="0073190B">
            <w:pPr>
              <w:widowControl w:val="0"/>
              <w:spacing w:before="60"/>
              <w:ind w:left="-113" w:right="-86"/>
              <w:jc w:val="center"/>
              <w:rPr>
                <w:rFonts w:ascii="Times New Roman" w:eastAsia="Calibri" w:hAnsi="Times New Roman" w:cs="Times New Roman"/>
              </w:rPr>
            </w:pPr>
            <w:r w:rsidRPr="00453399">
              <w:rPr>
                <w:rFonts w:ascii="Times New Roman" w:eastAsia="Calibri" w:hAnsi="Times New Roman" w:cs="Times New Roman"/>
              </w:rPr>
              <w:t>Номинальная толщина, мм</w:t>
            </w:r>
          </w:p>
        </w:tc>
        <w:tc>
          <w:tcPr>
            <w:tcW w:w="1405" w:type="dxa"/>
            <w:textDirection w:val="btLr"/>
          </w:tcPr>
          <w:p w14:paraId="5C4C1594" w14:textId="43EE204C" w:rsidR="0073190B" w:rsidRPr="00453399" w:rsidRDefault="0073190B" w:rsidP="000412EE">
            <w:pPr>
              <w:widowControl w:val="0"/>
              <w:spacing w:before="60"/>
              <w:ind w:left="-113" w:right="-46"/>
              <w:jc w:val="center"/>
              <w:rPr>
                <w:rFonts w:ascii="Times New Roman" w:eastAsia="Calibri" w:hAnsi="Times New Roman" w:cs="Times New Roman"/>
              </w:rPr>
            </w:pPr>
            <w:r w:rsidRPr="00453399">
              <w:rPr>
                <w:rFonts w:ascii="Times New Roman" w:eastAsia="Calibri" w:hAnsi="Times New Roman" w:cs="Times New Roman"/>
              </w:rPr>
              <w:t>Минимально допустимая толщина, мм</w:t>
            </w:r>
          </w:p>
        </w:tc>
        <w:tc>
          <w:tcPr>
            <w:tcW w:w="588" w:type="dxa"/>
            <w:textDirection w:val="btLr"/>
            <w:vAlign w:val="center"/>
          </w:tcPr>
          <w:p w14:paraId="0CB72253" w14:textId="28839DDE" w:rsidR="0073190B" w:rsidRPr="00453399" w:rsidRDefault="0073190B" w:rsidP="0073190B">
            <w:pPr>
              <w:widowControl w:val="0"/>
              <w:spacing w:before="60"/>
              <w:ind w:left="-113" w:right="-86"/>
              <w:jc w:val="center"/>
              <w:rPr>
                <w:rFonts w:ascii="Times New Roman" w:eastAsia="Calibri" w:hAnsi="Times New Roman" w:cs="Times New Roman"/>
              </w:rPr>
            </w:pPr>
            <w:r w:rsidRPr="00453399">
              <w:rPr>
                <w:rFonts w:ascii="Times New Roman" w:eastAsia="Calibri" w:hAnsi="Times New Roman" w:cs="Times New Roman"/>
              </w:rPr>
              <w:t>№ точки</w:t>
            </w:r>
          </w:p>
        </w:tc>
        <w:tc>
          <w:tcPr>
            <w:tcW w:w="902" w:type="dxa"/>
            <w:textDirection w:val="btLr"/>
            <w:vAlign w:val="center"/>
          </w:tcPr>
          <w:p w14:paraId="68AC80FF" w14:textId="77777777" w:rsidR="0073190B" w:rsidRPr="00453399" w:rsidRDefault="0073190B" w:rsidP="0073190B">
            <w:pPr>
              <w:widowControl w:val="0"/>
              <w:spacing w:before="60"/>
              <w:ind w:left="-113" w:right="-86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453399">
              <w:rPr>
                <w:rFonts w:ascii="Times New Roman" w:eastAsia="Calibri" w:hAnsi="Times New Roman" w:cs="Times New Roman"/>
                <w:lang w:eastAsia="ru-RU"/>
              </w:rPr>
              <w:t>Толщина, мм</w:t>
            </w:r>
          </w:p>
        </w:tc>
        <w:tc>
          <w:tcPr>
            <w:tcW w:w="588" w:type="dxa"/>
            <w:textDirection w:val="btLr"/>
            <w:vAlign w:val="center"/>
          </w:tcPr>
          <w:p w14:paraId="3CDDB557" w14:textId="77777777" w:rsidR="0073190B" w:rsidRPr="00453399" w:rsidRDefault="0073190B" w:rsidP="0073190B">
            <w:pPr>
              <w:widowControl w:val="0"/>
              <w:spacing w:before="60"/>
              <w:ind w:left="-113" w:right="-86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453399">
              <w:rPr>
                <w:rFonts w:ascii="Times New Roman" w:eastAsia="Calibri" w:hAnsi="Times New Roman" w:cs="Times New Roman"/>
                <w:lang w:eastAsia="ru-RU"/>
              </w:rPr>
              <w:t>№ точки</w:t>
            </w:r>
          </w:p>
        </w:tc>
        <w:tc>
          <w:tcPr>
            <w:tcW w:w="902" w:type="dxa"/>
            <w:textDirection w:val="btLr"/>
            <w:vAlign w:val="center"/>
          </w:tcPr>
          <w:p w14:paraId="2082AA5E" w14:textId="77777777" w:rsidR="0073190B" w:rsidRPr="00453399" w:rsidRDefault="0073190B" w:rsidP="0073190B">
            <w:pPr>
              <w:widowControl w:val="0"/>
              <w:spacing w:before="60"/>
              <w:ind w:left="-113" w:right="-86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453399">
              <w:rPr>
                <w:rFonts w:ascii="Times New Roman" w:eastAsia="Calibri" w:hAnsi="Times New Roman" w:cs="Times New Roman"/>
                <w:lang w:eastAsia="ru-RU"/>
              </w:rPr>
              <w:t>Толщина, мм</w:t>
            </w:r>
          </w:p>
        </w:tc>
        <w:tc>
          <w:tcPr>
            <w:tcW w:w="588" w:type="dxa"/>
            <w:textDirection w:val="btLr"/>
            <w:vAlign w:val="center"/>
          </w:tcPr>
          <w:p w14:paraId="0623BF89" w14:textId="06BF8898" w:rsidR="0073190B" w:rsidRPr="00453399" w:rsidRDefault="0073190B" w:rsidP="0073190B">
            <w:pPr>
              <w:widowControl w:val="0"/>
              <w:spacing w:before="60"/>
              <w:ind w:left="-113" w:right="-86"/>
              <w:jc w:val="center"/>
              <w:rPr>
                <w:rFonts w:ascii="Times New Roman" w:eastAsia="Calibri" w:hAnsi="Times New Roman" w:cs="Times New Roman"/>
              </w:rPr>
            </w:pPr>
            <w:r w:rsidRPr="00453399">
              <w:rPr>
                <w:rFonts w:ascii="Times New Roman" w:eastAsia="Calibri" w:hAnsi="Times New Roman" w:cs="Times New Roman"/>
                <w:lang w:eastAsia="ru-RU"/>
              </w:rPr>
              <w:t>№ точки</w:t>
            </w:r>
          </w:p>
        </w:tc>
        <w:tc>
          <w:tcPr>
            <w:tcW w:w="902" w:type="dxa"/>
            <w:textDirection w:val="btLr"/>
            <w:vAlign w:val="center"/>
          </w:tcPr>
          <w:p w14:paraId="24779A0D" w14:textId="7CE7E769" w:rsidR="0073190B" w:rsidRPr="00453399" w:rsidRDefault="0073190B" w:rsidP="0073190B">
            <w:pPr>
              <w:widowControl w:val="0"/>
              <w:spacing w:before="60"/>
              <w:ind w:left="-113" w:right="-86"/>
              <w:jc w:val="center"/>
              <w:rPr>
                <w:rFonts w:ascii="Times New Roman" w:eastAsia="Calibri" w:hAnsi="Times New Roman" w:cs="Times New Roman"/>
              </w:rPr>
            </w:pPr>
            <w:r w:rsidRPr="00453399">
              <w:rPr>
                <w:rFonts w:ascii="Times New Roman" w:eastAsia="Calibri" w:hAnsi="Times New Roman" w:cs="Times New Roman"/>
                <w:lang w:eastAsia="ru-RU"/>
              </w:rPr>
              <w:t>Толщина, мм</w:t>
            </w:r>
          </w:p>
        </w:tc>
        <w:tc>
          <w:tcPr>
            <w:tcW w:w="588" w:type="dxa"/>
            <w:textDirection w:val="btLr"/>
            <w:vAlign w:val="center"/>
          </w:tcPr>
          <w:p w14:paraId="4FCE90DE" w14:textId="4C7380DF" w:rsidR="0073190B" w:rsidRPr="00453399" w:rsidRDefault="0073190B" w:rsidP="0073190B">
            <w:pPr>
              <w:widowControl w:val="0"/>
              <w:spacing w:before="60"/>
              <w:ind w:left="-113" w:right="-86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453399">
              <w:rPr>
                <w:rFonts w:ascii="Times New Roman" w:eastAsia="Calibri" w:hAnsi="Times New Roman" w:cs="Times New Roman"/>
                <w:lang w:eastAsia="ru-RU"/>
              </w:rPr>
              <w:t>№ точки</w:t>
            </w:r>
          </w:p>
        </w:tc>
        <w:tc>
          <w:tcPr>
            <w:tcW w:w="902" w:type="dxa"/>
            <w:textDirection w:val="btLr"/>
            <w:vAlign w:val="center"/>
          </w:tcPr>
          <w:p w14:paraId="429881BF" w14:textId="13696824" w:rsidR="0073190B" w:rsidRPr="00453399" w:rsidRDefault="0073190B" w:rsidP="0073190B">
            <w:pPr>
              <w:widowControl w:val="0"/>
              <w:spacing w:before="60"/>
              <w:ind w:left="-113" w:right="-86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453399">
              <w:rPr>
                <w:rFonts w:ascii="Times New Roman" w:eastAsia="Calibri" w:hAnsi="Times New Roman" w:cs="Times New Roman"/>
                <w:lang w:eastAsia="ru-RU"/>
              </w:rPr>
              <w:t>Толщина, мм</w:t>
            </w:r>
          </w:p>
        </w:tc>
      </w:tr>
      <w:tr w:rsidR="000412EE" w:rsidRPr="00453399" w14:paraId="79862E33" w14:textId="77777777" w:rsidTr="000412EE">
        <w:trPr>
          <w:trHeight w:val="397"/>
        </w:trPr>
        <w:tc>
          <w:tcPr>
            <w:tcW w:w="1296" w:type="dxa"/>
            <w:vAlign w:val="center"/>
          </w:tcPr>
          <w:p w14:paraId="51738E1B" w14:textId="77777777" w:rsidR="0073190B" w:rsidRPr="00453399" w:rsidRDefault="0073190B" w:rsidP="009F544C">
            <w:pPr>
              <w:widowControl w:val="0"/>
              <w:spacing w:before="60"/>
              <w:rPr>
                <w:rFonts w:ascii="Times New Roman" w:eastAsia="Calibri" w:hAnsi="Times New Roman" w:cs="Times New Roman"/>
                <w:lang w:eastAsia="ru-RU"/>
              </w:rPr>
            </w:pPr>
            <w:r w:rsidRPr="00453399">
              <w:rPr>
                <w:rFonts w:ascii="Times New Roman" w:eastAsia="Calibri" w:hAnsi="Times New Roman" w:cs="Times New Roman"/>
                <w:lang w:eastAsia="ru-RU"/>
              </w:rPr>
              <w:t xml:space="preserve">Сечение </w:t>
            </w:r>
          </w:p>
          <w:p w14:paraId="7A1F5DDC" w14:textId="001219C7" w:rsidR="0073190B" w:rsidRPr="00453399" w:rsidRDefault="0073190B" w:rsidP="009F544C">
            <w:pPr>
              <w:widowControl w:val="0"/>
              <w:spacing w:before="60"/>
              <w:rPr>
                <w:rFonts w:ascii="Times New Roman" w:eastAsia="Calibri" w:hAnsi="Times New Roman" w:cs="Times New Roman"/>
                <w:lang w:eastAsia="ru-RU"/>
              </w:rPr>
            </w:pPr>
            <w:r w:rsidRPr="00453399">
              <w:rPr>
                <w:rFonts w:ascii="Times New Roman" w:eastAsia="Calibri" w:hAnsi="Times New Roman" w:cs="Times New Roman"/>
                <w:lang w:eastAsia="ru-RU"/>
              </w:rPr>
              <w:t>А-А</w:t>
            </w:r>
          </w:p>
        </w:tc>
        <w:tc>
          <w:tcPr>
            <w:tcW w:w="967" w:type="dxa"/>
            <w:vAlign w:val="center"/>
          </w:tcPr>
          <w:p w14:paraId="38EA2824" w14:textId="24B55158" w:rsidR="0073190B" w:rsidRPr="00453399" w:rsidRDefault="0073190B" w:rsidP="002A0D9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05" w:type="dxa"/>
            <w:vAlign w:val="center"/>
          </w:tcPr>
          <w:p w14:paraId="7A4CFB26" w14:textId="27C75284" w:rsidR="0073190B" w:rsidRPr="00453399" w:rsidRDefault="0073190B" w:rsidP="0073190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88" w:type="dxa"/>
            <w:vAlign w:val="center"/>
          </w:tcPr>
          <w:p w14:paraId="2060CD57" w14:textId="4BB632CA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lang w:eastAsia="ru-RU"/>
              </w:rPr>
            </w:pPr>
          </w:p>
        </w:tc>
        <w:tc>
          <w:tcPr>
            <w:tcW w:w="902" w:type="dxa"/>
            <w:vAlign w:val="center"/>
          </w:tcPr>
          <w:p w14:paraId="3CB2455E" w14:textId="75474F32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588" w:type="dxa"/>
            <w:vAlign w:val="center"/>
          </w:tcPr>
          <w:p w14:paraId="1E1BFAEC" w14:textId="60173489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lang w:eastAsia="ru-RU"/>
              </w:rPr>
            </w:pPr>
          </w:p>
        </w:tc>
        <w:tc>
          <w:tcPr>
            <w:tcW w:w="902" w:type="dxa"/>
            <w:vAlign w:val="center"/>
          </w:tcPr>
          <w:p w14:paraId="3275E60F" w14:textId="7D7A8397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588" w:type="dxa"/>
            <w:vAlign w:val="center"/>
          </w:tcPr>
          <w:p w14:paraId="70079B5F" w14:textId="28486C96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02" w:type="dxa"/>
            <w:vAlign w:val="center"/>
          </w:tcPr>
          <w:p w14:paraId="6EE0881D" w14:textId="1D92EADA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88" w:type="dxa"/>
            <w:vAlign w:val="center"/>
          </w:tcPr>
          <w:p w14:paraId="36D2C370" w14:textId="0FA73B19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lang w:eastAsia="ru-RU"/>
              </w:rPr>
            </w:pPr>
          </w:p>
        </w:tc>
        <w:tc>
          <w:tcPr>
            <w:tcW w:w="902" w:type="dxa"/>
            <w:vAlign w:val="center"/>
          </w:tcPr>
          <w:p w14:paraId="4EA05FC0" w14:textId="6C0179B6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0412EE" w:rsidRPr="00453399" w14:paraId="55BC0E73" w14:textId="77777777" w:rsidTr="000412EE">
        <w:trPr>
          <w:trHeight w:val="397"/>
        </w:trPr>
        <w:tc>
          <w:tcPr>
            <w:tcW w:w="1296" w:type="dxa"/>
            <w:vAlign w:val="center"/>
          </w:tcPr>
          <w:p w14:paraId="2A4B16DF" w14:textId="77777777" w:rsidR="0073190B" w:rsidRPr="00453399" w:rsidRDefault="0073190B" w:rsidP="00461DE7">
            <w:pPr>
              <w:widowControl w:val="0"/>
              <w:spacing w:before="60"/>
              <w:rPr>
                <w:rFonts w:ascii="Times New Roman" w:eastAsia="Calibri" w:hAnsi="Times New Roman" w:cs="Times New Roman"/>
                <w:lang w:eastAsia="ru-RU"/>
              </w:rPr>
            </w:pPr>
            <w:r w:rsidRPr="00453399">
              <w:rPr>
                <w:rFonts w:ascii="Times New Roman" w:eastAsia="Calibri" w:hAnsi="Times New Roman" w:cs="Times New Roman"/>
                <w:lang w:eastAsia="ru-RU"/>
              </w:rPr>
              <w:t xml:space="preserve">Сечение </w:t>
            </w:r>
          </w:p>
          <w:p w14:paraId="6C0192C7" w14:textId="2697D820" w:rsidR="0073190B" w:rsidRPr="00453399" w:rsidRDefault="0073190B" w:rsidP="00461DE7">
            <w:pPr>
              <w:widowControl w:val="0"/>
              <w:spacing w:before="60"/>
              <w:rPr>
                <w:rFonts w:ascii="Times New Roman" w:eastAsia="Calibri" w:hAnsi="Times New Roman" w:cs="Times New Roman"/>
                <w:lang w:eastAsia="ru-RU"/>
              </w:rPr>
            </w:pPr>
            <w:r w:rsidRPr="00453399">
              <w:rPr>
                <w:rFonts w:ascii="Times New Roman" w:eastAsia="Calibri" w:hAnsi="Times New Roman" w:cs="Times New Roman"/>
                <w:lang w:eastAsia="ru-RU"/>
              </w:rPr>
              <w:t>Б-Б</w:t>
            </w:r>
          </w:p>
        </w:tc>
        <w:tc>
          <w:tcPr>
            <w:tcW w:w="967" w:type="dxa"/>
            <w:vAlign w:val="center"/>
          </w:tcPr>
          <w:p w14:paraId="0DBF130A" w14:textId="2B2D3716" w:rsidR="0073190B" w:rsidRPr="00453399" w:rsidRDefault="0073190B" w:rsidP="002A0D9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05" w:type="dxa"/>
            <w:vAlign w:val="center"/>
          </w:tcPr>
          <w:p w14:paraId="54608560" w14:textId="55FECDE2" w:rsidR="0073190B" w:rsidRPr="00453399" w:rsidRDefault="0073190B" w:rsidP="0073190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88" w:type="dxa"/>
            <w:vAlign w:val="center"/>
          </w:tcPr>
          <w:p w14:paraId="1368D036" w14:textId="1431CFD5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lang w:eastAsia="ru-RU"/>
              </w:rPr>
            </w:pPr>
          </w:p>
        </w:tc>
        <w:tc>
          <w:tcPr>
            <w:tcW w:w="902" w:type="dxa"/>
            <w:vAlign w:val="center"/>
          </w:tcPr>
          <w:p w14:paraId="37085B18" w14:textId="44448868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588" w:type="dxa"/>
            <w:vAlign w:val="center"/>
          </w:tcPr>
          <w:p w14:paraId="569B7964" w14:textId="243FF270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lang w:eastAsia="ru-RU"/>
              </w:rPr>
            </w:pPr>
          </w:p>
        </w:tc>
        <w:tc>
          <w:tcPr>
            <w:tcW w:w="902" w:type="dxa"/>
            <w:vAlign w:val="center"/>
          </w:tcPr>
          <w:p w14:paraId="258CCAB8" w14:textId="0E7471D7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588" w:type="dxa"/>
            <w:vAlign w:val="center"/>
          </w:tcPr>
          <w:p w14:paraId="2549C312" w14:textId="59E7033F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02" w:type="dxa"/>
            <w:vAlign w:val="center"/>
          </w:tcPr>
          <w:p w14:paraId="19CD554B" w14:textId="1A0556FE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88" w:type="dxa"/>
            <w:vAlign w:val="center"/>
          </w:tcPr>
          <w:p w14:paraId="754DEA38" w14:textId="6D380ADB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lang w:eastAsia="ru-RU"/>
              </w:rPr>
            </w:pPr>
          </w:p>
        </w:tc>
        <w:tc>
          <w:tcPr>
            <w:tcW w:w="902" w:type="dxa"/>
            <w:vAlign w:val="center"/>
          </w:tcPr>
          <w:p w14:paraId="491F6D97" w14:textId="5AFE6A12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0412EE" w:rsidRPr="00453399" w14:paraId="4049786E" w14:textId="77777777" w:rsidTr="000412EE">
        <w:trPr>
          <w:trHeight w:val="397"/>
        </w:trPr>
        <w:tc>
          <w:tcPr>
            <w:tcW w:w="1296" w:type="dxa"/>
            <w:vAlign w:val="center"/>
          </w:tcPr>
          <w:p w14:paraId="3BA75D70" w14:textId="77777777" w:rsidR="0073190B" w:rsidRPr="00453399" w:rsidRDefault="0073190B" w:rsidP="00461DE7">
            <w:pPr>
              <w:widowControl w:val="0"/>
              <w:spacing w:before="60"/>
              <w:rPr>
                <w:rFonts w:ascii="Times New Roman" w:eastAsia="Calibri" w:hAnsi="Times New Roman" w:cs="Times New Roman"/>
                <w:lang w:eastAsia="ru-RU"/>
              </w:rPr>
            </w:pPr>
            <w:r w:rsidRPr="00453399">
              <w:rPr>
                <w:rFonts w:ascii="Times New Roman" w:eastAsia="Calibri" w:hAnsi="Times New Roman" w:cs="Times New Roman"/>
                <w:lang w:eastAsia="ru-RU"/>
              </w:rPr>
              <w:t xml:space="preserve">Сечение </w:t>
            </w:r>
          </w:p>
          <w:p w14:paraId="6FF007B9" w14:textId="411AC93F" w:rsidR="0073190B" w:rsidRPr="00453399" w:rsidRDefault="0073190B" w:rsidP="00461DE7">
            <w:pPr>
              <w:widowControl w:val="0"/>
              <w:spacing w:before="60"/>
              <w:rPr>
                <w:rFonts w:ascii="Times New Roman" w:eastAsia="Calibri" w:hAnsi="Times New Roman" w:cs="Times New Roman"/>
                <w:lang w:eastAsia="ru-RU"/>
              </w:rPr>
            </w:pPr>
            <w:r w:rsidRPr="00453399">
              <w:rPr>
                <w:rFonts w:ascii="Times New Roman" w:eastAsia="Calibri" w:hAnsi="Times New Roman" w:cs="Times New Roman"/>
                <w:lang w:eastAsia="ru-RU"/>
              </w:rPr>
              <w:t>В-В</w:t>
            </w:r>
          </w:p>
        </w:tc>
        <w:tc>
          <w:tcPr>
            <w:tcW w:w="967" w:type="dxa"/>
            <w:vAlign w:val="center"/>
          </w:tcPr>
          <w:p w14:paraId="11E16C7B" w14:textId="25CC6F4A" w:rsidR="0073190B" w:rsidRPr="00453399" w:rsidRDefault="0073190B" w:rsidP="002A0D9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05" w:type="dxa"/>
            <w:vAlign w:val="center"/>
          </w:tcPr>
          <w:p w14:paraId="3BCBF8B4" w14:textId="346BC760" w:rsidR="0073190B" w:rsidRPr="00453399" w:rsidRDefault="0073190B" w:rsidP="0073190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88" w:type="dxa"/>
            <w:vAlign w:val="center"/>
          </w:tcPr>
          <w:p w14:paraId="66653E7D" w14:textId="799A6D9B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lang w:eastAsia="ru-RU"/>
              </w:rPr>
            </w:pPr>
          </w:p>
        </w:tc>
        <w:tc>
          <w:tcPr>
            <w:tcW w:w="902" w:type="dxa"/>
            <w:vAlign w:val="center"/>
          </w:tcPr>
          <w:p w14:paraId="551B2C08" w14:textId="2D859B10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588" w:type="dxa"/>
            <w:vAlign w:val="center"/>
          </w:tcPr>
          <w:p w14:paraId="0E751AF5" w14:textId="2013AAA1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lang w:eastAsia="ru-RU"/>
              </w:rPr>
            </w:pPr>
          </w:p>
        </w:tc>
        <w:tc>
          <w:tcPr>
            <w:tcW w:w="902" w:type="dxa"/>
            <w:vAlign w:val="center"/>
          </w:tcPr>
          <w:p w14:paraId="3D97D9A2" w14:textId="2D6BEA99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588" w:type="dxa"/>
            <w:vAlign w:val="center"/>
          </w:tcPr>
          <w:p w14:paraId="0584F146" w14:textId="5D0F4236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02" w:type="dxa"/>
            <w:vAlign w:val="center"/>
          </w:tcPr>
          <w:p w14:paraId="5828C09A" w14:textId="2D6028F0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88" w:type="dxa"/>
            <w:vAlign w:val="center"/>
          </w:tcPr>
          <w:p w14:paraId="2E71BA4C" w14:textId="24CED222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lang w:eastAsia="ru-RU"/>
              </w:rPr>
            </w:pPr>
          </w:p>
        </w:tc>
        <w:tc>
          <w:tcPr>
            <w:tcW w:w="902" w:type="dxa"/>
            <w:vAlign w:val="center"/>
          </w:tcPr>
          <w:p w14:paraId="5C04D418" w14:textId="00A7149F" w:rsidR="0073190B" w:rsidRPr="00453399" w:rsidRDefault="0073190B" w:rsidP="009F544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0412EE" w:rsidRPr="00453399" w14:paraId="2958F4F1" w14:textId="77777777" w:rsidTr="000412EE">
        <w:trPr>
          <w:trHeight w:val="397"/>
        </w:trPr>
        <w:tc>
          <w:tcPr>
            <w:tcW w:w="1296" w:type="dxa"/>
            <w:vAlign w:val="center"/>
          </w:tcPr>
          <w:p w14:paraId="67FDCE36" w14:textId="77777777" w:rsidR="0073190B" w:rsidRPr="00453399" w:rsidRDefault="0073190B" w:rsidP="00461DE7">
            <w:pPr>
              <w:widowControl w:val="0"/>
              <w:spacing w:before="60"/>
              <w:rPr>
                <w:rFonts w:ascii="Times New Roman" w:eastAsia="Calibri" w:hAnsi="Times New Roman" w:cs="Times New Roman"/>
                <w:lang w:eastAsia="ru-RU"/>
              </w:rPr>
            </w:pPr>
            <w:r w:rsidRPr="00453399">
              <w:rPr>
                <w:rFonts w:ascii="Times New Roman" w:eastAsia="Calibri" w:hAnsi="Times New Roman" w:cs="Times New Roman"/>
                <w:lang w:eastAsia="ru-RU"/>
              </w:rPr>
              <w:t xml:space="preserve">Сечение </w:t>
            </w:r>
          </w:p>
          <w:p w14:paraId="3E08E3EB" w14:textId="5A0E0C61" w:rsidR="0073190B" w:rsidRPr="00453399" w:rsidRDefault="0073190B" w:rsidP="00461DE7">
            <w:pPr>
              <w:widowControl w:val="0"/>
              <w:spacing w:before="60"/>
              <w:rPr>
                <w:rFonts w:ascii="Times New Roman" w:eastAsia="Calibri" w:hAnsi="Times New Roman" w:cs="Times New Roman"/>
                <w:lang w:eastAsia="ru-RU"/>
              </w:rPr>
            </w:pPr>
            <w:r w:rsidRPr="00453399">
              <w:rPr>
                <w:rFonts w:ascii="Times New Roman" w:eastAsia="Calibri" w:hAnsi="Times New Roman" w:cs="Times New Roman"/>
                <w:lang w:eastAsia="ru-RU"/>
              </w:rPr>
              <w:t>Г-Г</w:t>
            </w:r>
          </w:p>
        </w:tc>
        <w:tc>
          <w:tcPr>
            <w:tcW w:w="967" w:type="dxa"/>
            <w:vAlign w:val="center"/>
          </w:tcPr>
          <w:p w14:paraId="1DF1AA89" w14:textId="7C9E51E4" w:rsidR="0073190B" w:rsidRPr="00453399" w:rsidRDefault="0073190B" w:rsidP="002A0D9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05" w:type="dxa"/>
            <w:vAlign w:val="center"/>
          </w:tcPr>
          <w:p w14:paraId="74B535BD" w14:textId="46C7DE0C" w:rsidR="0073190B" w:rsidRPr="00453399" w:rsidRDefault="0073190B" w:rsidP="0073190B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88" w:type="dxa"/>
            <w:vAlign w:val="center"/>
          </w:tcPr>
          <w:p w14:paraId="761C904D" w14:textId="1780E46D" w:rsidR="0073190B" w:rsidRPr="00453399" w:rsidRDefault="0073190B" w:rsidP="00461DE7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lang w:eastAsia="ru-RU"/>
              </w:rPr>
            </w:pPr>
          </w:p>
        </w:tc>
        <w:tc>
          <w:tcPr>
            <w:tcW w:w="902" w:type="dxa"/>
            <w:vAlign w:val="center"/>
          </w:tcPr>
          <w:p w14:paraId="40D8C352" w14:textId="2622937D" w:rsidR="0073190B" w:rsidRPr="00453399" w:rsidRDefault="0073190B" w:rsidP="00461DE7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588" w:type="dxa"/>
            <w:vAlign w:val="center"/>
          </w:tcPr>
          <w:p w14:paraId="56CA099D" w14:textId="24B746C4" w:rsidR="0073190B" w:rsidRPr="00453399" w:rsidRDefault="0073190B" w:rsidP="00461DE7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lang w:eastAsia="ru-RU"/>
              </w:rPr>
            </w:pPr>
          </w:p>
        </w:tc>
        <w:tc>
          <w:tcPr>
            <w:tcW w:w="902" w:type="dxa"/>
            <w:vAlign w:val="center"/>
          </w:tcPr>
          <w:p w14:paraId="1FDFAA4C" w14:textId="1288C9ED" w:rsidR="0073190B" w:rsidRPr="00453399" w:rsidRDefault="0073190B" w:rsidP="00461DE7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588" w:type="dxa"/>
            <w:vAlign w:val="center"/>
          </w:tcPr>
          <w:p w14:paraId="742E2575" w14:textId="507779CF" w:rsidR="0073190B" w:rsidRPr="00453399" w:rsidRDefault="0073190B" w:rsidP="00461DE7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902" w:type="dxa"/>
            <w:vAlign w:val="center"/>
          </w:tcPr>
          <w:p w14:paraId="295FFF7A" w14:textId="19D9B813" w:rsidR="0073190B" w:rsidRPr="00453399" w:rsidRDefault="0073190B" w:rsidP="00461DE7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88" w:type="dxa"/>
            <w:vAlign w:val="center"/>
          </w:tcPr>
          <w:p w14:paraId="6294EC6A" w14:textId="6A7B5E33" w:rsidR="0073190B" w:rsidRPr="00453399" w:rsidRDefault="0073190B" w:rsidP="00461DE7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lang w:eastAsia="ru-RU"/>
              </w:rPr>
            </w:pPr>
          </w:p>
        </w:tc>
        <w:tc>
          <w:tcPr>
            <w:tcW w:w="902" w:type="dxa"/>
            <w:vAlign w:val="center"/>
          </w:tcPr>
          <w:p w14:paraId="063E914D" w14:textId="2ED63350" w:rsidR="0073190B" w:rsidRPr="00453399" w:rsidRDefault="0073190B" w:rsidP="00461DE7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14:paraId="411DF48B" w14:textId="77777777" w:rsidR="00453399" w:rsidRDefault="00453399">
      <w:pPr>
        <w:rPr>
          <w:rFonts w:eastAsia="Calibri"/>
          <w:b/>
        </w:rPr>
      </w:pPr>
      <w:r>
        <w:rPr>
          <w:rFonts w:eastAsia="Calibri"/>
          <w:b/>
        </w:rPr>
        <w:br w:type="page"/>
      </w:r>
    </w:p>
    <w:p w14:paraId="097C8CA3" w14:textId="77777777" w:rsidR="00AF446D" w:rsidRPr="00453399" w:rsidRDefault="00AF446D" w:rsidP="00AF446D">
      <w:pPr>
        <w:widowControl w:val="0"/>
        <w:numPr>
          <w:ilvl w:val="0"/>
          <w:numId w:val="17"/>
        </w:numPr>
        <w:spacing w:before="60"/>
        <w:ind w:firstLine="851"/>
        <w:jc w:val="both"/>
        <w:rPr>
          <w:b/>
        </w:rPr>
      </w:pPr>
      <w:r w:rsidRPr="00453399">
        <w:rPr>
          <w:rFonts w:eastAsia="Calibri"/>
          <w:b/>
        </w:rPr>
        <w:lastRenderedPageBreak/>
        <w:t>Заключение по результатам контроля:</w:t>
      </w:r>
    </w:p>
    <w:p w14:paraId="2FA95706" w14:textId="3E4E99EB" w:rsidR="004B11E2" w:rsidRPr="00453399" w:rsidRDefault="004B11E2" w:rsidP="00D072CE">
      <w:pPr>
        <w:pStyle w:val="affb"/>
        <w:spacing w:before="60"/>
        <w:ind w:left="0" w:firstLine="708"/>
        <w:jc w:val="both"/>
        <w:rPr>
          <w:rFonts w:ascii="Times New Roman" w:eastAsia="Times New Roman" w:hAnsi="Times New Roman"/>
          <w:sz w:val="24"/>
          <w:szCs w:val="24"/>
        </w:rPr>
      </w:pPr>
      <w:r w:rsidRPr="00453399">
        <w:rPr>
          <w:rFonts w:ascii="Times New Roman" w:hAnsi="Times New Roman"/>
          <w:sz w:val="24"/>
          <w:szCs w:val="24"/>
        </w:rPr>
        <w:t xml:space="preserve">Измеренная толщина стенок элементов подъемного сооружения </w:t>
      </w:r>
      <w:r w:rsidRPr="00453399">
        <w:rPr>
          <w:rFonts w:ascii="Times New Roman" w:hAnsi="Times New Roman"/>
          <w:b/>
          <w:sz w:val="24"/>
          <w:szCs w:val="24"/>
        </w:rPr>
        <w:t>не</w:t>
      </w:r>
      <w:r w:rsidRPr="00453399">
        <w:rPr>
          <w:rFonts w:ascii="Times New Roman" w:hAnsi="Times New Roman"/>
          <w:sz w:val="24"/>
          <w:szCs w:val="24"/>
        </w:rPr>
        <w:t xml:space="preserve"> </w:t>
      </w:r>
      <w:r w:rsidRPr="00453399">
        <w:rPr>
          <w:rFonts w:ascii="Times New Roman" w:hAnsi="Times New Roman"/>
          <w:b/>
          <w:bCs/>
          <w:iCs/>
          <w:sz w:val="24"/>
          <w:szCs w:val="24"/>
        </w:rPr>
        <w:t>превышает</w:t>
      </w:r>
      <w:r w:rsidRPr="00453399">
        <w:rPr>
          <w:rFonts w:ascii="Times New Roman" w:hAnsi="Times New Roman"/>
          <w:sz w:val="24"/>
          <w:szCs w:val="24"/>
        </w:rPr>
        <w:t xml:space="preserve"> минимально допустимые значения и </w:t>
      </w:r>
      <w:r w:rsidRPr="00453399">
        <w:rPr>
          <w:rFonts w:ascii="Times New Roman" w:hAnsi="Times New Roman"/>
          <w:b/>
          <w:bCs/>
          <w:iCs/>
          <w:sz w:val="24"/>
          <w:szCs w:val="24"/>
        </w:rPr>
        <w:t>удовлетворяет</w:t>
      </w:r>
      <w:r w:rsidRPr="00453399">
        <w:rPr>
          <w:rFonts w:ascii="Times New Roman" w:hAnsi="Times New Roman"/>
          <w:sz w:val="24"/>
          <w:szCs w:val="24"/>
        </w:rPr>
        <w:t xml:space="preserve"> требованиям нормативно-технической документации.</w:t>
      </w:r>
    </w:p>
    <w:p w14:paraId="448AD5F6" w14:textId="61B8C71E" w:rsidR="00046B0E" w:rsidRPr="00453399" w:rsidRDefault="00046B0E" w:rsidP="00DE38F3">
      <w:pPr>
        <w:pStyle w:val="affb"/>
        <w:spacing w:after="0"/>
        <w:ind w:left="709"/>
        <w:jc w:val="both"/>
        <w:rPr>
          <w:rFonts w:ascii="Times New Roman" w:hAnsi="Times New Roman"/>
          <w:sz w:val="24"/>
          <w:szCs w:val="24"/>
        </w:rPr>
      </w:pPr>
    </w:p>
    <w:p w14:paraId="7A557A31" w14:textId="3AF03F90" w:rsidR="009A5784" w:rsidRPr="00661C79" w:rsidRDefault="009A5784" w:rsidP="00453399">
      <w:pPr>
        <w:pStyle w:val="afffd"/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</w:pPr>
      <w:r w:rsidRPr="00661C79"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  <w:t>Контроль провел:</w:t>
      </w:r>
    </w:p>
    <w:tbl>
      <w:tblPr>
        <w:tblStyle w:val="ac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61C79" w:rsidRPr="00661C79" w14:paraId="21AEBA9D" w14:textId="77777777" w:rsidTr="009F544C">
        <w:tc>
          <w:tcPr>
            <w:tcW w:w="5495" w:type="dxa"/>
          </w:tcPr>
          <w:p w14:paraId="0EE61CEB" w14:textId="77777777" w:rsidR="00661C79" w:rsidRPr="00661C79" w:rsidRDefault="00661C79" w:rsidP="00661C79">
            <w:pPr>
              <w:suppressAutoHyphens/>
              <w:rPr>
                <w:i/>
              </w:rPr>
            </w:pPr>
            <w:r w:rsidRPr="00661C79">
              <w:rPr>
                <w:i/>
              </w:rPr>
              <w:t>Специалист:</w:t>
            </w:r>
          </w:p>
          <w:p w14:paraId="2CF00A69" w14:textId="77777777" w:rsidR="00661C79" w:rsidRPr="00661C79" w:rsidRDefault="00661C79" w:rsidP="00661C79">
            <w:pPr>
              <w:suppressAutoHyphens/>
              <w:rPr>
                <w:i/>
              </w:rPr>
            </w:pPr>
          </w:p>
          <w:p w14:paraId="7C8D9CD2" w14:textId="0FCC29FA" w:rsidR="00CE1C9B" w:rsidRPr="00661C79" w:rsidRDefault="00661C79" w:rsidP="00661C79">
            <w:pPr>
              <w:suppressAutoHyphens/>
              <w:rPr>
                <w:i/>
              </w:rPr>
            </w:pPr>
            <w:proofErr w:type="spellStart"/>
            <w:r w:rsidRPr="00661C79">
              <w:rPr>
                <w:i/>
              </w:rPr>
              <w:t>квал.уд</w:t>
            </w:r>
            <w:proofErr w:type="spellEnd"/>
            <w:r w:rsidRPr="00661C79">
              <w:rPr>
                <w:i/>
              </w:rPr>
              <w:t>. №</w:t>
            </w:r>
          </w:p>
        </w:tc>
        <w:tc>
          <w:tcPr>
            <w:tcW w:w="2069" w:type="dxa"/>
          </w:tcPr>
          <w:p w14:paraId="03D8C7F2" w14:textId="77777777" w:rsidR="00CE1C9B" w:rsidRPr="00661C79" w:rsidRDefault="00CE1C9B" w:rsidP="00453399">
            <w:pPr>
              <w:rPr>
                <w:i/>
              </w:rPr>
            </w:pPr>
          </w:p>
          <w:p w14:paraId="2E7B2FF5" w14:textId="77777777" w:rsidR="00CE1C9B" w:rsidRPr="00661C79" w:rsidRDefault="00CE1C9B" w:rsidP="00453399">
            <w:pPr>
              <w:rPr>
                <w:i/>
              </w:rPr>
            </w:pPr>
          </w:p>
          <w:p w14:paraId="46EBA7D0" w14:textId="77777777" w:rsidR="00CE1C9B" w:rsidRPr="00661C79" w:rsidRDefault="00CE1C9B" w:rsidP="00453399">
            <w:pPr>
              <w:rPr>
                <w:i/>
              </w:rPr>
            </w:pPr>
            <w:r w:rsidRPr="00661C79">
              <w:rPr>
                <w:i/>
              </w:rPr>
              <w:t>____________</w:t>
            </w:r>
          </w:p>
          <w:p w14:paraId="4AB3A9EC" w14:textId="77777777" w:rsidR="00CE1C9B" w:rsidRPr="00661C79" w:rsidRDefault="00CE1C9B" w:rsidP="00453399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5991C049" w14:textId="77777777" w:rsidR="00CE1C9B" w:rsidRPr="00661C79" w:rsidRDefault="00CE1C9B" w:rsidP="00453399">
            <w:pPr>
              <w:rPr>
                <w:i/>
              </w:rPr>
            </w:pPr>
          </w:p>
          <w:p w14:paraId="478A95AC" w14:textId="77777777" w:rsidR="00CE1C9B" w:rsidRPr="00661C79" w:rsidRDefault="00CE1C9B" w:rsidP="00453399">
            <w:pPr>
              <w:rPr>
                <w:i/>
              </w:rPr>
            </w:pPr>
          </w:p>
          <w:p w14:paraId="2A9CC991" w14:textId="2B5F3385" w:rsidR="00CE1C9B" w:rsidRPr="00661C79" w:rsidRDefault="009C62A0" w:rsidP="00453399">
            <w:pPr>
              <w:rPr>
                <w:i/>
              </w:rPr>
            </w:pPr>
            <w:r w:rsidRPr="00661C79">
              <w:rPr>
                <w:i/>
              </w:rPr>
              <w:t>______________</w:t>
            </w:r>
          </w:p>
          <w:p w14:paraId="53EC0CAA" w14:textId="77777777" w:rsidR="00CE1C9B" w:rsidRPr="00661C79" w:rsidRDefault="00CE1C9B" w:rsidP="00453399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661C79" w:rsidRPr="00661C79" w14:paraId="521F05D6" w14:textId="77777777" w:rsidTr="009F544C">
        <w:tc>
          <w:tcPr>
            <w:tcW w:w="5495" w:type="dxa"/>
          </w:tcPr>
          <w:p w14:paraId="5887F6C8" w14:textId="77777777" w:rsidR="00661C79" w:rsidRPr="00661C79" w:rsidRDefault="00661C79" w:rsidP="00661C79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61C79">
              <w:rPr>
                <w:rFonts w:ascii="Times New Roman" w:hAnsi="Times New Roman" w:cs="Times New Roman"/>
                <w:i/>
                <w:sz w:val="24"/>
                <w:szCs w:val="24"/>
              </w:rPr>
              <w:t>Специалист:</w:t>
            </w:r>
          </w:p>
          <w:p w14:paraId="73134193" w14:textId="77777777" w:rsidR="00661C79" w:rsidRPr="00661C79" w:rsidRDefault="00661C79" w:rsidP="00661C79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5E2553A4" w14:textId="44C7AC53" w:rsidR="00CE1C9B" w:rsidRPr="00661C79" w:rsidRDefault="00661C79" w:rsidP="00661C79">
            <w:pPr>
              <w:suppressAutoHyphens/>
              <w:rPr>
                <w:i/>
              </w:rPr>
            </w:pPr>
            <w:proofErr w:type="spellStart"/>
            <w:r w:rsidRPr="00661C79">
              <w:rPr>
                <w:i/>
              </w:rPr>
              <w:t>квал.уд</w:t>
            </w:r>
            <w:proofErr w:type="spellEnd"/>
            <w:r w:rsidRPr="00661C79">
              <w:rPr>
                <w:i/>
              </w:rPr>
              <w:t>. №</w:t>
            </w:r>
          </w:p>
        </w:tc>
        <w:tc>
          <w:tcPr>
            <w:tcW w:w="2069" w:type="dxa"/>
          </w:tcPr>
          <w:p w14:paraId="43D11E04" w14:textId="77777777" w:rsidR="00CE1C9B" w:rsidRPr="00661C79" w:rsidRDefault="00CE1C9B" w:rsidP="00453399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5906AE7E" w14:textId="48795086" w:rsidR="00CE1C9B" w:rsidRPr="00661C79" w:rsidRDefault="00CE1C9B" w:rsidP="00453399">
            <w:pPr>
              <w:rPr>
                <w:i/>
              </w:rPr>
            </w:pPr>
            <w:r w:rsidRPr="00661C79">
              <w:rPr>
                <w:i/>
              </w:rPr>
              <w:t>____________</w:t>
            </w:r>
          </w:p>
        </w:tc>
        <w:tc>
          <w:tcPr>
            <w:tcW w:w="2552" w:type="dxa"/>
          </w:tcPr>
          <w:p w14:paraId="7113130C" w14:textId="77777777" w:rsidR="00CE1C9B" w:rsidRPr="00661C79" w:rsidRDefault="00CE1C9B" w:rsidP="00453399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7060F189" w14:textId="43281B68" w:rsidR="00CE1C9B" w:rsidRPr="00661C79" w:rsidRDefault="009C62A0" w:rsidP="00453399">
            <w:pPr>
              <w:rPr>
                <w:i/>
              </w:rPr>
            </w:pPr>
            <w:r w:rsidRPr="00661C79">
              <w:rPr>
                <w:i/>
              </w:rPr>
              <w:t>_______________</w:t>
            </w:r>
          </w:p>
        </w:tc>
      </w:tr>
    </w:tbl>
    <w:p w14:paraId="11993FEE" w14:textId="77777777" w:rsidR="009A5784" w:rsidRPr="00661C79" w:rsidRDefault="009A5784" w:rsidP="00453399">
      <w:pPr>
        <w:pStyle w:val="afffd"/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</w:pPr>
      <w:r w:rsidRPr="00661C79"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  <w:t>Заключение выдал:</w:t>
      </w:r>
    </w:p>
    <w:tbl>
      <w:tblPr>
        <w:tblStyle w:val="ac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61C79" w:rsidRPr="00661C79" w14:paraId="4B43066B" w14:textId="77777777" w:rsidTr="009F544C">
        <w:tc>
          <w:tcPr>
            <w:tcW w:w="5495" w:type="dxa"/>
          </w:tcPr>
          <w:p w14:paraId="70F7A1B1" w14:textId="77777777" w:rsidR="00661C79" w:rsidRPr="00661C79" w:rsidRDefault="00661C79" w:rsidP="00661C79">
            <w:pPr>
              <w:suppressAutoHyphens/>
              <w:rPr>
                <w:i/>
              </w:rPr>
            </w:pPr>
            <w:r w:rsidRPr="00661C79">
              <w:rPr>
                <w:i/>
              </w:rPr>
              <w:t>Специалист:</w:t>
            </w:r>
          </w:p>
          <w:p w14:paraId="6702FB09" w14:textId="77777777" w:rsidR="00661C79" w:rsidRPr="00661C79" w:rsidRDefault="00661C79" w:rsidP="00661C79">
            <w:pPr>
              <w:suppressAutoHyphens/>
              <w:rPr>
                <w:i/>
              </w:rPr>
            </w:pPr>
          </w:p>
          <w:p w14:paraId="27F244E3" w14:textId="78656C4C" w:rsidR="00CE1C9B" w:rsidRPr="00661C79" w:rsidRDefault="00661C79" w:rsidP="00661C79">
            <w:pPr>
              <w:suppressAutoHyphens/>
              <w:rPr>
                <w:i/>
              </w:rPr>
            </w:pPr>
            <w:proofErr w:type="spellStart"/>
            <w:r w:rsidRPr="00661C79">
              <w:rPr>
                <w:i/>
              </w:rPr>
              <w:t>квал.уд</w:t>
            </w:r>
            <w:proofErr w:type="spellEnd"/>
            <w:r w:rsidRPr="00661C79">
              <w:rPr>
                <w:i/>
              </w:rPr>
              <w:t>. №</w:t>
            </w:r>
          </w:p>
        </w:tc>
        <w:tc>
          <w:tcPr>
            <w:tcW w:w="2069" w:type="dxa"/>
          </w:tcPr>
          <w:p w14:paraId="62389BD7" w14:textId="77777777" w:rsidR="00CE1C9B" w:rsidRPr="00661C79" w:rsidRDefault="00CE1C9B" w:rsidP="00453399">
            <w:pPr>
              <w:rPr>
                <w:i/>
              </w:rPr>
            </w:pPr>
          </w:p>
          <w:p w14:paraId="30BF7540" w14:textId="77777777" w:rsidR="00CE1C9B" w:rsidRPr="00661C79" w:rsidRDefault="00CE1C9B" w:rsidP="00453399">
            <w:pPr>
              <w:rPr>
                <w:i/>
              </w:rPr>
            </w:pPr>
          </w:p>
          <w:p w14:paraId="3C01F28A" w14:textId="77777777" w:rsidR="00CE1C9B" w:rsidRPr="00661C79" w:rsidRDefault="00CE1C9B" w:rsidP="00453399">
            <w:pPr>
              <w:rPr>
                <w:i/>
              </w:rPr>
            </w:pPr>
            <w:r w:rsidRPr="00661C79">
              <w:rPr>
                <w:i/>
              </w:rPr>
              <w:t>____________</w:t>
            </w:r>
          </w:p>
          <w:p w14:paraId="6AA587D7" w14:textId="77777777" w:rsidR="00CE1C9B" w:rsidRPr="00661C79" w:rsidRDefault="00CE1C9B" w:rsidP="00453399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31C26D41" w14:textId="77777777" w:rsidR="00CE1C9B" w:rsidRPr="00661C79" w:rsidRDefault="00CE1C9B" w:rsidP="00453399">
            <w:pPr>
              <w:rPr>
                <w:i/>
              </w:rPr>
            </w:pPr>
          </w:p>
          <w:p w14:paraId="0AE61748" w14:textId="77777777" w:rsidR="00CE1C9B" w:rsidRPr="00661C79" w:rsidRDefault="00CE1C9B" w:rsidP="00453399">
            <w:pPr>
              <w:rPr>
                <w:i/>
              </w:rPr>
            </w:pPr>
          </w:p>
          <w:p w14:paraId="3817CF44" w14:textId="34BD80AF" w:rsidR="00CE1C9B" w:rsidRPr="00661C79" w:rsidRDefault="009C62A0" w:rsidP="00453399">
            <w:pPr>
              <w:rPr>
                <w:i/>
              </w:rPr>
            </w:pPr>
            <w:r w:rsidRPr="00661C79">
              <w:rPr>
                <w:i/>
              </w:rPr>
              <w:t>________________</w:t>
            </w:r>
          </w:p>
          <w:p w14:paraId="383102BE" w14:textId="77777777" w:rsidR="00CE1C9B" w:rsidRPr="00661C79" w:rsidRDefault="00CE1C9B" w:rsidP="00453399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</w:tbl>
    <w:p w14:paraId="08BBAA69" w14:textId="34CF0D11" w:rsidR="009A5784" w:rsidRPr="00453399" w:rsidRDefault="009A5784" w:rsidP="00453399">
      <w:pPr>
        <w:pStyle w:val="affb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405ECFE2" w14:textId="77777777" w:rsidR="009425C0" w:rsidRPr="00453399" w:rsidRDefault="009425C0" w:rsidP="009425C0">
      <w:pPr>
        <w:rPr>
          <w:b/>
        </w:rPr>
      </w:pPr>
      <w:r w:rsidRPr="00453399">
        <w:rPr>
          <w:b/>
        </w:rPr>
        <w:br w:type="page"/>
      </w:r>
    </w:p>
    <w:p w14:paraId="789B84AA" w14:textId="41EFB77C" w:rsidR="00CD7378" w:rsidRPr="00453399" w:rsidRDefault="00CD7378" w:rsidP="00CD7378">
      <w:pPr>
        <w:pStyle w:val="2"/>
        <w:keepNext w:val="0"/>
        <w:widowControl w:val="0"/>
        <w:ind w:left="13"/>
        <w:jc w:val="center"/>
        <w:rPr>
          <w:rFonts w:eastAsiaTheme="minorHAnsi"/>
          <w:bCs/>
          <w:sz w:val="24"/>
          <w:lang w:eastAsia="en-US"/>
        </w:rPr>
      </w:pPr>
      <w:bookmarkStart w:id="71" w:name="_Toc105409651"/>
      <w:r w:rsidRPr="00453399">
        <w:rPr>
          <w:rFonts w:eastAsiaTheme="minorHAnsi"/>
          <w:bCs/>
          <w:sz w:val="28"/>
          <w:szCs w:val="28"/>
          <w:lang w:eastAsia="en-US"/>
        </w:rPr>
        <w:lastRenderedPageBreak/>
        <w:t xml:space="preserve">ПРИЛОЖЕНИЕ </w:t>
      </w:r>
      <w:r w:rsidR="00700976" w:rsidRPr="00453399">
        <w:rPr>
          <w:rFonts w:eastAsiaTheme="minorHAnsi"/>
          <w:bCs/>
          <w:sz w:val="28"/>
          <w:szCs w:val="28"/>
          <w:lang w:eastAsia="en-US"/>
        </w:rPr>
        <w:t>5</w:t>
      </w:r>
      <w:r w:rsidRPr="00453399">
        <w:rPr>
          <w:rFonts w:eastAsiaTheme="minorHAnsi"/>
        </w:rPr>
        <w:br/>
      </w:r>
      <w:r w:rsidRPr="00453399">
        <w:rPr>
          <w:rFonts w:eastAsiaTheme="minorHAnsi"/>
          <w:bCs/>
          <w:sz w:val="24"/>
          <w:lang w:eastAsia="en-US"/>
        </w:rPr>
        <w:t xml:space="preserve">Протокол по результатам </w:t>
      </w:r>
      <w:r w:rsidR="00D71684" w:rsidRPr="00453399">
        <w:rPr>
          <w:rFonts w:eastAsiaTheme="minorHAnsi"/>
          <w:bCs/>
          <w:sz w:val="24"/>
          <w:lang w:eastAsia="en-US"/>
        </w:rPr>
        <w:t>ультразвукового</w:t>
      </w:r>
      <w:r w:rsidRPr="00453399">
        <w:rPr>
          <w:rFonts w:eastAsiaTheme="minorHAnsi"/>
          <w:bCs/>
          <w:sz w:val="24"/>
          <w:lang w:eastAsia="en-US"/>
        </w:rPr>
        <w:t xml:space="preserve"> контроля</w:t>
      </w:r>
      <w:bookmarkEnd w:id="71"/>
    </w:p>
    <w:p w14:paraId="076996A5" w14:textId="77777777" w:rsidR="00CD7378" w:rsidRPr="00453399" w:rsidRDefault="00CD7378" w:rsidP="00CD7378">
      <w:pPr>
        <w:rPr>
          <w:lang w:eastAsia="en-US"/>
        </w:rPr>
      </w:pPr>
    </w:p>
    <w:tbl>
      <w:tblPr>
        <w:tblStyle w:val="1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3"/>
        <w:gridCol w:w="981"/>
        <w:gridCol w:w="4204"/>
      </w:tblGrid>
      <w:tr w:rsidR="000E4FA9" w:rsidRPr="00453399" w14:paraId="008C532D" w14:textId="77777777" w:rsidTr="009F544C">
        <w:trPr>
          <w:jc w:val="center"/>
        </w:trPr>
        <w:tc>
          <w:tcPr>
            <w:tcW w:w="2310" w:type="pct"/>
            <w:tcBorders>
              <w:bottom w:val="single" w:sz="4" w:space="0" w:color="auto"/>
            </w:tcBorders>
            <w:vAlign w:val="bottom"/>
          </w:tcPr>
          <w:p w14:paraId="4039AE79" w14:textId="722BADC7" w:rsidR="00661C79" w:rsidRPr="00453399" w:rsidRDefault="000E4FA9" w:rsidP="00661C79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br w:type="page"/>
            </w:r>
          </w:p>
          <w:p w14:paraId="460C22AE" w14:textId="5ACD5993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5A9B4181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112CD8F8" w14:textId="1881B5D0" w:rsidR="000E4FA9" w:rsidRPr="00453399" w:rsidRDefault="000E4FA9" w:rsidP="00661C7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b/>
                <w:lang w:eastAsia="ru-RU"/>
              </w:rPr>
              <w:t xml:space="preserve">ООО «Газпром </w:t>
            </w:r>
            <w:r w:rsidR="00661C79">
              <w:rPr>
                <w:rFonts w:ascii="Times New Roman" w:hAnsi="Times New Roman" w:cs="Times New Roman"/>
                <w:b/>
                <w:lang w:eastAsia="ru-RU"/>
              </w:rPr>
              <w:t xml:space="preserve">                  </w:t>
            </w:r>
            <w:r w:rsidRPr="00453399">
              <w:rPr>
                <w:rFonts w:ascii="Times New Roman" w:hAnsi="Times New Roman" w:cs="Times New Roman"/>
                <w:b/>
                <w:lang w:eastAsia="ru-RU"/>
              </w:rPr>
              <w:t>»</w:t>
            </w:r>
          </w:p>
        </w:tc>
      </w:tr>
      <w:tr w:rsidR="000E4FA9" w:rsidRPr="00453399" w14:paraId="62323932" w14:textId="77777777" w:rsidTr="009F544C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225F97DA" w14:textId="47EC2EE3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8514A02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190FC76" w14:textId="184E27F3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453399">
              <w:rPr>
                <w:rFonts w:ascii="Times New Roman" w:hAnsi="Times New Roman" w:cs="Times New Roman"/>
                <w:lang w:eastAsia="ar-SA"/>
              </w:rPr>
              <w:t>(предприятие-Заказчик)</w:t>
            </w:r>
          </w:p>
        </w:tc>
      </w:tr>
      <w:tr w:rsidR="000E4FA9" w:rsidRPr="00453399" w14:paraId="7D3E5E92" w14:textId="77777777" w:rsidTr="009F544C">
        <w:trPr>
          <w:trHeight w:val="429"/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  <w:vAlign w:val="bottom"/>
          </w:tcPr>
          <w:p w14:paraId="3BC91698" w14:textId="0FF61DF4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C74A07C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13D71AB" w14:textId="3B61CC0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</w:tr>
      <w:tr w:rsidR="000E4FA9" w:rsidRPr="00453399" w14:paraId="6C0E6D89" w14:textId="77777777" w:rsidTr="009F544C">
        <w:trPr>
          <w:trHeight w:val="253"/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5CBF02BF" w14:textId="300DE76A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6D92F08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4EE10FB" w14:textId="0CBA579B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(место нахождения оборудования)</w:t>
            </w:r>
          </w:p>
        </w:tc>
      </w:tr>
      <w:tr w:rsidR="000E4FA9" w:rsidRPr="00453399" w14:paraId="17C76742" w14:textId="77777777" w:rsidTr="009F544C">
        <w:trPr>
          <w:trHeight w:val="241"/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14:paraId="3C573A55" w14:textId="51974F54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965A0B3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AD2E5D1" w14:textId="509EA83D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lang w:val="en-US" w:eastAsia="ru-RU"/>
              </w:rPr>
            </w:pPr>
          </w:p>
        </w:tc>
      </w:tr>
      <w:tr w:rsidR="000E4FA9" w:rsidRPr="00453399" w14:paraId="3ADFAE60" w14:textId="77777777" w:rsidTr="009F544C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57D10AC5" w14:textId="7239129C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996FF76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0D307D2" w14:textId="1A0104AE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(тип и наименование оборудования)</w:t>
            </w:r>
          </w:p>
        </w:tc>
      </w:tr>
      <w:tr w:rsidR="000E4FA9" w:rsidRPr="00453399" w14:paraId="4FB870A8" w14:textId="77777777" w:rsidTr="009F544C">
        <w:trPr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14:paraId="32315D5D" w14:textId="732FB1E4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AD7787A" w14:textId="77777777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2735A2EF" w14:textId="66C9B8AD" w:rsidR="000E4FA9" w:rsidRPr="00453399" w:rsidRDefault="000E4FA9" w:rsidP="000E4FA9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</w:tr>
      <w:tr w:rsidR="00577DB2" w:rsidRPr="00453399" w14:paraId="63DE23C8" w14:textId="77777777" w:rsidTr="009F544C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71C6C1F5" w14:textId="77777777" w:rsidR="00761395" w:rsidRPr="00453399" w:rsidRDefault="00761395" w:rsidP="009F544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10BC78A" w14:textId="77777777" w:rsidR="00761395" w:rsidRPr="00453399" w:rsidRDefault="00761395" w:rsidP="009F544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BF2FCEE" w14:textId="77777777" w:rsidR="00761395" w:rsidRPr="00453399" w:rsidRDefault="00761395" w:rsidP="009F544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(номер оборудования)</w:t>
            </w:r>
          </w:p>
        </w:tc>
      </w:tr>
    </w:tbl>
    <w:p w14:paraId="690711FC" w14:textId="77777777" w:rsidR="00CD7378" w:rsidRPr="00453399" w:rsidRDefault="00CD7378" w:rsidP="00CD7378">
      <w:pPr>
        <w:jc w:val="center"/>
        <w:rPr>
          <w:b/>
        </w:rPr>
      </w:pPr>
    </w:p>
    <w:p w14:paraId="4F49EA9B" w14:textId="720EF3A1" w:rsidR="00CD7378" w:rsidRPr="00453399" w:rsidRDefault="00CD7378" w:rsidP="00CD7378">
      <w:pPr>
        <w:widowControl w:val="0"/>
        <w:spacing w:before="6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t xml:space="preserve">Протокол по результатам </w:t>
      </w:r>
      <w:r w:rsidR="00151E22" w:rsidRPr="00453399">
        <w:rPr>
          <w:rFonts w:eastAsia="Calibri"/>
          <w:b/>
        </w:rPr>
        <w:t>ультразвукового</w:t>
      </w:r>
      <w:r w:rsidRPr="00453399">
        <w:rPr>
          <w:rFonts w:eastAsia="Calibri"/>
          <w:b/>
          <w:bCs/>
          <w:lang w:eastAsia="en-US"/>
        </w:rPr>
        <w:t xml:space="preserve"> контроля</w:t>
      </w:r>
    </w:p>
    <w:p w14:paraId="347AC9F4" w14:textId="0B259B85" w:rsidR="00A25280" w:rsidRPr="00453399" w:rsidRDefault="00A25280" w:rsidP="00A25280">
      <w:pPr>
        <w:widowControl w:val="0"/>
        <w:spacing w:before="6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t xml:space="preserve">№ </w:t>
      </w:r>
      <w:r w:rsidR="00C55AEB">
        <w:rPr>
          <w:rFonts w:eastAsia="Calibri"/>
          <w:b/>
          <w:u w:val="single"/>
        </w:rPr>
        <w:t xml:space="preserve">                              </w:t>
      </w:r>
      <w:r w:rsidRPr="00453399">
        <w:rPr>
          <w:rFonts w:eastAsia="Calibri"/>
          <w:b/>
          <w:iCs/>
        </w:rPr>
        <w:t xml:space="preserve"> от </w:t>
      </w:r>
      <w:r w:rsidR="00C55AEB">
        <w:rPr>
          <w:rFonts w:eastAsia="Calibri"/>
          <w:b/>
          <w:iCs/>
          <w:u w:val="single"/>
        </w:rPr>
        <w:t xml:space="preserve">                               </w:t>
      </w:r>
      <w:r w:rsidRPr="00453399">
        <w:rPr>
          <w:rFonts w:eastAsia="Calibri"/>
          <w:b/>
        </w:rPr>
        <w:t xml:space="preserve"> г.</w:t>
      </w:r>
    </w:p>
    <w:p w14:paraId="3A526897" w14:textId="77777777" w:rsidR="00CD7378" w:rsidRPr="00453399" w:rsidRDefault="00CD7378" w:rsidP="00CD7378">
      <w:pPr>
        <w:widowControl w:val="0"/>
        <w:spacing w:before="60"/>
        <w:rPr>
          <w:rFonts w:eastAsia="Calibri"/>
        </w:rPr>
      </w:pPr>
    </w:p>
    <w:p w14:paraId="06833EBA" w14:textId="77777777" w:rsidR="00CD7378" w:rsidRPr="00453399" w:rsidRDefault="00CD7378" w:rsidP="00CD7378">
      <w:pPr>
        <w:widowControl w:val="0"/>
        <w:numPr>
          <w:ilvl w:val="0"/>
          <w:numId w:val="19"/>
        </w:numPr>
        <w:spacing w:before="60"/>
        <w:jc w:val="center"/>
        <w:rPr>
          <w:rFonts w:eastAsia="Calibri"/>
          <w:b/>
          <w:bCs/>
        </w:rPr>
      </w:pPr>
      <w:r w:rsidRPr="00453399">
        <w:rPr>
          <w:rFonts w:eastAsia="Calibri"/>
          <w:b/>
        </w:rPr>
        <w:t>Нормативно-техническая документация, в соответствии с которой выполнен контроль:</w:t>
      </w:r>
    </w:p>
    <w:p w14:paraId="740A1F30" w14:textId="5D6BEC7D" w:rsidR="00CD7378" w:rsidRPr="00453399" w:rsidRDefault="00CD7378" w:rsidP="00CD7378">
      <w:pPr>
        <w:widowControl w:val="0"/>
        <w:spacing w:before="60"/>
        <w:ind w:left="567"/>
        <w:jc w:val="both"/>
      </w:pPr>
      <w:r w:rsidRPr="00453399">
        <w:t xml:space="preserve"> - Федеральные нормы и правила в области промышленной безопасности №461 от 26.11.2020 г. «Правила безопасности опасных производственных объектов, на которых исп</w:t>
      </w:r>
      <w:r w:rsidR="00761395" w:rsidRPr="00453399">
        <w:t>ользуются подъемные сооружения»</w:t>
      </w:r>
    </w:p>
    <w:p w14:paraId="435B686D" w14:textId="49FADFB2" w:rsidR="00CD7378" w:rsidRPr="00453399" w:rsidRDefault="00CD7378" w:rsidP="00CD7378">
      <w:pPr>
        <w:pStyle w:val="affb"/>
        <w:widowControl w:val="0"/>
        <w:spacing w:before="60" w:after="0"/>
        <w:ind w:left="56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53399">
        <w:rPr>
          <w:rFonts w:ascii="Times New Roman" w:hAnsi="Times New Roman"/>
          <w:sz w:val="24"/>
          <w:szCs w:val="24"/>
        </w:rPr>
        <w:t>- «Инструкция по техническому диагностированию стационарных подъемных сооружений ОАО «ГАЗПРОМ» Р Газпром 2-2,3-486-2010</w:t>
      </w:r>
    </w:p>
    <w:p w14:paraId="0CA8D06C" w14:textId="796306BB" w:rsidR="00761395" w:rsidRPr="00453399" w:rsidRDefault="00761395" w:rsidP="00761395">
      <w:pPr>
        <w:widowControl w:val="0"/>
        <w:spacing w:before="60"/>
        <w:ind w:left="567"/>
        <w:jc w:val="both"/>
        <w:rPr>
          <w:rFonts w:eastAsia="Calibri"/>
        </w:rPr>
      </w:pPr>
      <w:r w:rsidRPr="00453399">
        <w:rPr>
          <w:rFonts w:eastAsia="Calibri"/>
        </w:rPr>
        <w:t>- РД 10-112-2-09. «Методические рекомендации по экспертному обследованию грузоподъемных машин. Часть 2. Краны стреловые общего назначения и краны-манипуляторы грузоподъемные»</w:t>
      </w:r>
    </w:p>
    <w:p w14:paraId="53AB91C0" w14:textId="77777777" w:rsidR="00CD7378" w:rsidRPr="00453399" w:rsidRDefault="00CD7378" w:rsidP="00CD7378">
      <w:pPr>
        <w:widowControl w:val="0"/>
        <w:numPr>
          <w:ilvl w:val="0"/>
          <w:numId w:val="19"/>
        </w:numPr>
        <w:spacing w:before="6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t>Применяемое оборудование:</w:t>
      </w:r>
    </w:p>
    <w:p w14:paraId="78036370" w14:textId="70F336A7" w:rsidR="00CD7378" w:rsidRPr="00453399" w:rsidRDefault="00CD7378" w:rsidP="00CD7378">
      <w:pPr>
        <w:widowControl w:val="0"/>
        <w:spacing w:before="60"/>
        <w:ind w:firstLine="851"/>
        <w:jc w:val="right"/>
        <w:rPr>
          <w:rFonts w:eastAsia="Calibri"/>
          <w:bCs/>
          <w:iCs/>
        </w:rPr>
      </w:pPr>
      <w:r w:rsidRPr="00453399">
        <w:rPr>
          <w:rFonts w:eastAsia="Calibri"/>
          <w:bCs/>
          <w:iCs/>
        </w:rPr>
        <w:t>Таблица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5066"/>
        <w:gridCol w:w="3566"/>
      </w:tblGrid>
      <w:tr w:rsidR="00577DB2" w:rsidRPr="00453399" w14:paraId="0F728736" w14:textId="77777777" w:rsidTr="00CD24C8">
        <w:tc>
          <w:tcPr>
            <w:tcW w:w="517" w:type="pct"/>
            <w:vAlign w:val="center"/>
          </w:tcPr>
          <w:p w14:paraId="350AC715" w14:textId="77777777" w:rsidR="00CD7378" w:rsidRPr="00453399" w:rsidRDefault="00CD7378" w:rsidP="00806F88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lang w:val="en-US" w:eastAsia="en-US"/>
              </w:rPr>
            </w:pPr>
            <w:r w:rsidRPr="00453399">
              <w:rPr>
                <w:rFonts w:eastAsia="Calibri"/>
                <w:b/>
                <w:bCs/>
                <w:lang w:val="en-US" w:eastAsia="en-US"/>
              </w:rPr>
              <w:t>№</w:t>
            </w:r>
          </w:p>
          <w:p w14:paraId="79845328" w14:textId="77777777" w:rsidR="00CD7378" w:rsidRPr="00453399" w:rsidRDefault="00CD7378" w:rsidP="00806F88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lang w:val="en-US" w:eastAsia="en-US"/>
              </w:rPr>
            </w:pPr>
            <w:r w:rsidRPr="00453399">
              <w:rPr>
                <w:rFonts w:eastAsia="Calibri"/>
                <w:b/>
                <w:bCs/>
                <w:lang w:val="en-US" w:eastAsia="en-US"/>
              </w:rPr>
              <w:t>п/п</w:t>
            </w:r>
          </w:p>
        </w:tc>
        <w:tc>
          <w:tcPr>
            <w:tcW w:w="2631" w:type="pct"/>
            <w:vAlign w:val="center"/>
          </w:tcPr>
          <w:p w14:paraId="64772043" w14:textId="77777777" w:rsidR="00CD7378" w:rsidRPr="00453399" w:rsidRDefault="00CD7378" w:rsidP="00806F88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lang w:val="en-US" w:eastAsia="en-US"/>
              </w:rPr>
            </w:pPr>
            <w:proofErr w:type="spellStart"/>
            <w:r w:rsidRPr="00453399">
              <w:rPr>
                <w:rFonts w:eastAsia="Calibri"/>
                <w:b/>
                <w:bCs/>
                <w:lang w:val="en-US" w:eastAsia="en-US"/>
              </w:rPr>
              <w:t>Наименование</w:t>
            </w:r>
            <w:proofErr w:type="spellEnd"/>
            <w:r w:rsidRPr="00453399">
              <w:rPr>
                <w:rFonts w:eastAsia="Calibri"/>
                <w:b/>
                <w:bCs/>
                <w:lang w:val="en-US" w:eastAsia="en-US"/>
              </w:rPr>
              <w:t xml:space="preserve"> </w:t>
            </w:r>
            <w:proofErr w:type="spellStart"/>
            <w:r w:rsidRPr="00453399">
              <w:rPr>
                <w:rFonts w:eastAsia="Calibri"/>
                <w:b/>
                <w:bCs/>
                <w:lang w:val="en-US" w:eastAsia="en-US"/>
              </w:rPr>
              <w:t>прибора</w:t>
            </w:r>
            <w:proofErr w:type="spellEnd"/>
          </w:p>
        </w:tc>
        <w:tc>
          <w:tcPr>
            <w:tcW w:w="1852" w:type="pct"/>
            <w:vAlign w:val="center"/>
          </w:tcPr>
          <w:p w14:paraId="491D988F" w14:textId="77777777" w:rsidR="00CD7378" w:rsidRPr="00453399" w:rsidRDefault="00CD7378" w:rsidP="00CD24C8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lang w:val="en-US" w:eastAsia="en-US"/>
              </w:rPr>
            </w:pPr>
            <w:proofErr w:type="spellStart"/>
            <w:r w:rsidRPr="00453399">
              <w:rPr>
                <w:rFonts w:eastAsia="Calibri"/>
                <w:b/>
                <w:bCs/>
                <w:lang w:val="en-US" w:eastAsia="en-US"/>
              </w:rPr>
              <w:t>Заводской</w:t>
            </w:r>
            <w:proofErr w:type="spellEnd"/>
            <w:r w:rsidRPr="00453399">
              <w:rPr>
                <w:rFonts w:eastAsia="Calibri"/>
                <w:b/>
                <w:bCs/>
                <w:lang w:val="en-US" w:eastAsia="en-US"/>
              </w:rPr>
              <w:t xml:space="preserve"> </w:t>
            </w:r>
            <w:proofErr w:type="spellStart"/>
            <w:r w:rsidRPr="00453399">
              <w:rPr>
                <w:rFonts w:eastAsia="Calibri"/>
                <w:b/>
                <w:bCs/>
                <w:lang w:val="en-US" w:eastAsia="en-US"/>
              </w:rPr>
              <w:t>номер</w:t>
            </w:r>
            <w:proofErr w:type="spellEnd"/>
            <w:r w:rsidRPr="00453399">
              <w:rPr>
                <w:rFonts w:eastAsia="Calibri"/>
                <w:b/>
                <w:bCs/>
                <w:lang w:eastAsia="en-US"/>
              </w:rPr>
              <w:t xml:space="preserve"> </w:t>
            </w:r>
            <w:proofErr w:type="spellStart"/>
            <w:r w:rsidRPr="00453399">
              <w:rPr>
                <w:rFonts w:eastAsia="Calibri"/>
                <w:b/>
                <w:bCs/>
                <w:lang w:val="en-US" w:eastAsia="en-US"/>
              </w:rPr>
              <w:t>прибора</w:t>
            </w:r>
            <w:proofErr w:type="spellEnd"/>
          </w:p>
        </w:tc>
      </w:tr>
      <w:tr w:rsidR="00577DB2" w:rsidRPr="00453399" w14:paraId="2CAC3238" w14:textId="77777777" w:rsidTr="00CD24C8">
        <w:trPr>
          <w:trHeight w:val="340"/>
        </w:trPr>
        <w:tc>
          <w:tcPr>
            <w:tcW w:w="517" w:type="pct"/>
            <w:vAlign w:val="center"/>
          </w:tcPr>
          <w:p w14:paraId="37B9CD41" w14:textId="77777777" w:rsidR="00761395" w:rsidRPr="00453399" w:rsidRDefault="00761395" w:rsidP="00761395">
            <w:pPr>
              <w:widowControl w:val="0"/>
              <w:spacing w:before="60"/>
              <w:jc w:val="center"/>
              <w:rPr>
                <w:rFonts w:eastAsia="Calibri"/>
                <w:bCs/>
                <w:lang w:val="en-US" w:eastAsia="en-US"/>
              </w:rPr>
            </w:pPr>
            <w:r w:rsidRPr="00453399">
              <w:rPr>
                <w:rFonts w:eastAsia="Calibri"/>
                <w:bCs/>
                <w:lang w:val="en-US" w:eastAsia="en-US"/>
              </w:rPr>
              <w:t>1</w:t>
            </w:r>
          </w:p>
        </w:tc>
        <w:tc>
          <w:tcPr>
            <w:tcW w:w="2631" w:type="pct"/>
            <w:vAlign w:val="center"/>
          </w:tcPr>
          <w:p w14:paraId="6E03F7A6" w14:textId="2F9B9B58" w:rsidR="00761395" w:rsidRPr="00453399" w:rsidRDefault="00761395" w:rsidP="00C55AEB">
            <w:pPr>
              <w:jc w:val="center"/>
              <w:rPr>
                <w:rFonts w:eastAsia="Calibri"/>
                <w:bCs/>
                <w:lang w:val="en-US" w:eastAsia="en-US"/>
              </w:rPr>
            </w:pPr>
            <w:r w:rsidRPr="00453399">
              <w:t xml:space="preserve"> Дефектоскоп ультразвуковой </w:t>
            </w:r>
          </w:p>
        </w:tc>
        <w:tc>
          <w:tcPr>
            <w:tcW w:w="1852" w:type="pct"/>
            <w:vAlign w:val="center"/>
          </w:tcPr>
          <w:p w14:paraId="29408E9F" w14:textId="69531532" w:rsidR="00761395" w:rsidRPr="00453399" w:rsidRDefault="00761395" w:rsidP="00761395">
            <w:pPr>
              <w:widowControl w:val="0"/>
              <w:spacing w:before="60"/>
              <w:jc w:val="center"/>
              <w:rPr>
                <w:rFonts w:eastAsia="Calibri"/>
                <w:bCs/>
                <w:lang w:val="en-US" w:eastAsia="en-US"/>
              </w:rPr>
            </w:pPr>
          </w:p>
        </w:tc>
      </w:tr>
      <w:tr w:rsidR="00577DB2" w:rsidRPr="00453399" w14:paraId="16A747D2" w14:textId="77777777" w:rsidTr="00CD24C8">
        <w:trPr>
          <w:trHeight w:val="340"/>
        </w:trPr>
        <w:tc>
          <w:tcPr>
            <w:tcW w:w="517" w:type="pct"/>
            <w:vAlign w:val="center"/>
          </w:tcPr>
          <w:p w14:paraId="650F5A9E" w14:textId="77777777" w:rsidR="00761395" w:rsidRPr="00453399" w:rsidRDefault="00761395" w:rsidP="00761395">
            <w:pPr>
              <w:widowControl w:val="0"/>
              <w:spacing w:before="60"/>
              <w:jc w:val="center"/>
              <w:rPr>
                <w:rFonts w:eastAsia="Calibri"/>
                <w:bCs/>
                <w:lang w:val="en-US" w:eastAsia="en-US"/>
              </w:rPr>
            </w:pPr>
            <w:r w:rsidRPr="00453399">
              <w:rPr>
                <w:rFonts w:eastAsia="Calibri"/>
                <w:bCs/>
                <w:lang w:val="en-US" w:eastAsia="en-US"/>
              </w:rPr>
              <w:t>2</w:t>
            </w:r>
          </w:p>
        </w:tc>
        <w:tc>
          <w:tcPr>
            <w:tcW w:w="2631" w:type="pct"/>
            <w:vAlign w:val="center"/>
          </w:tcPr>
          <w:p w14:paraId="19145C28" w14:textId="2574438C" w:rsidR="00761395" w:rsidRPr="00453399" w:rsidRDefault="00761395" w:rsidP="00C55AEB">
            <w:pPr>
              <w:jc w:val="center"/>
              <w:rPr>
                <w:rFonts w:eastAsia="Calibri"/>
                <w:bCs/>
                <w:lang w:eastAsia="en-US"/>
              </w:rPr>
            </w:pPr>
            <w:r w:rsidRPr="00453399">
              <w:t xml:space="preserve"> Стандартный образец </w:t>
            </w:r>
          </w:p>
        </w:tc>
        <w:tc>
          <w:tcPr>
            <w:tcW w:w="1852" w:type="pct"/>
            <w:vAlign w:val="center"/>
          </w:tcPr>
          <w:p w14:paraId="3D202E91" w14:textId="7363070A" w:rsidR="00761395" w:rsidRPr="00453399" w:rsidRDefault="00761395" w:rsidP="00761395">
            <w:pPr>
              <w:widowControl w:val="0"/>
              <w:spacing w:before="60"/>
              <w:jc w:val="center"/>
              <w:rPr>
                <w:rFonts w:eastAsia="Calibri"/>
                <w:bCs/>
                <w:lang w:eastAsia="en-US"/>
              </w:rPr>
            </w:pPr>
          </w:p>
        </w:tc>
      </w:tr>
    </w:tbl>
    <w:p w14:paraId="2C4B7894" w14:textId="77777777" w:rsidR="00CD7378" w:rsidRPr="00453399" w:rsidRDefault="00CD7378" w:rsidP="00CD7378">
      <w:pPr>
        <w:widowControl w:val="0"/>
        <w:numPr>
          <w:ilvl w:val="0"/>
          <w:numId w:val="19"/>
        </w:numPr>
        <w:spacing w:before="6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t>Параметры контроля</w:t>
      </w:r>
    </w:p>
    <w:p w14:paraId="665D89B9" w14:textId="47A8D54D" w:rsidR="00CD7378" w:rsidRPr="00453399" w:rsidRDefault="00CD7378" w:rsidP="00CD7378">
      <w:pPr>
        <w:widowControl w:val="0"/>
        <w:spacing w:before="60"/>
        <w:ind w:left="720"/>
        <w:jc w:val="right"/>
        <w:rPr>
          <w:rFonts w:eastAsia="Calibri"/>
          <w:b/>
          <w:bCs/>
          <w:i/>
          <w:iCs/>
        </w:rPr>
      </w:pPr>
      <w:r w:rsidRPr="00453399">
        <w:rPr>
          <w:rFonts w:eastAsia="Calibri"/>
        </w:rPr>
        <w:t>Таблица 2</w:t>
      </w:r>
    </w:p>
    <w:tbl>
      <w:tblPr>
        <w:tblStyle w:val="611"/>
        <w:tblW w:w="5000" w:type="pct"/>
        <w:tblLook w:val="04A0" w:firstRow="1" w:lastRow="0" w:firstColumn="1" w:lastColumn="0" w:noHBand="0" w:noVBand="1"/>
      </w:tblPr>
      <w:tblGrid>
        <w:gridCol w:w="3279"/>
        <w:gridCol w:w="6349"/>
      </w:tblGrid>
      <w:tr w:rsidR="00577DB2" w:rsidRPr="00453399" w14:paraId="0867F66C" w14:textId="77777777" w:rsidTr="00524691">
        <w:tc>
          <w:tcPr>
            <w:tcW w:w="1703" w:type="pct"/>
          </w:tcPr>
          <w:p w14:paraId="77F2E9C2" w14:textId="4DFC1F30" w:rsidR="00524691" w:rsidRPr="00453399" w:rsidRDefault="00524691" w:rsidP="00524691">
            <w:pPr>
              <w:spacing w:before="60"/>
              <w:rPr>
                <w:rFonts w:ascii="Times New Roman" w:eastAsia="Calibri" w:hAnsi="Times New Roman" w:cs="Times New Roman"/>
                <w:b/>
                <w:bCs/>
                <w:iCs/>
              </w:rPr>
            </w:pPr>
            <w:r w:rsidRPr="00453399">
              <w:rPr>
                <w:rFonts w:ascii="Times New Roman" w:eastAsia="Calibri" w:hAnsi="Times New Roman" w:cs="Times New Roman"/>
                <w:lang w:val="ru-RU" w:eastAsia="ru-RU"/>
              </w:rPr>
              <w:t>Способ контроля</w:t>
            </w:r>
          </w:p>
        </w:tc>
        <w:tc>
          <w:tcPr>
            <w:tcW w:w="3297" w:type="pct"/>
          </w:tcPr>
          <w:p w14:paraId="2D7974BF" w14:textId="6102BBF3" w:rsidR="00524691" w:rsidRPr="00453399" w:rsidRDefault="00761395" w:rsidP="00CD24C8">
            <w:pPr>
              <w:spacing w:before="60"/>
              <w:jc w:val="both"/>
              <w:rPr>
                <w:rFonts w:ascii="Times New Roman" w:eastAsia="Calibri" w:hAnsi="Times New Roman" w:cs="Times New Roman"/>
                <w:bCs/>
                <w:iCs/>
                <w:lang w:val="ru-RU"/>
              </w:rPr>
            </w:pPr>
            <w:r w:rsidRPr="00453399">
              <w:rPr>
                <w:rFonts w:ascii="Times New Roman" w:eastAsia="Calibri" w:hAnsi="Times New Roman" w:cs="Times New Roman"/>
                <w:bCs/>
                <w:iCs/>
                <w:lang w:val="ru-RU"/>
              </w:rPr>
              <w:t xml:space="preserve">однократно и двукратно  отраженным лучом по наружной поверхности </w:t>
            </w:r>
            <w:r w:rsidR="00CD24C8" w:rsidRPr="00453399">
              <w:rPr>
                <w:rFonts w:ascii="Times New Roman" w:eastAsia="Calibri" w:hAnsi="Times New Roman" w:cs="Times New Roman"/>
                <w:bCs/>
                <w:iCs/>
                <w:lang w:val="ru-RU"/>
              </w:rPr>
              <w:t>объекта контроля</w:t>
            </w:r>
            <w:r w:rsidRPr="00453399">
              <w:rPr>
                <w:rFonts w:ascii="Times New Roman" w:eastAsia="Calibri" w:hAnsi="Times New Roman" w:cs="Times New Roman"/>
                <w:bCs/>
                <w:iCs/>
                <w:lang w:val="ru-RU"/>
              </w:rPr>
              <w:t>.</w:t>
            </w:r>
          </w:p>
        </w:tc>
      </w:tr>
      <w:tr w:rsidR="00577DB2" w:rsidRPr="00453399" w14:paraId="48816148" w14:textId="77777777" w:rsidTr="00CD24C8">
        <w:tc>
          <w:tcPr>
            <w:tcW w:w="1703" w:type="pct"/>
          </w:tcPr>
          <w:p w14:paraId="135ABA11" w14:textId="5C455638" w:rsidR="00524691" w:rsidRPr="00453399" w:rsidRDefault="00524691" w:rsidP="00524691">
            <w:pPr>
              <w:spacing w:before="60"/>
              <w:rPr>
                <w:rFonts w:ascii="Times New Roman" w:eastAsia="Calibri" w:hAnsi="Times New Roman" w:cs="Times New Roman"/>
                <w:b/>
                <w:bCs/>
                <w:iCs/>
              </w:rPr>
            </w:pPr>
            <w:r w:rsidRPr="00453399">
              <w:rPr>
                <w:rFonts w:ascii="Times New Roman" w:eastAsia="Calibri" w:hAnsi="Times New Roman" w:cs="Times New Roman"/>
                <w:lang w:val="ru-RU" w:eastAsia="ru-RU"/>
              </w:rPr>
              <w:t>Условный уровень чувствительности</w:t>
            </w:r>
          </w:p>
        </w:tc>
        <w:tc>
          <w:tcPr>
            <w:tcW w:w="3297" w:type="pct"/>
            <w:vAlign w:val="center"/>
          </w:tcPr>
          <w:p w14:paraId="1765517F" w14:textId="130A8152" w:rsidR="00524691" w:rsidRPr="00453399" w:rsidRDefault="00761395" w:rsidP="00C55AEB">
            <w:pPr>
              <w:jc w:val="center"/>
              <w:rPr>
                <w:rFonts w:ascii="Times New Roman" w:eastAsia="Calibri" w:hAnsi="Times New Roman" w:cs="Times New Roman"/>
                <w:b/>
                <w:bCs/>
                <w:iCs/>
                <w:lang w:val="ru-RU"/>
              </w:rPr>
            </w:pPr>
            <w:r w:rsidRPr="00453399">
              <w:rPr>
                <w:rFonts w:ascii="Times New Roman" w:hAnsi="Times New Roman" w:cs="Times New Roman"/>
                <w:b/>
              </w:rPr>
              <w:t>N</w:t>
            </w:r>
            <w:r w:rsidRPr="00453399">
              <w:rPr>
                <w:rFonts w:ascii="Times New Roman" w:hAnsi="Times New Roman" w:cs="Times New Roman"/>
                <w:b/>
                <w:vertAlign w:val="subscript"/>
                <w:lang w:val="ru-RU"/>
              </w:rPr>
              <w:t>БРАК</w:t>
            </w:r>
            <w:r w:rsidRPr="00453399">
              <w:rPr>
                <w:rFonts w:ascii="Times New Roman" w:hAnsi="Times New Roman" w:cs="Times New Roman"/>
                <w:lang w:val="ru-RU"/>
              </w:rPr>
              <w:t xml:space="preserve"> =;</w:t>
            </w:r>
            <w:r w:rsidR="00CD24C8" w:rsidRPr="0045339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453399">
              <w:rPr>
                <w:rFonts w:ascii="Times New Roman" w:hAnsi="Times New Roman" w:cs="Times New Roman"/>
                <w:b/>
              </w:rPr>
              <w:t>N</w:t>
            </w:r>
            <w:r w:rsidRPr="00453399">
              <w:rPr>
                <w:rFonts w:ascii="Times New Roman" w:hAnsi="Times New Roman" w:cs="Times New Roman"/>
                <w:b/>
                <w:vertAlign w:val="subscript"/>
                <w:lang w:val="ru-RU"/>
              </w:rPr>
              <w:t>ФИКС</w:t>
            </w:r>
            <w:r w:rsidRPr="00453399">
              <w:rPr>
                <w:rFonts w:ascii="Times New Roman" w:hAnsi="Times New Roman" w:cs="Times New Roman"/>
                <w:lang w:val="ru-RU"/>
              </w:rPr>
              <w:t xml:space="preserve"> =;</w:t>
            </w:r>
            <w:r w:rsidR="00CD24C8" w:rsidRPr="0045339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453399">
              <w:rPr>
                <w:rFonts w:ascii="Times New Roman" w:hAnsi="Times New Roman" w:cs="Times New Roman"/>
                <w:b/>
              </w:rPr>
              <w:t>N</w:t>
            </w:r>
            <w:r w:rsidRPr="00453399">
              <w:rPr>
                <w:rFonts w:ascii="Times New Roman" w:hAnsi="Times New Roman" w:cs="Times New Roman"/>
                <w:b/>
                <w:vertAlign w:val="subscript"/>
                <w:lang w:val="ru-RU"/>
              </w:rPr>
              <w:t>ПОИСК</w:t>
            </w:r>
            <w:r w:rsidRPr="00453399">
              <w:rPr>
                <w:rFonts w:ascii="Times New Roman" w:hAnsi="Times New Roman" w:cs="Times New Roman"/>
                <w:lang w:val="ru-RU"/>
              </w:rPr>
              <w:t xml:space="preserve"> = </w:t>
            </w:r>
          </w:p>
        </w:tc>
      </w:tr>
    </w:tbl>
    <w:p w14:paraId="629B9F5A" w14:textId="2A235155" w:rsidR="00453399" w:rsidRDefault="00453399" w:rsidP="00453399">
      <w:pPr>
        <w:widowControl w:val="0"/>
        <w:spacing w:before="60"/>
        <w:ind w:left="720"/>
        <w:rPr>
          <w:rFonts w:eastAsia="Calibri"/>
          <w:b/>
        </w:rPr>
      </w:pPr>
    </w:p>
    <w:p w14:paraId="27F4054B" w14:textId="77777777" w:rsidR="00453399" w:rsidRDefault="00453399">
      <w:pPr>
        <w:rPr>
          <w:rFonts w:eastAsia="Calibri"/>
          <w:b/>
        </w:rPr>
      </w:pPr>
      <w:r>
        <w:rPr>
          <w:rFonts w:eastAsia="Calibri"/>
          <w:b/>
        </w:rPr>
        <w:br w:type="page"/>
      </w:r>
    </w:p>
    <w:p w14:paraId="6CCD108A" w14:textId="149992A6" w:rsidR="00CD7378" w:rsidRPr="00453399" w:rsidRDefault="00CD7378" w:rsidP="00CD7378">
      <w:pPr>
        <w:widowControl w:val="0"/>
        <w:numPr>
          <w:ilvl w:val="0"/>
          <w:numId w:val="19"/>
        </w:numPr>
        <w:spacing w:before="6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lastRenderedPageBreak/>
        <w:t xml:space="preserve">Результаты контроля </w:t>
      </w:r>
    </w:p>
    <w:tbl>
      <w:tblPr>
        <w:tblStyle w:val="ac"/>
        <w:tblpPr w:leftFromText="180" w:rightFromText="180" w:vertAnchor="text" w:horzAnchor="margin" w:tblpY="464"/>
        <w:tblW w:w="5000" w:type="pct"/>
        <w:tblLook w:val="04A0" w:firstRow="1" w:lastRow="0" w:firstColumn="1" w:lastColumn="0" w:noHBand="0" w:noVBand="1"/>
      </w:tblPr>
      <w:tblGrid>
        <w:gridCol w:w="581"/>
        <w:gridCol w:w="3027"/>
        <w:gridCol w:w="1311"/>
        <w:gridCol w:w="2186"/>
        <w:gridCol w:w="2523"/>
      </w:tblGrid>
      <w:tr w:rsidR="00577DB2" w:rsidRPr="00453399" w14:paraId="5B6625EF" w14:textId="77777777" w:rsidTr="00CD24C8">
        <w:trPr>
          <w:trHeight w:val="1008"/>
        </w:trPr>
        <w:tc>
          <w:tcPr>
            <w:tcW w:w="301" w:type="pct"/>
            <w:vAlign w:val="center"/>
          </w:tcPr>
          <w:p w14:paraId="12005C9F" w14:textId="77777777" w:rsidR="00CD7378" w:rsidRPr="00453399" w:rsidRDefault="00CD7378" w:rsidP="00806F88">
            <w:pPr>
              <w:jc w:val="center"/>
            </w:pPr>
            <w:r w:rsidRPr="00453399">
              <w:t>№</w:t>
            </w:r>
          </w:p>
          <w:p w14:paraId="32EDF530" w14:textId="77777777" w:rsidR="00CD7378" w:rsidRPr="00453399" w:rsidRDefault="00CD7378" w:rsidP="00806F88">
            <w:pPr>
              <w:jc w:val="center"/>
            </w:pPr>
            <w:r w:rsidRPr="00453399">
              <w:t>п/п</w:t>
            </w:r>
          </w:p>
        </w:tc>
        <w:tc>
          <w:tcPr>
            <w:tcW w:w="1572" w:type="pct"/>
            <w:vAlign w:val="center"/>
          </w:tcPr>
          <w:p w14:paraId="6DE3F978" w14:textId="77777777" w:rsidR="00CD7378" w:rsidRPr="00453399" w:rsidRDefault="00CD7378" w:rsidP="00806F88">
            <w:pPr>
              <w:pStyle w:val="affa"/>
              <w:jc w:val="center"/>
            </w:pPr>
            <w:r w:rsidRPr="00453399">
              <w:t>Наименование объекта контроля</w:t>
            </w:r>
          </w:p>
        </w:tc>
        <w:tc>
          <w:tcPr>
            <w:tcW w:w="681" w:type="pct"/>
            <w:vAlign w:val="center"/>
          </w:tcPr>
          <w:p w14:paraId="5DE651ED" w14:textId="0955112A" w:rsidR="00CD7378" w:rsidRPr="00453399" w:rsidRDefault="00CD24C8" w:rsidP="00806F88">
            <w:pPr>
              <w:pStyle w:val="affa"/>
              <w:jc w:val="center"/>
            </w:pPr>
            <w:r w:rsidRPr="00453399">
              <w:t>Узел</w:t>
            </w:r>
            <w:r w:rsidR="00CD7378" w:rsidRPr="00453399">
              <w:t xml:space="preserve"> контроля</w:t>
            </w:r>
          </w:p>
        </w:tc>
        <w:tc>
          <w:tcPr>
            <w:tcW w:w="1135" w:type="pct"/>
            <w:vAlign w:val="center"/>
          </w:tcPr>
          <w:p w14:paraId="67E1C923" w14:textId="77777777" w:rsidR="00CD7378" w:rsidRPr="00453399" w:rsidRDefault="00CD7378" w:rsidP="00806F88">
            <w:pPr>
              <w:pStyle w:val="affa"/>
              <w:jc w:val="center"/>
            </w:pPr>
            <w:r w:rsidRPr="00453399">
              <w:t>Описание обнаруженных дефектов, их размеры</w:t>
            </w:r>
          </w:p>
        </w:tc>
        <w:tc>
          <w:tcPr>
            <w:tcW w:w="1310" w:type="pct"/>
            <w:vAlign w:val="center"/>
          </w:tcPr>
          <w:p w14:paraId="5BEE2DF6" w14:textId="77777777" w:rsidR="00CD7378" w:rsidRPr="00453399" w:rsidRDefault="00CD7378" w:rsidP="00806F88">
            <w:pPr>
              <w:pStyle w:val="affa"/>
              <w:jc w:val="center"/>
            </w:pPr>
            <w:r w:rsidRPr="00453399">
              <w:t>Оценка качества</w:t>
            </w:r>
          </w:p>
        </w:tc>
      </w:tr>
      <w:tr w:rsidR="00577DB2" w:rsidRPr="00453399" w14:paraId="0C95F42E" w14:textId="77777777" w:rsidTr="00CD24C8">
        <w:trPr>
          <w:trHeight w:val="419"/>
        </w:trPr>
        <w:tc>
          <w:tcPr>
            <w:tcW w:w="301" w:type="pct"/>
            <w:vAlign w:val="center"/>
          </w:tcPr>
          <w:p w14:paraId="78CA2D6B" w14:textId="77777777" w:rsidR="00CD24C8" w:rsidRPr="00453399" w:rsidRDefault="00CD24C8" w:rsidP="00806F88">
            <w:pPr>
              <w:pStyle w:val="affa"/>
              <w:jc w:val="center"/>
            </w:pPr>
            <w:r w:rsidRPr="00453399">
              <w:t>1</w:t>
            </w:r>
          </w:p>
        </w:tc>
        <w:tc>
          <w:tcPr>
            <w:tcW w:w="1572" w:type="pct"/>
            <w:vAlign w:val="center"/>
          </w:tcPr>
          <w:p w14:paraId="7F3D5BC7" w14:textId="072D22D1" w:rsidR="00CD24C8" w:rsidRPr="00453399" w:rsidRDefault="00CD24C8" w:rsidP="00806F88">
            <w:pPr>
              <w:pStyle w:val="affa"/>
              <w:jc w:val="center"/>
            </w:pPr>
            <w:r w:rsidRPr="00453399">
              <w:t>Рама противовеса</w:t>
            </w:r>
          </w:p>
        </w:tc>
        <w:tc>
          <w:tcPr>
            <w:tcW w:w="681" w:type="pct"/>
            <w:vMerge w:val="restart"/>
            <w:vAlign w:val="center"/>
          </w:tcPr>
          <w:p w14:paraId="6FF6CF83" w14:textId="5CB43F01" w:rsidR="00CD24C8" w:rsidRPr="00453399" w:rsidRDefault="00CD24C8" w:rsidP="00806F88">
            <w:pPr>
              <w:jc w:val="center"/>
            </w:pPr>
          </w:p>
        </w:tc>
        <w:tc>
          <w:tcPr>
            <w:tcW w:w="1135" w:type="pct"/>
            <w:vAlign w:val="center"/>
          </w:tcPr>
          <w:p w14:paraId="6A83B5EB" w14:textId="195302AD" w:rsidR="00CD24C8" w:rsidRPr="00453399" w:rsidRDefault="00CD24C8" w:rsidP="00806F88">
            <w:pPr>
              <w:jc w:val="center"/>
            </w:pPr>
          </w:p>
        </w:tc>
        <w:tc>
          <w:tcPr>
            <w:tcW w:w="1310" w:type="pct"/>
            <w:vAlign w:val="center"/>
          </w:tcPr>
          <w:p w14:paraId="59E6F6C6" w14:textId="0A69762B" w:rsidR="00CD24C8" w:rsidRPr="00453399" w:rsidRDefault="00CD24C8" w:rsidP="00806F88">
            <w:pPr>
              <w:pStyle w:val="affa"/>
              <w:jc w:val="center"/>
            </w:pPr>
          </w:p>
        </w:tc>
      </w:tr>
      <w:tr w:rsidR="00577DB2" w:rsidRPr="00453399" w14:paraId="39E90212" w14:textId="77777777" w:rsidTr="00CD24C8">
        <w:trPr>
          <w:trHeight w:val="419"/>
        </w:trPr>
        <w:tc>
          <w:tcPr>
            <w:tcW w:w="301" w:type="pct"/>
            <w:vAlign w:val="center"/>
          </w:tcPr>
          <w:p w14:paraId="6FC551EA" w14:textId="77777777" w:rsidR="00CD24C8" w:rsidRPr="00453399" w:rsidRDefault="00CD24C8" w:rsidP="00CD24C8">
            <w:pPr>
              <w:pStyle w:val="affa"/>
              <w:jc w:val="center"/>
            </w:pPr>
            <w:r w:rsidRPr="00453399">
              <w:t>2</w:t>
            </w:r>
          </w:p>
        </w:tc>
        <w:tc>
          <w:tcPr>
            <w:tcW w:w="1572" w:type="pct"/>
            <w:vAlign w:val="center"/>
          </w:tcPr>
          <w:p w14:paraId="7FE4699A" w14:textId="650DB5C0" w:rsidR="00CD24C8" w:rsidRPr="00453399" w:rsidRDefault="00CD24C8" w:rsidP="00CD24C8">
            <w:pPr>
              <w:pStyle w:val="affa"/>
              <w:jc w:val="center"/>
            </w:pPr>
            <w:r w:rsidRPr="00453399">
              <w:t>Зона соединения стрелы с рамой трактора</w:t>
            </w:r>
          </w:p>
        </w:tc>
        <w:tc>
          <w:tcPr>
            <w:tcW w:w="681" w:type="pct"/>
            <w:vMerge/>
            <w:vAlign w:val="center"/>
          </w:tcPr>
          <w:p w14:paraId="78B432DA" w14:textId="77777777" w:rsidR="00CD24C8" w:rsidRPr="00453399" w:rsidRDefault="00CD24C8" w:rsidP="00CD24C8">
            <w:pPr>
              <w:jc w:val="center"/>
            </w:pPr>
          </w:p>
        </w:tc>
        <w:tc>
          <w:tcPr>
            <w:tcW w:w="1135" w:type="pct"/>
            <w:vAlign w:val="center"/>
          </w:tcPr>
          <w:p w14:paraId="340FC36A" w14:textId="209A5CB9" w:rsidR="00CD24C8" w:rsidRPr="00453399" w:rsidRDefault="00CD24C8" w:rsidP="00CD24C8">
            <w:pPr>
              <w:jc w:val="center"/>
            </w:pPr>
          </w:p>
        </w:tc>
        <w:tc>
          <w:tcPr>
            <w:tcW w:w="1310" w:type="pct"/>
            <w:vAlign w:val="center"/>
          </w:tcPr>
          <w:p w14:paraId="5BC89AD7" w14:textId="0AE6FB75" w:rsidR="00CD24C8" w:rsidRPr="00453399" w:rsidRDefault="00CD24C8" w:rsidP="00CD24C8">
            <w:pPr>
              <w:pStyle w:val="affa"/>
              <w:jc w:val="center"/>
            </w:pPr>
          </w:p>
        </w:tc>
      </w:tr>
      <w:tr w:rsidR="00577DB2" w:rsidRPr="00453399" w14:paraId="7C450D57" w14:textId="77777777" w:rsidTr="00CD24C8">
        <w:trPr>
          <w:trHeight w:val="419"/>
        </w:trPr>
        <w:tc>
          <w:tcPr>
            <w:tcW w:w="301" w:type="pct"/>
            <w:vAlign w:val="center"/>
          </w:tcPr>
          <w:p w14:paraId="78F96B75" w14:textId="224CD720" w:rsidR="00CD24C8" w:rsidRPr="00453399" w:rsidRDefault="00CD24C8" w:rsidP="00CD24C8">
            <w:pPr>
              <w:pStyle w:val="affa"/>
              <w:jc w:val="center"/>
            </w:pPr>
            <w:r w:rsidRPr="00453399">
              <w:t>3</w:t>
            </w:r>
          </w:p>
        </w:tc>
        <w:tc>
          <w:tcPr>
            <w:tcW w:w="1572" w:type="pct"/>
            <w:vAlign w:val="center"/>
          </w:tcPr>
          <w:p w14:paraId="139C6982" w14:textId="31985812" w:rsidR="00CD24C8" w:rsidRPr="00453399" w:rsidRDefault="00CD24C8" w:rsidP="00CD24C8">
            <w:pPr>
              <w:pStyle w:val="affa"/>
              <w:jc w:val="center"/>
            </w:pPr>
            <w:r w:rsidRPr="00453399">
              <w:t>Оголовок стрелы</w:t>
            </w:r>
          </w:p>
        </w:tc>
        <w:tc>
          <w:tcPr>
            <w:tcW w:w="681" w:type="pct"/>
            <w:vMerge/>
            <w:vAlign w:val="center"/>
          </w:tcPr>
          <w:p w14:paraId="72885965" w14:textId="77777777" w:rsidR="00CD24C8" w:rsidRPr="00453399" w:rsidRDefault="00CD24C8" w:rsidP="00CD24C8">
            <w:pPr>
              <w:jc w:val="center"/>
            </w:pPr>
          </w:p>
        </w:tc>
        <w:tc>
          <w:tcPr>
            <w:tcW w:w="1135" w:type="pct"/>
            <w:vAlign w:val="center"/>
          </w:tcPr>
          <w:p w14:paraId="73DA683B" w14:textId="5CE3EFAF" w:rsidR="00CD24C8" w:rsidRPr="00453399" w:rsidRDefault="00CD24C8" w:rsidP="00CD24C8">
            <w:pPr>
              <w:jc w:val="center"/>
            </w:pPr>
          </w:p>
        </w:tc>
        <w:tc>
          <w:tcPr>
            <w:tcW w:w="1310" w:type="pct"/>
            <w:vAlign w:val="center"/>
          </w:tcPr>
          <w:p w14:paraId="1CDD990B" w14:textId="5A4974F2" w:rsidR="00CD24C8" w:rsidRPr="00453399" w:rsidRDefault="00CD24C8" w:rsidP="00CD24C8">
            <w:pPr>
              <w:pStyle w:val="affa"/>
              <w:jc w:val="center"/>
            </w:pPr>
          </w:p>
        </w:tc>
      </w:tr>
    </w:tbl>
    <w:p w14:paraId="3B014FD2" w14:textId="302C79D6" w:rsidR="00CD7378" w:rsidRPr="00453399" w:rsidRDefault="00CD7378" w:rsidP="00CD7378">
      <w:pPr>
        <w:widowControl w:val="0"/>
        <w:spacing w:before="60"/>
        <w:ind w:left="720"/>
        <w:jc w:val="right"/>
        <w:rPr>
          <w:rFonts w:eastAsia="Calibri"/>
        </w:rPr>
      </w:pPr>
      <w:r w:rsidRPr="00453399">
        <w:rPr>
          <w:rFonts w:eastAsia="Calibri"/>
        </w:rPr>
        <w:t>Таблица 3</w:t>
      </w:r>
    </w:p>
    <w:p w14:paraId="3149EAD9" w14:textId="77777777" w:rsidR="005F75C2" w:rsidRPr="00453399" w:rsidRDefault="005F75C2" w:rsidP="005F75C2">
      <w:pPr>
        <w:widowControl w:val="0"/>
        <w:spacing w:before="60"/>
        <w:ind w:left="1571"/>
        <w:jc w:val="both"/>
        <w:rPr>
          <w:b/>
        </w:rPr>
      </w:pPr>
    </w:p>
    <w:p w14:paraId="48D18A42" w14:textId="0D953CCB" w:rsidR="00CD7378" w:rsidRPr="00453399" w:rsidRDefault="00CD7378" w:rsidP="00CD7378">
      <w:pPr>
        <w:widowControl w:val="0"/>
        <w:numPr>
          <w:ilvl w:val="0"/>
          <w:numId w:val="19"/>
        </w:numPr>
        <w:spacing w:before="60"/>
        <w:ind w:firstLine="851"/>
        <w:jc w:val="both"/>
        <w:rPr>
          <w:b/>
        </w:rPr>
      </w:pPr>
      <w:r w:rsidRPr="00453399">
        <w:rPr>
          <w:rFonts w:eastAsia="Calibri"/>
          <w:b/>
        </w:rPr>
        <w:t>Заключение по результатам контроля:</w:t>
      </w:r>
    </w:p>
    <w:p w14:paraId="28CA6914" w14:textId="05C35D2B" w:rsidR="00524691" w:rsidRPr="00453399" w:rsidRDefault="00524691" w:rsidP="00CD24C8">
      <w:pPr>
        <w:pStyle w:val="affb"/>
        <w:spacing w:after="0" w:line="240" w:lineRule="auto"/>
        <w:ind w:left="0" w:firstLine="708"/>
        <w:jc w:val="both"/>
        <w:rPr>
          <w:rFonts w:ascii="Times New Roman" w:hAnsi="Times New Roman"/>
          <w:sz w:val="24"/>
          <w:szCs w:val="24"/>
        </w:rPr>
      </w:pPr>
      <w:r w:rsidRPr="00453399">
        <w:rPr>
          <w:rFonts w:ascii="Times New Roman" w:hAnsi="Times New Roman"/>
          <w:sz w:val="24"/>
          <w:szCs w:val="24"/>
        </w:rPr>
        <w:t xml:space="preserve">По результатам </w:t>
      </w:r>
      <w:r w:rsidR="00587283" w:rsidRPr="00453399">
        <w:rPr>
          <w:rFonts w:ascii="Times New Roman" w:hAnsi="Times New Roman"/>
          <w:sz w:val="24"/>
          <w:szCs w:val="24"/>
        </w:rPr>
        <w:t>ультразвукового</w:t>
      </w:r>
      <w:r w:rsidRPr="00453399">
        <w:rPr>
          <w:rFonts w:ascii="Times New Roman" w:hAnsi="Times New Roman"/>
          <w:sz w:val="24"/>
          <w:szCs w:val="24"/>
        </w:rPr>
        <w:t xml:space="preserve"> контроля дефектов элементов подъемного сооружения </w:t>
      </w:r>
      <w:r w:rsidRPr="00453399">
        <w:rPr>
          <w:rFonts w:ascii="Times New Roman" w:hAnsi="Times New Roman"/>
          <w:b/>
          <w:bCs/>
          <w:iCs/>
          <w:sz w:val="24"/>
          <w:szCs w:val="24"/>
        </w:rPr>
        <w:t>не обнаружено</w:t>
      </w:r>
      <w:r w:rsidRPr="00453399">
        <w:rPr>
          <w:rFonts w:ascii="Times New Roman" w:hAnsi="Times New Roman"/>
          <w:sz w:val="24"/>
          <w:szCs w:val="24"/>
        </w:rPr>
        <w:t>.</w:t>
      </w:r>
    </w:p>
    <w:p w14:paraId="2779CB62" w14:textId="2B8C1020" w:rsidR="00CD7378" w:rsidRPr="00C55AEB" w:rsidRDefault="00CD7378" w:rsidP="00CD7378">
      <w:pPr>
        <w:pStyle w:val="affb"/>
        <w:spacing w:after="0"/>
        <w:ind w:left="709"/>
        <w:jc w:val="both"/>
        <w:rPr>
          <w:rFonts w:ascii="Times New Roman" w:hAnsi="Times New Roman"/>
          <w:sz w:val="24"/>
          <w:szCs w:val="24"/>
        </w:rPr>
      </w:pPr>
    </w:p>
    <w:p w14:paraId="2C09D891" w14:textId="77777777" w:rsidR="00CE1C9B" w:rsidRPr="00C55AEB" w:rsidRDefault="00CE1C9B" w:rsidP="00453399">
      <w:pPr>
        <w:pStyle w:val="afffd"/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</w:pPr>
      <w:r w:rsidRPr="00C55AEB"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  <w:t>Контроль провел:</w:t>
      </w:r>
    </w:p>
    <w:tbl>
      <w:tblPr>
        <w:tblStyle w:val="ac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C55AEB" w:rsidRPr="00C55AEB" w14:paraId="19AECE9D" w14:textId="77777777" w:rsidTr="00136A1C">
        <w:tc>
          <w:tcPr>
            <w:tcW w:w="5495" w:type="dxa"/>
          </w:tcPr>
          <w:p w14:paraId="7F7096D7" w14:textId="77777777" w:rsidR="00C55AEB" w:rsidRPr="00C55AEB" w:rsidRDefault="00C55AEB" w:rsidP="00C55AEB">
            <w:pPr>
              <w:suppressAutoHyphens/>
              <w:rPr>
                <w:i/>
              </w:rPr>
            </w:pPr>
            <w:r w:rsidRPr="00C55AEB">
              <w:rPr>
                <w:i/>
              </w:rPr>
              <w:t>Специалист:</w:t>
            </w:r>
          </w:p>
          <w:p w14:paraId="1D579FAF" w14:textId="77777777" w:rsidR="00C55AEB" w:rsidRPr="00C55AEB" w:rsidRDefault="00C55AEB" w:rsidP="00C55AEB">
            <w:pPr>
              <w:suppressAutoHyphens/>
              <w:rPr>
                <w:i/>
              </w:rPr>
            </w:pPr>
          </w:p>
          <w:p w14:paraId="18E0B55E" w14:textId="4595AD81" w:rsidR="00CE1C9B" w:rsidRPr="00C55AEB" w:rsidRDefault="00C55AEB" w:rsidP="00C55AEB">
            <w:pPr>
              <w:suppressAutoHyphens/>
              <w:rPr>
                <w:i/>
              </w:rPr>
            </w:pPr>
            <w:proofErr w:type="spellStart"/>
            <w:r w:rsidRPr="00C55AEB">
              <w:rPr>
                <w:i/>
              </w:rPr>
              <w:t>квал.уд</w:t>
            </w:r>
            <w:proofErr w:type="spellEnd"/>
            <w:r w:rsidRPr="00C55AEB">
              <w:rPr>
                <w:i/>
              </w:rPr>
              <w:t>. №</w:t>
            </w:r>
          </w:p>
        </w:tc>
        <w:tc>
          <w:tcPr>
            <w:tcW w:w="2069" w:type="dxa"/>
          </w:tcPr>
          <w:p w14:paraId="7F9AA84B" w14:textId="77777777" w:rsidR="00CE1C9B" w:rsidRPr="00C55AEB" w:rsidRDefault="00CE1C9B" w:rsidP="00453399">
            <w:pPr>
              <w:rPr>
                <w:i/>
              </w:rPr>
            </w:pPr>
          </w:p>
          <w:p w14:paraId="6B373A95" w14:textId="77777777" w:rsidR="00CE1C9B" w:rsidRPr="00C55AEB" w:rsidRDefault="00CE1C9B" w:rsidP="00453399">
            <w:pPr>
              <w:rPr>
                <w:i/>
              </w:rPr>
            </w:pPr>
          </w:p>
          <w:p w14:paraId="40CF515A" w14:textId="77777777" w:rsidR="00CE1C9B" w:rsidRPr="00C55AEB" w:rsidRDefault="00CE1C9B" w:rsidP="00453399">
            <w:pPr>
              <w:rPr>
                <w:i/>
              </w:rPr>
            </w:pPr>
            <w:r w:rsidRPr="00C55AEB">
              <w:rPr>
                <w:i/>
              </w:rPr>
              <w:t>____________</w:t>
            </w:r>
          </w:p>
          <w:p w14:paraId="6C70C0D6" w14:textId="77777777" w:rsidR="00CE1C9B" w:rsidRPr="00C55AEB" w:rsidRDefault="00CE1C9B" w:rsidP="00453399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3CA2B519" w14:textId="77777777" w:rsidR="00CE1C9B" w:rsidRPr="00C55AEB" w:rsidRDefault="00CE1C9B" w:rsidP="00453399">
            <w:pPr>
              <w:rPr>
                <w:i/>
              </w:rPr>
            </w:pPr>
          </w:p>
          <w:p w14:paraId="490A5487" w14:textId="77777777" w:rsidR="00CE1C9B" w:rsidRPr="00C55AEB" w:rsidRDefault="00CE1C9B" w:rsidP="00453399">
            <w:pPr>
              <w:rPr>
                <w:i/>
              </w:rPr>
            </w:pPr>
          </w:p>
          <w:p w14:paraId="2C598DB8" w14:textId="173C4176" w:rsidR="00CE1C9B" w:rsidRPr="00C55AEB" w:rsidRDefault="009C62A0" w:rsidP="00453399">
            <w:pPr>
              <w:rPr>
                <w:i/>
              </w:rPr>
            </w:pPr>
            <w:r w:rsidRPr="00C55AEB">
              <w:rPr>
                <w:i/>
              </w:rPr>
              <w:t>______________</w:t>
            </w:r>
          </w:p>
          <w:p w14:paraId="029E9B0C" w14:textId="77777777" w:rsidR="00CE1C9B" w:rsidRPr="00C55AEB" w:rsidRDefault="00CE1C9B" w:rsidP="00453399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C55AEB" w:rsidRPr="00C55AEB" w14:paraId="09942437" w14:textId="77777777" w:rsidTr="00136A1C">
        <w:tc>
          <w:tcPr>
            <w:tcW w:w="5495" w:type="dxa"/>
          </w:tcPr>
          <w:p w14:paraId="43A4D2A1" w14:textId="77777777" w:rsidR="00C55AEB" w:rsidRPr="00C55AEB" w:rsidRDefault="00C55AEB" w:rsidP="00C55AEB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55AEB">
              <w:rPr>
                <w:rFonts w:ascii="Times New Roman" w:hAnsi="Times New Roman" w:cs="Times New Roman"/>
                <w:i/>
                <w:sz w:val="24"/>
                <w:szCs w:val="24"/>
              </w:rPr>
              <w:t>Специалист:</w:t>
            </w:r>
          </w:p>
          <w:p w14:paraId="25314AFF" w14:textId="77777777" w:rsidR="00C55AEB" w:rsidRPr="00C55AEB" w:rsidRDefault="00C55AEB" w:rsidP="00C55AEB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439FCA3A" w14:textId="6F16F0AD" w:rsidR="00CE1C9B" w:rsidRPr="00C55AEB" w:rsidRDefault="00C55AEB" w:rsidP="00C55AEB">
            <w:pPr>
              <w:suppressAutoHyphens/>
              <w:rPr>
                <w:i/>
              </w:rPr>
            </w:pPr>
            <w:proofErr w:type="spellStart"/>
            <w:r w:rsidRPr="00C55AEB">
              <w:rPr>
                <w:i/>
              </w:rPr>
              <w:t>квал.уд</w:t>
            </w:r>
            <w:proofErr w:type="spellEnd"/>
            <w:r w:rsidRPr="00C55AEB">
              <w:rPr>
                <w:i/>
              </w:rPr>
              <w:t>. №</w:t>
            </w:r>
          </w:p>
        </w:tc>
        <w:tc>
          <w:tcPr>
            <w:tcW w:w="2069" w:type="dxa"/>
          </w:tcPr>
          <w:p w14:paraId="641DFD77" w14:textId="77777777" w:rsidR="00CE1C9B" w:rsidRPr="00C55AEB" w:rsidRDefault="00CE1C9B" w:rsidP="00453399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D91BBBC" w14:textId="77777777" w:rsidR="00CE1C9B" w:rsidRPr="00C55AEB" w:rsidRDefault="00CE1C9B" w:rsidP="00453399">
            <w:pPr>
              <w:rPr>
                <w:i/>
              </w:rPr>
            </w:pPr>
            <w:r w:rsidRPr="00C55AEB">
              <w:rPr>
                <w:i/>
              </w:rPr>
              <w:t>____________</w:t>
            </w:r>
          </w:p>
        </w:tc>
        <w:tc>
          <w:tcPr>
            <w:tcW w:w="2552" w:type="dxa"/>
          </w:tcPr>
          <w:p w14:paraId="0ADBFEA8" w14:textId="77777777" w:rsidR="00CE1C9B" w:rsidRPr="00C55AEB" w:rsidRDefault="00CE1C9B" w:rsidP="00453399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4C5211D" w14:textId="3C07E476" w:rsidR="00CE1C9B" w:rsidRPr="00C55AEB" w:rsidRDefault="009C62A0" w:rsidP="00453399">
            <w:pPr>
              <w:rPr>
                <w:i/>
              </w:rPr>
            </w:pPr>
            <w:r w:rsidRPr="00C55AEB">
              <w:rPr>
                <w:i/>
              </w:rPr>
              <w:t>______________</w:t>
            </w:r>
          </w:p>
        </w:tc>
      </w:tr>
    </w:tbl>
    <w:p w14:paraId="133DFAD2" w14:textId="77777777" w:rsidR="00CE1C9B" w:rsidRPr="00C55AEB" w:rsidRDefault="00CE1C9B" w:rsidP="00453399">
      <w:pPr>
        <w:pStyle w:val="afffd"/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</w:pPr>
      <w:r w:rsidRPr="00C55AEB"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  <w:t>Заключение выдал:</w:t>
      </w:r>
    </w:p>
    <w:tbl>
      <w:tblPr>
        <w:tblStyle w:val="ac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577DB2" w:rsidRPr="00C55AEB" w14:paraId="720EEC04" w14:textId="77777777" w:rsidTr="00136A1C">
        <w:tc>
          <w:tcPr>
            <w:tcW w:w="5495" w:type="dxa"/>
          </w:tcPr>
          <w:p w14:paraId="30F11B3E" w14:textId="77777777" w:rsidR="00C55AEB" w:rsidRPr="00C55AEB" w:rsidRDefault="00C55AEB" w:rsidP="00C55AEB">
            <w:pPr>
              <w:suppressAutoHyphens/>
              <w:rPr>
                <w:i/>
              </w:rPr>
            </w:pPr>
            <w:r w:rsidRPr="00C55AEB">
              <w:rPr>
                <w:i/>
              </w:rPr>
              <w:t>Специалист:</w:t>
            </w:r>
          </w:p>
          <w:p w14:paraId="2CAEEB0C" w14:textId="77777777" w:rsidR="00C55AEB" w:rsidRPr="00C55AEB" w:rsidRDefault="00C55AEB" w:rsidP="00C55AEB">
            <w:pPr>
              <w:suppressAutoHyphens/>
              <w:rPr>
                <w:i/>
              </w:rPr>
            </w:pPr>
          </w:p>
          <w:p w14:paraId="6BCA7A43" w14:textId="4D7BF6D0" w:rsidR="00CE1C9B" w:rsidRPr="00C55AEB" w:rsidRDefault="00C55AEB" w:rsidP="00C55AEB">
            <w:pPr>
              <w:suppressAutoHyphens/>
              <w:rPr>
                <w:i/>
              </w:rPr>
            </w:pPr>
            <w:proofErr w:type="spellStart"/>
            <w:r w:rsidRPr="00C55AEB">
              <w:rPr>
                <w:i/>
              </w:rPr>
              <w:t>квал.уд</w:t>
            </w:r>
            <w:proofErr w:type="spellEnd"/>
            <w:r w:rsidRPr="00C55AEB">
              <w:rPr>
                <w:i/>
              </w:rPr>
              <w:t>. №</w:t>
            </w:r>
          </w:p>
        </w:tc>
        <w:tc>
          <w:tcPr>
            <w:tcW w:w="2069" w:type="dxa"/>
          </w:tcPr>
          <w:p w14:paraId="51C14217" w14:textId="77777777" w:rsidR="00CE1C9B" w:rsidRPr="00C55AEB" w:rsidRDefault="00CE1C9B" w:rsidP="00453399">
            <w:pPr>
              <w:rPr>
                <w:i/>
              </w:rPr>
            </w:pPr>
          </w:p>
          <w:p w14:paraId="7E115FF7" w14:textId="77777777" w:rsidR="00CE1C9B" w:rsidRPr="00C55AEB" w:rsidRDefault="00CE1C9B" w:rsidP="00453399">
            <w:pPr>
              <w:rPr>
                <w:i/>
              </w:rPr>
            </w:pPr>
          </w:p>
          <w:p w14:paraId="7B9B9158" w14:textId="77777777" w:rsidR="00CE1C9B" w:rsidRPr="00C55AEB" w:rsidRDefault="00CE1C9B" w:rsidP="00453399">
            <w:pPr>
              <w:rPr>
                <w:i/>
              </w:rPr>
            </w:pPr>
            <w:r w:rsidRPr="00C55AEB">
              <w:rPr>
                <w:i/>
              </w:rPr>
              <w:t>____________</w:t>
            </w:r>
          </w:p>
          <w:p w14:paraId="1A23DEAC" w14:textId="77777777" w:rsidR="00CE1C9B" w:rsidRPr="00C55AEB" w:rsidRDefault="00CE1C9B" w:rsidP="00453399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6D223024" w14:textId="77777777" w:rsidR="00CE1C9B" w:rsidRPr="00C55AEB" w:rsidRDefault="00CE1C9B" w:rsidP="00453399">
            <w:pPr>
              <w:rPr>
                <w:i/>
              </w:rPr>
            </w:pPr>
          </w:p>
          <w:p w14:paraId="539DD61B" w14:textId="77777777" w:rsidR="00CE1C9B" w:rsidRPr="00C55AEB" w:rsidRDefault="00CE1C9B" w:rsidP="00453399">
            <w:pPr>
              <w:rPr>
                <w:i/>
              </w:rPr>
            </w:pPr>
          </w:p>
          <w:p w14:paraId="692B9B8E" w14:textId="6DCD6870" w:rsidR="00CE1C9B" w:rsidRPr="00C55AEB" w:rsidRDefault="009C62A0" w:rsidP="00453399">
            <w:pPr>
              <w:rPr>
                <w:i/>
              </w:rPr>
            </w:pPr>
            <w:r w:rsidRPr="00C55AEB">
              <w:rPr>
                <w:i/>
              </w:rPr>
              <w:t>_______________</w:t>
            </w:r>
          </w:p>
          <w:p w14:paraId="48FB76F2" w14:textId="77777777" w:rsidR="00CE1C9B" w:rsidRPr="00C55AEB" w:rsidRDefault="00CE1C9B" w:rsidP="00453399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</w:tbl>
    <w:p w14:paraId="1A5C6B87" w14:textId="1898BD39" w:rsidR="00CD7378" w:rsidRPr="00453399" w:rsidRDefault="00CD7378" w:rsidP="00CD7378">
      <w:pPr>
        <w:rPr>
          <w:b/>
        </w:rPr>
      </w:pPr>
      <w:r w:rsidRPr="00453399">
        <w:rPr>
          <w:b/>
        </w:rPr>
        <w:br w:type="page"/>
      </w:r>
    </w:p>
    <w:p w14:paraId="1059F5BC" w14:textId="26A7AC6A" w:rsidR="00153598" w:rsidRPr="00453399" w:rsidRDefault="0031235C" w:rsidP="00B41BF0">
      <w:pPr>
        <w:pStyle w:val="2"/>
        <w:keepNext w:val="0"/>
        <w:widowControl w:val="0"/>
        <w:ind w:left="13"/>
        <w:jc w:val="center"/>
        <w:rPr>
          <w:rFonts w:eastAsiaTheme="minorHAnsi"/>
          <w:bCs/>
          <w:sz w:val="24"/>
          <w:lang w:eastAsia="en-US"/>
        </w:rPr>
      </w:pPr>
      <w:bookmarkStart w:id="72" w:name="_Toc105409652"/>
      <w:r w:rsidRPr="00453399">
        <w:rPr>
          <w:rFonts w:eastAsiaTheme="minorHAnsi"/>
          <w:bCs/>
          <w:sz w:val="28"/>
          <w:szCs w:val="28"/>
          <w:lang w:eastAsia="en-US"/>
        </w:rPr>
        <w:lastRenderedPageBreak/>
        <w:t>П</w:t>
      </w:r>
      <w:r w:rsidR="00286B1B" w:rsidRPr="00453399">
        <w:rPr>
          <w:rFonts w:eastAsiaTheme="minorHAnsi"/>
          <w:bCs/>
          <w:sz w:val="28"/>
          <w:szCs w:val="28"/>
          <w:lang w:eastAsia="en-US"/>
        </w:rPr>
        <w:t>РИЛОЖЕНИЕ</w:t>
      </w:r>
      <w:r w:rsidRPr="00453399">
        <w:rPr>
          <w:rFonts w:eastAsiaTheme="minorHAnsi"/>
          <w:bCs/>
          <w:sz w:val="28"/>
          <w:szCs w:val="28"/>
          <w:lang w:eastAsia="en-US"/>
        </w:rPr>
        <w:t xml:space="preserve"> </w:t>
      </w:r>
      <w:r w:rsidR="00700976" w:rsidRPr="00453399">
        <w:rPr>
          <w:rFonts w:eastAsiaTheme="minorHAnsi"/>
          <w:bCs/>
          <w:sz w:val="28"/>
          <w:szCs w:val="28"/>
          <w:lang w:eastAsia="en-US"/>
        </w:rPr>
        <w:t>6</w:t>
      </w:r>
      <w:r w:rsidR="00B41BF0" w:rsidRPr="00453399">
        <w:rPr>
          <w:rFonts w:eastAsiaTheme="minorHAnsi"/>
        </w:rPr>
        <w:br/>
      </w:r>
      <w:r w:rsidR="00286B1B" w:rsidRPr="00453399">
        <w:rPr>
          <w:rFonts w:eastAsiaTheme="minorHAnsi"/>
          <w:bCs/>
          <w:sz w:val="24"/>
          <w:lang w:eastAsia="en-US"/>
        </w:rPr>
        <w:t xml:space="preserve">Протокол </w:t>
      </w:r>
      <w:r w:rsidR="00153598" w:rsidRPr="00453399">
        <w:rPr>
          <w:rFonts w:eastAsiaTheme="minorHAnsi"/>
          <w:bCs/>
          <w:sz w:val="24"/>
          <w:lang w:eastAsia="en-US"/>
        </w:rPr>
        <w:t>проверки работоспособности приборов и устройств безопасности</w:t>
      </w:r>
      <w:r w:rsidR="00026713" w:rsidRPr="00453399">
        <w:rPr>
          <w:rFonts w:eastAsiaTheme="minorHAnsi"/>
          <w:bCs/>
          <w:sz w:val="24"/>
          <w:lang w:eastAsia="en-US"/>
        </w:rPr>
        <w:t xml:space="preserve"> </w:t>
      </w:r>
      <w:r w:rsidR="006D5782" w:rsidRPr="00453399">
        <w:rPr>
          <w:rFonts w:eastAsiaTheme="minorHAnsi"/>
          <w:bCs/>
          <w:sz w:val="24"/>
          <w:lang w:eastAsia="en-US"/>
        </w:rPr>
        <w:t>подъемного сооружения</w:t>
      </w:r>
      <w:bookmarkEnd w:id="72"/>
    </w:p>
    <w:p w14:paraId="6634DE99" w14:textId="77777777" w:rsidR="00286B1B" w:rsidRPr="00453399" w:rsidRDefault="00286B1B" w:rsidP="00286B1B">
      <w:pPr>
        <w:ind w:right="-104"/>
        <w:jc w:val="center"/>
        <w:rPr>
          <w:b/>
        </w:rPr>
      </w:pPr>
    </w:p>
    <w:tbl>
      <w:tblPr>
        <w:tblStyle w:val="1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3"/>
        <w:gridCol w:w="981"/>
        <w:gridCol w:w="4204"/>
      </w:tblGrid>
      <w:tr w:rsidR="00667109" w:rsidRPr="00453399" w14:paraId="6CE7306B" w14:textId="77777777" w:rsidTr="009F544C">
        <w:trPr>
          <w:jc w:val="center"/>
        </w:trPr>
        <w:tc>
          <w:tcPr>
            <w:tcW w:w="2310" w:type="pct"/>
            <w:tcBorders>
              <w:bottom w:val="single" w:sz="4" w:space="0" w:color="auto"/>
            </w:tcBorders>
            <w:vAlign w:val="bottom"/>
          </w:tcPr>
          <w:p w14:paraId="2CF7B1D0" w14:textId="2EF3295D" w:rsidR="00C55AEB" w:rsidRPr="00453399" w:rsidRDefault="00667109" w:rsidP="00C55AEB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br w:type="page"/>
            </w:r>
          </w:p>
          <w:p w14:paraId="26447DF7" w14:textId="7389AC76" w:rsidR="00667109" w:rsidRPr="00453399" w:rsidRDefault="00667109" w:rsidP="00667109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2CA1399C" w14:textId="77777777" w:rsidR="00667109" w:rsidRPr="00453399" w:rsidRDefault="00667109" w:rsidP="0066710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02BD716" w14:textId="3ED5FC1F" w:rsidR="00667109" w:rsidRPr="00453399" w:rsidRDefault="00667109" w:rsidP="00C55AE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b/>
                <w:lang w:eastAsia="ru-RU"/>
              </w:rPr>
              <w:t xml:space="preserve">ООО «Газпром </w:t>
            </w:r>
            <w:r w:rsidR="00C55AEB">
              <w:rPr>
                <w:rFonts w:ascii="Times New Roman" w:hAnsi="Times New Roman" w:cs="Times New Roman"/>
                <w:b/>
                <w:lang w:eastAsia="ru-RU"/>
              </w:rPr>
              <w:t xml:space="preserve">                  </w:t>
            </w:r>
            <w:r w:rsidRPr="00453399">
              <w:rPr>
                <w:rFonts w:ascii="Times New Roman" w:hAnsi="Times New Roman" w:cs="Times New Roman"/>
                <w:b/>
                <w:lang w:eastAsia="ru-RU"/>
              </w:rPr>
              <w:t>»</w:t>
            </w:r>
          </w:p>
        </w:tc>
      </w:tr>
      <w:tr w:rsidR="00667109" w:rsidRPr="00453399" w14:paraId="5406FB8B" w14:textId="77777777" w:rsidTr="009F544C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7C39795F" w14:textId="66A74D58" w:rsidR="00667109" w:rsidRPr="00453399" w:rsidRDefault="00667109" w:rsidP="0066710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3F21F22" w14:textId="77777777" w:rsidR="00667109" w:rsidRPr="00453399" w:rsidRDefault="00667109" w:rsidP="0066710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AA12B4D" w14:textId="6222C5BF" w:rsidR="00667109" w:rsidRPr="00453399" w:rsidRDefault="00667109" w:rsidP="00667109">
            <w:pPr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453399">
              <w:rPr>
                <w:rFonts w:ascii="Times New Roman" w:hAnsi="Times New Roman" w:cs="Times New Roman"/>
                <w:lang w:eastAsia="ar-SA"/>
              </w:rPr>
              <w:t>(предприятие-Заказчик)</w:t>
            </w:r>
          </w:p>
        </w:tc>
      </w:tr>
      <w:tr w:rsidR="00667109" w:rsidRPr="00453399" w14:paraId="4B3DAFB8" w14:textId="77777777" w:rsidTr="009F544C">
        <w:trPr>
          <w:trHeight w:val="429"/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  <w:vAlign w:val="bottom"/>
          </w:tcPr>
          <w:p w14:paraId="2AECE3C8" w14:textId="41DFBAFA" w:rsidR="00667109" w:rsidRPr="00453399" w:rsidRDefault="00667109" w:rsidP="0066710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CEB32CA" w14:textId="77777777" w:rsidR="00667109" w:rsidRPr="00453399" w:rsidRDefault="00667109" w:rsidP="0066710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60865FF" w14:textId="179F15E9" w:rsidR="00667109" w:rsidRPr="00453399" w:rsidRDefault="00667109" w:rsidP="00667109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</w:tr>
      <w:tr w:rsidR="00667109" w:rsidRPr="00453399" w14:paraId="1FEFF6DA" w14:textId="77777777" w:rsidTr="009F544C">
        <w:trPr>
          <w:trHeight w:val="253"/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188AF5A5" w14:textId="7B25D272" w:rsidR="00667109" w:rsidRPr="00453399" w:rsidRDefault="00667109" w:rsidP="0066710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5FE7F94" w14:textId="77777777" w:rsidR="00667109" w:rsidRPr="00453399" w:rsidRDefault="00667109" w:rsidP="0066710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F7112EE" w14:textId="356AD37A" w:rsidR="00667109" w:rsidRPr="00453399" w:rsidRDefault="00667109" w:rsidP="0066710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(место нахождения оборудования)</w:t>
            </w:r>
          </w:p>
        </w:tc>
      </w:tr>
      <w:tr w:rsidR="00667109" w:rsidRPr="00453399" w14:paraId="796AD071" w14:textId="77777777" w:rsidTr="009F544C">
        <w:trPr>
          <w:trHeight w:val="241"/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14:paraId="7C3A288D" w14:textId="0EB21269" w:rsidR="00667109" w:rsidRPr="00453399" w:rsidRDefault="00667109" w:rsidP="0066710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E329BA3" w14:textId="77777777" w:rsidR="00667109" w:rsidRPr="00453399" w:rsidRDefault="00667109" w:rsidP="0066710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689A424" w14:textId="70EEDF29" w:rsidR="00667109" w:rsidRPr="00453399" w:rsidRDefault="00667109" w:rsidP="00667109">
            <w:pPr>
              <w:jc w:val="center"/>
              <w:rPr>
                <w:rFonts w:ascii="Times New Roman" w:hAnsi="Times New Roman" w:cs="Times New Roman"/>
                <w:b/>
                <w:lang w:val="en-US" w:eastAsia="ru-RU"/>
              </w:rPr>
            </w:pPr>
          </w:p>
        </w:tc>
      </w:tr>
      <w:tr w:rsidR="00667109" w:rsidRPr="00453399" w14:paraId="29D1B445" w14:textId="77777777" w:rsidTr="009F544C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11CB7750" w14:textId="25CD5AF6" w:rsidR="00667109" w:rsidRPr="00453399" w:rsidRDefault="00667109" w:rsidP="0066710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5AD0012" w14:textId="77777777" w:rsidR="00667109" w:rsidRPr="00453399" w:rsidRDefault="00667109" w:rsidP="0066710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8E87B5F" w14:textId="4B949817" w:rsidR="00667109" w:rsidRPr="00453399" w:rsidRDefault="00667109" w:rsidP="0066710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(тип и наименование оборудования)</w:t>
            </w:r>
          </w:p>
        </w:tc>
      </w:tr>
      <w:tr w:rsidR="00667109" w:rsidRPr="00453399" w14:paraId="0C00B2EB" w14:textId="77777777" w:rsidTr="009F544C">
        <w:trPr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14:paraId="6CFD7CDA" w14:textId="39296FFE" w:rsidR="00667109" w:rsidRPr="00453399" w:rsidRDefault="00667109" w:rsidP="00667109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3ABA377" w14:textId="77777777" w:rsidR="00667109" w:rsidRPr="00453399" w:rsidRDefault="00667109" w:rsidP="00667109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7AAAF833" w14:textId="7B9A2ADB" w:rsidR="00667109" w:rsidRPr="00453399" w:rsidRDefault="00667109" w:rsidP="00667109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</w:p>
        </w:tc>
      </w:tr>
      <w:tr w:rsidR="00577DB2" w:rsidRPr="00453399" w14:paraId="516F6B07" w14:textId="77777777" w:rsidTr="009F544C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11DC948D" w14:textId="77777777" w:rsidR="009F544C" w:rsidRPr="00453399" w:rsidRDefault="009F544C" w:rsidP="009F544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63B9B05" w14:textId="77777777" w:rsidR="009F544C" w:rsidRPr="00453399" w:rsidRDefault="009F544C" w:rsidP="009F544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7B6F8B1" w14:textId="77777777" w:rsidR="009F544C" w:rsidRPr="00453399" w:rsidRDefault="009F544C" w:rsidP="009F544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453399">
              <w:rPr>
                <w:rFonts w:ascii="Times New Roman" w:hAnsi="Times New Roman" w:cs="Times New Roman"/>
                <w:lang w:eastAsia="ru-RU"/>
              </w:rPr>
              <w:t>(номер оборудования)</w:t>
            </w:r>
          </w:p>
        </w:tc>
      </w:tr>
    </w:tbl>
    <w:p w14:paraId="068EED9B" w14:textId="77777777" w:rsidR="00286B1B" w:rsidRPr="00453399" w:rsidRDefault="00286B1B" w:rsidP="0031235C">
      <w:pPr>
        <w:pStyle w:val="113"/>
        <w:spacing w:before="0"/>
        <w:ind w:left="0"/>
        <w:jc w:val="right"/>
        <w:rPr>
          <w:b w:val="0"/>
          <w:bCs w:val="0"/>
          <w:caps w:val="0"/>
          <w:lang w:eastAsia="ru-RU"/>
        </w:rPr>
      </w:pPr>
    </w:p>
    <w:p w14:paraId="66672162" w14:textId="4ED72977" w:rsidR="00AF446D" w:rsidRPr="00453399" w:rsidRDefault="00AF446D" w:rsidP="00AF446D">
      <w:pPr>
        <w:widowControl w:val="0"/>
        <w:spacing w:before="6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t xml:space="preserve">Протокол </w:t>
      </w:r>
      <w:r w:rsidRPr="00453399">
        <w:rPr>
          <w:rFonts w:eastAsiaTheme="minorHAnsi"/>
          <w:b/>
          <w:bCs/>
          <w:lang w:eastAsia="en-US"/>
        </w:rPr>
        <w:t>проверки работоспособности приборов и устройств безопасности подъемного сооружения</w:t>
      </w:r>
    </w:p>
    <w:p w14:paraId="33BE408C" w14:textId="03ADE8C7" w:rsidR="00A25280" w:rsidRPr="00453399" w:rsidRDefault="00A25280" w:rsidP="00A25280">
      <w:pPr>
        <w:widowControl w:val="0"/>
        <w:spacing w:before="60"/>
        <w:jc w:val="center"/>
        <w:rPr>
          <w:rFonts w:eastAsia="Calibri"/>
          <w:b/>
        </w:rPr>
      </w:pPr>
      <w:r w:rsidRPr="00453399">
        <w:rPr>
          <w:rFonts w:eastAsia="Calibri"/>
          <w:b/>
        </w:rPr>
        <w:t>№</w:t>
      </w:r>
      <w:r w:rsidR="002B2DDF" w:rsidRPr="00453399">
        <w:rPr>
          <w:rFonts w:eastAsia="Calibri"/>
          <w:b/>
        </w:rPr>
        <w:t xml:space="preserve"> </w:t>
      </w:r>
      <w:r w:rsidR="00C55AEB">
        <w:rPr>
          <w:rFonts w:eastAsia="Calibri"/>
          <w:b/>
          <w:u w:val="single"/>
        </w:rPr>
        <w:t xml:space="preserve">                                  </w:t>
      </w:r>
      <w:r w:rsidRPr="00453399">
        <w:rPr>
          <w:rFonts w:eastAsia="Calibri"/>
          <w:b/>
          <w:iCs/>
        </w:rPr>
        <w:t xml:space="preserve"> от </w:t>
      </w:r>
      <w:r w:rsidR="00C55AEB">
        <w:rPr>
          <w:rFonts w:eastAsia="Calibri"/>
          <w:b/>
          <w:iCs/>
          <w:u w:val="single"/>
        </w:rPr>
        <w:t xml:space="preserve">                               </w:t>
      </w:r>
      <w:r w:rsidRPr="00453399">
        <w:rPr>
          <w:rFonts w:eastAsia="Calibri"/>
          <w:b/>
        </w:rPr>
        <w:t xml:space="preserve"> г.</w:t>
      </w:r>
    </w:p>
    <w:p w14:paraId="1BD69A34" w14:textId="77777777" w:rsidR="00891A80" w:rsidRPr="00453399" w:rsidRDefault="00891A80" w:rsidP="0031235C">
      <w:pPr>
        <w:pStyle w:val="113"/>
        <w:spacing w:before="0"/>
        <w:ind w:left="0"/>
        <w:jc w:val="right"/>
        <w:rPr>
          <w:b w:val="0"/>
          <w:bCs w:val="0"/>
          <w:caps w:val="0"/>
          <w:lang w:eastAsia="ru-RU"/>
        </w:rPr>
      </w:pPr>
    </w:p>
    <w:p w14:paraId="3DF584E8" w14:textId="6EA6AF66" w:rsidR="00891A80" w:rsidRPr="00453399" w:rsidRDefault="00A44CCF" w:rsidP="00AA4109">
      <w:pPr>
        <w:snapToGrid w:val="0"/>
        <w:spacing w:line="276" w:lineRule="auto"/>
        <w:jc w:val="both"/>
        <w:rPr>
          <w:b/>
        </w:rPr>
      </w:pPr>
      <w:r w:rsidRPr="00453399">
        <w:rPr>
          <w:b/>
        </w:rPr>
        <w:t xml:space="preserve">1. </w:t>
      </w:r>
      <w:r w:rsidR="00891A80" w:rsidRPr="00453399">
        <w:rPr>
          <w:b/>
        </w:rPr>
        <w:t>Контролируемые геометрические параметры металлоконструкции:</w:t>
      </w:r>
    </w:p>
    <w:p w14:paraId="02D46615" w14:textId="75051EE5" w:rsidR="00AA4109" w:rsidRPr="00453399" w:rsidRDefault="009666D7" w:rsidP="00B43CC4">
      <w:pPr>
        <w:snapToGrid w:val="0"/>
        <w:spacing w:line="276" w:lineRule="auto"/>
        <w:jc w:val="right"/>
      </w:pPr>
      <w:r w:rsidRPr="00453399">
        <w:t>Таблица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90"/>
        <w:gridCol w:w="3115"/>
        <w:gridCol w:w="2309"/>
        <w:gridCol w:w="2014"/>
      </w:tblGrid>
      <w:tr w:rsidR="00577DB2" w:rsidRPr="00453399" w14:paraId="25027FEE" w14:textId="77777777" w:rsidTr="00B9070F">
        <w:tc>
          <w:tcPr>
            <w:tcW w:w="0" w:type="auto"/>
            <w:vAlign w:val="center"/>
          </w:tcPr>
          <w:p w14:paraId="2B5248C3" w14:textId="1D5B4B2D" w:rsidR="009666D7" w:rsidRPr="00453399" w:rsidRDefault="00385BA4" w:rsidP="00514A47">
            <w:pPr>
              <w:snapToGrid w:val="0"/>
              <w:spacing w:line="276" w:lineRule="auto"/>
              <w:jc w:val="center"/>
            </w:pPr>
            <w:r w:rsidRPr="00453399">
              <w:t>Наименование узла</w:t>
            </w:r>
          </w:p>
        </w:tc>
        <w:tc>
          <w:tcPr>
            <w:tcW w:w="0" w:type="auto"/>
            <w:vAlign w:val="center"/>
          </w:tcPr>
          <w:p w14:paraId="0EBE288D" w14:textId="11D84658" w:rsidR="009666D7" w:rsidRPr="00453399" w:rsidRDefault="00385BA4" w:rsidP="00514A47">
            <w:pPr>
              <w:snapToGrid w:val="0"/>
              <w:spacing w:line="276" w:lineRule="auto"/>
              <w:jc w:val="center"/>
            </w:pPr>
            <w:r w:rsidRPr="00453399">
              <w:t>Описание повреждения или дефекта</w:t>
            </w:r>
          </w:p>
        </w:tc>
        <w:tc>
          <w:tcPr>
            <w:tcW w:w="0" w:type="auto"/>
            <w:vAlign w:val="center"/>
          </w:tcPr>
          <w:p w14:paraId="3026562E" w14:textId="5FB11DE5" w:rsidR="009666D7" w:rsidRPr="00453399" w:rsidRDefault="003327DA" w:rsidP="00514A47">
            <w:pPr>
              <w:snapToGrid w:val="0"/>
              <w:spacing w:line="276" w:lineRule="auto"/>
              <w:jc w:val="center"/>
            </w:pPr>
            <w:r w:rsidRPr="00453399">
              <w:t>Предельная допустимая величина повреждения или дефекта</w:t>
            </w:r>
          </w:p>
        </w:tc>
        <w:tc>
          <w:tcPr>
            <w:tcW w:w="0" w:type="auto"/>
            <w:vAlign w:val="center"/>
          </w:tcPr>
          <w:p w14:paraId="49C4FBF3" w14:textId="7BCA07D9" w:rsidR="009666D7" w:rsidRPr="00453399" w:rsidRDefault="003327DA" w:rsidP="00514A47">
            <w:pPr>
              <w:snapToGrid w:val="0"/>
              <w:spacing w:line="276" w:lineRule="auto"/>
              <w:jc w:val="center"/>
            </w:pPr>
            <w:r w:rsidRPr="00453399">
              <w:t xml:space="preserve">Результаты контроля </w:t>
            </w:r>
            <w:proofErr w:type="spellStart"/>
            <w:r w:rsidRPr="00453399">
              <w:t>металло</w:t>
            </w:r>
            <w:proofErr w:type="spellEnd"/>
            <w:r w:rsidR="00213F89" w:rsidRPr="00453399">
              <w:t>-</w:t>
            </w:r>
            <w:r w:rsidRPr="00453399">
              <w:t>конструкции</w:t>
            </w:r>
          </w:p>
        </w:tc>
      </w:tr>
      <w:tr w:rsidR="00577DB2" w:rsidRPr="00453399" w14:paraId="25DD40EE" w14:textId="77777777" w:rsidTr="00B9070F">
        <w:tc>
          <w:tcPr>
            <w:tcW w:w="0" w:type="auto"/>
            <w:gridSpan w:val="4"/>
            <w:vAlign w:val="center"/>
          </w:tcPr>
          <w:p w14:paraId="03D5384B" w14:textId="131E6143" w:rsidR="003327DA" w:rsidRPr="00453399" w:rsidRDefault="003327DA" w:rsidP="00B9070F">
            <w:pPr>
              <w:snapToGrid w:val="0"/>
            </w:pPr>
            <w:r w:rsidRPr="00453399">
              <w:t>1. Ходовая рама</w:t>
            </w:r>
          </w:p>
        </w:tc>
      </w:tr>
      <w:tr w:rsidR="00577DB2" w:rsidRPr="00453399" w14:paraId="69D30D01" w14:textId="77777777" w:rsidTr="00B9070F">
        <w:tc>
          <w:tcPr>
            <w:tcW w:w="0" w:type="auto"/>
            <w:vAlign w:val="center"/>
          </w:tcPr>
          <w:p w14:paraId="3410C054" w14:textId="2E182A4E" w:rsidR="00514A47" w:rsidRPr="00453399" w:rsidRDefault="00514A47" w:rsidP="00514A47">
            <w:r w:rsidRPr="00453399">
              <w:t>1.1 Зона соединения со стрелой</w:t>
            </w:r>
          </w:p>
        </w:tc>
        <w:tc>
          <w:tcPr>
            <w:tcW w:w="0" w:type="auto"/>
            <w:vMerge w:val="restart"/>
            <w:vAlign w:val="center"/>
          </w:tcPr>
          <w:p w14:paraId="01AF3681" w14:textId="40A0CC06" w:rsidR="00514A47" w:rsidRPr="00453399" w:rsidRDefault="00514A47" w:rsidP="00B92462">
            <w:pPr>
              <w:snapToGrid w:val="0"/>
              <w:jc w:val="center"/>
            </w:pPr>
            <w:r w:rsidRPr="00453399">
              <w:t>Трещины на основном металле, сварных швах, деформация и отрыв элементов, нарушения покрытия, коррозия</w:t>
            </w:r>
          </w:p>
        </w:tc>
        <w:tc>
          <w:tcPr>
            <w:tcW w:w="0" w:type="auto"/>
            <w:vAlign w:val="center"/>
          </w:tcPr>
          <w:p w14:paraId="39CA9A20" w14:textId="30CCAEC8" w:rsidR="00514A47" w:rsidRPr="00453399" w:rsidRDefault="00514A47" w:rsidP="00514A47">
            <w:pPr>
              <w:snapToGrid w:val="0"/>
              <w:jc w:val="center"/>
            </w:pPr>
          </w:p>
        </w:tc>
        <w:tc>
          <w:tcPr>
            <w:tcW w:w="0" w:type="auto"/>
            <w:vAlign w:val="center"/>
          </w:tcPr>
          <w:p w14:paraId="2C879E5C" w14:textId="03049645" w:rsidR="00514A47" w:rsidRPr="00453399" w:rsidRDefault="00514A47" w:rsidP="00514A47">
            <w:pPr>
              <w:snapToGrid w:val="0"/>
              <w:jc w:val="center"/>
            </w:pPr>
          </w:p>
        </w:tc>
      </w:tr>
      <w:tr w:rsidR="00577DB2" w:rsidRPr="00453399" w14:paraId="43118D18" w14:textId="77777777" w:rsidTr="00B9070F">
        <w:tc>
          <w:tcPr>
            <w:tcW w:w="0" w:type="auto"/>
            <w:vAlign w:val="center"/>
          </w:tcPr>
          <w:p w14:paraId="60A6DA8B" w14:textId="0B1CCD2E" w:rsidR="00514A47" w:rsidRPr="00453399" w:rsidRDefault="00514A47" w:rsidP="00514A47">
            <w:r w:rsidRPr="00453399">
              <w:t>1.2 Зона соединения с противовесом</w:t>
            </w:r>
          </w:p>
        </w:tc>
        <w:tc>
          <w:tcPr>
            <w:tcW w:w="0" w:type="auto"/>
            <w:vMerge/>
          </w:tcPr>
          <w:p w14:paraId="7C1AF802" w14:textId="77777777" w:rsidR="00514A47" w:rsidRPr="00453399" w:rsidRDefault="00514A47" w:rsidP="00B43CC4">
            <w:pPr>
              <w:snapToGrid w:val="0"/>
            </w:pPr>
          </w:p>
        </w:tc>
        <w:tc>
          <w:tcPr>
            <w:tcW w:w="0" w:type="auto"/>
            <w:vAlign w:val="center"/>
          </w:tcPr>
          <w:p w14:paraId="31A96C0C" w14:textId="3759E9A0" w:rsidR="00514A47" w:rsidRPr="00453399" w:rsidRDefault="00514A47" w:rsidP="00514A47">
            <w:pPr>
              <w:snapToGrid w:val="0"/>
              <w:jc w:val="center"/>
            </w:pPr>
          </w:p>
        </w:tc>
        <w:tc>
          <w:tcPr>
            <w:tcW w:w="0" w:type="auto"/>
            <w:vAlign w:val="center"/>
          </w:tcPr>
          <w:p w14:paraId="4BA2E3FF" w14:textId="620591C2" w:rsidR="00514A47" w:rsidRPr="00453399" w:rsidRDefault="00514A47" w:rsidP="00514A47">
            <w:pPr>
              <w:snapToGrid w:val="0"/>
              <w:jc w:val="center"/>
            </w:pPr>
          </w:p>
        </w:tc>
      </w:tr>
      <w:tr w:rsidR="00577DB2" w:rsidRPr="00453399" w14:paraId="18F592F0" w14:textId="77777777" w:rsidTr="00B9070F">
        <w:tc>
          <w:tcPr>
            <w:tcW w:w="0" w:type="auto"/>
            <w:vAlign w:val="center"/>
          </w:tcPr>
          <w:p w14:paraId="135EBB4C" w14:textId="7E16C20B" w:rsidR="00514A47" w:rsidRPr="00453399" w:rsidRDefault="00514A47" w:rsidP="00514A47">
            <w:r w:rsidRPr="00453399">
              <w:t>1.3 Противовес</w:t>
            </w:r>
          </w:p>
        </w:tc>
        <w:tc>
          <w:tcPr>
            <w:tcW w:w="0" w:type="auto"/>
            <w:vMerge/>
          </w:tcPr>
          <w:p w14:paraId="34440377" w14:textId="77777777" w:rsidR="00514A47" w:rsidRPr="00453399" w:rsidRDefault="00514A47" w:rsidP="00B43CC4">
            <w:pPr>
              <w:snapToGrid w:val="0"/>
            </w:pPr>
          </w:p>
        </w:tc>
        <w:tc>
          <w:tcPr>
            <w:tcW w:w="0" w:type="auto"/>
            <w:vAlign w:val="center"/>
          </w:tcPr>
          <w:p w14:paraId="3045B031" w14:textId="0F647718" w:rsidR="00514A47" w:rsidRPr="00453399" w:rsidRDefault="00514A47" w:rsidP="00514A47">
            <w:pPr>
              <w:snapToGrid w:val="0"/>
              <w:jc w:val="center"/>
            </w:pPr>
          </w:p>
        </w:tc>
        <w:tc>
          <w:tcPr>
            <w:tcW w:w="0" w:type="auto"/>
            <w:vAlign w:val="center"/>
          </w:tcPr>
          <w:p w14:paraId="7C8517F8" w14:textId="0AB59E44" w:rsidR="00514A47" w:rsidRPr="00453399" w:rsidRDefault="00514A47" w:rsidP="00514A47">
            <w:pPr>
              <w:snapToGrid w:val="0"/>
              <w:jc w:val="center"/>
            </w:pPr>
          </w:p>
        </w:tc>
      </w:tr>
      <w:tr w:rsidR="00577DB2" w:rsidRPr="00453399" w14:paraId="2B8894B5" w14:textId="77777777" w:rsidTr="00B9070F">
        <w:tc>
          <w:tcPr>
            <w:tcW w:w="0" w:type="auto"/>
            <w:gridSpan w:val="4"/>
            <w:vAlign w:val="center"/>
          </w:tcPr>
          <w:p w14:paraId="728D231A" w14:textId="55BD0FF4" w:rsidR="00B43CC4" w:rsidRPr="00453399" w:rsidRDefault="00B43CC4" w:rsidP="00B9070F">
            <w:pPr>
              <w:snapToGrid w:val="0"/>
            </w:pPr>
            <w:r w:rsidRPr="00453399">
              <w:t>2. Стрела</w:t>
            </w:r>
          </w:p>
        </w:tc>
      </w:tr>
      <w:tr w:rsidR="00577DB2" w:rsidRPr="00453399" w14:paraId="28FC05F9" w14:textId="77777777" w:rsidTr="00B9070F">
        <w:tc>
          <w:tcPr>
            <w:tcW w:w="0" w:type="auto"/>
            <w:vAlign w:val="center"/>
          </w:tcPr>
          <w:p w14:paraId="31BDABC3" w14:textId="4C9CA1B2" w:rsidR="00B92462" w:rsidRPr="00453399" w:rsidRDefault="00B92462" w:rsidP="00B92462">
            <w:r w:rsidRPr="00453399">
              <w:t>2.1 Секция стрелы</w:t>
            </w:r>
          </w:p>
        </w:tc>
        <w:tc>
          <w:tcPr>
            <w:tcW w:w="0" w:type="auto"/>
            <w:vMerge w:val="restart"/>
            <w:vAlign w:val="center"/>
          </w:tcPr>
          <w:p w14:paraId="547320AB" w14:textId="7366019B" w:rsidR="00B92462" w:rsidRPr="00453399" w:rsidRDefault="00B92462" w:rsidP="00B92462">
            <w:pPr>
              <w:snapToGrid w:val="0"/>
              <w:jc w:val="center"/>
            </w:pPr>
            <w:r w:rsidRPr="00453399">
              <w:t>Трещины на основном металле, сварных швах, деформация и отрыв элементов, нарушения покрытия, коррозия</w:t>
            </w:r>
          </w:p>
        </w:tc>
        <w:tc>
          <w:tcPr>
            <w:tcW w:w="0" w:type="auto"/>
            <w:vAlign w:val="center"/>
          </w:tcPr>
          <w:p w14:paraId="5FB92F3D" w14:textId="3771D9C9" w:rsidR="00B92462" w:rsidRPr="00453399" w:rsidRDefault="00B92462" w:rsidP="00B9521E">
            <w:pPr>
              <w:snapToGrid w:val="0"/>
              <w:jc w:val="center"/>
            </w:pPr>
          </w:p>
        </w:tc>
        <w:tc>
          <w:tcPr>
            <w:tcW w:w="0" w:type="auto"/>
            <w:vAlign w:val="center"/>
          </w:tcPr>
          <w:p w14:paraId="5E561F4F" w14:textId="512BFA52" w:rsidR="00B92462" w:rsidRPr="00453399" w:rsidRDefault="00B92462" w:rsidP="00B9521E">
            <w:pPr>
              <w:snapToGrid w:val="0"/>
              <w:jc w:val="center"/>
            </w:pPr>
          </w:p>
        </w:tc>
      </w:tr>
      <w:tr w:rsidR="00577DB2" w:rsidRPr="00453399" w14:paraId="79860EBE" w14:textId="77777777" w:rsidTr="00B9070F">
        <w:tc>
          <w:tcPr>
            <w:tcW w:w="0" w:type="auto"/>
            <w:vAlign w:val="center"/>
          </w:tcPr>
          <w:p w14:paraId="677DE6FD" w14:textId="7979F769" w:rsidR="00B92462" w:rsidRPr="00453399" w:rsidRDefault="00B92462" w:rsidP="00B92462">
            <w:r w:rsidRPr="00453399">
              <w:t>2.2 Зона установки канатных блоков</w:t>
            </w:r>
          </w:p>
        </w:tc>
        <w:tc>
          <w:tcPr>
            <w:tcW w:w="0" w:type="auto"/>
            <w:vMerge/>
          </w:tcPr>
          <w:p w14:paraId="64136754" w14:textId="77777777" w:rsidR="00B92462" w:rsidRPr="00453399" w:rsidRDefault="00B92462" w:rsidP="00B92462">
            <w:pPr>
              <w:snapToGrid w:val="0"/>
            </w:pPr>
          </w:p>
        </w:tc>
        <w:tc>
          <w:tcPr>
            <w:tcW w:w="0" w:type="auto"/>
            <w:vAlign w:val="center"/>
          </w:tcPr>
          <w:p w14:paraId="576FDF2D" w14:textId="25BCCADD" w:rsidR="00B92462" w:rsidRPr="00453399" w:rsidRDefault="00B92462" w:rsidP="00B9521E">
            <w:pPr>
              <w:snapToGrid w:val="0"/>
              <w:jc w:val="center"/>
            </w:pPr>
          </w:p>
        </w:tc>
        <w:tc>
          <w:tcPr>
            <w:tcW w:w="0" w:type="auto"/>
            <w:vAlign w:val="center"/>
          </w:tcPr>
          <w:p w14:paraId="79D19D22" w14:textId="1F2EF3FB" w:rsidR="00B92462" w:rsidRPr="00453399" w:rsidRDefault="00B92462" w:rsidP="00B9521E">
            <w:pPr>
              <w:snapToGrid w:val="0"/>
              <w:jc w:val="center"/>
            </w:pPr>
          </w:p>
        </w:tc>
      </w:tr>
      <w:tr w:rsidR="00577DB2" w:rsidRPr="00453399" w14:paraId="3B443D7F" w14:textId="77777777" w:rsidTr="00B9070F">
        <w:tc>
          <w:tcPr>
            <w:tcW w:w="0" w:type="auto"/>
            <w:gridSpan w:val="4"/>
            <w:vAlign w:val="center"/>
          </w:tcPr>
          <w:p w14:paraId="4B05DEE1" w14:textId="25FD314D" w:rsidR="00B43CC4" w:rsidRPr="00453399" w:rsidRDefault="00B43CC4" w:rsidP="00B9070F">
            <w:pPr>
              <w:snapToGrid w:val="0"/>
            </w:pPr>
            <w:r w:rsidRPr="00453399">
              <w:t>3. Гидроцилиндры</w:t>
            </w:r>
          </w:p>
        </w:tc>
      </w:tr>
      <w:tr w:rsidR="00577DB2" w:rsidRPr="00453399" w14:paraId="77ED0B1E" w14:textId="77777777" w:rsidTr="00B9070F">
        <w:tc>
          <w:tcPr>
            <w:tcW w:w="0" w:type="auto"/>
            <w:vAlign w:val="center"/>
          </w:tcPr>
          <w:p w14:paraId="0244FE6C" w14:textId="0F0FA03A" w:rsidR="00B92462" w:rsidRPr="00453399" w:rsidRDefault="00B92462" w:rsidP="00B92462">
            <w:pPr>
              <w:snapToGrid w:val="0"/>
            </w:pPr>
            <w:r w:rsidRPr="00453399">
              <w:t>Опрокидывание противовеса</w:t>
            </w:r>
          </w:p>
        </w:tc>
        <w:tc>
          <w:tcPr>
            <w:tcW w:w="0" w:type="auto"/>
            <w:vAlign w:val="center"/>
          </w:tcPr>
          <w:p w14:paraId="2BE138D2" w14:textId="1CE67859" w:rsidR="00B92462" w:rsidRPr="00453399" w:rsidRDefault="00B92462" w:rsidP="00B9070F">
            <w:pPr>
              <w:snapToGrid w:val="0"/>
              <w:jc w:val="center"/>
            </w:pPr>
            <w:r w:rsidRPr="00453399">
              <w:t xml:space="preserve">Трещины на основном металле, </w:t>
            </w:r>
            <w:r w:rsidR="00B9070F" w:rsidRPr="00453399">
              <w:t>деформация и отрыв элементов</w:t>
            </w:r>
          </w:p>
        </w:tc>
        <w:tc>
          <w:tcPr>
            <w:tcW w:w="0" w:type="auto"/>
            <w:vAlign w:val="center"/>
          </w:tcPr>
          <w:p w14:paraId="7A4DA3FC" w14:textId="5933CDEB" w:rsidR="00B92462" w:rsidRPr="00453399" w:rsidRDefault="00B92462" w:rsidP="00B92462">
            <w:pPr>
              <w:snapToGrid w:val="0"/>
              <w:jc w:val="center"/>
            </w:pPr>
          </w:p>
        </w:tc>
        <w:tc>
          <w:tcPr>
            <w:tcW w:w="0" w:type="auto"/>
            <w:vAlign w:val="center"/>
          </w:tcPr>
          <w:p w14:paraId="0F98E745" w14:textId="5F62B196" w:rsidR="00B92462" w:rsidRPr="00453399" w:rsidRDefault="00B92462" w:rsidP="00B92462">
            <w:pPr>
              <w:snapToGrid w:val="0"/>
              <w:jc w:val="center"/>
            </w:pPr>
          </w:p>
        </w:tc>
      </w:tr>
    </w:tbl>
    <w:p w14:paraId="2E2DDAFD" w14:textId="77777777" w:rsidR="00453399" w:rsidRDefault="00453399">
      <w:pPr>
        <w:rPr>
          <w:b/>
        </w:rPr>
      </w:pPr>
      <w:r>
        <w:rPr>
          <w:b/>
        </w:rPr>
        <w:br w:type="page"/>
      </w:r>
    </w:p>
    <w:p w14:paraId="0EF88B28" w14:textId="4AD2D3AC" w:rsidR="00891A80" w:rsidRPr="00453399" w:rsidRDefault="00A44CCF" w:rsidP="00AA4109">
      <w:pPr>
        <w:snapToGrid w:val="0"/>
        <w:spacing w:line="276" w:lineRule="auto"/>
        <w:jc w:val="both"/>
        <w:rPr>
          <w:b/>
        </w:rPr>
      </w:pPr>
      <w:r w:rsidRPr="00453399">
        <w:rPr>
          <w:b/>
        </w:rPr>
        <w:lastRenderedPageBreak/>
        <w:t xml:space="preserve">2. </w:t>
      </w:r>
      <w:r w:rsidR="00891A80" w:rsidRPr="00453399">
        <w:rPr>
          <w:b/>
        </w:rPr>
        <w:t>Состояние механического оборудования</w:t>
      </w:r>
      <w:r w:rsidR="00B92462" w:rsidRPr="00453399">
        <w:rPr>
          <w:b/>
        </w:rPr>
        <w:t xml:space="preserve"> и канатно-блочной системы</w:t>
      </w:r>
      <w:r w:rsidR="00891A80" w:rsidRPr="00453399">
        <w:rPr>
          <w:b/>
        </w:rPr>
        <w:t>:</w:t>
      </w:r>
    </w:p>
    <w:p w14:paraId="17C12754" w14:textId="07B39537" w:rsidR="00B92462" w:rsidRPr="00453399" w:rsidRDefault="00B92462" w:rsidP="00B92462">
      <w:pPr>
        <w:snapToGrid w:val="0"/>
        <w:spacing w:line="276" w:lineRule="auto"/>
        <w:jc w:val="right"/>
      </w:pPr>
      <w:r w:rsidRPr="00453399">
        <w:t>Таблица 2</w:t>
      </w:r>
    </w:p>
    <w:tbl>
      <w:tblPr>
        <w:tblStyle w:val="ac"/>
        <w:tblW w:w="9889" w:type="dxa"/>
        <w:tblLook w:val="04A0" w:firstRow="1" w:lastRow="0" w:firstColumn="1" w:lastColumn="0" w:noHBand="0" w:noVBand="1"/>
      </w:tblPr>
      <w:tblGrid>
        <w:gridCol w:w="2627"/>
        <w:gridCol w:w="3435"/>
        <w:gridCol w:w="1984"/>
        <w:gridCol w:w="1843"/>
      </w:tblGrid>
      <w:tr w:rsidR="00577DB2" w:rsidRPr="00453399" w14:paraId="24D07EB3" w14:textId="77777777" w:rsidTr="00213F89">
        <w:tc>
          <w:tcPr>
            <w:tcW w:w="2627" w:type="dxa"/>
            <w:vAlign w:val="center"/>
          </w:tcPr>
          <w:p w14:paraId="680E82ED" w14:textId="0BFCBDE7" w:rsidR="00BA2AF5" w:rsidRPr="00453399" w:rsidRDefault="00BA2AF5" w:rsidP="00BA2AF5">
            <w:pPr>
              <w:snapToGrid w:val="0"/>
              <w:jc w:val="center"/>
            </w:pPr>
            <w:r w:rsidRPr="00453399">
              <w:t>Наименование узла</w:t>
            </w:r>
          </w:p>
        </w:tc>
        <w:tc>
          <w:tcPr>
            <w:tcW w:w="3435" w:type="dxa"/>
            <w:vAlign w:val="center"/>
          </w:tcPr>
          <w:p w14:paraId="0FC1ADE5" w14:textId="7A0E08C7" w:rsidR="00BA2AF5" w:rsidRPr="00453399" w:rsidRDefault="00BA2AF5" w:rsidP="00BA2AF5">
            <w:pPr>
              <w:snapToGrid w:val="0"/>
              <w:jc w:val="center"/>
            </w:pPr>
            <w:r w:rsidRPr="00453399">
              <w:t>Описание повреждения или дефекта</w:t>
            </w:r>
          </w:p>
        </w:tc>
        <w:tc>
          <w:tcPr>
            <w:tcW w:w="1984" w:type="dxa"/>
            <w:vAlign w:val="center"/>
          </w:tcPr>
          <w:p w14:paraId="1438DDF8" w14:textId="0773AD89" w:rsidR="00BA2AF5" w:rsidRPr="00453399" w:rsidRDefault="00BA2AF5" w:rsidP="00BA2AF5">
            <w:pPr>
              <w:snapToGrid w:val="0"/>
              <w:jc w:val="center"/>
            </w:pPr>
            <w:r w:rsidRPr="00453399">
              <w:t>Предельная допустимая величина повреждения или дефекта</w:t>
            </w:r>
          </w:p>
        </w:tc>
        <w:tc>
          <w:tcPr>
            <w:tcW w:w="1843" w:type="dxa"/>
            <w:vAlign w:val="center"/>
          </w:tcPr>
          <w:p w14:paraId="64A83A46" w14:textId="0872BDF5" w:rsidR="00BA2AF5" w:rsidRPr="00453399" w:rsidRDefault="00BA2AF5" w:rsidP="00BA2AF5">
            <w:pPr>
              <w:snapToGrid w:val="0"/>
              <w:jc w:val="center"/>
            </w:pPr>
            <w:r w:rsidRPr="00453399">
              <w:t xml:space="preserve">Результаты контроля </w:t>
            </w:r>
            <w:proofErr w:type="spellStart"/>
            <w:r w:rsidRPr="00453399">
              <w:t>металло</w:t>
            </w:r>
            <w:proofErr w:type="spellEnd"/>
            <w:r w:rsidR="00213F89" w:rsidRPr="00453399">
              <w:t>-</w:t>
            </w:r>
            <w:r w:rsidRPr="00453399">
              <w:t>конструкции</w:t>
            </w:r>
          </w:p>
        </w:tc>
      </w:tr>
      <w:tr w:rsidR="00577DB2" w:rsidRPr="00453399" w14:paraId="315471C8" w14:textId="77777777" w:rsidTr="00B9070F">
        <w:tc>
          <w:tcPr>
            <w:tcW w:w="9889" w:type="dxa"/>
            <w:gridSpan w:val="4"/>
            <w:vAlign w:val="center"/>
          </w:tcPr>
          <w:p w14:paraId="6D9968C0" w14:textId="432690DE" w:rsidR="00B92462" w:rsidRPr="00453399" w:rsidRDefault="00B92462" w:rsidP="00213F89">
            <w:pPr>
              <w:pStyle w:val="affb"/>
              <w:numPr>
                <w:ilvl w:val="0"/>
                <w:numId w:val="23"/>
              </w:numPr>
              <w:snapToGrid w:val="0"/>
              <w:spacing w:after="0" w:line="240" w:lineRule="auto"/>
              <w:ind w:left="426" w:hanging="426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453399">
              <w:rPr>
                <w:rFonts w:ascii="Times New Roman" w:hAnsi="Times New Roman"/>
                <w:sz w:val="24"/>
                <w:szCs w:val="24"/>
              </w:rPr>
              <w:t>Тормоз ленточный нормально замкнутый автоматический</w:t>
            </w:r>
          </w:p>
        </w:tc>
      </w:tr>
      <w:tr w:rsidR="00577DB2" w:rsidRPr="00453399" w14:paraId="41292271" w14:textId="77777777" w:rsidTr="00213F89">
        <w:tc>
          <w:tcPr>
            <w:tcW w:w="2627" w:type="dxa"/>
            <w:vAlign w:val="center"/>
          </w:tcPr>
          <w:p w14:paraId="0F9DCC04" w14:textId="3AA1551D" w:rsidR="00BA2AF5" w:rsidRPr="00453399" w:rsidRDefault="00BA2AF5" w:rsidP="00BA2AF5">
            <w:r w:rsidRPr="00453399">
              <w:t>1.1 Тормозная обкладка</w:t>
            </w:r>
          </w:p>
        </w:tc>
        <w:tc>
          <w:tcPr>
            <w:tcW w:w="3435" w:type="dxa"/>
            <w:vAlign w:val="center"/>
          </w:tcPr>
          <w:p w14:paraId="33A87E6F" w14:textId="4C233798" w:rsidR="00BA2AF5" w:rsidRPr="00453399" w:rsidRDefault="00BA2AF5" w:rsidP="00BA2AF5">
            <w:pPr>
              <w:snapToGrid w:val="0"/>
              <w:jc w:val="center"/>
            </w:pPr>
            <w:r w:rsidRPr="00453399">
              <w:t>Наличие трещин</w:t>
            </w:r>
          </w:p>
        </w:tc>
        <w:tc>
          <w:tcPr>
            <w:tcW w:w="1984" w:type="dxa"/>
            <w:vAlign w:val="center"/>
          </w:tcPr>
          <w:p w14:paraId="62073F04" w14:textId="22EACFE0" w:rsidR="00BA2AF5" w:rsidRPr="00453399" w:rsidRDefault="00BA2AF5" w:rsidP="00BA2AF5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4B095C5C" w14:textId="1851A88A" w:rsidR="00BA2AF5" w:rsidRPr="00453399" w:rsidRDefault="00BA2AF5" w:rsidP="00BA2AF5">
            <w:pPr>
              <w:snapToGrid w:val="0"/>
              <w:jc w:val="center"/>
            </w:pPr>
          </w:p>
        </w:tc>
      </w:tr>
      <w:tr w:rsidR="00577DB2" w:rsidRPr="00453399" w14:paraId="20613215" w14:textId="77777777" w:rsidTr="00213F89">
        <w:tc>
          <w:tcPr>
            <w:tcW w:w="2627" w:type="dxa"/>
            <w:vAlign w:val="center"/>
          </w:tcPr>
          <w:p w14:paraId="621B2DE7" w14:textId="7C083B13" w:rsidR="00BA2AF5" w:rsidRPr="00453399" w:rsidRDefault="00BA2AF5" w:rsidP="00BA2AF5">
            <w:r w:rsidRPr="00453399">
              <w:t>1.2 Крепление тормоза</w:t>
            </w:r>
          </w:p>
        </w:tc>
        <w:tc>
          <w:tcPr>
            <w:tcW w:w="3435" w:type="dxa"/>
            <w:vAlign w:val="center"/>
          </w:tcPr>
          <w:p w14:paraId="47BCE37D" w14:textId="5A6B11A2" w:rsidR="00BA2AF5" w:rsidRPr="00453399" w:rsidRDefault="00BA2AF5" w:rsidP="00BA2AF5">
            <w:pPr>
              <w:snapToGrid w:val="0"/>
              <w:jc w:val="center"/>
            </w:pPr>
            <w:r w:rsidRPr="00453399">
              <w:t>Отсутствие отдельных крепежных изделий или ослабление из затяжки</w:t>
            </w:r>
          </w:p>
        </w:tc>
        <w:tc>
          <w:tcPr>
            <w:tcW w:w="1984" w:type="dxa"/>
            <w:vAlign w:val="center"/>
          </w:tcPr>
          <w:p w14:paraId="347013D1" w14:textId="2535802B" w:rsidR="00BA2AF5" w:rsidRPr="00453399" w:rsidRDefault="00BA2AF5" w:rsidP="00BA2AF5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4AB517DC" w14:textId="0FBB7766" w:rsidR="00BA2AF5" w:rsidRPr="00453399" w:rsidRDefault="00BA2AF5" w:rsidP="00BA2AF5">
            <w:pPr>
              <w:snapToGrid w:val="0"/>
              <w:jc w:val="center"/>
            </w:pPr>
          </w:p>
        </w:tc>
      </w:tr>
      <w:tr w:rsidR="00577DB2" w:rsidRPr="00453399" w14:paraId="381827E4" w14:textId="77777777" w:rsidTr="00213F89">
        <w:tc>
          <w:tcPr>
            <w:tcW w:w="2627" w:type="dxa"/>
            <w:vAlign w:val="center"/>
          </w:tcPr>
          <w:p w14:paraId="4BCB1D54" w14:textId="3C446024" w:rsidR="00BA2AF5" w:rsidRPr="00453399" w:rsidRDefault="00BA2AF5" w:rsidP="00BA2AF5">
            <w:r w:rsidRPr="00453399">
              <w:t>1.3 Состояние поверхности тормозного шкива</w:t>
            </w:r>
          </w:p>
        </w:tc>
        <w:tc>
          <w:tcPr>
            <w:tcW w:w="3435" w:type="dxa"/>
            <w:vAlign w:val="center"/>
          </w:tcPr>
          <w:p w14:paraId="4A310737" w14:textId="352720E6" w:rsidR="00BA2AF5" w:rsidRPr="00453399" w:rsidRDefault="00BA2AF5" w:rsidP="00BA2AF5">
            <w:pPr>
              <w:snapToGrid w:val="0"/>
              <w:jc w:val="center"/>
            </w:pPr>
            <w:r w:rsidRPr="00453399">
              <w:t>Наличие выбоин, царапин и смазка на поверхности</w:t>
            </w:r>
          </w:p>
        </w:tc>
        <w:tc>
          <w:tcPr>
            <w:tcW w:w="1984" w:type="dxa"/>
            <w:vAlign w:val="center"/>
          </w:tcPr>
          <w:p w14:paraId="55EEB1CE" w14:textId="1082C984" w:rsidR="00BA2AF5" w:rsidRPr="00453399" w:rsidRDefault="00BA2AF5" w:rsidP="00BA2AF5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41280A19" w14:textId="25E03F8D" w:rsidR="00BA2AF5" w:rsidRPr="00453399" w:rsidRDefault="00BA2AF5" w:rsidP="00BA2AF5">
            <w:pPr>
              <w:snapToGrid w:val="0"/>
              <w:jc w:val="center"/>
            </w:pPr>
          </w:p>
        </w:tc>
      </w:tr>
      <w:tr w:rsidR="00577DB2" w:rsidRPr="00453399" w14:paraId="5D2B985A" w14:textId="77777777" w:rsidTr="00213F89">
        <w:tc>
          <w:tcPr>
            <w:tcW w:w="2627" w:type="dxa"/>
            <w:vAlign w:val="center"/>
          </w:tcPr>
          <w:p w14:paraId="29100529" w14:textId="2E8F5F34" w:rsidR="00BA2AF5" w:rsidRPr="00453399" w:rsidRDefault="00BA2AF5" w:rsidP="00BA2AF5">
            <w:r w:rsidRPr="00453399">
              <w:t>1.4 Состояние привода тормоза</w:t>
            </w:r>
          </w:p>
        </w:tc>
        <w:tc>
          <w:tcPr>
            <w:tcW w:w="3435" w:type="dxa"/>
            <w:vAlign w:val="center"/>
          </w:tcPr>
          <w:p w14:paraId="66A2B176" w14:textId="5F7C9FA7" w:rsidR="00BA2AF5" w:rsidRPr="00453399" w:rsidRDefault="00BA2AF5" w:rsidP="00BA2AF5">
            <w:pPr>
              <w:snapToGrid w:val="0"/>
              <w:jc w:val="center"/>
            </w:pPr>
            <w:r w:rsidRPr="00453399">
              <w:t>Заедание при срабатывании, течь жидкости через уплотнения</w:t>
            </w:r>
          </w:p>
        </w:tc>
        <w:tc>
          <w:tcPr>
            <w:tcW w:w="1984" w:type="dxa"/>
            <w:vAlign w:val="center"/>
          </w:tcPr>
          <w:p w14:paraId="0A7EE538" w14:textId="047982E8" w:rsidR="00BA2AF5" w:rsidRPr="00453399" w:rsidRDefault="00BA2AF5" w:rsidP="00BA2AF5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412C57A8" w14:textId="26F2C03E" w:rsidR="00BA2AF5" w:rsidRPr="00453399" w:rsidRDefault="00BA2AF5" w:rsidP="00BA2AF5">
            <w:pPr>
              <w:snapToGrid w:val="0"/>
              <w:jc w:val="center"/>
            </w:pPr>
          </w:p>
        </w:tc>
      </w:tr>
      <w:tr w:rsidR="00577DB2" w:rsidRPr="00453399" w14:paraId="3AAE0543" w14:textId="77777777" w:rsidTr="00B9070F">
        <w:tc>
          <w:tcPr>
            <w:tcW w:w="9889" w:type="dxa"/>
            <w:gridSpan w:val="4"/>
            <w:vAlign w:val="center"/>
          </w:tcPr>
          <w:p w14:paraId="0E6B0511" w14:textId="16820FAE" w:rsidR="00BA2AF5" w:rsidRPr="00453399" w:rsidRDefault="00B9070F" w:rsidP="00213F89">
            <w:pPr>
              <w:pStyle w:val="affb"/>
              <w:numPr>
                <w:ilvl w:val="0"/>
                <w:numId w:val="23"/>
              </w:numPr>
              <w:snapToGrid w:val="0"/>
              <w:spacing w:after="0" w:line="240" w:lineRule="auto"/>
              <w:ind w:left="426" w:hanging="426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453399">
              <w:rPr>
                <w:rFonts w:ascii="Times New Roman" w:hAnsi="Times New Roman"/>
                <w:sz w:val="24"/>
                <w:szCs w:val="24"/>
              </w:rPr>
              <w:t>Редуктор (открытая передача)</w:t>
            </w:r>
          </w:p>
        </w:tc>
      </w:tr>
      <w:tr w:rsidR="00577DB2" w:rsidRPr="00453399" w14:paraId="0161CA10" w14:textId="77777777" w:rsidTr="00213F89">
        <w:tc>
          <w:tcPr>
            <w:tcW w:w="2627" w:type="dxa"/>
            <w:vAlign w:val="center"/>
          </w:tcPr>
          <w:p w14:paraId="7F64E842" w14:textId="582E13CD" w:rsidR="006D65D1" w:rsidRPr="00453399" w:rsidRDefault="006D65D1" w:rsidP="006D65D1">
            <w:r w:rsidRPr="00453399">
              <w:t>2.1 Уровень масла</w:t>
            </w:r>
          </w:p>
        </w:tc>
        <w:tc>
          <w:tcPr>
            <w:tcW w:w="3435" w:type="dxa"/>
            <w:vAlign w:val="center"/>
          </w:tcPr>
          <w:p w14:paraId="5D2F34DE" w14:textId="44FF1DEC" w:rsidR="006D65D1" w:rsidRPr="00453399" w:rsidRDefault="006D65D1" w:rsidP="006D65D1">
            <w:pPr>
              <w:snapToGrid w:val="0"/>
              <w:jc w:val="center"/>
            </w:pPr>
            <w:r w:rsidRPr="00453399">
              <w:t xml:space="preserve">Уровень масла не находится между контрольными рисками </w:t>
            </w:r>
            <w:proofErr w:type="spellStart"/>
            <w:r w:rsidRPr="00453399">
              <w:t>маслоуказателя</w:t>
            </w:r>
            <w:proofErr w:type="spellEnd"/>
          </w:p>
        </w:tc>
        <w:tc>
          <w:tcPr>
            <w:tcW w:w="1984" w:type="dxa"/>
            <w:vAlign w:val="center"/>
          </w:tcPr>
          <w:p w14:paraId="770C2374" w14:textId="5971015B" w:rsidR="006D65D1" w:rsidRPr="00453399" w:rsidRDefault="006D65D1" w:rsidP="006D65D1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27B90E2E" w14:textId="31C51E57" w:rsidR="006D65D1" w:rsidRPr="00453399" w:rsidRDefault="006D65D1" w:rsidP="006D65D1">
            <w:pPr>
              <w:snapToGrid w:val="0"/>
              <w:jc w:val="center"/>
            </w:pPr>
          </w:p>
        </w:tc>
      </w:tr>
      <w:tr w:rsidR="00577DB2" w:rsidRPr="00453399" w14:paraId="16388F16" w14:textId="77777777" w:rsidTr="00213F89">
        <w:tc>
          <w:tcPr>
            <w:tcW w:w="2627" w:type="dxa"/>
            <w:vAlign w:val="center"/>
          </w:tcPr>
          <w:p w14:paraId="1CB41706" w14:textId="0FBDEBFF" w:rsidR="006D65D1" w:rsidRPr="00453399" w:rsidRDefault="006D65D1" w:rsidP="006D65D1">
            <w:r w:rsidRPr="00453399">
              <w:t>2.2 Крепление редуктора</w:t>
            </w:r>
          </w:p>
        </w:tc>
        <w:tc>
          <w:tcPr>
            <w:tcW w:w="3435" w:type="dxa"/>
            <w:vAlign w:val="center"/>
          </w:tcPr>
          <w:p w14:paraId="43E404FD" w14:textId="4F601613" w:rsidR="006D65D1" w:rsidRPr="00453399" w:rsidRDefault="006D65D1" w:rsidP="006D65D1">
            <w:pPr>
              <w:snapToGrid w:val="0"/>
              <w:jc w:val="center"/>
            </w:pPr>
            <w:r w:rsidRPr="00453399">
              <w:t>Отсутствие отдельных крепежных изделий или ослабление их затяжки</w:t>
            </w:r>
          </w:p>
        </w:tc>
        <w:tc>
          <w:tcPr>
            <w:tcW w:w="1984" w:type="dxa"/>
            <w:vAlign w:val="center"/>
          </w:tcPr>
          <w:p w14:paraId="1DA04683" w14:textId="5F4DF04D" w:rsidR="006D65D1" w:rsidRPr="00453399" w:rsidRDefault="006D65D1" w:rsidP="006D65D1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28BDD8F2" w14:textId="7229C6AB" w:rsidR="006D65D1" w:rsidRPr="00453399" w:rsidRDefault="006D65D1" w:rsidP="006D65D1">
            <w:pPr>
              <w:snapToGrid w:val="0"/>
              <w:jc w:val="center"/>
            </w:pPr>
          </w:p>
        </w:tc>
      </w:tr>
      <w:tr w:rsidR="00577DB2" w:rsidRPr="00453399" w14:paraId="70A7E43B" w14:textId="77777777" w:rsidTr="00213F89">
        <w:tc>
          <w:tcPr>
            <w:tcW w:w="2627" w:type="dxa"/>
            <w:vAlign w:val="center"/>
          </w:tcPr>
          <w:p w14:paraId="64FA78EA" w14:textId="687BE0D7" w:rsidR="006D65D1" w:rsidRPr="00453399" w:rsidRDefault="006D65D1" w:rsidP="006D65D1">
            <w:r w:rsidRPr="00453399">
              <w:t>2.3 Состояние поверхности зубьев колес</w:t>
            </w:r>
          </w:p>
        </w:tc>
        <w:tc>
          <w:tcPr>
            <w:tcW w:w="3435" w:type="dxa"/>
            <w:vAlign w:val="center"/>
          </w:tcPr>
          <w:p w14:paraId="77FD89BD" w14:textId="7CA2637E" w:rsidR="006D65D1" w:rsidRPr="00453399" w:rsidRDefault="006D65D1" w:rsidP="006D65D1">
            <w:pPr>
              <w:snapToGrid w:val="0"/>
              <w:jc w:val="center"/>
            </w:pPr>
            <w:r w:rsidRPr="00453399">
              <w:t>Следы усталости на поверхности зубьев</w:t>
            </w:r>
          </w:p>
        </w:tc>
        <w:tc>
          <w:tcPr>
            <w:tcW w:w="1984" w:type="dxa"/>
            <w:vAlign w:val="center"/>
          </w:tcPr>
          <w:p w14:paraId="549A049B" w14:textId="4C08978F" w:rsidR="006D65D1" w:rsidRPr="00453399" w:rsidRDefault="006D65D1" w:rsidP="006D65D1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33AF8C58" w14:textId="47B790DF" w:rsidR="006D65D1" w:rsidRPr="00453399" w:rsidRDefault="006D65D1" w:rsidP="006D65D1">
            <w:pPr>
              <w:snapToGrid w:val="0"/>
              <w:jc w:val="center"/>
            </w:pPr>
          </w:p>
        </w:tc>
      </w:tr>
      <w:tr w:rsidR="00577DB2" w:rsidRPr="00453399" w14:paraId="677E999D" w14:textId="77777777" w:rsidTr="00213F89">
        <w:tc>
          <w:tcPr>
            <w:tcW w:w="2627" w:type="dxa"/>
            <w:vAlign w:val="center"/>
          </w:tcPr>
          <w:p w14:paraId="216A3DE2" w14:textId="351EA1D6" w:rsidR="006D65D1" w:rsidRPr="00453399" w:rsidRDefault="006D65D1" w:rsidP="006D65D1">
            <w:r w:rsidRPr="00453399">
              <w:t>2.4 Подшипники качения</w:t>
            </w:r>
          </w:p>
        </w:tc>
        <w:tc>
          <w:tcPr>
            <w:tcW w:w="3435" w:type="dxa"/>
            <w:vAlign w:val="center"/>
          </w:tcPr>
          <w:p w14:paraId="03D4BDF4" w14:textId="2BDDBDED" w:rsidR="006D65D1" w:rsidRPr="00453399" w:rsidRDefault="006D65D1" w:rsidP="006D65D1">
            <w:pPr>
              <w:snapToGrid w:val="0"/>
              <w:jc w:val="center"/>
            </w:pPr>
            <w:r w:rsidRPr="00453399">
              <w:t>Трещины и разрывы в кольцах и сепараторах, сильный нагрев при эксплуатации</w:t>
            </w:r>
          </w:p>
        </w:tc>
        <w:tc>
          <w:tcPr>
            <w:tcW w:w="1984" w:type="dxa"/>
            <w:vAlign w:val="center"/>
          </w:tcPr>
          <w:p w14:paraId="1387EB9F" w14:textId="00AB1DC6" w:rsidR="006D65D1" w:rsidRPr="00453399" w:rsidRDefault="006D65D1" w:rsidP="006D65D1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6066EC28" w14:textId="683D9380" w:rsidR="006D65D1" w:rsidRPr="00453399" w:rsidRDefault="006D65D1" w:rsidP="006D65D1">
            <w:pPr>
              <w:snapToGrid w:val="0"/>
              <w:jc w:val="center"/>
            </w:pPr>
          </w:p>
        </w:tc>
      </w:tr>
      <w:tr w:rsidR="00577DB2" w:rsidRPr="00453399" w14:paraId="658D4AC3" w14:textId="77777777" w:rsidTr="00213F89">
        <w:tc>
          <w:tcPr>
            <w:tcW w:w="2627" w:type="dxa"/>
            <w:vAlign w:val="center"/>
          </w:tcPr>
          <w:p w14:paraId="2528756C" w14:textId="7945C688" w:rsidR="006D65D1" w:rsidRPr="00453399" w:rsidRDefault="006D65D1" w:rsidP="006D65D1">
            <w:r w:rsidRPr="00453399">
              <w:t>2.5 Надежность посадок зубчатых колес на валах</w:t>
            </w:r>
          </w:p>
        </w:tc>
        <w:tc>
          <w:tcPr>
            <w:tcW w:w="3435" w:type="dxa"/>
            <w:vAlign w:val="center"/>
          </w:tcPr>
          <w:p w14:paraId="1C2D7432" w14:textId="665C1F1F" w:rsidR="006D65D1" w:rsidRPr="00453399" w:rsidRDefault="006D65D1" w:rsidP="006D65D1">
            <w:pPr>
              <w:snapToGrid w:val="0"/>
              <w:jc w:val="center"/>
            </w:pPr>
            <w:r w:rsidRPr="00453399">
              <w:t>Ослабление посадок зубчатых колес</w:t>
            </w:r>
          </w:p>
        </w:tc>
        <w:tc>
          <w:tcPr>
            <w:tcW w:w="1984" w:type="dxa"/>
            <w:vAlign w:val="center"/>
          </w:tcPr>
          <w:p w14:paraId="16CF7257" w14:textId="3FA1D9B8" w:rsidR="006D65D1" w:rsidRPr="00453399" w:rsidRDefault="006D65D1" w:rsidP="006D65D1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2F6234B8" w14:textId="1D508333" w:rsidR="006D65D1" w:rsidRPr="00453399" w:rsidRDefault="006D65D1" w:rsidP="006D65D1">
            <w:pPr>
              <w:snapToGrid w:val="0"/>
              <w:jc w:val="center"/>
            </w:pPr>
          </w:p>
        </w:tc>
      </w:tr>
      <w:tr w:rsidR="00577DB2" w:rsidRPr="00453399" w14:paraId="708BCEE7" w14:textId="77777777" w:rsidTr="00213F89">
        <w:tc>
          <w:tcPr>
            <w:tcW w:w="2627" w:type="dxa"/>
            <w:vAlign w:val="center"/>
          </w:tcPr>
          <w:p w14:paraId="02920179" w14:textId="5C138DF4" w:rsidR="006D65D1" w:rsidRPr="00453399" w:rsidRDefault="006D65D1" w:rsidP="006D65D1">
            <w:r w:rsidRPr="00453399">
              <w:t>2.6 Отсутствие течи масла через разъем корпуса редуктора</w:t>
            </w:r>
          </w:p>
        </w:tc>
        <w:tc>
          <w:tcPr>
            <w:tcW w:w="3435" w:type="dxa"/>
            <w:vAlign w:val="center"/>
          </w:tcPr>
          <w:p w14:paraId="364F2339" w14:textId="1329BA42" w:rsidR="006D65D1" w:rsidRPr="00453399" w:rsidRDefault="006D65D1" w:rsidP="006D65D1">
            <w:pPr>
              <w:snapToGrid w:val="0"/>
              <w:jc w:val="center"/>
            </w:pPr>
            <w:r w:rsidRPr="00453399">
              <w:t>Нарушение герметичности разъема корпуса и наличие течи масла</w:t>
            </w:r>
          </w:p>
        </w:tc>
        <w:tc>
          <w:tcPr>
            <w:tcW w:w="1984" w:type="dxa"/>
            <w:vAlign w:val="center"/>
          </w:tcPr>
          <w:p w14:paraId="15071841" w14:textId="3F2A48CD" w:rsidR="006D65D1" w:rsidRPr="00453399" w:rsidRDefault="006D65D1" w:rsidP="006D65D1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4C3A3839" w14:textId="611F4A04" w:rsidR="006D65D1" w:rsidRPr="00453399" w:rsidRDefault="006D65D1" w:rsidP="006D65D1">
            <w:pPr>
              <w:snapToGrid w:val="0"/>
              <w:jc w:val="center"/>
            </w:pPr>
          </w:p>
        </w:tc>
      </w:tr>
      <w:tr w:rsidR="00577DB2" w:rsidRPr="00453399" w14:paraId="6168BE60" w14:textId="77777777" w:rsidTr="00201371">
        <w:tc>
          <w:tcPr>
            <w:tcW w:w="9889" w:type="dxa"/>
            <w:gridSpan w:val="4"/>
            <w:vAlign w:val="center"/>
          </w:tcPr>
          <w:p w14:paraId="6640DCF0" w14:textId="183E13DB" w:rsidR="006D65D1" w:rsidRPr="00453399" w:rsidRDefault="00E147D6" w:rsidP="00E147D6">
            <w:pPr>
              <w:pStyle w:val="affb"/>
              <w:numPr>
                <w:ilvl w:val="0"/>
                <w:numId w:val="23"/>
              </w:numPr>
              <w:snapToGrid w:val="0"/>
              <w:spacing w:after="0" w:line="240" w:lineRule="auto"/>
              <w:ind w:left="426" w:hanging="426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453399">
              <w:rPr>
                <w:rFonts w:ascii="Times New Roman" w:hAnsi="Times New Roman"/>
                <w:sz w:val="24"/>
                <w:szCs w:val="24"/>
              </w:rPr>
              <w:t>Ограждение механизмов</w:t>
            </w:r>
          </w:p>
        </w:tc>
      </w:tr>
      <w:tr w:rsidR="00577DB2" w:rsidRPr="00453399" w14:paraId="413D5C70" w14:textId="77777777" w:rsidTr="00213F89">
        <w:tc>
          <w:tcPr>
            <w:tcW w:w="2627" w:type="dxa"/>
            <w:vAlign w:val="center"/>
          </w:tcPr>
          <w:p w14:paraId="6E210105" w14:textId="3E789370" w:rsidR="00B259ED" w:rsidRPr="00453399" w:rsidRDefault="00B259ED" w:rsidP="00B259ED">
            <w:r w:rsidRPr="00453399">
              <w:t>Состояние и наличие ограждения</w:t>
            </w:r>
          </w:p>
        </w:tc>
        <w:tc>
          <w:tcPr>
            <w:tcW w:w="3435" w:type="dxa"/>
            <w:vAlign w:val="center"/>
          </w:tcPr>
          <w:p w14:paraId="033113BB" w14:textId="5C1FE7B1" w:rsidR="00B259ED" w:rsidRPr="00453399" w:rsidRDefault="00B259ED" w:rsidP="00B259ED">
            <w:pPr>
              <w:snapToGrid w:val="0"/>
              <w:jc w:val="center"/>
            </w:pPr>
            <w:r w:rsidRPr="00453399">
              <w:t>Отсутствие или поломка</w:t>
            </w:r>
          </w:p>
        </w:tc>
        <w:tc>
          <w:tcPr>
            <w:tcW w:w="1984" w:type="dxa"/>
            <w:vAlign w:val="center"/>
          </w:tcPr>
          <w:p w14:paraId="0CCEAA9A" w14:textId="592BC54D" w:rsidR="00B259ED" w:rsidRPr="00453399" w:rsidRDefault="00B259ED" w:rsidP="00B259ED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6F739C3A" w14:textId="6C4A6548" w:rsidR="00B259ED" w:rsidRPr="00453399" w:rsidRDefault="00B259ED" w:rsidP="00B259ED">
            <w:pPr>
              <w:snapToGrid w:val="0"/>
              <w:jc w:val="center"/>
            </w:pPr>
          </w:p>
        </w:tc>
      </w:tr>
      <w:tr w:rsidR="00577DB2" w:rsidRPr="00453399" w14:paraId="0848F3E5" w14:textId="77777777" w:rsidTr="00201371">
        <w:tc>
          <w:tcPr>
            <w:tcW w:w="9889" w:type="dxa"/>
            <w:gridSpan w:val="4"/>
            <w:vAlign w:val="center"/>
          </w:tcPr>
          <w:p w14:paraId="131ADACF" w14:textId="6BA2E498" w:rsidR="004B68E4" w:rsidRPr="00453399" w:rsidRDefault="004C780B" w:rsidP="004C780B">
            <w:pPr>
              <w:pStyle w:val="affb"/>
              <w:numPr>
                <w:ilvl w:val="0"/>
                <w:numId w:val="23"/>
              </w:numPr>
              <w:snapToGrid w:val="0"/>
              <w:spacing w:after="0" w:line="240" w:lineRule="auto"/>
              <w:ind w:left="426" w:hanging="426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453399">
              <w:rPr>
                <w:rFonts w:ascii="Times New Roman" w:hAnsi="Times New Roman"/>
                <w:sz w:val="24"/>
                <w:szCs w:val="24"/>
              </w:rPr>
              <w:t>Канатный барабан</w:t>
            </w:r>
          </w:p>
        </w:tc>
      </w:tr>
      <w:tr w:rsidR="00577DB2" w:rsidRPr="00453399" w14:paraId="679039AD" w14:textId="77777777" w:rsidTr="00213F89">
        <w:tc>
          <w:tcPr>
            <w:tcW w:w="2627" w:type="dxa"/>
            <w:vAlign w:val="center"/>
          </w:tcPr>
          <w:p w14:paraId="45839761" w14:textId="401422AF" w:rsidR="009763DA" w:rsidRPr="00453399" w:rsidRDefault="009763DA" w:rsidP="009763DA">
            <w:r w:rsidRPr="00453399">
              <w:t>4.1 Износ ручья барабана</w:t>
            </w:r>
          </w:p>
        </w:tc>
        <w:tc>
          <w:tcPr>
            <w:tcW w:w="3435" w:type="dxa"/>
            <w:vAlign w:val="center"/>
          </w:tcPr>
          <w:p w14:paraId="64533B01" w14:textId="6FCF0BD4" w:rsidR="009763DA" w:rsidRPr="00453399" w:rsidRDefault="009763DA" w:rsidP="009763DA">
            <w:pPr>
              <w:snapToGrid w:val="0"/>
              <w:jc w:val="center"/>
            </w:pPr>
            <w:r w:rsidRPr="00453399">
              <w:t>Более 2 мм</w:t>
            </w:r>
          </w:p>
        </w:tc>
        <w:tc>
          <w:tcPr>
            <w:tcW w:w="1984" w:type="dxa"/>
            <w:vAlign w:val="center"/>
          </w:tcPr>
          <w:p w14:paraId="680B7C3D" w14:textId="63562874" w:rsidR="009763DA" w:rsidRPr="00453399" w:rsidRDefault="009763DA" w:rsidP="009763DA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1BAA1910" w14:textId="13ED2B7D" w:rsidR="009763DA" w:rsidRPr="00453399" w:rsidRDefault="009763DA" w:rsidP="009763DA">
            <w:pPr>
              <w:snapToGrid w:val="0"/>
              <w:jc w:val="center"/>
            </w:pPr>
          </w:p>
        </w:tc>
      </w:tr>
      <w:tr w:rsidR="00577DB2" w:rsidRPr="00453399" w14:paraId="07AB3016" w14:textId="77777777" w:rsidTr="00213F89">
        <w:tc>
          <w:tcPr>
            <w:tcW w:w="2627" w:type="dxa"/>
            <w:vAlign w:val="center"/>
          </w:tcPr>
          <w:p w14:paraId="67613B87" w14:textId="43298700" w:rsidR="009763DA" w:rsidRPr="00453399" w:rsidRDefault="009763DA" w:rsidP="009763DA">
            <w:r w:rsidRPr="00453399">
              <w:t>4.2 Целостность корпуса и состояние крепления</w:t>
            </w:r>
          </w:p>
        </w:tc>
        <w:tc>
          <w:tcPr>
            <w:tcW w:w="3435" w:type="dxa"/>
            <w:vAlign w:val="center"/>
          </w:tcPr>
          <w:p w14:paraId="18359604" w14:textId="1B8834CD" w:rsidR="009763DA" w:rsidRPr="00453399" w:rsidRDefault="009763DA" w:rsidP="009763DA">
            <w:pPr>
              <w:snapToGrid w:val="0"/>
              <w:jc w:val="center"/>
            </w:pPr>
            <w:r w:rsidRPr="00453399">
              <w:t>Трещины любых размеров и направлений</w:t>
            </w:r>
          </w:p>
        </w:tc>
        <w:tc>
          <w:tcPr>
            <w:tcW w:w="1984" w:type="dxa"/>
            <w:vAlign w:val="center"/>
          </w:tcPr>
          <w:p w14:paraId="5AC8E77A" w14:textId="7B5AC2EE" w:rsidR="009763DA" w:rsidRPr="00453399" w:rsidRDefault="009763DA" w:rsidP="009763DA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68650CDC" w14:textId="4A922B34" w:rsidR="009763DA" w:rsidRPr="00453399" w:rsidRDefault="009763DA" w:rsidP="009763DA">
            <w:pPr>
              <w:snapToGrid w:val="0"/>
              <w:jc w:val="center"/>
            </w:pPr>
          </w:p>
        </w:tc>
      </w:tr>
      <w:tr w:rsidR="00577DB2" w:rsidRPr="00453399" w14:paraId="5C0EB3E6" w14:textId="77777777" w:rsidTr="00213F89">
        <w:tc>
          <w:tcPr>
            <w:tcW w:w="2627" w:type="dxa"/>
            <w:vAlign w:val="center"/>
          </w:tcPr>
          <w:p w14:paraId="1DBC1596" w14:textId="4DCA55DC" w:rsidR="009763DA" w:rsidRPr="00453399" w:rsidRDefault="009763DA" w:rsidP="009763DA">
            <w:r w:rsidRPr="00453399">
              <w:t>4.3 Срез или износ гребня канавки</w:t>
            </w:r>
          </w:p>
        </w:tc>
        <w:tc>
          <w:tcPr>
            <w:tcW w:w="3435" w:type="dxa"/>
            <w:vAlign w:val="center"/>
          </w:tcPr>
          <w:p w14:paraId="5394EB97" w14:textId="7E01C6C4" w:rsidR="009763DA" w:rsidRPr="00453399" w:rsidRDefault="009763DA" w:rsidP="009763DA">
            <w:pPr>
              <w:snapToGrid w:val="0"/>
              <w:jc w:val="center"/>
            </w:pPr>
            <w:r w:rsidRPr="00453399">
              <w:t>Более 2 мм</w:t>
            </w:r>
          </w:p>
        </w:tc>
        <w:tc>
          <w:tcPr>
            <w:tcW w:w="1984" w:type="dxa"/>
            <w:vAlign w:val="center"/>
          </w:tcPr>
          <w:p w14:paraId="131EE05E" w14:textId="59161450" w:rsidR="009763DA" w:rsidRPr="00453399" w:rsidRDefault="009763DA" w:rsidP="009763DA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229227D4" w14:textId="56FEDC69" w:rsidR="009763DA" w:rsidRPr="00453399" w:rsidRDefault="009763DA" w:rsidP="009763DA">
            <w:pPr>
              <w:snapToGrid w:val="0"/>
              <w:jc w:val="center"/>
            </w:pPr>
          </w:p>
        </w:tc>
      </w:tr>
    </w:tbl>
    <w:p w14:paraId="6AADE745" w14:textId="77777777" w:rsidR="00453399" w:rsidRDefault="00453399">
      <w:r>
        <w:br w:type="page"/>
      </w:r>
    </w:p>
    <w:p w14:paraId="2295546A" w14:textId="36BFD678" w:rsidR="004C6B02" w:rsidRPr="00453399" w:rsidRDefault="004C6B02" w:rsidP="004C6B02">
      <w:pPr>
        <w:jc w:val="right"/>
      </w:pPr>
      <w:r w:rsidRPr="00453399">
        <w:lastRenderedPageBreak/>
        <w:t>Продолжение таблицы 2</w:t>
      </w:r>
    </w:p>
    <w:tbl>
      <w:tblPr>
        <w:tblStyle w:val="ac"/>
        <w:tblW w:w="9889" w:type="dxa"/>
        <w:tblLook w:val="04A0" w:firstRow="1" w:lastRow="0" w:firstColumn="1" w:lastColumn="0" w:noHBand="0" w:noVBand="1"/>
      </w:tblPr>
      <w:tblGrid>
        <w:gridCol w:w="2627"/>
        <w:gridCol w:w="3435"/>
        <w:gridCol w:w="1984"/>
        <w:gridCol w:w="1843"/>
      </w:tblGrid>
      <w:tr w:rsidR="004C6B02" w:rsidRPr="00453399" w14:paraId="30A66E1D" w14:textId="77777777" w:rsidTr="003B0A87">
        <w:tc>
          <w:tcPr>
            <w:tcW w:w="2627" w:type="dxa"/>
            <w:vAlign w:val="center"/>
          </w:tcPr>
          <w:p w14:paraId="6DE2FB9B" w14:textId="77777777" w:rsidR="004C6B02" w:rsidRPr="00453399" w:rsidRDefault="004C6B02" w:rsidP="003B0A87">
            <w:pPr>
              <w:snapToGrid w:val="0"/>
              <w:jc w:val="center"/>
            </w:pPr>
            <w:r w:rsidRPr="00453399">
              <w:t>Наименование узла</w:t>
            </w:r>
          </w:p>
        </w:tc>
        <w:tc>
          <w:tcPr>
            <w:tcW w:w="3435" w:type="dxa"/>
            <w:vAlign w:val="center"/>
          </w:tcPr>
          <w:p w14:paraId="37DB5475" w14:textId="77777777" w:rsidR="004C6B02" w:rsidRPr="00453399" w:rsidRDefault="004C6B02" w:rsidP="003B0A87">
            <w:pPr>
              <w:snapToGrid w:val="0"/>
              <w:jc w:val="center"/>
            </w:pPr>
            <w:r w:rsidRPr="00453399">
              <w:t>Описание повреждения или дефекта</w:t>
            </w:r>
          </w:p>
        </w:tc>
        <w:tc>
          <w:tcPr>
            <w:tcW w:w="1984" w:type="dxa"/>
            <w:vAlign w:val="center"/>
          </w:tcPr>
          <w:p w14:paraId="7443DCC0" w14:textId="77777777" w:rsidR="004C6B02" w:rsidRPr="00453399" w:rsidRDefault="004C6B02" w:rsidP="003B0A87">
            <w:pPr>
              <w:snapToGrid w:val="0"/>
              <w:jc w:val="center"/>
            </w:pPr>
            <w:r w:rsidRPr="00453399">
              <w:t>Предельная допустимая величина повреждения или дефекта</w:t>
            </w:r>
          </w:p>
        </w:tc>
        <w:tc>
          <w:tcPr>
            <w:tcW w:w="1843" w:type="dxa"/>
            <w:vAlign w:val="center"/>
          </w:tcPr>
          <w:p w14:paraId="6A78A031" w14:textId="77777777" w:rsidR="004C6B02" w:rsidRPr="00453399" w:rsidRDefault="004C6B02" w:rsidP="003B0A87">
            <w:pPr>
              <w:snapToGrid w:val="0"/>
              <w:jc w:val="center"/>
            </w:pPr>
            <w:r w:rsidRPr="00453399">
              <w:t xml:space="preserve">Результаты контроля </w:t>
            </w:r>
            <w:proofErr w:type="spellStart"/>
            <w:r w:rsidRPr="00453399">
              <w:t>металло</w:t>
            </w:r>
            <w:proofErr w:type="spellEnd"/>
            <w:r w:rsidRPr="00453399">
              <w:t>-конструкции</w:t>
            </w:r>
          </w:p>
        </w:tc>
      </w:tr>
      <w:tr w:rsidR="00577DB2" w:rsidRPr="00453399" w14:paraId="7A17964C" w14:textId="77777777" w:rsidTr="00213F89">
        <w:tc>
          <w:tcPr>
            <w:tcW w:w="2627" w:type="dxa"/>
            <w:vAlign w:val="center"/>
          </w:tcPr>
          <w:p w14:paraId="3248E551" w14:textId="5A15DF3A" w:rsidR="009763DA" w:rsidRPr="00453399" w:rsidRDefault="009763DA" w:rsidP="009763DA">
            <w:r w:rsidRPr="00453399">
              <w:t>4.4 Крепление каната</w:t>
            </w:r>
          </w:p>
        </w:tc>
        <w:tc>
          <w:tcPr>
            <w:tcW w:w="3435" w:type="dxa"/>
            <w:vAlign w:val="center"/>
          </w:tcPr>
          <w:p w14:paraId="319217DD" w14:textId="0717D520" w:rsidR="009763DA" w:rsidRPr="00453399" w:rsidRDefault="009763DA" w:rsidP="009763DA">
            <w:pPr>
              <w:snapToGrid w:val="0"/>
              <w:jc w:val="center"/>
            </w:pPr>
            <w:r w:rsidRPr="00453399">
              <w:t>Отсутствие запасных витков каната</w:t>
            </w:r>
          </w:p>
        </w:tc>
        <w:tc>
          <w:tcPr>
            <w:tcW w:w="1984" w:type="dxa"/>
            <w:vAlign w:val="center"/>
          </w:tcPr>
          <w:p w14:paraId="4CAA3F0B" w14:textId="5BD447B4" w:rsidR="009763DA" w:rsidRPr="00453399" w:rsidRDefault="009763DA" w:rsidP="009763DA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3A4166F5" w14:textId="474B4FB4" w:rsidR="009763DA" w:rsidRPr="00453399" w:rsidRDefault="009763DA" w:rsidP="009763DA">
            <w:pPr>
              <w:snapToGrid w:val="0"/>
              <w:jc w:val="center"/>
            </w:pPr>
          </w:p>
        </w:tc>
      </w:tr>
      <w:tr w:rsidR="00577DB2" w:rsidRPr="00453399" w14:paraId="4CAF0B83" w14:textId="77777777" w:rsidTr="00213F89">
        <w:tc>
          <w:tcPr>
            <w:tcW w:w="2627" w:type="dxa"/>
            <w:vAlign w:val="center"/>
          </w:tcPr>
          <w:p w14:paraId="6D2A93AC" w14:textId="72070B86" w:rsidR="009763DA" w:rsidRPr="00453399" w:rsidRDefault="009763DA" w:rsidP="009763DA">
            <w:r w:rsidRPr="00453399">
              <w:t>4.5 Состояние подшипников качения</w:t>
            </w:r>
          </w:p>
        </w:tc>
        <w:tc>
          <w:tcPr>
            <w:tcW w:w="3435" w:type="dxa"/>
            <w:vAlign w:val="center"/>
          </w:tcPr>
          <w:p w14:paraId="15702273" w14:textId="158155B8" w:rsidR="009763DA" w:rsidRPr="00453399" w:rsidRDefault="009763DA" w:rsidP="009763DA">
            <w:pPr>
              <w:snapToGrid w:val="0"/>
              <w:jc w:val="center"/>
            </w:pPr>
            <w:r w:rsidRPr="00453399">
              <w:t>Отсутствие смазки, наличие трещин</w:t>
            </w:r>
          </w:p>
        </w:tc>
        <w:tc>
          <w:tcPr>
            <w:tcW w:w="1984" w:type="dxa"/>
            <w:vAlign w:val="center"/>
          </w:tcPr>
          <w:p w14:paraId="09E65E16" w14:textId="79CFB7C7" w:rsidR="009763DA" w:rsidRPr="00453399" w:rsidRDefault="009763DA" w:rsidP="009763DA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65B43055" w14:textId="2F3D7BD1" w:rsidR="009763DA" w:rsidRPr="00453399" w:rsidRDefault="009763DA" w:rsidP="009763DA">
            <w:pPr>
              <w:snapToGrid w:val="0"/>
              <w:jc w:val="center"/>
            </w:pPr>
          </w:p>
        </w:tc>
      </w:tr>
      <w:tr w:rsidR="00577DB2" w:rsidRPr="00453399" w14:paraId="530C3541" w14:textId="77777777" w:rsidTr="00201371">
        <w:tc>
          <w:tcPr>
            <w:tcW w:w="9889" w:type="dxa"/>
            <w:gridSpan w:val="4"/>
            <w:vAlign w:val="center"/>
          </w:tcPr>
          <w:p w14:paraId="13CDA3A9" w14:textId="01258F43" w:rsidR="00E93116" w:rsidRPr="00453399" w:rsidRDefault="00E93116" w:rsidP="00E93116">
            <w:pPr>
              <w:pStyle w:val="affb"/>
              <w:numPr>
                <w:ilvl w:val="0"/>
                <w:numId w:val="23"/>
              </w:numPr>
              <w:snapToGrid w:val="0"/>
              <w:spacing w:after="0" w:line="240" w:lineRule="auto"/>
              <w:ind w:left="426" w:hanging="426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453399">
              <w:rPr>
                <w:rFonts w:ascii="Times New Roman" w:hAnsi="Times New Roman"/>
                <w:sz w:val="24"/>
                <w:szCs w:val="24"/>
              </w:rPr>
              <w:t>Крюковая подвеска</w:t>
            </w:r>
          </w:p>
        </w:tc>
      </w:tr>
      <w:tr w:rsidR="00577DB2" w:rsidRPr="00453399" w14:paraId="7A56868C" w14:textId="77777777" w:rsidTr="00213F89">
        <w:tc>
          <w:tcPr>
            <w:tcW w:w="2627" w:type="dxa"/>
            <w:vAlign w:val="center"/>
          </w:tcPr>
          <w:p w14:paraId="1E396818" w14:textId="0C3E4132" w:rsidR="00AF063E" w:rsidRPr="00453399" w:rsidRDefault="00AF063E" w:rsidP="00AF063E">
            <w:r w:rsidRPr="00453399">
              <w:t>5.1 Износ крюка</w:t>
            </w:r>
          </w:p>
        </w:tc>
        <w:tc>
          <w:tcPr>
            <w:tcW w:w="3435" w:type="dxa"/>
            <w:vAlign w:val="center"/>
          </w:tcPr>
          <w:p w14:paraId="1B5B33F7" w14:textId="791B5294" w:rsidR="00AF063E" w:rsidRPr="00453399" w:rsidRDefault="00AF063E" w:rsidP="00AF063E">
            <w:pPr>
              <w:snapToGrid w:val="0"/>
              <w:jc w:val="center"/>
            </w:pPr>
            <w:r w:rsidRPr="00453399">
              <w:t>Износ более 10% вертикального сечения зева крюка</w:t>
            </w:r>
          </w:p>
        </w:tc>
        <w:tc>
          <w:tcPr>
            <w:tcW w:w="1984" w:type="dxa"/>
            <w:vAlign w:val="center"/>
          </w:tcPr>
          <w:p w14:paraId="14E55D01" w14:textId="441FEC01" w:rsidR="00AF063E" w:rsidRPr="00453399" w:rsidRDefault="00AF063E" w:rsidP="00AF063E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3E2DB3C6" w14:textId="4A3B8B54" w:rsidR="00AF063E" w:rsidRPr="00453399" w:rsidRDefault="00AF063E" w:rsidP="00AF063E">
            <w:pPr>
              <w:snapToGrid w:val="0"/>
              <w:jc w:val="center"/>
            </w:pPr>
          </w:p>
        </w:tc>
      </w:tr>
      <w:tr w:rsidR="00577DB2" w:rsidRPr="00453399" w14:paraId="50B330F2" w14:textId="77777777" w:rsidTr="00213F89">
        <w:tc>
          <w:tcPr>
            <w:tcW w:w="2627" w:type="dxa"/>
            <w:vAlign w:val="center"/>
          </w:tcPr>
          <w:p w14:paraId="643FD45F" w14:textId="0E4D07D3" w:rsidR="00AF063E" w:rsidRPr="00453399" w:rsidRDefault="00AF063E" w:rsidP="00AF063E">
            <w:r w:rsidRPr="00453399">
              <w:t>5.2 Целостность крюка</w:t>
            </w:r>
          </w:p>
        </w:tc>
        <w:tc>
          <w:tcPr>
            <w:tcW w:w="3435" w:type="dxa"/>
            <w:vAlign w:val="center"/>
          </w:tcPr>
          <w:p w14:paraId="7FC320DE" w14:textId="2CB8DECB" w:rsidR="00AF063E" w:rsidRPr="00453399" w:rsidRDefault="00AF063E" w:rsidP="00AF063E">
            <w:pPr>
              <w:snapToGrid w:val="0"/>
              <w:jc w:val="center"/>
            </w:pPr>
            <w:r w:rsidRPr="00453399">
              <w:t>Наличие трещин, волосовин, закатов</w:t>
            </w:r>
          </w:p>
        </w:tc>
        <w:tc>
          <w:tcPr>
            <w:tcW w:w="1984" w:type="dxa"/>
            <w:vAlign w:val="center"/>
          </w:tcPr>
          <w:p w14:paraId="7BD0D51D" w14:textId="17ADB589" w:rsidR="00AF063E" w:rsidRPr="00453399" w:rsidRDefault="00AF063E" w:rsidP="00AF063E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158CAC1A" w14:textId="695CEC81" w:rsidR="00AF063E" w:rsidRPr="00453399" w:rsidRDefault="00AF063E" w:rsidP="00AF063E">
            <w:pPr>
              <w:snapToGrid w:val="0"/>
              <w:jc w:val="center"/>
            </w:pPr>
          </w:p>
        </w:tc>
      </w:tr>
      <w:tr w:rsidR="00577DB2" w:rsidRPr="00453399" w14:paraId="40B19E77" w14:textId="77777777" w:rsidTr="00213F89">
        <w:tc>
          <w:tcPr>
            <w:tcW w:w="2627" w:type="dxa"/>
            <w:vAlign w:val="center"/>
          </w:tcPr>
          <w:p w14:paraId="5983AC07" w14:textId="20A57B34" w:rsidR="00AF063E" w:rsidRPr="00453399" w:rsidRDefault="00AF063E" w:rsidP="00AF063E">
            <w:r w:rsidRPr="00453399">
              <w:t>5.3 Вращение крюка</w:t>
            </w:r>
          </w:p>
        </w:tc>
        <w:tc>
          <w:tcPr>
            <w:tcW w:w="3435" w:type="dxa"/>
            <w:vAlign w:val="center"/>
          </w:tcPr>
          <w:p w14:paraId="2B6B76B0" w14:textId="482D07BB" w:rsidR="00AF063E" w:rsidRPr="00453399" w:rsidRDefault="00AF063E" w:rsidP="00AF063E">
            <w:pPr>
              <w:snapToGrid w:val="0"/>
              <w:jc w:val="center"/>
            </w:pPr>
            <w:r w:rsidRPr="00453399">
              <w:t>Отсутствие свободного вращения</w:t>
            </w:r>
          </w:p>
        </w:tc>
        <w:tc>
          <w:tcPr>
            <w:tcW w:w="1984" w:type="dxa"/>
            <w:vAlign w:val="center"/>
          </w:tcPr>
          <w:p w14:paraId="54B5183A" w14:textId="7E1A1412" w:rsidR="00AF063E" w:rsidRPr="00453399" w:rsidRDefault="00AF063E" w:rsidP="00AF063E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426F3E30" w14:textId="2CEA0CA5" w:rsidR="00AF063E" w:rsidRPr="00453399" w:rsidRDefault="00AF063E" w:rsidP="00AF063E">
            <w:pPr>
              <w:snapToGrid w:val="0"/>
              <w:jc w:val="center"/>
            </w:pPr>
          </w:p>
        </w:tc>
      </w:tr>
      <w:tr w:rsidR="00577DB2" w:rsidRPr="00453399" w14:paraId="51FB4D6B" w14:textId="77777777" w:rsidTr="00213F89">
        <w:tc>
          <w:tcPr>
            <w:tcW w:w="2627" w:type="dxa"/>
            <w:vAlign w:val="center"/>
          </w:tcPr>
          <w:p w14:paraId="33B35A1E" w14:textId="6EC9CD4B" w:rsidR="00AF063E" w:rsidRPr="00453399" w:rsidRDefault="00AF063E" w:rsidP="00AF063E">
            <w:r w:rsidRPr="00453399">
              <w:t>5.4 Наличие стопорной планки и ее крепление</w:t>
            </w:r>
          </w:p>
        </w:tc>
        <w:tc>
          <w:tcPr>
            <w:tcW w:w="3435" w:type="dxa"/>
            <w:vAlign w:val="center"/>
          </w:tcPr>
          <w:p w14:paraId="0294FDDB" w14:textId="251586CD" w:rsidR="00AF063E" w:rsidRPr="00453399" w:rsidRDefault="00AF063E" w:rsidP="00AF063E">
            <w:pPr>
              <w:snapToGrid w:val="0"/>
              <w:jc w:val="center"/>
            </w:pPr>
            <w:r w:rsidRPr="00453399">
              <w:t>Отсутствие стопорной планки</w:t>
            </w:r>
          </w:p>
        </w:tc>
        <w:tc>
          <w:tcPr>
            <w:tcW w:w="1984" w:type="dxa"/>
            <w:vAlign w:val="center"/>
          </w:tcPr>
          <w:p w14:paraId="28DB5C94" w14:textId="4980E56F" w:rsidR="00AF063E" w:rsidRPr="00453399" w:rsidRDefault="00AF063E" w:rsidP="00AF063E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027B5F15" w14:textId="29F3F27B" w:rsidR="00AF063E" w:rsidRPr="00453399" w:rsidRDefault="00AF063E" w:rsidP="00AF063E">
            <w:pPr>
              <w:snapToGrid w:val="0"/>
              <w:jc w:val="center"/>
            </w:pPr>
          </w:p>
        </w:tc>
      </w:tr>
      <w:tr w:rsidR="00577DB2" w:rsidRPr="00453399" w14:paraId="567C93C7" w14:textId="77777777" w:rsidTr="00213F89">
        <w:tc>
          <w:tcPr>
            <w:tcW w:w="2627" w:type="dxa"/>
            <w:vAlign w:val="center"/>
          </w:tcPr>
          <w:p w14:paraId="24233E1B" w14:textId="631AA3AF" w:rsidR="00AF063E" w:rsidRPr="00453399" w:rsidRDefault="00AF063E" w:rsidP="00AF063E">
            <w:r w:rsidRPr="00453399">
              <w:t>5.5 Состояние предохранительного замка</w:t>
            </w:r>
          </w:p>
        </w:tc>
        <w:tc>
          <w:tcPr>
            <w:tcW w:w="3435" w:type="dxa"/>
            <w:vAlign w:val="center"/>
          </w:tcPr>
          <w:p w14:paraId="77124774" w14:textId="66A0708C" w:rsidR="00AF063E" w:rsidRPr="00453399" w:rsidRDefault="00AF063E" w:rsidP="00AF063E">
            <w:pPr>
              <w:snapToGrid w:val="0"/>
              <w:jc w:val="center"/>
            </w:pPr>
            <w:r w:rsidRPr="00453399">
              <w:t>Невозврат замка в исходное положение</w:t>
            </w:r>
          </w:p>
        </w:tc>
        <w:tc>
          <w:tcPr>
            <w:tcW w:w="1984" w:type="dxa"/>
            <w:vAlign w:val="center"/>
          </w:tcPr>
          <w:p w14:paraId="134C2F72" w14:textId="70EEA691" w:rsidR="00AF063E" w:rsidRPr="00453399" w:rsidRDefault="00AF063E" w:rsidP="00AF063E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6CC4D718" w14:textId="5D571499" w:rsidR="00AF063E" w:rsidRPr="00453399" w:rsidRDefault="00AF063E" w:rsidP="00AF063E">
            <w:pPr>
              <w:snapToGrid w:val="0"/>
              <w:jc w:val="center"/>
            </w:pPr>
          </w:p>
        </w:tc>
      </w:tr>
      <w:tr w:rsidR="00577DB2" w:rsidRPr="00453399" w14:paraId="610759BE" w14:textId="77777777" w:rsidTr="00213F89">
        <w:tc>
          <w:tcPr>
            <w:tcW w:w="2627" w:type="dxa"/>
            <w:vAlign w:val="center"/>
          </w:tcPr>
          <w:p w14:paraId="23511EAA" w14:textId="2C5F1441" w:rsidR="00AF063E" w:rsidRPr="00453399" w:rsidRDefault="00AF063E" w:rsidP="00AF063E">
            <w:r w:rsidRPr="00453399">
              <w:t>5.6 Состояние щек траверсы и сварных соединений</w:t>
            </w:r>
          </w:p>
        </w:tc>
        <w:tc>
          <w:tcPr>
            <w:tcW w:w="3435" w:type="dxa"/>
            <w:vAlign w:val="center"/>
          </w:tcPr>
          <w:p w14:paraId="7A12127B" w14:textId="5A321362" w:rsidR="00AF063E" w:rsidRPr="00453399" w:rsidRDefault="00AF063E" w:rsidP="00AF063E">
            <w:pPr>
              <w:snapToGrid w:val="0"/>
              <w:jc w:val="center"/>
            </w:pPr>
            <w:r w:rsidRPr="00453399">
              <w:t>Наличие трещин в щеках, траверсе или сварных швах</w:t>
            </w:r>
          </w:p>
        </w:tc>
        <w:tc>
          <w:tcPr>
            <w:tcW w:w="1984" w:type="dxa"/>
            <w:vAlign w:val="center"/>
          </w:tcPr>
          <w:p w14:paraId="225BF7C4" w14:textId="0E790150" w:rsidR="00AF063E" w:rsidRPr="00453399" w:rsidRDefault="00AF063E" w:rsidP="00AF063E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3D3CD014" w14:textId="70BE1383" w:rsidR="00AF063E" w:rsidRPr="00453399" w:rsidRDefault="00AF063E" w:rsidP="00AF063E">
            <w:pPr>
              <w:snapToGrid w:val="0"/>
              <w:jc w:val="center"/>
            </w:pPr>
          </w:p>
        </w:tc>
      </w:tr>
      <w:tr w:rsidR="00577DB2" w:rsidRPr="00453399" w14:paraId="6AB70FE6" w14:textId="77777777" w:rsidTr="00213F89">
        <w:tc>
          <w:tcPr>
            <w:tcW w:w="2627" w:type="dxa"/>
            <w:vAlign w:val="center"/>
          </w:tcPr>
          <w:p w14:paraId="66006859" w14:textId="4B5BBEB2" w:rsidR="00AF063E" w:rsidRPr="00453399" w:rsidRDefault="00AF063E" w:rsidP="00AF063E">
            <w:r w:rsidRPr="00453399">
              <w:t>5.7 Наличие смазки</w:t>
            </w:r>
          </w:p>
        </w:tc>
        <w:tc>
          <w:tcPr>
            <w:tcW w:w="3435" w:type="dxa"/>
            <w:vAlign w:val="center"/>
          </w:tcPr>
          <w:p w14:paraId="38AFFD87" w14:textId="6A571B92" w:rsidR="00AF063E" w:rsidRPr="00453399" w:rsidRDefault="00AF063E" w:rsidP="00AF063E">
            <w:pPr>
              <w:snapToGrid w:val="0"/>
              <w:jc w:val="center"/>
            </w:pPr>
            <w:r w:rsidRPr="00453399">
              <w:t>Скрип, отсутствие смазки</w:t>
            </w:r>
          </w:p>
        </w:tc>
        <w:tc>
          <w:tcPr>
            <w:tcW w:w="1984" w:type="dxa"/>
            <w:vAlign w:val="center"/>
          </w:tcPr>
          <w:p w14:paraId="529E0872" w14:textId="53341E9F" w:rsidR="00AF063E" w:rsidRPr="00453399" w:rsidRDefault="00AF063E" w:rsidP="00AF063E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13B6E68B" w14:textId="46FF71F0" w:rsidR="00AF063E" w:rsidRPr="00453399" w:rsidRDefault="00AF063E" w:rsidP="00AF063E">
            <w:pPr>
              <w:snapToGrid w:val="0"/>
              <w:jc w:val="center"/>
            </w:pPr>
          </w:p>
        </w:tc>
      </w:tr>
      <w:tr w:rsidR="00577DB2" w:rsidRPr="00453399" w14:paraId="1C936B06" w14:textId="77777777" w:rsidTr="00213F89">
        <w:tc>
          <w:tcPr>
            <w:tcW w:w="2627" w:type="dxa"/>
            <w:vAlign w:val="center"/>
          </w:tcPr>
          <w:p w14:paraId="14F88A66" w14:textId="7AE9EC89" w:rsidR="00AF063E" w:rsidRPr="00453399" w:rsidRDefault="00AF063E" w:rsidP="00AF063E">
            <w:r w:rsidRPr="00453399">
              <w:t>5.8 Наличие кожухов (ограждений) и их крепление</w:t>
            </w:r>
          </w:p>
        </w:tc>
        <w:tc>
          <w:tcPr>
            <w:tcW w:w="3435" w:type="dxa"/>
            <w:vAlign w:val="center"/>
          </w:tcPr>
          <w:p w14:paraId="1DE238AF" w14:textId="4E9B3C03" w:rsidR="00AF063E" w:rsidRPr="00453399" w:rsidRDefault="00AF063E" w:rsidP="00AF063E">
            <w:pPr>
              <w:snapToGrid w:val="0"/>
              <w:jc w:val="center"/>
            </w:pPr>
            <w:r w:rsidRPr="00453399">
              <w:t>Отсутствие кожухов и ослабление их креплений</w:t>
            </w:r>
          </w:p>
        </w:tc>
        <w:tc>
          <w:tcPr>
            <w:tcW w:w="1984" w:type="dxa"/>
            <w:vAlign w:val="center"/>
          </w:tcPr>
          <w:p w14:paraId="0AA54BF2" w14:textId="11879B52" w:rsidR="00AF063E" w:rsidRPr="00453399" w:rsidRDefault="00AF063E" w:rsidP="00AF063E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025F4980" w14:textId="0554B773" w:rsidR="00AF063E" w:rsidRPr="00453399" w:rsidRDefault="00AF063E" w:rsidP="00AF063E">
            <w:pPr>
              <w:snapToGrid w:val="0"/>
              <w:jc w:val="center"/>
            </w:pPr>
          </w:p>
        </w:tc>
      </w:tr>
      <w:tr w:rsidR="00577DB2" w:rsidRPr="00453399" w14:paraId="317B0301" w14:textId="77777777" w:rsidTr="00201371">
        <w:tc>
          <w:tcPr>
            <w:tcW w:w="9889" w:type="dxa"/>
            <w:gridSpan w:val="4"/>
            <w:vAlign w:val="center"/>
          </w:tcPr>
          <w:p w14:paraId="59FBF1E0" w14:textId="6AA75D83" w:rsidR="00AF063E" w:rsidRPr="00453399" w:rsidRDefault="00042FDD" w:rsidP="00042FDD">
            <w:pPr>
              <w:pStyle w:val="affb"/>
              <w:numPr>
                <w:ilvl w:val="0"/>
                <w:numId w:val="23"/>
              </w:numPr>
              <w:snapToGrid w:val="0"/>
              <w:spacing w:after="0" w:line="240" w:lineRule="auto"/>
              <w:ind w:left="426" w:hanging="426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453399">
              <w:rPr>
                <w:rFonts w:ascii="Times New Roman" w:hAnsi="Times New Roman"/>
                <w:sz w:val="24"/>
                <w:szCs w:val="24"/>
              </w:rPr>
              <w:t xml:space="preserve">Блоки </w:t>
            </w:r>
          </w:p>
        </w:tc>
      </w:tr>
      <w:tr w:rsidR="00577DB2" w:rsidRPr="00453399" w14:paraId="06E836D0" w14:textId="77777777" w:rsidTr="00213F89">
        <w:tc>
          <w:tcPr>
            <w:tcW w:w="2627" w:type="dxa"/>
            <w:vAlign w:val="center"/>
          </w:tcPr>
          <w:p w14:paraId="678CB07A" w14:textId="5A7642F6" w:rsidR="006A1F61" w:rsidRPr="00453399" w:rsidRDefault="006A1F61" w:rsidP="006A1F61">
            <w:r w:rsidRPr="00453399">
              <w:t>6.1 Поверхность желобов и реборд блоков</w:t>
            </w:r>
          </w:p>
        </w:tc>
        <w:tc>
          <w:tcPr>
            <w:tcW w:w="3435" w:type="dxa"/>
            <w:vAlign w:val="center"/>
          </w:tcPr>
          <w:p w14:paraId="1B5B32D5" w14:textId="3A585F14" w:rsidR="006A1F61" w:rsidRPr="00453399" w:rsidRDefault="00727608" w:rsidP="006A1F61">
            <w:pPr>
              <w:snapToGrid w:val="0"/>
              <w:jc w:val="center"/>
            </w:pPr>
            <w:r w:rsidRPr="00453399">
              <w:t>Износ ручья блока более 40%</w:t>
            </w:r>
          </w:p>
        </w:tc>
        <w:tc>
          <w:tcPr>
            <w:tcW w:w="1984" w:type="dxa"/>
            <w:vAlign w:val="center"/>
          </w:tcPr>
          <w:p w14:paraId="14B9C82F" w14:textId="55DE85EF" w:rsidR="006A1F61" w:rsidRPr="00453399" w:rsidRDefault="006A1F61" w:rsidP="006A1F61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36416C65" w14:textId="317242B9" w:rsidR="006A1F61" w:rsidRPr="00453399" w:rsidRDefault="006A1F61" w:rsidP="006A1F61">
            <w:pPr>
              <w:snapToGrid w:val="0"/>
              <w:jc w:val="center"/>
            </w:pPr>
          </w:p>
        </w:tc>
      </w:tr>
      <w:tr w:rsidR="00577DB2" w:rsidRPr="00453399" w14:paraId="1E1E3C53" w14:textId="77777777" w:rsidTr="00213F89">
        <w:tc>
          <w:tcPr>
            <w:tcW w:w="2627" w:type="dxa"/>
            <w:vAlign w:val="center"/>
          </w:tcPr>
          <w:p w14:paraId="4AB007B9" w14:textId="4B138E22" w:rsidR="006A1F61" w:rsidRPr="00453399" w:rsidRDefault="006A1F61" w:rsidP="006A1F61">
            <w:r w:rsidRPr="00453399">
              <w:t>6.2 Надежность посадок блоков</w:t>
            </w:r>
          </w:p>
        </w:tc>
        <w:tc>
          <w:tcPr>
            <w:tcW w:w="3435" w:type="dxa"/>
            <w:vAlign w:val="center"/>
          </w:tcPr>
          <w:p w14:paraId="5E25102F" w14:textId="521BE443" w:rsidR="006A1F61" w:rsidRPr="00453399" w:rsidRDefault="00727608" w:rsidP="00727608">
            <w:pPr>
              <w:snapToGrid w:val="0"/>
              <w:jc w:val="center"/>
            </w:pPr>
            <w:r w:rsidRPr="00453399">
              <w:t>Наличие трещин, сколов желоба и реборд</w:t>
            </w:r>
          </w:p>
        </w:tc>
        <w:tc>
          <w:tcPr>
            <w:tcW w:w="1984" w:type="dxa"/>
            <w:vAlign w:val="center"/>
          </w:tcPr>
          <w:p w14:paraId="4EEABBF5" w14:textId="54C4FDC3" w:rsidR="006A1F61" w:rsidRPr="00453399" w:rsidRDefault="006A1F61" w:rsidP="006A1F61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1E397A87" w14:textId="07768ACD" w:rsidR="006A1F61" w:rsidRPr="00453399" w:rsidRDefault="006A1F61" w:rsidP="006A1F61">
            <w:pPr>
              <w:snapToGrid w:val="0"/>
              <w:jc w:val="center"/>
            </w:pPr>
          </w:p>
        </w:tc>
      </w:tr>
      <w:tr w:rsidR="00577DB2" w:rsidRPr="00453399" w14:paraId="0B165455" w14:textId="77777777" w:rsidTr="00213F89">
        <w:tc>
          <w:tcPr>
            <w:tcW w:w="2627" w:type="dxa"/>
            <w:vAlign w:val="center"/>
          </w:tcPr>
          <w:p w14:paraId="0F367E1B" w14:textId="7597330C" w:rsidR="006A1F61" w:rsidRPr="00453399" w:rsidRDefault="006A1F61" w:rsidP="006A1F61">
            <w:r w:rsidRPr="00453399">
              <w:t xml:space="preserve">6.3 Целостность корпуса </w:t>
            </w:r>
          </w:p>
        </w:tc>
        <w:tc>
          <w:tcPr>
            <w:tcW w:w="3435" w:type="dxa"/>
            <w:vAlign w:val="center"/>
          </w:tcPr>
          <w:p w14:paraId="38908D87" w14:textId="36F43FC3" w:rsidR="006A1F61" w:rsidRPr="00453399" w:rsidRDefault="00727608" w:rsidP="006A1F61">
            <w:pPr>
              <w:snapToGrid w:val="0"/>
              <w:jc w:val="center"/>
            </w:pPr>
            <w:r w:rsidRPr="00453399">
              <w:t>Наличие трещин и вмятин</w:t>
            </w:r>
          </w:p>
        </w:tc>
        <w:tc>
          <w:tcPr>
            <w:tcW w:w="1984" w:type="dxa"/>
            <w:vAlign w:val="center"/>
          </w:tcPr>
          <w:p w14:paraId="1C9244F8" w14:textId="2447F6CF" w:rsidR="006A1F61" w:rsidRPr="00453399" w:rsidRDefault="006A1F61" w:rsidP="006A1F61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326C982A" w14:textId="69B79AE9" w:rsidR="006A1F61" w:rsidRPr="00453399" w:rsidRDefault="006A1F61" w:rsidP="006A1F61">
            <w:pPr>
              <w:snapToGrid w:val="0"/>
              <w:jc w:val="center"/>
            </w:pPr>
          </w:p>
        </w:tc>
      </w:tr>
      <w:tr w:rsidR="00577DB2" w:rsidRPr="00453399" w14:paraId="23E68140" w14:textId="77777777" w:rsidTr="00213F89">
        <w:tc>
          <w:tcPr>
            <w:tcW w:w="2627" w:type="dxa"/>
            <w:vAlign w:val="center"/>
          </w:tcPr>
          <w:p w14:paraId="3DB21661" w14:textId="7517DFDF" w:rsidR="006A1F61" w:rsidRPr="00453399" w:rsidRDefault="006A1F61" w:rsidP="006A1F61">
            <w:r w:rsidRPr="00453399">
              <w:t>6.4 Вращение блоков</w:t>
            </w:r>
          </w:p>
        </w:tc>
        <w:tc>
          <w:tcPr>
            <w:tcW w:w="3435" w:type="dxa"/>
            <w:vAlign w:val="center"/>
          </w:tcPr>
          <w:p w14:paraId="74115B4E" w14:textId="4D821402" w:rsidR="006A1F61" w:rsidRPr="00453399" w:rsidRDefault="00727608" w:rsidP="00727608">
            <w:pPr>
              <w:snapToGrid w:val="0"/>
              <w:jc w:val="center"/>
            </w:pPr>
            <w:r w:rsidRPr="00453399">
              <w:t>Затруднение вращения блока</w:t>
            </w:r>
          </w:p>
        </w:tc>
        <w:tc>
          <w:tcPr>
            <w:tcW w:w="1984" w:type="dxa"/>
            <w:vAlign w:val="center"/>
          </w:tcPr>
          <w:p w14:paraId="58E8B7E5" w14:textId="77D43C49" w:rsidR="006A1F61" w:rsidRPr="00453399" w:rsidRDefault="006A1F61" w:rsidP="006A1F61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72E3B011" w14:textId="43BEBE93" w:rsidR="006A1F61" w:rsidRPr="00453399" w:rsidRDefault="006A1F61" w:rsidP="006A1F61">
            <w:pPr>
              <w:snapToGrid w:val="0"/>
              <w:jc w:val="center"/>
            </w:pPr>
          </w:p>
        </w:tc>
      </w:tr>
      <w:tr w:rsidR="00577DB2" w:rsidRPr="00453399" w14:paraId="44418936" w14:textId="77777777" w:rsidTr="00213F89">
        <w:tc>
          <w:tcPr>
            <w:tcW w:w="2627" w:type="dxa"/>
            <w:vAlign w:val="center"/>
          </w:tcPr>
          <w:p w14:paraId="170A9104" w14:textId="107A0E80" w:rsidR="006A1F61" w:rsidRPr="00453399" w:rsidRDefault="006A1F61" w:rsidP="006A1F61">
            <w:r w:rsidRPr="00453399">
              <w:t>6.5 Состояние подшипников качения</w:t>
            </w:r>
          </w:p>
        </w:tc>
        <w:tc>
          <w:tcPr>
            <w:tcW w:w="3435" w:type="dxa"/>
            <w:vAlign w:val="center"/>
          </w:tcPr>
          <w:p w14:paraId="0B69FE5A" w14:textId="24A1B120" w:rsidR="006A1F61" w:rsidRPr="00453399" w:rsidRDefault="00727608" w:rsidP="006A1F61">
            <w:pPr>
              <w:snapToGrid w:val="0"/>
              <w:jc w:val="center"/>
            </w:pPr>
            <w:r w:rsidRPr="00453399">
              <w:t>Отсутствие смазки, наличие трещин</w:t>
            </w:r>
          </w:p>
        </w:tc>
        <w:tc>
          <w:tcPr>
            <w:tcW w:w="1984" w:type="dxa"/>
            <w:vAlign w:val="center"/>
          </w:tcPr>
          <w:p w14:paraId="7C4F8980" w14:textId="2419BB9A" w:rsidR="006A1F61" w:rsidRPr="00453399" w:rsidRDefault="006A1F61" w:rsidP="006A1F61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125AE64B" w14:textId="07A1F6C1" w:rsidR="006A1F61" w:rsidRPr="00453399" w:rsidRDefault="006A1F61" w:rsidP="006A1F61">
            <w:pPr>
              <w:snapToGrid w:val="0"/>
              <w:jc w:val="center"/>
            </w:pPr>
          </w:p>
        </w:tc>
      </w:tr>
      <w:tr w:rsidR="00577DB2" w:rsidRPr="00453399" w14:paraId="352EEA17" w14:textId="77777777" w:rsidTr="00201371">
        <w:tc>
          <w:tcPr>
            <w:tcW w:w="9889" w:type="dxa"/>
            <w:gridSpan w:val="4"/>
            <w:vAlign w:val="center"/>
          </w:tcPr>
          <w:p w14:paraId="0AECB02A" w14:textId="658C4540" w:rsidR="006A1F61" w:rsidRPr="00453399" w:rsidRDefault="006A1F61" w:rsidP="006A1F61">
            <w:pPr>
              <w:pStyle w:val="affb"/>
              <w:numPr>
                <w:ilvl w:val="0"/>
                <w:numId w:val="23"/>
              </w:numPr>
              <w:snapToGrid w:val="0"/>
              <w:spacing w:after="0" w:line="240" w:lineRule="auto"/>
              <w:ind w:left="426" w:hanging="426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453399">
              <w:rPr>
                <w:rFonts w:ascii="Times New Roman" w:hAnsi="Times New Roman"/>
                <w:sz w:val="24"/>
                <w:szCs w:val="24"/>
              </w:rPr>
              <w:t>Канаты</w:t>
            </w:r>
          </w:p>
        </w:tc>
      </w:tr>
      <w:tr w:rsidR="00577DB2" w:rsidRPr="00453399" w14:paraId="10E25F9E" w14:textId="77777777" w:rsidTr="00213F89">
        <w:tc>
          <w:tcPr>
            <w:tcW w:w="2627" w:type="dxa"/>
            <w:vAlign w:val="center"/>
          </w:tcPr>
          <w:p w14:paraId="55943C42" w14:textId="4E8C6D07" w:rsidR="006A1F61" w:rsidRPr="00453399" w:rsidRDefault="006A1F61" w:rsidP="006A1F61">
            <w:r w:rsidRPr="00453399">
              <w:t>7.1 Состояние смазки каната</w:t>
            </w:r>
          </w:p>
        </w:tc>
        <w:tc>
          <w:tcPr>
            <w:tcW w:w="3435" w:type="dxa"/>
            <w:vAlign w:val="center"/>
          </w:tcPr>
          <w:p w14:paraId="32D887F2" w14:textId="5D7C6250" w:rsidR="006A1F61" w:rsidRPr="00453399" w:rsidRDefault="00727608" w:rsidP="006A1F61">
            <w:pPr>
              <w:snapToGrid w:val="0"/>
              <w:jc w:val="center"/>
            </w:pPr>
            <w:r w:rsidRPr="00453399">
              <w:t>Загрязнение и пересыхание смазки</w:t>
            </w:r>
          </w:p>
        </w:tc>
        <w:tc>
          <w:tcPr>
            <w:tcW w:w="1984" w:type="dxa"/>
            <w:vAlign w:val="center"/>
          </w:tcPr>
          <w:p w14:paraId="37E40BD5" w14:textId="11D14D13" w:rsidR="006A1F61" w:rsidRPr="00453399" w:rsidRDefault="006A1F61" w:rsidP="006A1F61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42A6B7B4" w14:textId="6FE6CEAB" w:rsidR="006A1F61" w:rsidRPr="00453399" w:rsidRDefault="006A1F61" w:rsidP="006A1F61">
            <w:pPr>
              <w:snapToGrid w:val="0"/>
              <w:jc w:val="center"/>
            </w:pPr>
          </w:p>
        </w:tc>
      </w:tr>
      <w:tr w:rsidR="00577DB2" w:rsidRPr="00453399" w14:paraId="1FFB650C" w14:textId="77777777" w:rsidTr="00213F89">
        <w:tc>
          <w:tcPr>
            <w:tcW w:w="2627" w:type="dxa"/>
            <w:vAlign w:val="center"/>
          </w:tcPr>
          <w:p w14:paraId="5681A566" w14:textId="7700F83E" w:rsidR="006A1F61" w:rsidRPr="00453399" w:rsidRDefault="006A1F61" w:rsidP="006A1F61">
            <w:r w:rsidRPr="00453399">
              <w:t>7.2 Состояние каната</w:t>
            </w:r>
          </w:p>
        </w:tc>
        <w:tc>
          <w:tcPr>
            <w:tcW w:w="3435" w:type="dxa"/>
            <w:vAlign w:val="center"/>
          </w:tcPr>
          <w:p w14:paraId="46B31325" w14:textId="418AE601" w:rsidR="006A1F61" w:rsidRPr="00453399" w:rsidRDefault="00727608" w:rsidP="006A1F61">
            <w:pPr>
              <w:snapToGrid w:val="0"/>
              <w:jc w:val="center"/>
            </w:pPr>
            <w:r w:rsidRPr="00453399">
              <w:t>Наличие браковочных признаков каната</w:t>
            </w:r>
          </w:p>
        </w:tc>
        <w:tc>
          <w:tcPr>
            <w:tcW w:w="1984" w:type="dxa"/>
            <w:vAlign w:val="center"/>
          </w:tcPr>
          <w:p w14:paraId="5EF24B28" w14:textId="25868861" w:rsidR="006A1F61" w:rsidRPr="00453399" w:rsidRDefault="006A1F61" w:rsidP="006A1F61">
            <w:pPr>
              <w:snapToGrid w:val="0"/>
              <w:jc w:val="center"/>
            </w:pPr>
          </w:p>
        </w:tc>
        <w:tc>
          <w:tcPr>
            <w:tcW w:w="1843" w:type="dxa"/>
            <w:vAlign w:val="center"/>
          </w:tcPr>
          <w:p w14:paraId="103A19C5" w14:textId="04937774" w:rsidR="006A1F61" w:rsidRPr="00453399" w:rsidRDefault="006A1F61" w:rsidP="006A1F61">
            <w:pPr>
              <w:snapToGrid w:val="0"/>
              <w:jc w:val="center"/>
            </w:pPr>
          </w:p>
        </w:tc>
      </w:tr>
    </w:tbl>
    <w:p w14:paraId="4BB26930" w14:textId="77777777" w:rsidR="00453399" w:rsidRDefault="00453399">
      <w:r>
        <w:br w:type="page"/>
      </w:r>
    </w:p>
    <w:p w14:paraId="6FFF2CF5" w14:textId="5B94D315" w:rsidR="00891A80" w:rsidRPr="00453399" w:rsidRDefault="00A44CCF" w:rsidP="00AA4109">
      <w:pPr>
        <w:snapToGrid w:val="0"/>
        <w:spacing w:line="276" w:lineRule="auto"/>
        <w:jc w:val="both"/>
        <w:rPr>
          <w:b/>
        </w:rPr>
      </w:pPr>
      <w:r w:rsidRPr="00453399">
        <w:rPr>
          <w:b/>
        </w:rPr>
        <w:lastRenderedPageBreak/>
        <w:t xml:space="preserve">3. </w:t>
      </w:r>
      <w:r w:rsidR="0027252B" w:rsidRPr="00453399">
        <w:rPr>
          <w:b/>
        </w:rPr>
        <w:t>Состояние электрооборудования</w:t>
      </w:r>
      <w:r w:rsidR="00891A80" w:rsidRPr="00453399">
        <w:rPr>
          <w:b/>
        </w:rPr>
        <w:t>:</w:t>
      </w:r>
    </w:p>
    <w:p w14:paraId="550045E4" w14:textId="25B8C237" w:rsidR="00A44CCF" w:rsidRPr="00453399" w:rsidRDefault="00B92462" w:rsidP="00727608">
      <w:pPr>
        <w:ind w:firstLine="567"/>
        <w:jc w:val="both"/>
      </w:pPr>
      <w:r w:rsidRPr="00453399">
        <w:t>Обследование электрооборудования должно проводиться при полностью снятом с крана напряжении.</w:t>
      </w:r>
      <w:r w:rsidR="00727608" w:rsidRPr="00453399">
        <w:t xml:space="preserve"> </w:t>
      </w:r>
      <w:r w:rsidRPr="00453399">
        <w:t xml:space="preserve"> </w:t>
      </w:r>
      <w:r w:rsidR="00A44CCF" w:rsidRPr="00453399">
        <w:t>Внешний осмотр и проведение проверок включают проверку действия элементов электрооборудования имитацией работы вручную (чтобы убедиться в отсутствии заеданий) и проведение необходимых измерений величин сопротивления изоляции и резисторов.</w:t>
      </w:r>
    </w:p>
    <w:p w14:paraId="75E092FA" w14:textId="7058C051" w:rsidR="00A44CCF" w:rsidRPr="00453399" w:rsidRDefault="00B92462" w:rsidP="004C6B02">
      <w:pPr>
        <w:ind w:firstLine="567"/>
        <w:jc w:val="both"/>
      </w:pPr>
      <w:r w:rsidRPr="00453399">
        <w:t xml:space="preserve">При </w:t>
      </w:r>
      <w:r w:rsidR="00727608" w:rsidRPr="00453399">
        <w:t>внешнем</w:t>
      </w:r>
      <w:r w:rsidRPr="00453399">
        <w:t xml:space="preserve"> осмотр</w:t>
      </w:r>
      <w:r w:rsidR="00727608" w:rsidRPr="00453399">
        <w:t>е</w:t>
      </w:r>
      <w:r w:rsidR="004C6B02" w:rsidRPr="00453399">
        <w:t xml:space="preserve"> проверяют </w:t>
      </w:r>
      <w:r w:rsidR="00AD76A2" w:rsidRPr="00453399">
        <w:t>электрооборудование,</w:t>
      </w:r>
      <w:r w:rsidR="004C6B02" w:rsidRPr="00453399">
        <w:t xml:space="preserve"> приведенное в таблице 3.</w:t>
      </w:r>
    </w:p>
    <w:p w14:paraId="43CCFCFE" w14:textId="61AC5D1D" w:rsidR="00321E2E" w:rsidRPr="00453399" w:rsidRDefault="00321E2E" w:rsidP="00321E2E">
      <w:pPr>
        <w:snapToGrid w:val="0"/>
        <w:spacing w:line="276" w:lineRule="auto"/>
        <w:jc w:val="right"/>
      </w:pPr>
      <w:r w:rsidRPr="00453399">
        <w:t>Таблица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972"/>
        <w:gridCol w:w="2122"/>
        <w:gridCol w:w="2055"/>
        <w:gridCol w:w="1479"/>
      </w:tblGrid>
      <w:tr w:rsidR="00577DB2" w:rsidRPr="00453399" w14:paraId="2473E9BE" w14:textId="77777777" w:rsidTr="00201371">
        <w:tc>
          <w:tcPr>
            <w:tcW w:w="0" w:type="auto"/>
            <w:vAlign w:val="center"/>
          </w:tcPr>
          <w:p w14:paraId="2A127C7C" w14:textId="5E105897" w:rsidR="00727608" w:rsidRPr="00453399" w:rsidRDefault="00727608" w:rsidP="00727608">
            <w:pPr>
              <w:snapToGrid w:val="0"/>
              <w:jc w:val="center"/>
            </w:pPr>
            <w:r w:rsidRPr="00453399">
              <w:t>Наименование узла</w:t>
            </w:r>
          </w:p>
        </w:tc>
        <w:tc>
          <w:tcPr>
            <w:tcW w:w="0" w:type="auto"/>
            <w:vAlign w:val="center"/>
          </w:tcPr>
          <w:p w14:paraId="223E5D37" w14:textId="34238A5F" w:rsidR="00727608" w:rsidRPr="00453399" w:rsidRDefault="00727608" w:rsidP="00727608">
            <w:pPr>
              <w:snapToGrid w:val="0"/>
              <w:jc w:val="center"/>
            </w:pPr>
            <w:r w:rsidRPr="00453399">
              <w:t>Описание повреждения или дефекта</w:t>
            </w:r>
          </w:p>
        </w:tc>
        <w:tc>
          <w:tcPr>
            <w:tcW w:w="0" w:type="auto"/>
            <w:vAlign w:val="center"/>
          </w:tcPr>
          <w:p w14:paraId="4D8ADB59" w14:textId="52803F78" w:rsidR="00727608" w:rsidRPr="00453399" w:rsidRDefault="00727608" w:rsidP="00727608">
            <w:pPr>
              <w:snapToGrid w:val="0"/>
              <w:jc w:val="center"/>
            </w:pPr>
            <w:r w:rsidRPr="00453399">
              <w:t>Предельная допустимая величина повреждения или дефекта</w:t>
            </w:r>
          </w:p>
        </w:tc>
        <w:tc>
          <w:tcPr>
            <w:tcW w:w="0" w:type="auto"/>
            <w:vAlign w:val="center"/>
          </w:tcPr>
          <w:p w14:paraId="630DD366" w14:textId="1F147584" w:rsidR="00727608" w:rsidRPr="00453399" w:rsidRDefault="00727608" w:rsidP="00524D64">
            <w:pPr>
              <w:snapToGrid w:val="0"/>
              <w:jc w:val="center"/>
            </w:pPr>
            <w:r w:rsidRPr="00453399">
              <w:t xml:space="preserve">Результаты контроля </w:t>
            </w:r>
          </w:p>
        </w:tc>
      </w:tr>
      <w:tr w:rsidR="00577DB2" w:rsidRPr="00453399" w14:paraId="4F437C82" w14:textId="77777777" w:rsidTr="00A44CCF">
        <w:tc>
          <w:tcPr>
            <w:tcW w:w="0" w:type="auto"/>
            <w:vAlign w:val="center"/>
          </w:tcPr>
          <w:p w14:paraId="1F9B3B40" w14:textId="40373C7B" w:rsidR="00A44CCF" w:rsidRPr="00453399" w:rsidRDefault="005D50AC" w:rsidP="00A44CCF">
            <w:r w:rsidRPr="00453399">
              <w:t xml:space="preserve">1 </w:t>
            </w:r>
            <w:r w:rsidR="00A44CCF" w:rsidRPr="00453399">
              <w:t>Электрооборудование и токоподводящая система,  системы управления и защиты крана</w:t>
            </w:r>
          </w:p>
        </w:tc>
        <w:tc>
          <w:tcPr>
            <w:tcW w:w="0" w:type="auto"/>
            <w:vAlign w:val="center"/>
          </w:tcPr>
          <w:p w14:paraId="213CD17B" w14:textId="004B230E" w:rsidR="00A44CCF" w:rsidRPr="00453399" w:rsidRDefault="00A44CCF" w:rsidP="00A44CCF">
            <w:pPr>
              <w:snapToGrid w:val="0"/>
              <w:jc w:val="center"/>
            </w:pPr>
            <w:r w:rsidRPr="00453399">
              <w:t>Отсутствие или неполная комплектность</w:t>
            </w:r>
          </w:p>
        </w:tc>
        <w:tc>
          <w:tcPr>
            <w:tcW w:w="0" w:type="auto"/>
            <w:vAlign w:val="center"/>
          </w:tcPr>
          <w:p w14:paraId="353D1D3F" w14:textId="5FFAB2B4" w:rsidR="00A44CCF" w:rsidRPr="00453399" w:rsidRDefault="00A44CCF" w:rsidP="00A44CCF">
            <w:pPr>
              <w:snapToGrid w:val="0"/>
              <w:jc w:val="center"/>
            </w:pPr>
          </w:p>
        </w:tc>
        <w:tc>
          <w:tcPr>
            <w:tcW w:w="0" w:type="auto"/>
            <w:vAlign w:val="center"/>
          </w:tcPr>
          <w:p w14:paraId="0497D142" w14:textId="5CF8525F" w:rsidR="00A44CCF" w:rsidRPr="00453399" w:rsidRDefault="00A44CCF" w:rsidP="00A44CCF">
            <w:pPr>
              <w:snapToGrid w:val="0"/>
              <w:jc w:val="center"/>
            </w:pPr>
          </w:p>
        </w:tc>
      </w:tr>
      <w:tr w:rsidR="00577DB2" w:rsidRPr="00453399" w14:paraId="42E97A34" w14:textId="77777777" w:rsidTr="00A44CCF">
        <w:tc>
          <w:tcPr>
            <w:tcW w:w="0" w:type="auto"/>
            <w:vAlign w:val="center"/>
          </w:tcPr>
          <w:p w14:paraId="6B0C7585" w14:textId="499ED13F" w:rsidR="00A44CCF" w:rsidRPr="00453399" w:rsidRDefault="005D50AC" w:rsidP="00A44CCF">
            <w:r w:rsidRPr="00453399">
              <w:t xml:space="preserve">2 </w:t>
            </w:r>
            <w:proofErr w:type="spellStart"/>
            <w:r w:rsidR="00551998" w:rsidRPr="00453399">
              <w:t>Клемм</w:t>
            </w:r>
            <w:r w:rsidR="00A44CCF" w:rsidRPr="00453399">
              <w:t>ные</w:t>
            </w:r>
            <w:proofErr w:type="spellEnd"/>
            <w:r w:rsidR="00A44CCF" w:rsidRPr="00453399">
              <w:t xml:space="preserve"> коробки</w:t>
            </w:r>
          </w:p>
        </w:tc>
        <w:tc>
          <w:tcPr>
            <w:tcW w:w="0" w:type="auto"/>
            <w:vAlign w:val="center"/>
          </w:tcPr>
          <w:p w14:paraId="5805578A" w14:textId="6B822427" w:rsidR="00A44CCF" w:rsidRPr="00453399" w:rsidRDefault="00A44CCF" w:rsidP="00A44CCF">
            <w:pPr>
              <w:snapToGrid w:val="0"/>
              <w:jc w:val="center"/>
            </w:pPr>
            <w:r w:rsidRPr="00453399">
              <w:t>Нарушение целостности корпуса</w:t>
            </w:r>
          </w:p>
        </w:tc>
        <w:tc>
          <w:tcPr>
            <w:tcW w:w="0" w:type="auto"/>
            <w:vAlign w:val="center"/>
          </w:tcPr>
          <w:p w14:paraId="5FFC3C72" w14:textId="2FA69881" w:rsidR="00A44CCF" w:rsidRPr="00453399" w:rsidRDefault="00A44CCF" w:rsidP="00A44CCF">
            <w:pPr>
              <w:snapToGrid w:val="0"/>
              <w:jc w:val="center"/>
            </w:pPr>
          </w:p>
        </w:tc>
        <w:tc>
          <w:tcPr>
            <w:tcW w:w="0" w:type="auto"/>
            <w:vAlign w:val="center"/>
          </w:tcPr>
          <w:p w14:paraId="6AA7D028" w14:textId="3D7CF209" w:rsidR="00A44CCF" w:rsidRPr="00453399" w:rsidRDefault="00A44CCF" w:rsidP="00A44CCF">
            <w:pPr>
              <w:snapToGrid w:val="0"/>
              <w:jc w:val="center"/>
            </w:pPr>
          </w:p>
        </w:tc>
      </w:tr>
      <w:tr w:rsidR="00577DB2" w:rsidRPr="00453399" w14:paraId="16C14C6E" w14:textId="77777777" w:rsidTr="00A44CCF">
        <w:tc>
          <w:tcPr>
            <w:tcW w:w="0" w:type="auto"/>
            <w:vAlign w:val="center"/>
          </w:tcPr>
          <w:p w14:paraId="1201F768" w14:textId="426889D4" w:rsidR="00A44CCF" w:rsidRPr="00453399" w:rsidRDefault="005D50AC" w:rsidP="00A44CCF">
            <w:r w:rsidRPr="00453399">
              <w:t xml:space="preserve">3 </w:t>
            </w:r>
            <w:r w:rsidR="00A44CCF" w:rsidRPr="00453399">
              <w:t xml:space="preserve">Корпус и в </w:t>
            </w:r>
            <w:proofErr w:type="spellStart"/>
            <w:r w:rsidR="00A44CCF" w:rsidRPr="00453399">
              <w:t>клеммные</w:t>
            </w:r>
            <w:proofErr w:type="spellEnd"/>
            <w:r w:rsidR="00A44CCF" w:rsidRPr="00453399">
              <w:t xml:space="preserve"> коробки, ящики сопротивления</w:t>
            </w:r>
          </w:p>
        </w:tc>
        <w:tc>
          <w:tcPr>
            <w:tcW w:w="0" w:type="auto"/>
            <w:vAlign w:val="center"/>
          </w:tcPr>
          <w:p w14:paraId="707D1470" w14:textId="41B3F25F" w:rsidR="00A44CCF" w:rsidRPr="00453399" w:rsidRDefault="00A44CCF" w:rsidP="00A44CCF">
            <w:pPr>
              <w:snapToGrid w:val="0"/>
              <w:jc w:val="center"/>
            </w:pPr>
            <w:r w:rsidRPr="00453399">
              <w:t>Наличие влаги</w:t>
            </w:r>
          </w:p>
        </w:tc>
        <w:tc>
          <w:tcPr>
            <w:tcW w:w="0" w:type="auto"/>
            <w:vAlign w:val="center"/>
          </w:tcPr>
          <w:p w14:paraId="09860DB8" w14:textId="25356308" w:rsidR="00A44CCF" w:rsidRPr="00453399" w:rsidRDefault="00A44CCF" w:rsidP="00A44CCF">
            <w:pPr>
              <w:snapToGrid w:val="0"/>
              <w:jc w:val="center"/>
            </w:pPr>
          </w:p>
        </w:tc>
        <w:tc>
          <w:tcPr>
            <w:tcW w:w="0" w:type="auto"/>
            <w:vAlign w:val="center"/>
          </w:tcPr>
          <w:p w14:paraId="76C8F739" w14:textId="7D5E0FD8" w:rsidR="00A44CCF" w:rsidRPr="00453399" w:rsidRDefault="00A44CCF" w:rsidP="00A44CCF">
            <w:pPr>
              <w:snapToGrid w:val="0"/>
              <w:jc w:val="center"/>
            </w:pPr>
          </w:p>
        </w:tc>
      </w:tr>
      <w:tr w:rsidR="00577DB2" w:rsidRPr="00453399" w14:paraId="3B521E34" w14:textId="77777777" w:rsidTr="00A44CCF">
        <w:tc>
          <w:tcPr>
            <w:tcW w:w="0" w:type="auto"/>
            <w:vAlign w:val="center"/>
          </w:tcPr>
          <w:p w14:paraId="233E03B8" w14:textId="70614308" w:rsidR="00A44CCF" w:rsidRPr="00453399" w:rsidRDefault="005D50AC" w:rsidP="00A44CCF">
            <w:r w:rsidRPr="00453399">
              <w:t xml:space="preserve">4 </w:t>
            </w:r>
            <w:r w:rsidR="00A44CCF" w:rsidRPr="00453399">
              <w:t xml:space="preserve">Щетки, коллекторы (контактных колец), контактные реле, пускатели электромагнитов, </w:t>
            </w:r>
            <w:proofErr w:type="spellStart"/>
            <w:r w:rsidR="00A44CCF" w:rsidRPr="00453399">
              <w:t>электрогидротолкатели</w:t>
            </w:r>
            <w:proofErr w:type="spellEnd"/>
            <w:r w:rsidR="00A44CCF" w:rsidRPr="00453399">
              <w:t>, приборы и аппаратура управления</w:t>
            </w:r>
          </w:p>
        </w:tc>
        <w:tc>
          <w:tcPr>
            <w:tcW w:w="0" w:type="auto"/>
            <w:vAlign w:val="center"/>
          </w:tcPr>
          <w:p w14:paraId="1D215D52" w14:textId="4B2D41F8" w:rsidR="00A44CCF" w:rsidRPr="00453399" w:rsidRDefault="00A44CCF" w:rsidP="00A44CCF">
            <w:pPr>
              <w:snapToGrid w:val="0"/>
              <w:jc w:val="center"/>
            </w:pPr>
            <w:r w:rsidRPr="00453399">
              <w:t>Выход из строя или неисправность</w:t>
            </w:r>
          </w:p>
        </w:tc>
        <w:tc>
          <w:tcPr>
            <w:tcW w:w="0" w:type="auto"/>
            <w:vAlign w:val="center"/>
          </w:tcPr>
          <w:p w14:paraId="2405E477" w14:textId="0C24FF67" w:rsidR="00A44CCF" w:rsidRPr="00453399" w:rsidRDefault="00A44CCF" w:rsidP="00A44CCF">
            <w:pPr>
              <w:snapToGrid w:val="0"/>
              <w:jc w:val="center"/>
            </w:pPr>
          </w:p>
        </w:tc>
        <w:tc>
          <w:tcPr>
            <w:tcW w:w="0" w:type="auto"/>
            <w:vAlign w:val="center"/>
          </w:tcPr>
          <w:p w14:paraId="111A5C43" w14:textId="1C92C3BD" w:rsidR="00A44CCF" w:rsidRPr="00453399" w:rsidRDefault="00A44CCF" w:rsidP="00A44CCF">
            <w:pPr>
              <w:snapToGrid w:val="0"/>
              <w:jc w:val="center"/>
            </w:pPr>
          </w:p>
        </w:tc>
      </w:tr>
      <w:tr w:rsidR="00577DB2" w:rsidRPr="00453399" w14:paraId="42C20760" w14:textId="77777777" w:rsidTr="00A44CCF">
        <w:tc>
          <w:tcPr>
            <w:tcW w:w="0" w:type="auto"/>
            <w:vAlign w:val="center"/>
          </w:tcPr>
          <w:p w14:paraId="58AEF37E" w14:textId="2D5BED96" w:rsidR="00A44CCF" w:rsidRPr="00453399" w:rsidRDefault="005D50AC" w:rsidP="00A44CCF">
            <w:r w:rsidRPr="00453399">
              <w:t xml:space="preserve">5 </w:t>
            </w:r>
            <w:r w:rsidR="00A44CCF" w:rsidRPr="00453399">
              <w:t>Правильность установки и подключения к питающей сети</w:t>
            </w:r>
          </w:p>
        </w:tc>
        <w:tc>
          <w:tcPr>
            <w:tcW w:w="0" w:type="auto"/>
            <w:vAlign w:val="center"/>
          </w:tcPr>
          <w:p w14:paraId="4AC00B01" w14:textId="29213F6F" w:rsidR="00A44CCF" w:rsidRPr="00453399" w:rsidRDefault="00A44CCF" w:rsidP="00A44CCF">
            <w:pPr>
              <w:snapToGrid w:val="0"/>
              <w:jc w:val="center"/>
            </w:pPr>
            <w:r w:rsidRPr="00453399">
              <w:t>Не в соответствии с паспортной документацией</w:t>
            </w:r>
          </w:p>
        </w:tc>
        <w:tc>
          <w:tcPr>
            <w:tcW w:w="0" w:type="auto"/>
            <w:vAlign w:val="center"/>
          </w:tcPr>
          <w:p w14:paraId="44730439" w14:textId="0266CF90" w:rsidR="00A44CCF" w:rsidRPr="00453399" w:rsidRDefault="00A44CCF" w:rsidP="00A44CCF">
            <w:pPr>
              <w:snapToGrid w:val="0"/>
              <w:jc w:val="center"/>
            </w:pPr>
          </w:p>
        </w:tc>
        <w:tc>
          <w:tcPr>
            <w:tcW w:w="0" w:type="auto"/>
            <w:vAlign w:val="center"/>
          </w:tcPr>
          <w:p w14:paraId="0B75D6E7" w14:textId="39D3E8CB" w:rsidR="00A44CCF" w:rsidRPr="00453399" w:rsidRDefault="00A44CCF" w:rsidP="00A44CCF">
            <w:pPr>
              <w:snapToGrid w:val="0"/>
              <w:jc w:val="center"/>
            </w:pPr>
          </w:p>
        </w:tc>
      </w:tr>
    </w:tbl>
    <w:p w14:paraId="2BE0184D" w14:textId="1FE45CC6" w:rsidR="004C6B02" w:rsidRPr="00453399" w:rsidRDefault="004C6B02">
      <w:pPr>
        <w:rPr>
          <w:b/>
        </w:rPr>
      </w:pPr>
    </w:p>
    <w:p w14:paraId="2B6CB262" w14:textId="5010B442" w:rsidR="00891A80" w:rsidRPr="00453399" w:rsidRDefault="00A44CCF" w:rsidP="00AA4109">
      <w:pPr>
        <w:snapToGrid w:val="0"/>
        <w:spacing w:line="276" w:lineRule="auto"/>
        <w:jc w:val="both"/>
        <w:rPr>
          <w:b/>
        </w:rPr>
      </w:pPr>
      <w:r w:rsidRPr="00453399">
        <w:rPr>
          <w:b/>
        </w:rPr>
        <w:t xml:space="preserve">4. </w:t>
      </w:r>
      <w:r w:rsidR="00891A80" w:rsidRPr="00453399">
        <w:rPr>
          <w:b/>
        </w:rPr>
        <w:t>Состояние</w:t>
      </w:r>
      <w:r w:rsidR="00B92462" w:rsidRPr="00453399">
        <w:rPr>
          <w:b/>
        </w:rPr>
        <w:t xml:space="preserve"> </w:t>
      </w:r>
      <w:proofErr w:type="spellStart"/>
      <w:r w:rsidR="00B92462" w:rsidRPr="00453399">
        <w:rPr>
          <w:b/>
        </w:rPr>
        <w:t>гидрооборудования</w:t>
      </w:r>
      <w:proofErr w:type="spellEnd"/>
      <w:r w:rsidR="00891A80" w:rsidRPr="00453399">
        <w:rPr>
          <w:b/>
        </w:rPr>
        <w:t>:</w:t>
      </w:r>
    </w:p>
    <w:p w14:paraId="6A7F9D06" w14:textId="34C2EFB6" w:rsidR="00790007" w:rsidRPr="00453399" w:rsidRDefault="00790007" w:rsidP="00790007">
      <w:pPr>
        <w:snapToGrid w:val="0"/>
        <w:spacing w:line="276" w:lineRule="auto"/>
        <w:jc w:val="right"/>
      </w:pPr>
      <w:r w:rsidRPr="00453399">
        <w:t>Таблица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51"/>
        <w:gridCol w:w="3148"/>
        <w:gridCol w:w="2217"/>
        <w:gridCol w:w="1512"/>
      </w:tblGrid>
      <w:tr w:rsidR="00577DB2" w:rsidRPr="00453399" w14:paraId="21C2953A" w14:textId="77777777" w:rsidTr="00201371">
        <w:tc>
          <w:tcPr>
            <w:tcW w:w="0" w:type="auto"/>
            <w:vAlign w:val="center"/>
          </w:tcPr>
          <w:p w14:paraId="3CB7EB69" w14:textId="77777777" w:rsidR="00790007" w:rsidRPr="00453399" w:rsidRDefault="00790007" w:rsidP="00201371">
            <w:pPr>
              <w:snapToGrid w:val="0"/>
              <w:jc w:val="center"/>
            </w:pPr>
            <w:r w:rsidRPr="00453399">
              <w:t>Наименование узла</w:t>
            </w:r>
          </w:p>
        </w:tc>
        <w:tc>
          <w:tcPr>
            <w:tcW w:w="0" w:type="auto"/>
            <w:vAlign w:val="center"/>
          </w:tcPr>
          <w:p w14:paraId="76CEFB20" w14:textId="77777777" w:rsidR="00790007" w:rsidRPr="00453399" w:rsidRDefault="00790007" w:rsidP="00201371">
            <w:pPr>
              <w:snapToGrid w:val="0"/>
              <w:jc w:val="center"/>
            </w:pPr>
            <w:r w:rsidRPr="00453399">
              <w:t>Описание повреждения или дефекта</w:t>
            </w:r>
          </w:p>
        </w:tc>
        <w:tc>
          <w:tcPr>
            <w:tcW w:w="0" w:type="auto"/>
            <w:vAlign w:val="center"/>
          </w:tcPr>
          <w:p w14:paraId="7D84EE9C" w14:textId="77777777" w:rsidR="00790007" w:rsidRPr="00453399" w:rsidRDefault="00790007" w:rsidP="00201371">
            <w:pPr>
              <w:snapToGrid w:val="0"/>
              <w:jc w:val="center"/>
            </w:pPr>
            <w:r w:rsidRPr="00453399">
              <w:t>Предельная допустимая величина повреждения или дефекта</w:t>
            </w:r>
          </w:p>
        </w:tc>
        <w:tc>
          <w:tcPr>
            <w:tcW w:w="0" w:type="auto"/>
            <w:vAlign w:val="center"/>
          </w:tcPr>
          <w:p w14:paraId="6FC2DDC4" w14:textId="1D996964" w:rsidR="00790007" w:rsidRPr="00453399" w:rsidRDefault="00790007" w:rsidP="00230EC4">
            <w:pPr>
              <w:snapToGrid w:val="0"/>
              <w:jc w:val="center"/>
            </w:pPr>
            <w:r w:rsidRPr="00453399">
              <w:t xml:space="preserve">Результаты контроля </w:t>
            </w:r>
          </w:p>
        </w:tc>
      </w:tr>
      <w:tr w:rsidR="00577DB2" w:rsidRPr="00453399" w14:paraId="114F0C7B" w14:textId="77777777" w:rsidTr="00201371">
        <w:tc>
          <w:tcPr>
            <w:tcW w:w="0" w:type="auto"/>
            <w:vAlign w:val="center"/>
          </w:tcPr>
          <w:p w14:paraId="40E390A3" w14:textId="41E541F4" w:rsidR="00790007" w:rsidRPr="00453399" w:rsidRDefault="00790007" w:rsidP="00201371">
            <w:r w:rsidRPr="00453399">
              <w:t>1 Гидропривод фрикционных муфт</w:t>
            </w:r>
            <w:r w:rsidR="00C370C0" w:rsidRPr="00453399">
              <w:t xml:space="preserve"> приводов барабанов лебедок подъема груза и стрелы</w:t>
            </w:r>
          </w:p>
        </w:tc>
        <w:tc>
          <w:tcPr>
            <w:tcW w:w="0" w:type="auto"/>
            <w:vAlign w:val="center"/>
          </w:tcPr>
          <w:p w14:paraId="75308A63" w14:textId="2A9139ED" w:rsidR="00790007" w:rsidRPr="00453399" w:rsidRDefault="00C370C0" w:rsidP="00201371">
            <w:pPr>
              <w:snapToGrid w:val="0"/>
              <w:jc w:val="center"/>
            </w:pPr>
            <w:r w:rsidRPr="00453399">
              <w:t>Снижение давления рабочей жидкости менее номинального</w:t>
            </w:r>
          </w:p>
        </w:tc>
        <w:tc>
          <w:tcPr>
            <w:tcW w:w="0" w:type="auto"/>
            <w:vAlign w:val="center"/>
          </w:tcPr>
          <w:p w14:paraId="6239FB9D" w14:textId="2C71F909" w:rsidR="00790007" w:rsidRPr="00453399" w:rsidRDefault="00790007" w:rsidP="00201371">
            <w:pPr>
              <w:snapToGrid w:val="0"/>
              <w:jc w:val="center"/>
            </w:pPr>
          </w:p>
        </w:tc>
        <w:tc>
          <w:tcPr>
            <w:tcW w:w="0" w:type="auto"/>
            <w:vAlign w:val="center"/>
          </w:tcPr>
          <w:p w14:paraId="6576956B" w14:textId="1D1F5750" w:rsidR="00790007" w:rsidRPr="00453399" w:rsidRDefault="00790007" w:rsidP="00201371">
            <w:pPr>
              <w:snapToGrid w:val="0"/>
              <w:jc w:val="center"/>
            </w:pPr>
          </w:p>
        </w:tc>
      </w:tr>
      <w:tr w:rsidR="004C6B02" w:rsidRPr="00453399" w14:paraId="71ADC55B" w14:textId="77777777" w:rsidTr="00201371">
        <w:tc>
          <w:tcPr>
            <w:tcW w:w="0" w:type="auto"/>
            <w:vAlign w:val="center"/>
          </w:tcPr>
          <w:p w14:paraId="638BD919" w14:textId="748B5C87" w:rsidR="004C6B02" w:rsidRPr="00453399" w:rsidRDefault="004C6B02" w:rsidP="004C6B02">
            <w:r w:rsidRPr="00453399">
              <w:t>2 Гидроцилиндр изменения вылета противовеса</w:t>
            </w:r>
          </w:p>
        </w:tc>
        <w:tc>
          <w:tcPr>
            <w:tcW w:w="0" w:type="auto"/>
            <w:vAlign w:val="center"/>
          </w:tcPr>
          <w:p w14:paraId="07148D05" w14:textId="21699B1C" w:rsidR="004C6B02" w:rsidRPr="00453399" w:rsidRDefault="004C6B02" w:rsidP="004C6B02">
            <w:pPr>
              <w:snapToGrid w:val="0"/>
              <w:jc w:val="center"/>
            </w:pPr>
            <w:r w:rsidRPr="00453399">
              <w:t>Просадка (вытягивание) штока гидроцилиндра под номинальной нагрузкой</w:t>
            </w:r>
          </w:p>
        </w:tc>
        <w:tc>
          <w:tcPr>
            <w:tcW w:w="0" w:type="auto"/>
            <w:vAlign w:val="center"/>
          </w:tcPr>
          <w:p w14:paraId="3A72B2BD" w14:textId="2B6BA809" w:rsidR="004C6B02" w:rsidRPr="00453399" w:rsidRDefault="004C6B02" w:rsidP="004C6B02">
            <w:pPr>
              <w:snapToGrid w:val="0"/>
              <w:jc w:val="center"/>
            </w:pPr>
          </w:p>
        </w:tc>
        <w:tc>
          <w:tcPr>
            <w:tcW w:w="0" w:type="auto"/>
            <w:vAlign w:val="center"/>
          </w:tcPr>
          <w:p w14:paraId="5D3FBFCB" w14:textId="5665628A" w:rsidR="004C6B02" w:rsidRPr="00453399" w:rsidRDefault="004C6B02" w:rsidP="004C6B02">
            <w:pPr>
              <w:snapToGrid w:val="0"/>
              <w:jc w:val="center"/>
            </w:pPr>
          </w:p>
        </w:tc>
      </w:tr>
      <w:tr w:rsidR="004C6B02" w:rsidRPr="00453399" w14:paraId="74E6C526" w14:textId="77777777" w:rsidTr="00201371">
        <w:tc>
          <w:tcPr>
            <w:tcW w:w="0" w:type="auto"/>
            <w:vAlign w:val="center"/>
          </w:tcPr>
          <w:p w14:paraId="23ABB708" w14:textId="2CCF60E0" w:rsidR="004C6B02" w:rsidRPr="00453399" w:rsidRDefault="004C6B02" w:rsidP="004C6B02">
            <w:r w:rsidRPr="00453399">
              <w:t>3 Гидроцилиндр подъема стрелы</w:t>
            </w:r>
          </w:p>
        </w:tc>
        <w:tc>
          <w:tcPr>
            <w:tcW w:w="0" w:type="auto"/>
            <w:vAlign w:val="center"/>
          </w:tcPr>
          <w:p w14:paraId="0D99625C" w14:textId="2AC4388F" w:rsidR="004C6B02" w:rsidRPr="00453399" w:rsidRDefault="004C6B02" w:rsidP="004C6B02">
            <w:pPr>
              <w:snapToGrid w:val="0"/>
              <w:jc w:val="center"/>
            </w:pPr>
            <w:r w:rsidRPr="00453399">
              <w:t>Просадка (вытягивание) штока гидроцилиндра под номинальной нагрузкой</w:t>
            </w:r>
          </w:p>
        </w:tc>
        <w:tc>
          <w:tcPr>
            <w:tcW w:w="0" w:type="auto"/>
            <w:vAlign w:val="center"/>
          </w:tcPr>
          <w:p w14:paraId="505F1C97" w14:textId="5C1A2BF9" w:rsidR="004C6B02" w:rsidRPr="00453399" w:rsidRDefault="004C6B02" w:rsidP="004C6B02">
            <w:pPr>
              <w:snapToGrid w:val="0"/>
              <w:jc w:val="center"/>
            </w:pPr>
          </w:p>
        </w:tc>
        <w:tc>
          <w:tcPr>
            <w:tcW w:w="0" w:type="auto"/>
            <w:vAlign w:val="center"/>
          </w:tcPr>
          <w:p w14:paraId="6BD8BD65" w14:textId="0A82371B" w:rsidR="004C6B02" w:rsidRPr="00453399" w:rsidRDefault="004C6B02" w:rsidP="004C6B02">
            <w:pPr>
              <w:snapToGrid w:val="0"/>
              <w:jc w:val="center"/>
            </w:pPr>
          </w:p>
        </w:tc>
      </w:tr>
      <w:tr w:rsidR="004C6B02" w:rsidRPr="00453399" w14:paraId="134AF520" w14:textId="77777777" w:rsidTr="00201371">
        <w:tc>
          <w:tcPr>
            <w:tcW w:w="0" w:type="auto"/>
            <w:vAlign w:val="center"/>
          </w:tcPr>
          <w:p w14:paraId="05190C71" w14:textId="63E0A92F" w:rsidR="004C6B02" w:rsidRPr="00453399" w:rsidRDefault="004C6B02" w:rsidP="004C6B02">
            <w:r w:rsidRPr="00453399">
              <w:t xml:space="preserve">4 Трубопроводы гидросистемы </w:t>
            </w:r>
          </w:p>
        </w:tc>
        <w:tc>
          <w:tcPr>
            <w:tcW w:w="0" w:type="auto"/>
            <w:vAlign w:val="center"/>
          </w:tcPr>
          <w:p w14:paraId="2CFEF5FC" w14:textId="3CC75CB9" w:rsidR="004C6B02" w:rsidRPr="00453399" w:rsidRDefault="004C6B02" w:rsidP="004C6B02">
            <w:pPr>
              <w:snapToGrid w:val="0"/>
              <w:jc w:val="center"/>
            </w:pPr>
            <w:r w:rsidRPr="00453399">
              <w:t>Вмятины более 0,25 диаметра, наличие трещин, срыв резьбы более 2х ниток</w:t>
            </w:r>
          </w:p>
        </w:tc>
        <w:tc>
          <w:tcPr>
            <w:tcW w:w="0" w:type="auto"/>
            <w:vAlign w:val="center"/>
          </w:tcPr>
          <w:p w14:paraId="4C2FA175" w14:textId="7315CCF7" w:rsidR="004C6B02" w:rsidRPr="00453399" w:rsidRDefault="004C6B02" w:rsidP="004C6B02">
            <w:pPr>
              <w:snapToGrid w:val="0"/>
              <w:jc w:val="center"/>
            </w:pPr>
          </w:p>
        </w:tc>
        <w:tc>
          <w:tcPr>
            <w:tcW w:w="0" w:type="auto"/>
            <w:vAlign w:val="center"/>
          </w:tcPr>
          <w:p w14:paraId="5A51E855" w14:textId="4088BAA9" w:rsidR="004C6B02" w:rsidRPr="00453399" w:rsidRDefault="004C6B02" w:rsidP="004C6B02">
            <w:pPr>
              <w:snapToGrid w:val="0"/>
              <w:jc w:val="center"/>
            </w:pPr>
          </w:p>
        </w:tc>
      </w:tr>
      <w:tr w:rsidR="004C6B02" w:rsidRPr="00453399" w14:paraId="3DBF08AD" w14:textId="77777777" w:rsidTr="00201371">
        <w:tc>
          <w:tcPr>
            <w:tcW w:w="0" w:type="auto"/>
            <w:vAlign w:val="center"/>
          </w:tcPr>
          <w:p w14:paraId="320B9C55" w14:textId="57812010" w:rsidR="004C6B02" w:rsidRPr="00453399" w:rsidRDefault="004C6B02" w:rsidP="004C6B02">
            <w:r w:rsidRPr="00453399">
              <w:lastRenderedPageBreak/>
              <w:t>5 Рукава гидросистемы</w:t>
            </w:r>
          </w:p>
        </w:tc>
        <w:tc>
          <w:tcPr>
            <w:tcW w:w="0" w:type="auto"/>
            <w:vAlign w:val="center"/>
          </w:tcPr>
          <w:p w14:paraId="02793A08" w14:textId="0FB7F65C" w:rsidR="004C6B02" w:rsidRPr="00453399" w:rsidRDefault="004C6B02" w:rsidP="004C6B02">
            <w:pPr>
              <w:snapToGrid w:val="0"/>
              <w:jc w:val="center"/>
            </w:pPr>
            <w:r w:rsidRPr="00453399">
              <w:t>Отслоение оболочки рукава, местное увеличение диаметра рукава, наличие трещин и механических повреждений</w:t>
            </w:r>
          </w:p>
        </w:tc>
        <w:tc>
          <w:tcPr>
            <w:tcW w:w="0" w:type="auto"/>
            <w:vAlign w:val="center"/>
          </w:tcPr>
          <w:p w14:paraId="7FB3ED84" w14:textId="79FF7F4F" w:rsidR="004C6B02" w:rsidRPr="00453399" w:rsidRDefault="004C6B02" w:rsidP="004C6B02">
            <w:pPr>
              <w:snapToGrid w:val="0"/>
              <w:jc w:val="center"/>
            </w:pPr>
          </w:p>
        </w:tc>
        <w:tc>
          <w:tcPr>
            <w:tcW w:w="0" w:type="auto"/>
            <w:vAlign w:val="center"/>
          </w:tcPr>
          <w:p w14:paraId="34ABCC07" w14:textId="18EA73E3" w:rsidR="004C6B02" w:rsidRPr="00453399" w:rsidRDefault="004C6B02" w:rsidP="004C6B02">
            <w:pPr>
              <w:snapToGrid w:val="0"/>
              <w:jc w:val="center"/>
            </w:pPr>
          </w:p>
        </w:tc>
      </w:tr>
      <w:tr w:rsidR="004C6B02" w:rsidRPr="00453399" w14:paraId="7A2E15F2" w14:textId="77777777" w:rsidTr="00201371">
        <w:tc>
          <w:tcPr>
            <w:tcW w:w="0" w:type="auto"/>
            <w:vAlign w:val="center"/>
          </w:tcPr>
          <w:p w14:paraId="42287A2E" w14:textId="5D76FF4C" w:rsidR="004C6B02" w:rsidRPr="00453399" w:rsidRDefault="004C6B02" w:rsidP="004C6B02">
            <w:r w:rsidRPr="00453399">
              <w:t>6 Тормозные клапаны</w:t>
            </w:r>
          </w:p>
        </w:tc>
        <w:tc>
          <w:tcPr>
            <w:tcW w:w="0" w:type="auto"/>
            <w:vAlign w:val="center"/>
          </w:tcPr>
          <w:p w14:paraId="25E41067" w14:textId="392CFFD8" w:rsidR="004C6B02" w:rsidRPr="00453399" w:rsidRDefault="004C6B02" w:rsidP="004C6B02">
            <w:pPr>
              <w:snapToGrid w:val="0"/>
              <w:jc w:val="center"/>
            </w:pPr>
            <w:r w:rsidRPr="00453399">
              <w:t>Опускание противовеса рывками</w:t>
            </w:r>
          </w:p>
        </w:tc>
        <w:tc>
          <w:tcPr>
            <w:tcW w:w="0" w:type="auto"/>
            <w:vAlign w:val="center"/>
          </w:tcPr>
          <w:p w14:paraId="39560327" w14:textId="59C3E419" w:rsidR="004C6B02" w:rsidRPr="00453399" w:rsidRDefault="004C6B02" w:rsidP="004C6B02">
            <w:pPr>
              <w:snapToGrid w:val="0"/>
              <w:jc w:val="center"/>
            </w:pPr>
          </w:p>
        </w:tc>
        <w:tc>
          <w:tcPr>
            <w:tcW w:w="0" w:type="auto"/>
            <w:vAlign w:val="center"/>
          </w:tcPr>
          <w:p w14:paraId="33C3D0CD" w14:textId="756C93B1" w:rsidR="004C6B02" w:rsidRPr="00453399" w:rsidRDefault="004C6B02" w:rsidP="004C6B02">
            <w:pPr>
              <w:snapToGrid w:val="0"/>
              <w:jc w:val="center"/>
            </w:pPr>
          </w:p>
        </w:tc>
      </w:tr>
      <w:tr w:rsidR="004C6B02" w:rsidRPr="00453399" w14:paraId="4297CD0C" w14:textId="77777777" w:rsidTr="00201371">
        <w:tc>
          <w:tcPr>
            <w:tcW w:w="0" w:type="auto"/>
            <w:vAlign w:val="center"/>
          </w:tcPr>
          <w:p w14:paraId="3C52762E" w14:textId="4C17BACE" w:rsidR="004C6B02" w:rsidRPr="00453399" w:rsidRDefault="004C6B02" w:rsidP="004C6B02">
            <w:r w:rsidRPr="00453399">
              <w:t>2 Гидроцилиндр изменения вылета противовеса</w:t>
            </w:r>
          </w:p>
        </w:tc>
        <w:tc>
          <w:tcPr>
            <w:tcW w:w="0" w:type="auto"/>
            <w:vAlign w:val="center"/>
          </w:tcPr>
          <w:p w14:paraId="428C8EC3" w14:textId="45665132" w:rsidR="004C6B02" w:rsidRPr="00453399" w:rsidRDefault="004C6B02" w:rsidP="004C6B02">
            <w:pPr>
              <w:snapToGrid w:val="0"/>
              <w:jc w:val="center"/>
            </w:pPr>
            <w:r w:rsidRPr="00453399">
              <w:t>Просадка (вытягивание) штока гидроцилиндра под номинальной нагрузкой</w:t>
            </w:r>
          </w:p>
        </w:tc>
        <w:tc>
          <w:tcPr>
            <w:tcW w:w="0" w:type="auto"/>
            <w:vAlign w:val="center"/>
          </w:tcPr>
          <w:p w14:paraId="254DB6B1" w14:textId="4B1275C3" w:rsidR="004C6B02" w:rsidRPr="00453399" w:rsidRDefault="004C6B02" w:rsidP="004C6B02">
            <w:pPr>
              <w:snapToGrid w:val="0"/>
              <w:jc w:val="center"/>
            </w:pPr>
          </w:p>
        </w:tc>
        <w:tc>
          <w:tcPr>
            <w:tcW w:w="0" w:type="auto"/>
            <w:vAlign w:val="center"/>
          </w:tcPr>
          <w:p w14:paraId="316674B3" w14:textId="616AF166" w:rsidR="004C6B02" w:rsidRPr="00453399" w:rsidRDefault="004C6B02" w:rsidP="004C6B02">
            <w:pPr>
              <w:snapToGrid w:val="0"/>
              <w:jc w:val="center"/>
            </w:pPr>
          </w:p>
        </w:tc>
      </w:tr>
    </w:tbl>
    <w:p w14:paraId="131C8EB6" w14:textId="77777777" w:rsidR="00E70FBD" w:rsidRPr="00453399" w:rsidRDefault="00E70FBD"/>
    <w:p w14:paraId="4BC796D3" w14:textId="6B009F95" w:rsidR="00BA5291" w:rsidRPr="00453399" w:rsidRDefault="00A44CCF" w:rsidP="00AA4109">
      <w:pPr>
        <w:snapToGrid w:val="0"/>
        <w:spacing w:line="276" w:lineRule="auto"/>
        <w:jc w:val="both"/>
        <w:rPr>
          <w:b/>
        </w:rPr>
      </w:pPr>
      <w:r w:rsidRPr="00453399">
        <w:rPr>
          <w:b/>
        </w:rPr>
        <w:t xml:space="preserve">5. </w:t>
      </w:r>
      <w:r w:rsidR="00BA5291" w:rsidRPr="00453399">
        <w:rPr>
          <w:b/>
        </w:rPr>
        <w:t>Осмотр приборов и механизмов системы безопасности:</w:t>
      </w:r>
    </w:p>
    <w:p w14:paraId="3B098E87" w14:textId="47CAA511" w:rsidR="00C401B9" w:rsidRPr="00453399" w:rsidRDefault="00C401B9" w:rsidP="00C401B9">
      <w:pPr>
        <w:snapToGrid w:val="0"/>
        <w:spacing w:line="276" w:lineRule="auto"/>
        <w:jc w:val="right"/>
      </w:pPr>
      <w:r w:rsidRPr="00453399">
        <w:t>Таблица 5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579"/>
        <w:gridCol w:w="4972"/>
        <w:gridCol w:w="1608"/>
        <w:gridCol w:w="2469"/>
      </w:tblGrid>
      <w:tr w:rsidR="00577DB2" w:rsidRPr="00453399" w14:paraId="32025130" w14:textId="77777777" w:rsidTr="00E37DD9">
        <w:tc>
          <w:tcPr>
            <w:tcW w:w="301" w:type="pct"/>
            <w:vAlign w:val="center"/>
          </w:tcPr>
          <w:p w14:paraId="78AD9BE5" w14:textId="49663D46" w:rsidR="00871FEB" w:rsidRPr="00453399" w:rsidRDefault="00871FEB" w:rsidP="00871FEB">
            <w:pPr>
              <w:snapToGrid w:val="0"/>
              <w:jc w:val="center"/>
            </w:pPr>
            <w:r w:rsidRPr="00453399">
              <w:t>№ п/п</w:t>
            </w:r>
          </w:p>
        </w:tc>
        <w:tc>
          <w:tcPr>
            <w:tcW w:w="2582" w:type="pct"/>
            <w:vAlign w:val="center"/>
          </w:tcPr>
          <w:p w14:paraId="37428BA4" w14:textId="4493F892" w:rsidR="00871FEB" w:rsidRPr="00453399" w:rsidRDefault="00871FEB" w:rsidP="00871FEB">
            <w:pPr>
              <w:snapToGrid w:val="0"/>
              <w:jc w:val="center"/>
            </w:pPr>
            <w:r w:rsidRPr="00453399">
              <w:t>Устройство для безопасного проведения работ</w:t>
            </w:r>
          </w:p>
        </w:tc>
        <w:tc>
          <w:tcPr>
            <w:tcW w:w="835" w:type="pct"/>
            <w:vAlign w:val="center"/>
          </w:tcPr>
          <w:p w14:paraId="0EF3D857" w14:textId="3455D44E" w:rsidR="00871FEB" w:rsidRPr="00453399" w:rsidRDefault="00871FEB" w:rsidP="00871FEB">
            <w:pPr>
              <w:snapToGrid w:val="0"/>
              <w:jc w:val="center"/>
            </w:pPr>
            <w:r w:rsidRPr="00453399">
              <w:t>Наличие согласно паспортных данных</w:t>
            </w:r>
          </w:p>
        </w:tc>
        <w:tc>
          <w:tcPr>
            <w:tcW w:w="1282" w:type="pct"/>
            <w:vAlign w:val="center"/>
          </w:tcPr>
          <w:p w14:paraId="3BBF3934" w14:textId="365B0CEA" w:rsidR="00871FEB" w:rsidRPr="00453399" w:rsidRDefault="00871FEB" w:rsidP="00871FEB">
            <w:pPr>
              <w:snapToGrid w:val="0"/>
              <w:jc w:val="center"/>
            </w:pPr>
          </w:p>
        </w:tc>
      </w:tr>
      <w:tr w:rsidR="00577DB2" w:rsidRPr="00453399" w14:paraId="1DFE8FCB" w14:textId="77777777" w:rsidTr="00E37DD9">
        <w:tc>
          <w:tcPr>
            <w:tcW w:w="301" w:type="pct"/>
            <w:vAlign w:val="center"/>
          </w:tcPr>
          <w:p w14:paraId="1DF17B5A" w14:textId="101FA9DF" w:rsidR="00871FEB" w:rsidRPr="00453399" w:rsidRDefault="00871FEB" w:rsidP="00871FEB">
            <w:pPr>
              <w:jc w:val="center"/>
            </w:pPr>
            <w:r w:rsidRPr="00453399">
              <w:t>1</w:t>
            </w:r>
          </w:p>
        </w:tc>
        <w:tc>
          <w:tcPr>
            <w:tcW w:w="2582" w:type="pct"/>
            <w:vAlign w:val="center"/>
          </w:tcPr>
          <w:p w14:paraId="5415E829" w14:textId="4762D054" w:rsidR="00871FEB" w:rsidRPr="00453399" w:rsidRDefault="00871FEB" w:rsidP="00871FEB">
            <w:pPr>
              <w:snapToGrid w:val="0"/>
            </w:pPr>
            <w:r w:rsidRPr="00453399">
              <w:t>Блокировка рычагов управления лебедкой и противовесом</w:t>
            </w:r>
          </w:p>
        </w:tc>
        <w:tc>
          <w:tcPr>
            <w:tcW w:w="835" w:type="pct"/>
            <w:vAlign w:val="center"/>
          </w:tcPr>
          <w:p w14:paraId="67785D23" w14:textId="3ECB71B1" w:rsidR="00871FEB" w:rsidRPr="00453399" w:rsidRDefault="00871FEB" w:rsidP="00871FEB">
            <w:pPr>
              <w:snapToGrid w:val="0"/>
              <w:jc w:val="center"/>
            </w:pPr>
          </w:p>
        </w:tc>
        <w:tc>
          <w:tcPr>
            <w:tcW w:w="1282" w:type="pct"/>
            <w:vAlign w:val="center"/>
          </w:tcPr>
          <w:p w14:paraId="0F99E54E" w14:textId="5E0B40DA" w:rsidR="00871FEB" w:rsidRPr="00453399" w:rsidRDefault="00871FEB" w:rsidP="00871FEB">
            <w:pPr>
              <w:snapToGrid w:val="0"/>
              <w:jc w:val="center"/>
            </w:pPr>
          </w:p>
        </w:tc>
      </w:tr>
      <w:tr w:rsidR="00577DB2" w:rsidRPr="00453399" w14:paraId="19F0F6D7" w14:textId="77777777" w:rsidTr="00E37DD9">
        <w:tc>
          <w:tcPr>
            <w:tcW w:w="301" w:type="pct"/>
            <w:vAlign w:val="center"/>
          </w:tcPr>
          <w:p w14:paraId="49DF29E6" w14:textId="082E1B28" w:rsidR="00E37DD9" w:rsidRPr="00453399" w:rsidRDefault="00E37DD9" w:rsidP="00E37DD9">
            <w:pPr>
              <w:jc w:val="center"/>
            </w:pPr>
            <w:r w:rsidRPr="00453399">
              <w:t>2</w:t>
            </w:r>
          </w:p>
        </w:tc>
        <w:tc>
          <w:tcPr>
            <w:tcW w:w="2582" w:type="pct"/>
            <w:vAlign w:val="center"/>
          </w:tcPr>
          <w:p w14:paraId="11573D84" w14:textId="31CC5A47" w:rsidR="00E37DD9" w:rsidRPr="00453399" w:rsidRDefault="00E37DD9" w:rsidP="00E37DD9">
            <w:pPr>
              <w:snapToGrid w:val="0"/>
            </w:pPr>
            <w:r w:rsidRPr="00453399">
              <w:t>Сигнализатор предельного подъема крюка</w:t>
            </w:r>
          </w:p>
        </w:tc>
        <w:tc>
          <w:tcPr>
            <w:tcW w:w="835" w:type="pct"/>
            <w:vAlign w:val="center"/>
          </w:tcPr>
          <w:p w14:paraId="5ADFA613" w14:textId="1DD5608E" w:rsidR="00E37DD9" w:rsidRPr="00453399" w:rsidRDefault="00E37DD9" w:rsidP="00E37DD9">
            <w:pPr>
              <w:snapToGrid w:val="0"/>
              <w:jc w:val="center"/>
            </w:pPr>
          </w:p>
        </w:tc>
        <w:tc>
          <w:tcPr>
            <w:tcW w:w="1282" w:type="pct"/>
            <w:vAlign w:val="center"/>
          </w:tcPr>
          <w:p w14:paraId="50F31EC9" w14:textId="70C3CED9" w:rsidR="00E37DD9" w:rsidRPr="00453399" w:rsidRDefault="00E37DD9" w:rsidP="00E37DD9">
            <w:pPr>
              <w:snapToGrid w:val="0"/>
              <w:jc w:val="center"/>
            </w:pPr>
          </w:p>
        </w:tc>
      </w:tr>
      <w:tr w:rsidR="00577DB2" w:rsidRPr="00453399" w14:paraId="651A008F" w14:textId="77777777" w:rsidTr="00E37DD9">
        <w:tc>
          <w:tcPr>
            <w:tcW w:w="301" w:type="pct"/>
            <w:vAlign w:val="center"/>
          </w:tcPr>
          <w:p w14:paraId="6857EABD" w14:textId="2255B428" w:rsidR="00E37DD9" w:rsidRPr="00453399" w:rsidRDefault="00E37DD9" w:rsidP="00E37DD9">
            <w:pPr>
              <w:jc w:val="center"/>
            </w:pPr>
            <w:r w:rsidRPr="00453399">
              <w:t>3</w:t>
            </w:r>
          </w:p>
        </w:tc>
        <w:tc>
          <w:tcPr>
            <w:tcW w:w="2582" w:type="pct"/>
            <w:vAlign w:val="center"/>
          </w:tcPr>
          <w:p w14:paraId="0FD550AB" w14:textId="26A8BC36" w:rsidR="00E37DD9" w:rsidRPr="00453399" w:rsidRDefault="00E37DD9" w:rsidP="00E37DD9">
            <w:pPr>
              <w:snapToGrid w:val="0"/>
            </w:pPr>
            <w:r w:rsidRPr="00453399">
              <w:t>Устройство для автоматической остановки стрелы в крайнем поднятом положении</w:t>
            </w:r>
          </w:p>
        </w:tc>
        <w:tc>
          <w:tcPr>
            <w:tcW w:w="835" w:type="pct"/>
            <w:vAlign w:val="center"/>
          </w:tcPr>
          <w:p w14:paraId="05847B34" w14:textId="1DE5E57B" w:rsidR="00E37DD9" w:rsidRPr="00453399" w:rsidRDefault="00E37DD9" w:rsidP="00E37DD9">
            <w:pPr>
              <w:snapToGrid w:val="0"/>
              <w:jc w:val="center"/>
            </w:pPr>
          </w:p>
        </w:tc>
        <w:tc>
          <w:tcPr>
            <w:tcW w:w="1282" w:type="pct"/>
            <w:vAlign w:val="center"/>
          </w:tcPr>
          <w:p w14:paraId="46772D84" w14:textId="22E34B00" w:rsidR="00E37DD9" w:rsidRPr="00453399" w:rsidRDefault="00E37DD9" w:rsidP="00E37DD9">
            <w:pPr>
              <w:snapToGrid w:val="0"/>
              <w:jc w:val="center"/>
            </w:pPr>
          </w:p>
        </w:tc>
      </w:tr>
      <w:tr w:rsidR="00577DB2" w:rsidRPr="00453399" w14:paraId="611017D9" w14:textId="77777777" w:rsidTr="00E37DD9">
        <w:tc>
          <w:tcPr>
            <w:tcW w:w="301" w:type="pct"/>
            <w:vAlign w:val="center"/>
          </w:tcPr>
          <w:p w14:paraId="1BF7291F" w14:textId="63590A5E" w:rsidR="00E37DD9" w:rsidRPr="00453399" w:rsidRDefault="00E37DD9" w:rsidP="00E37DD9">
            <w:pPr>
              <w:jc w:val="center"/>
            </w:pPr>
            <w:r w:rsidRPr="00453399">
              <w:t>4</w:t>
            </w:r>
          </w:p>
        </w:tc>
        <w:tc>
          <w:tcPr>
            <w:tcW w:w="2582" w:type="pct"/>
            <w:vAlign w:val="center"/>
          </w:tcPr>
          <w:p w14:paraId="73F15B2E" w14:textId="1E81CE6F" w:rsidR="00E37DD9" w:rsidRPr="00453399" w:rsidRDefault="00E37DD9" w:rsidP="00E37DD9">
            <w:pPr>
              <w:snapToGrid w:val="0"/>
            </w:pPr>
            <w:r w:rsidRPr="00453399">
              <w:t>Сигнализатор предельного грузового момента</w:t>
            </w:r>
          </w:p>
        </w:tc>
        <w:tc>
          <w:tcPr>
            <w:tcW w:w="835" w:type="pct"/>
            <w:vAlign w:val="center"/>
          </w:tcPr>
          <w:p w14:paraId="0D43FA83" w14:textId="17A15483" w:rsidR="00E37DD9" w:rsidRPr="00453399" w:rsidRDefault="00E37DD9" w:rsidP="00E37DD9">
            <w:pPr>
              <w:snapToGrid w:val="0"/>
              <w:jc w:val="center"/>
            </w:pPr>
          </w:p>
        </w:tc>
        <w:tc>
          <w:tcPr>
            <w:tcW w:w="1282" w:type="pct"/>
            <w:vAlign w:val="center"/>
          </w:tcPr>
          <w:p w14:paraId="03EE1E61" w14:textId="04C115B2" w:rsidR="00E37DD9" w:rsidRPr="00453399" w:rsidRDefault="00E37DD9" w:rsidP="00E37DD9">
            <w:pPr>
              <w:snapToGrid w:val="0"/>
              <w:jc w:val="center"/>
            </w:pPr>
          </w:p>
        </w:tc>
      </w:tr>
      <w:tr w:rsidR="00577DB2" w:rsidRPr="00453399" w14:paraId="14F982D4" w14:textId="77777777" w:rsidTr="00EC2CCA">
        <w:tc>
          <w:tcPr>
            <w:tcW w:w="301" w:type="pct"/>
            <w:vAlign w:val="center"/>
          </w:tcPr>
          <w:p w14:paraId="75194A6B" w14:textId="7E74D745" w:rsidR="00E37DD9" w:rsidRPr="00453399" w:rsidRDefault="00E37DD9" w:rsidP="00E37DD9">
            <w:pPr>
              <w:jc w:val="center"/>
            </w:pPr>
            <w:r w:rsidRPr="00453399">
              <w:t>5</w:t>
            </w:r>
          </w:p>
        </w:tc>
        <w:tc>
          <w:tcPr>
            <w:tcW w:w="2582" w:type="pct"/>
            <w:vAlign w:val="center"/>
          </w:tcPr>
          <w:p w14:paraId="6648F27D" w14:textId="5D91BDB8" w:rsidR="00E37DD9" w:rsidRPr="00453399" w:rsidRDefault="00E37DD9" w:rsidP="00EC2CCA">
            <w:pPr>
              <w:snapToGrid w:val="0"/>
            </w:pPr>
            <w:r w:rsidRPr="00453399">
              <w:t>Указатель предельной грузоподъемности</w:t>
            </w:r>
          </w:p>
        </w:tc>
        <w:tc>
          <w:tcPr>
            <w:tcW w:w="835" w:type="pct"/>
            <w:vAlign w:val="center"/>
          </w:tcPr>
          <w:p w14:paraId="178B9CEC" w14:textId="2333DB3E" w:rsidR="00E37DD9" w:rsidRPr="00453399" w:rsidRDefault="00E37DD9" w:rsidP="00E37DD9">
            <w:pPr>
              <w:snapToGrid w:val="0"/>
              <w:jc w:val="center"/>
            </w:pPr>
          </w:p>
        </w:tc>
        <w:tc>
          <w:tcPr>
            <w:tcW w:w="1282" w:type="pct"/>
            <w:vAlign w:val="center"/>
          </w:tcPr>
          <w:p w14:paraId="620FD8B5" w14:textId="7E6A0735" w:rsidR="00E37DD9" w:rsidRPr="00453399" w:rsidRDefault="00E37DD9" w:rsidP="00E37DD9">
            <w:pPr>
              <w:snapToGrid w:val="0"/>
              <w:jc w:val="center"/>
            </w:pPr>
          </w:p>
        </w:tc>
      </w:tr>
      <w:tr w:rsidR="00577DB2" w:rsidRPr="00453399" w14:paraId="71BE5DA9" w14:textId="77777777" w:rsidTr="00EC2CCA">
        <w:tc>
          <w:tcPr>
            <w:tcW w:w="301" w:type="pct"/>
            <w:vAlign w:val="center"/>
          </w:tcPr>
          <w:p w14:paraId="6E9D954A" w14:textId="5075A798" w:rsidR="00E37DD9" w:rsidRPr="00453399" w:rsidRDefault="00E37DD9" w:rsidP="00E37DD9">
            <w:pPr>
              <w:jc w:val="center"/>
            </w:pPr>
            <w:r w:rsidRPr="00453399">
              <w:t>6</w:t>
            </w:r>
          </w:p>
        </w:tc>
        <w:tc>
          <w:tcPr>
            <w:tcW w:w="2582" w:type="pct"/>
            <w:vAlign w:val="center"/>
          </w:tcPr>
          <w:p w14:paraId="2E752641" w14:textId="08789028" w:rsidR="00E37DD9" w:rsidRPr="00453399" w:rsidRDefault="00E37DD9" w:rsidP="00EC2CCA">
            <w:r w:rsidRPr="00453399">
              <w:t>Звуковой сигнал</w:t>
            </w:r>
          </w:p>
        </w:tc>
        <w:tc>
          <w:tcPr>
            <w:tcW w:w="835" w:type="pct"/>
            <w:vAlign w:val="center"/>
          </w:tcPr>
          <w:p w14:paraId="5F495484" w14:textId="176E8F1A" w:rsidR="00E37DD9" w:rsidRPr="00453399" w:rsidRDefault="00E37DD9" w:rsidP="00E37DD9">
            <w:pPr>
              <w:jc w:val="center"/>
            </w:pPr>
          </w:p>
        </w:tc>
        <w:tc>
          <w:tcPr>
            <w:tcW w:w="1282" w:type="pct"/>
            <w:vAlign w:val="center"/>
          </w:tcPr>
          <w:p w14:paraId="1B3C420B" w14:textId="44A36946" w:rsidR="00E37DD9" w:rsidRPr="00453399" w:rsidRDefault="00E37DD9" w:rsidP="00E37DD9">
            <w:pPr>
              <w:jc w:val="center"/>
            </w:pPr>
          </w:p>
        </w:tc>
      </w:tr>
      <w:tr w:rsidR="00577DB2" w:rsidRPr="00453399" w14:paraId="65240F16" w14:textId="77777777" w:rsidTr="00EC2CCA">
        <w:tc>
          <w:tcPr>
            <w:tcW w:w="301" w:type="pct"/>
            <w:vAlign w:val="center"/>
          </w:tcPr>
          <w:p w14:paraId="639C1CE6" w14:textId="2C79939B" w:rsidR="00E37DD9" w:rsidRPr="00453399" w:rsidRDefault="00E37DD9" w:rsidP="00E37DD9">
            <w:pPr>
              <w:jc w:val="center"/>
            </w:pPr>
            <w:r w:rsidRPr="00453399">
              <w:t>7</w:t>
            </w:r>
          </w:p>
        </w:tc>
        <w:tc>
          <w:tcPr>
            <w:tcW w:w="2582" w:type="pct"/>
            <w:vAlign w:val="center"/>
          </w:tcPr>
          <w:p w14:paraId="770D925F" w14:textId="053504CD" w:rsidR="00E37DD9" w:rsidRPr="00453399" w:rsidRDefault="00E37DD9" w:rsidP="00EC2CCA">
            <w:r w:rsidRPr="00453399">
              <w:t>Прибор защиты от опасного приближения к ЛЭП «Барьер-200К» зав. № 6172</w:t>
            </w:r>
          </w:p>
        </w:tc>
        <w:tc>
          <w:tcPr>
            <w:tcW w:w="835" w:type="pct"/>
            <w:vAlign w:val="center"/>
          </w:tcPr>
          <w:p w14:paraId="5EB53927" w14:textId="0774870E" w:rsidR="00E37DD9" w:rsidRPr="00453399" w:rsidRDefault="00E37DD9" w:rsidP="00E37DD9">
            <w:pPr>
              <w:jc w:val="center"/>
            </w:pPr>
          </w:p>
        </w:tc>
        <w:tc>
          <w:tcPr>
            <w:tcW w:w="1282" w:type="pct"/>
            <w:vAlign w:val="center"/>
          </w:tcPr>
          <w:p w14:paraId="695E63B5" w14:textId="4C0A875C" w:rsidR="00E37DD9" w:rsidRPr="00453399" w:rsidRDefault="00E37DD9" w:rsidP="00E37DD9">
            <w:pPr>
              <w:jc w:val="center"/>
            </w:pPr>
          </w:p>
        </w:tc>
      </w:tr>
    </w:tbl>
    <w:p w14:paraId="6952B37C" w14:textId="77777777" w:rsidR="00103E7D" w:rsidRPr="00453399" w:rsidRDefault="00103E7D" w:rsidP="00103E7D">
      <w:pPr>
        <w:pStyle w:val="affb"/>
        <w:rPr>
          <w:rFonts w:ascii="Times New Roman" w:hAnsi="Times New Roman"/>
          <w:b/>
          <w:sz w:val="24"/>
          <w:szCs w:val="24"/>
        </w:rPr>
      </w:pPr>
    </w:p>
    <w:p w14:paraId="227C076E" w14:textId="1247D8BE" w:rsidR="00B92462" w:rsidRPr="00453399" w:rsidRDefault="00103E7D" w:rsidP="00103E7D">
      <w:pPr>
        <w:pStyle w:val="affb"/>
        <w:numPr>
          <w:ilvl w:val="0"/>
          <w:numId w:val="19"/>
        </w:numPr>
        <w:jc w:val="center"/>
        <w:rPr>
          <w:rFonts w:ascii="Times New Roman" w:hAnsi="Times New Roman"/>
          <w:b/>
          <w:sz w:val="24"/>
          <w:szCs w:val="24"/>
        </w:rPr>
      </w:pPr>
      <w:r w:rsidRPr="00453399">
        <w:rPr>
          <w:rFonts w:ascii="Times New Roman" w:hAnsi="Times New Roman"/>
          <w:b/>
          <w:sz w:val="24"/>
          <w:szCs w:val="24"/>
        </w:rPr>
        <w:t>Заключение по результатам проверки работоспособности</w:t>
      </w:r>
    </w:p>
    <w:p w14:paraId="0DCFC108" w14:textId="1FA9DF26" w:rsidR="00103E7D" w:rsidRPr="00453399" w:rsidRDefault="00103E7D" w:rsidP="008A5165">
      <w:pPr>
        <w:pStyle w:val="affb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453399">
        <w:rPr>
          <w:rFonts w:ascii="Times New Roman" w:hAnsi="Times New Roman"/>
          <w:sz w:val="24"/>
          <w:szCs w:val="24"/>
        </w:rPr>
        <w:t xml:space="preserve">Устройства безопасности крана-трубоукладчика </w:t>
      </w:r>
      <w:r w:rsidR="00C55AEB">
        <w:rPr>
          <w:rFonts w:ascii="Times New Roman" w:hAnsi="Times New Roman"/>
          <w:sz w:val="24"/>
          <w:szCs w:val="24"/>
        </w:rPr>
        <w:t xml:space="preserve">          </w:t>
      </w:r>
      <w:r w:rsidRPr="00453399">
        <w:rPr>
          <w:rFonts w:ascii="Times New Roman" w:hAnsi="Times New Roman"/>
          <w:sz w:val="24"/>
          <w:szCs w:val="24"/>
        </w:rPr>
        <w:t xml:space="preserve"> зав. №</w:t>
      </w:r>
      <w:r w:rsidR="00370264" w:rsidRPr="00453399">
        <w:rPr>
          <w:rFonts w:ascii="Times New Roman" w:hAnsi="Times New Roman"/>
          <w:sz w:val="24"/>
          <w:szCs w:val="24"/>
        </w:rPr>
        <w:t xml:space="preserve"> </w:t>
      </w:r>
      <w:r w:rsidR="00C55AEB">
        <w:rPr>
          <w:rFonts w:ascii="Times New Roman" w:hAnsi="Times New Roman"/>
          <w:sz w:val="24"/>
          <w:szCs w:val="24"/>
        </w:rPr>
        <w:t xml:space="preserve"> </w:t>
      </w:r>
      <w:r w:rsidRPr="00453399">
        <w:rPr>
          <w:rFonts w:ascii="Times New Roman" w:hAnsi="Times New Roman"/>
          <w:sz w:val="24"/>
          <w:szCs w:val="24"/>
        </w:rPr>
        <w:t xml:space="preserve"> инв.</w:t>
      </w:r>
      <w:r w:rsidR="008A5165" w:rsidRPr="00453399">
        <w:rPr>
          <w:rFonts w:ascii="Times New Roman" w:hAnsi="Times New Roman"/>
          <w:sz w:val="24"/>
          <w:szCs w:val="24"/>
        </w:rPr>
        <w:t> </w:t>
      </w:r>
      <w:r w:rsidRPr="00453399">
        <w:rPr>
          <w:rFonts w:ascii="Times New Roman" w:hAnsi="Times New Roman"/>
          <w:sz w:val="24"/>
          <w:szCs w:val="24"/>
        </w:rPr>
        <w:t>№</w:t>
      </w:r>
      <w:r w:rsidR="00370264" w:rsidRPr="00453399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C55AEB">
        <w:rPr>
          <w:rFonts w:ascii="Times New Roman" w:hAnsi="Times New Roman"/>
          <w:sz w:val="24"/>
          <w:szCs w:val="24"/>
          <w:lang w:eastAsia="ru-RU"/>
        </w:rPr>
        <w:t xml:space="preserve">    </w:t>
      </w:r>
      <w:r w:rsidRPr="00453399">
        <w:rPr>
          <w:rFonts w:ascii="Times New Roman" w:hAnsi="Times New Roman"/>
          <w:sz w:val="24"/>
          <w:szCs w:val="24"/>
        </w:rPr>
        <w:t>находятся в работоспособном состоянии.</w:t>
      </w:r>
    </w:p>
    <w:p w14:paraId="04C9A00A" w14:textId="77777777" w:rsidR="00CE1C9B" w:rsidRPr="00C55AEB" w:rsidRDefault="00CE1C9B" w:rsidP="00CE1C9B">
      <w:pPr>
        <w:pStyle w:val="afffd"/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</w:pPr>
      <w:r w:rsidRPr="00C55AEB"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  <w:t>Контроль провел:</w:t>
      </w:r>
    </w:p>
    <w:tbl>
      <w:tblPr>
        <w:tblStyle w:val="ac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577DB2" w:rsidRPr="00C55AEB" w14:paraId="35E02453" w14:textId="77777777" w:rsidTr="00136A1C">
        <w:tc>
          <w:tcPr>
            <w:tcW w:w="5495" w:type="dxa"/>
          </w:tcPr>
          <w:p w14:paraId="30FF44F2" w14:textId="77777777" w:rsidR="00C55AEB" w:rsidRPr="00C55AEB" w:rsidRDefault="00C55AEB" w:rsidP="00C55AEB">
            <w:pPr>
              <w:suppressAutoHyphens/>
              <w:rPr>
                <w:i/>
              </w:rPr>
            </w:pPr>
            <w:r w:rsidRPr="00C55AEB">
              <w:rPr>
                <w:i/>
              </w:rPr>
              <w:t>Специалист:</w:t>
            </w:r>
          </w:p>
          <w:p w14:paraId="4C04D0DB" w14:textId="77777777" w:rsidR="00C55AEB" w:rsidRPr="00C55AEB" w:rsidRDefault="00C55AEB" w:rsidP="00C55AEB">
            <w:pPr>
              <w:suppressAutoHyphens/>
              <w:rPr>
                <w:i/>
              </w:rPr>
            </w:pPr>
          </w:p>
          <w:p w14:paraId="09E397B5" w14:textId="6FCD2C56" w:rsidR="00CE1C9B" w:rsidRPr="00C55AEB" w:rsidRDefault="00C55AEB" w:rsidP="00C55AEB">
            <w:pPr>
              <w:suppressAutoHyphens/>
              <w:rPr>
                <w:i/>
              </w:rPr>
            </w:pPr>
            <w:proofErr w:type="spellStart"/>
            <w:r w:rsidRPr="00C55AEB">
              <w:rPr>
                <w:i/>
              </w:rPr>
              <w:t>квал.уд</w:t>
            </w:r>
            <w:proofErr w:type="spellEnd"/>
            <w:r w:rsidRPr="00C55AEB">
              <w:rPr>
                <w:i/>
              </w:rPr>
              <w:t>. №</w:t>
            </w:r>
          </w:p>
        </w:tc>
        <w:tc>
          <w:tcPr>
            <w:tcW w:w="2069" w:type="dxa"/>
          </w:tcPr>
          <w:p w14:paraId="7B3FB1AC" w14:textId="77777777" w:rsidR="00CE1C9B" w:rsidRPr="00C55AEB" w:rsidRDefault="00CE1C9B" w:rsidP="00136A1C">
            <w:pPr>
              <w:rPr>
                <w:i/>
              </w:rPr>
            </w:pPr>
          </w:p>
          <w:p w14:paraId="55901928" w14:textId="77777777" w:rsidR="00CE1C9B" w:rsidRPr="00C55AEB" w:rsidRDefault="00CE1C9B" w:rsidP="00136A1C">
            <w:pPr>
              <w:rPr>
                <w:i/>
              </w:rPr>
            </w:pPr>
          </w:p>
          <w:p w14:paraId="1421EF2C" w14:textId="77777777" w:rsidR="00CE1C9B" w:rsidRPr="00C55AEB" w:rsidRDefault="00CE1C9B" w:rsidP="00136A1C">
            <w:pPr>
              <w:rPr>
                <w:i/>
              </w:rPr>
            </w:pPr>
            <w:r w:rsidRPr="00C55AEB">
              <w:rPr>
                <w:i/>
              </w:rPr>
              <w:t>____________</w:t>
            </w:r>
          </w:p>
          <w:p w14:paraId="74E12414" w14:textId="77777777" w:rsidR="00CE1C9B" w:rsidRPr="00C55AEB" w:rsidRDefault="00CE1C9B" w:rsidP="00136A1C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7C31FCD6" w14:textId="77777777" w:rsidR="00CE1C9B" w:rsidRPr="00C55AEB" w:rsidRDefault="00CE1C9B" w:rsidP="00136A1C">
            <w:pPr>
              <w:rPr>
                <w:i/>
              </w:rPr>
            </w:pPr>
          </w:p>
          <w:p w14:paraId="24BD9B66" w14:textId="77777777" w:rsidR="00CE1C9B" w:rsidRPr="00C55AEB" w:rsidRDefault="00CE1C9B" w:rsidP="00136A1C">
            <w:pPr>
              <w:rPr>
                <w:i/>
              </w:rPr>
            </w:pPr>
          </w:p>
          <w:p w14:paraId="18FF6310" w14:textId="72739F53" w:rsidR="00CE1C9B" w:rsidRPr="00C55AEB" w:rsidRDefault="009C62A0" w:rsidP="00136A1C">
            <w:pPr>
              <w:rPr>
                <w:i/>
              </w:rPr>
            </w:pPr>
            <w:r w:rsidRPr="00C55AEB">
              <w:rPr>
                <w:i/>
              </w:rPr>
              <w:t>______________</w:t>
            </w:r>
          </w:p>
          <w:p w14:paraId="18880979" w14:textId="77777777" w:rsidR="00CE1C9B" w:rsidRPr="00C55AEB" w:rsidRDefault="00CE1C9B" w:rsidP="00136A1C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577DB2" w:rsidRPr="00C55AEB" w14:paraId="26B09ABB" w14:textId="77777777" w:rsidTr="00136A1C">
        <w:tc>
          <w:tcPr>
            <w:tcW w:w="5495" w:type="dxa"/>
          </w:tcPr>
          <w:p w14:paraId="4176993E" w14:textId="77777777" w:rsidR="00C55AEB" w:rsidRPr="00C55AEB" w:rsidRDefault="00C55AEB" w:rsidP="00C55AEB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55AEB">
              <w:rPr>
                <w:rFonts w:ascii="Times New Roman" w:hAnsi="Times New Roman" w:cs="Times New Roman"/>
                <w:i/>
                <w:sz w:val="24"/>
                <w:szCs w:val="24"/>
              </w:rPr>
              <w:t>Специалист:</w:t>
            </w:r>
          </w:p>
          <w:p w14:paraId="7DE1A9EC" w14:textId="77777777" w:rsidR="00C55AEB" w:rsidRPr="00C55AEB" w:rsidRDefault="00C55AEB" w:rsidP="00C55AEB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566CDA98" w14:textId="5540D119" w:rsidR="00CE1C9B" w:rsidRPr="00C55AEB" w:rsidRDefault="00C55AEB" w:rsidP="00C55AEB">
            <w:pPr>
              <w:suppressAutoHyphens/>
              <w:rPr>
                <w:i/>
              </w:rPr>
            </w:pPr>
            <w:proofErr w:type="spellStart"/>
            <w:r w:rsidRPr="00C55AEB">
              <w:rPr>
                <w:i/>
              </w:rPr>
              <w:t>квал.уд</w:t>
            </w:r>
            <w:proofErr w:type="spellEnd"/>
            <w:r w:rsidRPr="00C55AEB">
              <w:rPr>
                <w:i/>
              </w:rPr>
              <w:t>. №</w:t>
            </w:r>
          </w:p>
        </w:tc>
        <w:tc>
          <w:tcPr>
            <w:tcW w:w="2069" w:type="dxa"/>
          </w:tcPr>
          <w:p w14:paraId="290AD29C" w14:textId="77777777" w:rsidR="00CE1C9B" w:rsidRPr="00C55AEB" w:rsidRDefault="00CE1C9B" w:rsidP="00136A1C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1F3E78E6" w14:textId="77777777" w:rsidR="00CE1C9B" w:rsidRPr="00C55AEB" w:rsidRDefault="00CE1C9B" w:rsidP="00136A1C">
            <w:pPr>
              <w:rPr>
                <w:i/>
              </w:rPr>
            </w:pPr>
            <w:r w:rsidRPr="00C55AEB">
              <w:rPr>
                <w:i/>
              </w:rPr>
              <w:t>____________</w:t>
            </w:r>
          </w:p>
        </w:tc>
        <w:tc>
          <w:tcPr>
            <w:tcW w:w="2552" w:type="dxa"/>
          </w:tcPr>
          <w:p w14:paraId="3AB0DB4F" w14:textId="77777777" w:rsidR="00CE1C9B" w:rsidRPr="00C55AEB" w:rsidRDefault="00CE1C9B" w:rsidP="00136A1C">
            <w:pPr>
              <w:pStyle w:val="afffd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2DDA31AE" w14:textId="5DEE6638" w:rsidR="00CE1C9B" w:rsidRPr="00C55AEB" w:rsidRDefault="009C62A0" w:rsidP="00136A1C">
            <w:pPr>
              <w:rPr>
                <w:i/>
              </w:rPr>
            </w:pPr>
            <w:r w:rsidRPr="00C55AEB">
              <w:rPr>
                <w:i/>
              </w:rPr>
              <w:t>______________</w:t>
            </w:r>
          </w:p>
        </w:tc>
      </w:tr>
    </w:tbl>
    <w:p w14:paraId="602CCC73" w14:textId="77777777" w:rsidR="00CE1C9B" w:rsidRPr="00C55AEB" w:rsidRDefault="00CE1C9B" w:rsidP="00CE1C9B">
      <w:pPr>
        <w:pStyle w:val="afffd"/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</w:pPr>
      <w:r w:rsidRPr="00C55AEB">
        <w:rPr>
          <w:rFonts w:ascii="Times New Roman" w:eastAsia="Calibri" w:hAnsi="Times New Roman" w:cs="Times New Roman"/>
          <w:b/>
          <w:i/>
          <w:sz w:val="24"/>
          <w:szCs w:val="24"/>
          <w:lang w:eastAsia="ru-RU"/>
        </w:rPr>
        <w:t>Заключение выдал:</w:t>
      </w:r>
    </w:p>
    <w:tbl>
      <w:tblPr>
        <w:tblStyle w:val="ac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577DB2" w:rsidRPr="00C55AEB" w14:paraId="5D856FCC" w14:textId="77777777" w:rsidTr="00136A1C">
        <w:tc>
          <w:tcPr>
            <w:tcW w:w="5495" w:type="dxa"/>
          </w:tcPr>
          <w:p w14:paraId="73A5B770" w14:textId="77777777" w:rsidR="00C55AEB" w:rsidRPr="00C55AEB" w:rsidRDefault="00C55AEB" w:rsidP="00C55AEB">
            <w:pPr>
              <w:suppressAutoHyphens/>
              <w:rPr>
                <w:i/>
              </w:rPr>
            </w:pPr>
            <w:r w:rsidRPr="00C55AEB">
              <w:rPr>
                <w:i/>
              </w:rPr>
              <w:t>Специалист:</w:t>
            </w:r>
          </w:p>
          <w:p w14:paraId="377B3FFF" w14:textId="77777777" w:rsidR="00C55AEB" w:rsidRPr="00C55AEB" w:rsidRDefault="00C55AEB" w:rsidP="00C55AEB">
            <w:pPr>
              <w:suppressAutoHyphens/>
              <w:rPr>
                <w:i/>
              </w:rPr>
            </w:pPr>
          </w:p>
          <w:p w14:paraId="3B171119" w14:textId="0E52DA4E" w:rsidR="00CE1C9B" w:rsidRPr="00C55AEB" w:rsidRDefault="00C55AEB" w:rsidP="00C55AEB">
            <w:pPr>
              <w:suppressAutoHyphens/>
              <w:rPr>
                <w:i/>
              </w:rPr>
            </w:pPr>
            <w:proofErr w:type="spellStart"/>
            <w:r w:rsidRPr="00C55AEB">
              <w:rPr>
                <w:i/>
              </w:rPr>
              <w:t>квал.уд</w:t>
            </w:r>
            <w:proofErr w:type="spellEnd"/>
            <w:r w:rsidRPr="00C55AEB">
              <w:rPr>
                <w:i/>
              </w:rPr>
              <w:t>. №</w:t>
            </w:r>
          </w:p>
        </w:tc>
        <w:tc>
          <w:tcPr>
            <w:tcW w:w="2069" w:type="dxa"/>
          </w:tcPr>
          <w:p w14:paraId="7EF7C611" w14:textId="77777777" w:rsidR="00CE1C9B" w:rsidRPr="00C55AEB" w:rsidRDefault="00CE1C9B" w:rsidP="00136A1C">
            <w:pPr>
              <w:rPr>
                <w:i/>
              </w:rPr>
            </w:pPr>
          </w:p>
          <w:p w14:paraId="02768027" w14:textId="77777777" w:rsidR="00CE1C9B" w:rsidRPr="00C55AEB" w:rsidRDefault="00CE1C9B" w:rsidP="00136A1C">
            <w:pPr>
              <w:rPr>
                <w:i/>
              </w:rPr>
            </w:pPr>
          </w:p>
          <w:p w14:paraId="171F02F4" w14:textId="77777777" w:rsidR="00CE1C9B" w:rsidRPr="00C55AEB" w:rsidRDefault="00CE1C9B" w:rsidP="00136A1C">
            <w:pPr>
              <w:rPr>
                <w:i/>
              </w:rPr>
            </w:pPr>
            <w:r w:rsidRPr="00C55AEB">
              <w:rPr>
                <w:i/>
              </w:rPr>
              <w:t>____________</w:t>
            </w:r>
          </w:p>
          <w:p w14:paraId="1BC1199F" w14:textId="77777777" w:rsidR="00CE1C9B" w:rsidRPr="00C55AEB" w:rsidRDefault="00CE1C9B" w:rsidP="00136A1C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</w:tcPr>
          <w:p w14:paraId="5A009E1C" w14:textId="77777777" w:rsidR="00CE1C9B" w:rsidRPr="00C55AEB" w:rsidRDefault="00CE1C9B" w:rsidP="00136A1C">
            <w:pPr>
              <w:rPr>
                <w:i/>
              </w:rPr>
            </w:pPr>
          </w:p>
          <w:p w14:paraId="64BE7E99" w14:textId="77777777" w:rsidR="00CE1C9B" w:rsidRPr="00C55AEB" w:rsidRDefault="00CE1C9B" w:rsidP="00136A1C">
            <w:pPr>
              <w:rPr>
                <w:i/>
              </w:rPr>
            </w:pPr>
          </w:p>
          <w:p w14:paraId="7B0B9908" w14:textId="20041205" w:rsidR="00CE1C9B" w:rsidRPr="00C55AEB" w:rsidRDefault="009C62A0" w:rsidP="00136A1C">
            <w:pPr>
              <w:rPr>
                <w:i/>
              </w:rPr>
            </w:pPr>
            <w:r w:rsidRPr="00C55AEB">
              <w:rPr>
                <w:i/>
              </w:rPr>
              <w:t>______________</w:t>
            </w:r>
          </w:p>
          <w:p w14:paraId="06FAC5DD" w14:textId="77777777" w:rsidR="00CE1C9B" w:rsidRPr="00C55AEB" w:rsidRDefault="00CE1C9B" w:rsidP="00136A1C">
            <w:pPr>
              <w:pStyle w:val="afffd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</w:tbl>
    <w:p w14:paraId="4AD9FA92" w14:textId="77777777" w:rsidR="004C6B02" w:rsidRPr="00453399" w:rsidRDefault="004C6B02" w:rsidP="00F5403B">
      <w:pPr>
        <w:pStyle w:val="2"/>
        <w:keepNext w:val="0"/>
        <w:widowControl w:val="0"/>
        <w:ind w:left="13"/>
        <w:jc w:val="center"/>
        <w:rPr>
          <w:rFonts w:eastAsiaTheme="minorHAnsi"/>
          <w:bCs/>
          <w:sz w:val="24"/>
          <w:lang w:eastAsia="en-US"/>
        </w:rPr>
      </w:pPr>
      <w:bookmarkStart w:id="73" w:name="_Toc363909286"/>
      <w:bookmarkStart w:id="74" w:name="_Toc389120771"/>
      <w:bookmarkStart w:id="75" w:name="_Toc469472440"/>
      <w:bookmarkStart w:id="76" w:name="_Toc477860990"/>
      <w:bookmarkStart w:id="77" w:name="_Toc522885182"/>
      <w:bookmarkStart w:id="78" w:name="_Toc19004278"/>
      <w:bookmarkStart w:id="79" w:name="_Toc512467889"/>
    </w:p>
    <w:p w14:paraId="5A30221A" w14:textId="77777777" w:rsidR="004C6B02" w:rsidRPr="00453399" w:rsidRDefault="004C6B02">
      <w:pPr>
        <w:rPr>
          <w:rFonts w:eastAsiaTheme="minorHAnsi"/>
          <w:b/>
          <w:bCs/>
          <w:lang w:eastAsia="en-US"/>
        </w:rPr>
      </w:pPr>
      <w:r w:rsidRPr="00453399">
        <w:rPr>
          <w:rFonts w:eastAsiaTheme="minorHAnsi"/>
          <w:bCs/>
          <w:lang w:eastAsia="en-US"/>
        </w:rPr>
        <w:br w:type="page"/>
      </w:r>
    </w:p>
    <w:p w14:paraId="0D57A604" w14:textId="1C4ED245" w:rsidR="00C40D1D" w:rsidRPr="00453399" w:rsidRDefault="00C40D1D" w:rsidP="00C40D1D">
      <w:pPr>
        <w:pStyle w:val="2"/>
        <w:keepNext w:val="0"/>
        <w:widowControl w:val="0"/>
        <w:spacing w:before="60"/>
        <w:jc w:val="center"/>
        <w:rPr>
          <w:sz w:val="28"/>
          <w:szCs w:val="28"/>
        </w:rPr>
      </w:pPr>
      <w:bookmarkStart w:id="80" w:name="_Toc105409653"/>
      <w:bookmarkStart w:id="81" w:name="_Toc99359603"/>
      <w:r w:rsidRPr="00453399">
        <w:rPr>
          <w:rFonts w:eastAsiaTheme="minorHAnsi"/>
          <w:sz w:val="28"/>
          <w:szCs w:val="28"/>
        </w:rPr>
        <w:lastRenderedPageBreak/>
        <w:t xml:space="preserve">ПРИЛОЖЕНИЕ </w:t>
      </w:r>
      <w:r w:rsidR="00700976" w:rsidRPr="00453399">
        <w:rPr>
          <w:rFonts w:eastAsiaTheme="minorHAnsi"/>
          <w:sz w:val="28"/>
          <w:szCs w:val="28"/>
        </w:rPr>
        <w:t>7</w:t>
      </w:r>
      <w:bookmarkEnd w:id="80"/>
    </w:p>
    <w:p w14:paraId="7688AA10" w14:textId="77777777" w:rsidR="00C40D1D" w:rsidRPr="009C62A0" w:rsidRDefault="00C40D1D" w:rsidP="00C40D1D">
      <w:pPr>
        <w:pStyle w:val="2"/>
        <w:keepNext w:val="0"/>
        <w:widowControl w:val="0"/>
        <w:spacing w:before="60"/>
        <w:jc w:val="center"/>
        <w:rPr>
          <w:sz w:val="24"/>
        </w:rPr>
      </w:pPr>
      <w:bookmarkStart w:id="82" w:name="_Toc105409654"/>
      <w:r w:rsidRPr="009C62A0">
        <w:rPr>
          <w:sz w:val="24"/>
        </w:rPr>
        <w:t>Расчетная оценка технического состояния</w:t>
      </w:r>
      <w:bookmarkEnd w:id="81"/>
      <w:r w:rsidRPr="009C62A0">
        <w:rPr>
          <w:sz w:val="24"/>
        </w:rPr>
        <w:t xml:space="preserve"> ГПМ</w:t>
      </w:r>
      <w:bookmarkEnd w:id="82"/>
    </w:p>
    <w:p w14:paraId="73F11402" w14:textId="4F730FDD" w:rsidR="00C40D1D" w:rsidRPr="009C62A0" w:rsidRDefault="00C40D1D" w:rsidP="00C40D1D"/>
    <w:p w14:paraId="0B1B4C18" w14:textId="53D5AECC" w:rsidR="00C40D1D" w:rsidRPr="009C62A0" w:rsidRDefault="00C40D1D" w:rsidP="00C40D1D">
      <w:pPr>
        <w:jc w:val="right"/>
        <w:rPr>
          <w:lang w:eastAsia="ar-SA"/>
        </w:rPr>
      </w:pPr>
      <w:r w:rsidRPr="009C62A0">
        <w:rPr>
          <w:lang w:eastAsia="ar-SA"/>
        </w:rPr>
        <w:t xml:space="preserve">Таблица </w:t>
      </w:r>
      <w:r w:rsidR="005D25F7" w:rsidRPr="009C62A0">
        <w:rPr>
          <w:lang w:eastAsia="ar-SA"/>
        </w:rPr>
        <w:t>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81"/>
        <w:gridCol w:w="1590"/>
        <w:gridCol w:w="1624"/>
        <w:gridCol w:w="1624"/>
        <w:gridCol w:w="1609"/>
      </w:tblGrid>
      <w:tr w:rsidR="00C40D1D" w:rsidRPr="009C62A0" w14:paraId="5226743A" w14:textId="77777777" w:rsidTr="00C40D1D">
        <w:tc>
          <w:tcPr>
            <w:tcW w:w="3181" w:type="dxa"/>
            <w:vMerge w:val="restart"/>
            <w:vAlign w:val="center"/>
          </w:tcPr>
          <w:p w14:paraId="3142F9CE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  <w:r w:rsidRPr="009C62A0">
              <w:t>Вид дефекта</w:t>
            </w:r>
          </w:p>
        </w:tc>
        <w:tc>
          <w:tcPr>
            <w:tcW w:w="4838" w:type="dxa"/>
            <w:gridSpan w:val="3"/>
            <w:vAlign w:val="center"/>
          </w:tcPr>
          <w:p w14:paraId="71761971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  <w:r w:rsidRPr="009C62A0">
              <w:t>Характеристика дефектов</w:t>
            </w:r>
          </w:p>
        </w:tc>
        <w:tc>
          <w:tcPr>
            <w:tcW w:w="0" w:type="auto"/>
            <w:vMerge w:val="restart"/>
            <w:vAlign w:val="center"/>
          </w:tcPr>
          <w:p w14:paraId="5ABAFA70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  <w:r w:rsidRPr="009C62A0">
              <w:t>Присвоенные баллы</w:t>
            </w:r>
          </w:p>
        </w:tc>
      </w:tr>
      <w:tr w:rsidR="00C40D1D" w:rsidRPr="009C62A0" w14:paraId="221218D0" w14:textId="77777777" w:rsidTr="00C40D1D">
        <w:tc>
          <w:tcPr>
            <w:tcW w:w="3181" w:type="dxa"/>
            <w:vMerge/>
            <w:vAlign w:val="center"/>
          </w:tcPr>
          <w:p w14:paraId="2845B13C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  <w:tc>
          <w:tcPr>
            <w:tcW w:w="1590" w:type="dxa"/>
            <w:vAlign w:val="center"/>
          </w:tcPr>
          <w:p w14:paraId="14AD0E4F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  <w:r w:rsidRPr="009C62A0">
              <w:t>Дефекты изготовления или монтажа</w:t>
            </w:r>
          </w:p>
        </w:tc>
        <w:tc>
          <w:tcPr>
            <w:tcW w:w="0" w:type="auto"/>
            <w:vAlign w:val="center"/>
          </w:tcPr>
          <w:p w14:paraId="4E0AB96D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  <w:r w:rsidRPr="009C62A0">
              <w:t>Дефекты, возникающие из-за грубого нарушения нормальной эксплуатации</w:t>
            </w:r>
          </w:p>
        </w:tc>
        <w:tc>
          <w:tcPr>
            <w:tcW w:w="0" w:type="auto"/>
            <w:vAlign w:val="center"/>
          </w:tcPr>
          <w:p w14:paraId="0C786471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  <w:r w:rsidRPr="009C62A0">
              <w:t>Дефекты возникающие при длительной нормальной эксплуатации</w:t>
            </w:r>
          </w:p>
        </w:tc>
        <w:tc>
          <w:tcPr>
            <w:tcW w:w="0" w:type="auto"/>
            <w:vMerge/>
            <w:vAlign w:val="center"/>
          </w:tcPr>
          <w:p w14:paraId="01B1EE5D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</w:tr>
      <w:tr w:rsidR="00C40D1D" w:rsidRPr="009C62A0" w14:paraId="61D0D39D" w14:textId="77777777" w:rsidTr="00C40D1D">
        <w:tc>
          <w:tcPr>
            <w:tcW w:w="3181" w:type="dxa"/>
            <w:vMerge/>
            <w:vAlign w:val="center"/>
          </w:tcPr>
          <w:p w14:paraId="2B4EB1CB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  <w:tc>
          <w:tcPr>
            <w:tcW w:w="4838" w:type="dxa"/>
            <w:gridSpan w:val="3"/>
            <w:vAlign w:val="center"/>
          </w:tcPr>
          <w:p w14:paraId="05077524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  <w:r w:rsidRPr="009C62A0">
              <w:t>Количество баллов</w:t>
            </w:r>
          </w:p>
        </w:tc>
        <w:tc>
          <w:tcPr>
            <w:tcW w:w="0" w:type="auto"/>
            <w:vMerge/>
            <w:vAlign w:val="center"/>
          </w:tcPr>
          <w:p w14:paraId="0A25A8FE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</w:tr>
      <w:tr w:rsidR="00C40D1D" w:rsidRPr="009C62A0" w14:paraId="0DBD3C32" w14:textId="77777777" w:rsidTr="00C40D1D">
        <w:tc>
          <w:tcPr>
            <w:tcW w:w="3181" w:type="dxa"/>
            <w:tcBorders>
              <w:bottom w:val="single" w:sz="4" w:space="0" w:color="auto"/>
            </w:tcBorders>
          </w:tcPr>
          <w:p w14:paraId="235328D8" w14:textId="77777777" w:rsidR="00C40D1D" w:rsidRPr="009C62A0" w:rsidRDefault="00C40D1D" w:rsidP="00C40D1D">
            <w:pPr>
              <w:snapToGrid w:val="0"/>
              <w:spacing w:line="276" w:lineRule="auto"/>
              <w:jc w:val="both"/>
            </w:pPr>
            <w:r w:rsidRPr="009C62A0">
              <w:t>1 Нарушение лакокрасочного покрытия</w:t>
            </w:r>
          </w:p>
        </w:tc>
        <w:tc>
          <w:tcPr>
            <w:tcW w:w="4838" w:type="dxa"/>
            <w:gridSpan w:val="3"/>
            <w:tcBorders>
              <w:bottom w:val="single" w:sz="4" w:space="0" w:color="auto"/>
            </w:tcBorders>
            <w:vAlign w:val="center"/>
          </w:tcPr>
          <w:p w14:paraId="4852B525" w14:textId="3A4824BA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7FC1BA4" w14:textId="783592A8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</w:tr>
      <w:tr w:rsidR="00C40D1D" w:rsidRPr="009C62A0" w14:paraId="321F28F3" w14:textId="77777777" w:rsidTr="00C40D1D">
        <w:tc>
          <w:tcPr>
            <w:tcW w:w="31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BB06EF" w14:textId="77777777" w:rsidR="00C40D1D" w:rsidRPr="009C62A0" w:rsidRDefault="00C40D1D" w:rsidP="00C40D1D">
            <w:pPr>
              <w:snapToGrid w:val="0"/>
              <w:spacing w:line="276" w:lineRule="auto"/>
              <w:jc w:val="both"/>
            </w:pPr>
            <w:r w:rsidRPr="009C62A0">
              <w:t>2 Коррозия несущих элементов:</w:t>
            </w:r>
          </w:p>
        </w:tc>
        <w:tc>
          <w:tcPr>
            <w:tcW w:w="483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05BE37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tcBorders>
              <w:left w:val="single" w:sz="4" w:space="0" w:color="auto"/>
              <w:bottom w:val="nil"/>
            </w:tcBorders>
            <w:vAlign w:val="center"/>
          </w:tcPr>
          <w:p w14:paraId="385F1115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</w:tr>
      <w:tr w:rsidR="00C40D1D" w:rsidRPr="009C62A0" w14:paraId="6A2A1A23" w14:textId="77777777" w:rsidTr="00C40D1D">
        <w:tc>
          <w:tcPr>
            <w:tcW w:w="31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AF57" w14:textId="77777777" w:rsidR="00C40D1D" w:rsidRPr="009C62A0" w:rsidRDefault="00C40D1D" w:rsidP="00C40D1D">
            <w:pPr>
              <w:snapToGrid w:val="0"/>
              <w:spacing w:line="276" w:lineRule="auto"/>
              <w:jc w:val="both"/>
            </w:pPr>
            <w:r w:rsidRPr="009C62A0">
              <w:t>- до 5% толщины элемента вкл.</w:t>
            </w:r>
          </w:p>
        </w:tc>
        <w:tc>
          <w:tcPr>
            <w:tcW w:w="483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D9E3A" w14:textId="65230BFD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C2090" w14:textId="7CB5CA69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</w:tr>
      <w:tr w:rsidR="00C40D1D" w:rsidRPr="009C62A0" w14:paraId="5D450885" w14:textId="77777777" w:rsidTr="00C40D1D">
        <w:tc>
          <w:tcPr>
            <w:tcW w:w="3181" w:type="dxa"/>
            <w:tcBorders>
              <w:top w:val="single" w:sz="4" w:space="0" w:color="auto"/>
            </w:tcBorders>
          </w:tcPr>
          <w:p w14:paraId="6C39AB25" w14:textId="77777777" w:rsidR="00C40D1D" w:rsidRPr="009C62A0" w:rsidRDefault="00C40D1D" w:rsidP="00C40D1D">
            <w:pPr>
              <w:snapToGrid w:val="0"/>
              <w:spacing w:line="276" w:lineRule="auto"/>
              <w:jc w:val="both"/>
            </w:pPr>
            <w:r w:rsidRPr="009C62A0">
              <w:t>- до 10% толщины элемента вкл.</w:t>
            </w:r>
          </w:p>
        </w:tc>
        <w:tc>
          <w:tcPr>
            <w:tcW w:w="4838" w:type="dxa"/>
            <w:gridSpan w:val="3"/>
            <w:tcBorders>
              <w:top w:val="single" w:sz="4" w:space="0" w:color="auto"/>
            </w:tcBorders>
            <w:vAlign w:val="center"/>
          </w:tcPr>
          <w:p w14:paraId="7B67A2FF" w14:textId="03D87E49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1E51AE1" w14:textId="0C8FCDD8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</w:tr>
      <w:tr w:rsidR="00C40D1D" w:rsidRPr="009C62A0" w14:paraId="5C144CE1" w14:textId="77777777" w:rsidTr="00C40D1D">
        <w:tc>
          <w:tcPr>
            <w:tcW w:w="3181" w:type="dxa"/>
          </w:tcPr>
          <w:p w14:paraId="3C64CDE7" w14:textId="77777777" w:rsidR="00C40D1D" w:rsidRPr="009C62A0" w:rsidRDefault="00C40D1D" w:rsidP="00C40D1D">
            <w:pPr>
              <w:snapToGrid w:val="0"/>
              <w:spacing w:line="276" w:lineRule="auto"/>
              <w:jc w:val="both"/>
            </w:pPr>
            <w:r w:rsidRPr="009C62A0">
              <w:t>- более 10% толщины элемента</w:t>
            </w:r>
          </w:p>
        </w:tc>
        <w:tc>
          <w:tcPr>
            <w:tcW w:w="4838" w:type="dxa"/>
            <w:gridSpan w:val="3"/>
            <w:vAlign w:val="center"/>
          </w:tcPr>
          <w:p w14:paraId="023BECDD" w14:textId="5180675C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4FFA9ADF" w14:textId="23716D72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</w:tr>
      <w:tr w:rsidR="008D4ED3" w:rsidRPr="009C62A0" w14:paraId="7E237C3C" w14:textId="77777777" w:rsidTr="001621E9">
        <w:tc>
          <w:tcPr>
            <w:tcW w:w="3181" w:type="dxa"/>
          </w:tcPr>
          <w:p w14:paraId="621C42A1" w14:textId="77777777" w:rsidR="008D4ED3" w:rsidRPr="009C62A0" w:rsidRDefault="008D4ED3" w:rsidP="001621E9">
            <w:pPr>
              <w:snapToGrid w:val="0"/>
              <w:spacing w:line="276" w:lineRule="auto"/>
              <w:jc w:val="both"/>
            </w:pPr>
            <w:r w:rsidRPr="009C62A0">
              <w:t xml:space="preserve">3 Трещины, разрывы в сварных швах или </w:t>
            </w:r>
            <w:proofErr w:type="spellStart"/>
            <w:r w:rsidRPr="009C62A0">
              <w:t>околошовной</w:t>
            </w:r>
            <w:proofErr w:type="spellEnd"/>
            <w:r w:rsidRPr="009C62A0">
              <w:t xml:space="preserve"> зоне</w:t>
            </w:r>
          </w:p>
        </w:tc>
        <w:tc>
          <w:tcPr>
            <w:tcW w:w="1590" w:type="dxa"/>
            <w:vAlign w:val="center"/>
          </w:tcPr>
          <w:p w14:paraId="713504CF" w14:textId="43E45FC6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1A066FBD" w14:textId="09D823DC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03F966ED" w14:textId="0B16EEE9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11EE4D98" w14:textId="460A100F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</w:tr>
      <w:tr w:rsidR="008D4ED3" w:rsidRPr="009C62A0" w14:paraId="6A8E5A04" w14:textId="77777777" w:rsidTr="001621E9">
        <w:tc>
          <w:tcPr>
            <w:tcW w:w="3181" w:type="dxa"/>
          </w:tcPr>
          <w:p w14:paraId="3261F698" w14:textId="77777777" w:rsidR="008D4ED3" w:rsidRPr="009C62A0" w:rsidRDefault="008D4ED3" w:rsidP="001621E9">
            <w:pPr>
              <w:snapToGrid w:val="0"/>
              <w:spacing w:line="276" w:lineRule="auto"/>
              <w:jc w:val="both"/>
            </w:pPr>
            <w:r w:rsidRPr="009C62A0">
              <w:t>4 Трещины, разрывы в зонах, удаленных от сварных швов</w:t>
            </w:r>
          </w:p>
        </w:tc>
        <w:tc>
          <w:tcPr>
            <w:tcW w:w="1590" w:type="dxa"/>
            <w:vAlign w:val="center"/>
          </w:tcPr>
          <w:p w14:paraId="733DF52A" w14:textId="19223C0F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2AF34532" w14:textId="0525E080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51B2493C" w14:textId="1544A2CA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3FB053DF" w14:textId="2B3B1941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</w:tr>
      <w:tr w:rsidR="008D4ED3" w:rsidRPr="009C62A0" w14:paraId="21A05BFB" w14:textId="77777777" w:rsidTr="001621E9">
        <w:tc>
          <w:tcPr>
            <w:tcW w:w="3181" w:type="dxa"/>
          </w:tcPr>
          <w:p w14:paraId="72203AA5" w14:textId="77777777" w:rsidR="008D4ED3" w:rsidRPr="009C62A0" w:rsidRDefault="008D4ED3" w:rsidP="001621E9">
            <w:pPr>
              <w:snapToGrid w:val="0"/>
              <w:spacing w:line="276" w:lineRule="auto"/>
              <w:jc w:val="both"/>
            </w:pPr>
            <w:r w:rsidRPr="009C62A0">
              <w:t>5 Ослабление болтовых соединений, в которых болты работают на растяжение (ОПУ)</w:t>
            </w:r>
          </w:p>
        </w:tc>
        <w:tc>
          <w:tcPr>
            <w:tcW w:w="1590" w:type="dxa"/>
            <w:vAlign w:val="center"/>
          </w:tcPr>
          <w:p w14:paraId="5976BB0F" w14:textId="0E754BBA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3AF316AD" w14:textId="2BE51577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1AB9B7BA" w14:textId="703B3ECC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61CA1BFB" w14:textId="5166CFB5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</w:tr>
      <w:tr w:rsidR="008D4ED3" w:rsidRPr="009C62A0" w14:paraId="442958BB" w14:textId="77777777" w:rsidTr="001621E9">
        <w:tc>
          <w:tcPr>
            <w:tcW w:w="3181" w:type="dxa"/>
          </w:tcPr>
          <w:p w14:paraId="46F4A3E1" w14:textId="77777777" w:rsidR="008D4ED3" w:rsidRPr="009C62A0" w:rsidRDefault="008D4ED3" w:rsidP="001621E9">
            <w:pPr>
              <w:snapToGrid w:val="0"/>
              <w:spacing w:line="276" w:lineRule="auto"/>
              <w:jc w:val="both"/>
            </w:pPr>
            <w:r w:rsidRPr="009C62A0">
              <w:t>6 Ослабление болтовых соединений, в которых болты работают на срез</w:t>
            </w:r>
          </w:p>
        </w:tc>
        <w:tc>
          <w:tcPr>
            <w:tcW w:w="4838" w:type="dxa"/>
            <w:gridSpan w:val="3"/>
            <w:vAlign w:val="center"/>
          </w:tcPr>
          <w:p w14:paraId="323FC355" w14:textId="76E1674A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5335707D" w14:textId="1331C1B8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</w:tr>
      <w:tr w:rsidR="008D4ED3" w:rsidRPr="009C62A0" w14:paraId="3F873CED" w14:textId="77777777" w:rsidTr="001621E9">
        <w:tc>
          <w:tcPr>
            <w:tcW w:w="3181" w:type="dxa"/>
          </w:tcPr>
          <w:p w14:paraId="013DD84D" w14:textId="77777777" w:rsidR="008D4ED3" w:rsidRPr="009C62A0" w:rsidRDefault="008D4ED3" w:rsidP="001621E9">
            <w:pPr>
              <w:snapToGrid w:val="0"/>
              <w:spacing w:line="276" w:lineRule="auto"/>
              <w:jc w:val="both"/>
            </w:pPr>
            <w:r w:rsidRPr="009C62A0">
              <w:t>7 Деформации элементов решетчатых конструкций, превышающих:</w:t>
            </w:r>
          </w:p>
        </w:tc>
        <w:tc>
          <w:tcPr>
            <w:tcW w:w="1590" w:type="dxa"/>
            <w:vAlign w:val="center"/>
          </w:tcPr>
          <w:p w14:paraId="3C9FB7B2" w14:textId="6E1F6317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56570A92" w14:textId="2191B6D2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643D5F59" w14:textId="1BE0FE8A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217FD125" w14:textId="40446B9B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</w:tr>
      <w:tr w:rsidR="008D4ED3" w:rsidRPr="009C62A0" w14:paraId="6C32A541" w14:textId="77777777" w:rsidTr="001621E9">
        <w:tc>
          <w:tcPr>
            <w:tcW w:w="3181" w:type="dxa"/>
          </w:tcPr>
          <w:p w14:paraId="42392AB0" w14:textId="77777777" w:rsidR="008D4ED3" w:rsidRPr="009C62A0" w:rsidRDefault="008D4ED3" w:rsidP="001621E9">
            <w:pPr>
              <w:snapToGrid w:val="0"/>
              <w:spacing w:line="276" w:lineRule="auto"/>
              <w:jc w:val="both"/>
            </w:pPr>
            <w:r w:rsidRPr="009C62A0">
              <w:t>- элементы решетки</w:t>
            </w:r>
          </w:p>
        </w:tc>
        <w:tc>
          <w:tcPr>
            <w:tcW w:w="1590" w:type="dxa"/>
            <w:vAlign w:val="center"/>
          </w:tcPr>
          <w:p w14:paraId="26276C91" w14:textId="5969BE6F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517CCD38" w14:textId="45B8B0F7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3BD9AF51" w14:textId="5C0EFACF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29278554" w14:textId="45294A2A" w:rsidR="008D4ED3" w:rsidRPr="009C62A0" w:rsidRDefault="008D4ED3" w:rsidP="001621E9">
            <w:pPr>
              <w:snapToGrid w:val="0"/>
              <w:spacing w:line="276" w:lineRule="auto"/>
              <w:jc w:val="center"/>
            </w:pPr>
          </w:p>
        </w:tc>
      </w:tr>
    </w:tbl>
    <w:p w14:paraId="210CF3B1" w14:textId="77777777" w:rsidR="008D4ED3" w:rsidRPr="009C62A0" w:rsidRDefault="008D4ED3" w:rsidP="00C40D1D">
      <w:pPr>
        <w:jc w:val="right"/>
      </w:pPr>
    </w:p>
    <w:p w14:paraId="1D4C431E" w14:textId="77777777" w:rsidR="008D4ED3" w:rsidRPr="009C62A0" w:rsidRDefault="008D4ED3">
      <w:r w:rsidRPr="009C62A0">
        <w:br w:type="page"/>
      </w:r>
    </w:p>
    <w:p w14:paraId="11D64BDA" w14:textId="17B594F1" w:rsidR="00C40D1D" w:rsidRPr="009C62A0" w:rsidRDefault="00C40D1D" w:rsidP="00C40D1D">
      <w:pPr>
        <w:jc w:val="right"/>
      </w:pPr>
      <w:r w:rsidRPr="009C62A0">
        <w:lastRenderedPageBreak/>
        <w:t xml:space="preserve">Продолжение таблицы </w:t>
      </w:r>
      <w:r w:rsidR="005D25F7" w:rsidRPr="009C62A0">
        <w:t>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81"/>
        <w:gridCol w:w="1590"/>
        <w:gridCol w:w="1624"/>
        <w:gridCol w:w="1624"/>
        <w:gridCol w:w="1609"/>
      </w:tblGrid>
      <w:tr w:rsidR="00C40D1D" w:rsidRPr="009C62A0" w14:paraId="2ED9F19A" w14:textId="77777777" w:rsidTr="00C40D1D">
        <w:tc>
          <w:tcPr>
            <w:tcW w:w="3181" w:type="dxa"/>
            <w:vMerge w:val="restart"/>
            <w:vAlign w:val="center"/>
          </w:tcPr>
          <w:p w14:paraId="6528A430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  <w:r w:rsidRPr="009C62A0">
              <w:t>Вид дефекта</w:t>
            </w:r>
          </w:p>
        </w:tc>
        <w:tc>
          <w:tcPr>
            <w:tcW w:w="4838" w:type="dxa"/>
            <w:gridSpan w:val="3"/>
            <w:vAlign w:val="center"/>
          </w:tcPr>
          <w:p w14:paraId="632FB5E7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  <w:r w:rsidRPr="009C62A0">
              <w:t>Характеристика дефектов</w:t>
            </w:r>
          </w:p>
        </w:tc>
        <w:tc>
          <w:tcPr>
            <w:tcW w:w="0" w:type="auto"/>
            <w:vMerge w:val="restart"/>
            <w:vAlign w:val="center"/>
          </w:tcPr>
          <w:p w14:paraId="38625169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  <w:r w:rsidRPr="009C62A0">
              <w:t>Присвоенные баллы</w:t>
            </w:r>
          </w:p>
        </w:tc>
      </w:tr>
      <w:tr w:rsidR="00C40D1D" w:rsidRPr="009C62A0" w14:paraId="36F43F39" w14:textId="77777777" w:rsidTr="00C40D1D">
        <w:tc>
          <w:tcPr>
            <w:tcW w:w="3181" w:type="dxa"/>
            <w:vMerge/>
            <w:vAlign w:val="center"/>
          </w:tcPr>
          <w:p w14:paraId="7A166D38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  <w:tc>
          <w:tcPr>
            <w:tcW w:w="1590" w:type="dxa"/>
            <w:vAlign w:val="center"/>
          </w:tcPr>
          <w:p w14:paraId="4968FA19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  <w:r w:rsidRPr="009C62A0">
              <w:t>Дефекты изготовления или монтажа</w:t>
            </w:r>
          </w:p>
        </w:tc>
        <w:tc>
          <w:tcPr>
            <w:tcW w:w="0" w:type="auto"/>
            <w:vAlign w:val="center"/>
          </w:tcPr>
          <w:p w14:paraId="5B4F7B8E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  <w:r w:rsidRPr="009C62A0">
              <w:t>Дефекты, возникающие из-за грубого нарушения нормальной эксплуатации</w:t>
            </w:r>
          </w:p>
        </w:tc>
        <w:tc>
          <w:tcPr>
            <w:tcW w:w="0" w:type="auto"/>
            <w:vAlign w:val="center"/>
          </w:tcPr>
          <w:p w14:paraId="1343D4B3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  <w:r w:rsidRPr="009C62A0">
              <w:t>Дефекты возникающие при длительной нормальной эксплуатации</w:t>
            </w:r>
          </w:p>
        </w:tc>
        <w:tc>
          <w:tcPr>
            <w:tcW w:w="0" w:type="auto"/>
            <w:vMerge/>
            <w:vAlign w:val="center"/>
          </w:tcPr>
          <w:p w14:paraId="2C438FE6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</w:tr>
      <w:tr w:rsidR="00C40D1D" w:rsidRPr="009C62A0" w14:paraId="330ABBB2" w14:textId="77777777" w:rsidTr="00C40D1D">
        <w:tc>
          <w:tcPr>
            <w:tcW w:w="3181" w:type="dxa"/>
            <w:vMerge/>
            <w:vAlign w:val="center"/>
          </w:tcPr>
          <w:p w14:paraId="532A5149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  <w:tc>
          <w:tcPr>
            <w:tcW w:w="4838" w:type="dxa"/>
            <w:gridSpan w:val="3"/>
            <w:vAlign w:val="center"/>
          </w:tcPr>
          <w:p w14:paraId="197D46B9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  <w:r w:rsidRPr="009C62A0">
              <w:t>Количество баллов</w:t>
            </w:r>
          </w:p>
        </w:tc>
        <w:tc>
          <w:tcPr>
            <w:tcW w:w="0" w:type="auto"/>
            <w:vMerge/>
            <w:vAlign w:val="center"/>
          </w:tcPr>
          <w:p w14:paraId="760EDB94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</w:tr>
      <w:tr w:rsidR="00C40D1D" w:rsidRPr="009C62A0" w14:paraId="6C369927" w14:textId="77777777" w:rsidTr="00C40D1D">
        <w:tc>
          <w:tcPr>
            <w:tcW w:w="3181" w:type="dxa"/>
          </w:tcPr>
          <w:p w14:paraId="3F07644B" w14:textId="77777777" w:rsidR="00C40D1D" w:rsidRPr="009C62A0" w:rsidRDefault="00C40D1D" w:rsidP="00C40D1D">
            <w:pPr>
              <w:snapToGrid w:val="0"/>
              <w:spacing w:line="276" w:lineRule="auto"/>
              <w:jc w:val="both"/>
            </w:pPr>
            <w:r w:rsidRPr="009C62A0">
              <w:t>8 Деформации элементов листовых конструкций, превышающих предельные</w:t>
            </w:r>
          </w:p>
        </w:tc>
        <w:tc>
          <w:tcPr>
            <w:tcW w:w="1590" w:type="dxa"/>
            <w:vAlign w:val="center"/>
          </w:tcPr>
          <w:p w14:paraId="199F6039" w14:textId="64C0E745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123B2F6B" w14:textId="6A87547B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0396E501" w14:textId="449385F8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4EDC15A1" w14:textId="225C28BC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</w:tr>
      <w:tr w:rsidR="00C40D1D" w:rsidRPr="009C62A0" w14:paraId="13F5EE78" w14:textId="77777777" w:rsidTr="00C40D1D">
        <w:tc>
          <w:tcPr>
            <w:tcW w:w="3181" w:type="dxa"/>
          </w:tcPr>
          <w:p w14:paraId="059E5AF1" w14:textId="77777777" w:rsidR="00C40D1D" w:rsidRPr="009C62A0" w:rsidRDefault="00C40D1D" w:rsidP="00C40D1D">
            <w:pPr>
              <w:snapToGrid w:val="0"/>
              <w:spacing w:line="276" w:lineRule="auto"/>
              <w:jc w:val="both"/>
            </w:pPr>
            <w:r w:rsidRPr="009C62A0">
              <w:t>9 Расслоение металла</w:t>
            </w:r>
          </w:p>
        </w:tc>
        <w:tc>
          <w:tcPr>
            <w:tcW w:w="4838" w:type="dxa"/>
            <w:gridSpan w:val="3"/>
            <w:vAlign w:val="center"/>
          </w:tcPr>
          <w:p w14:paraId="27138713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  <w:r w:rsidRPr="009C62A0">
              <w:t>5</w:t>
            </w:r>
          </w:p>
        </w:tc>
        <w:tc>
          <w:tcPr>
            <w:tcW w:w="0" w:type="auto"/>
            <w:vAlign w:val="center"/>
          </w:tcPr>
          <w:p w14:paraId="3331AE3B" w14:textId="77777777" w:rsidR="00C40D1D" w:rsidRPr="009C62A0" w:rsidRDefault="00C40D1D" w:rsidP="00C40D1D">
            <w:pPr>
              <w:snapToGrid w:val="0"/>
              <w:spacing w:line="276" w:lineRule="auto"/>
              <w:jc w:val="center"/>
            </w:pPr>
            <w:r w:rsidRPr="009C62A0">
              <w:t>0</w:t>
            </w:r>
          </w:p>
        </w:tc>
      </w:tr>
      <w:tr w:rsidR="00C40D1D" w:rsidRPr="009C62A0" w14:paraId="01E86CDC" w14:textId="77777777" w:rsidTr="00C40D1D">
        <w:tc>
          <w:tcPr>
            <w:tcW w:w="3181" w:type="dxa"/>
          </w:tcPr>
          <w:p w14:paraId="5CCA2DAF" w14:textId="77777777" w:rsidR="00C40D1D" w:rsidRPr="009C62A0" w:rsidRDefault="00C40D1D" w:rsidP="00C40D1D">
            <w:pPr>
              <w:snapToGrid w:val="0"/>
              <w:spacing w:line="276" w:lineRule="auto"/>
              <w:jc w:val="both"/>
            </w:pPr>
            <w:r w:rsidRPr="009C62A0">
              <w:t>10 Любые дефекты, возникающие в месте предыдущего ремонта, не попадающие под определение предыдущих строк данной таблицы</w:t>
            </w:r>
          </w:p>
        </w:tc>
        <w:tc>
          <w:tcPr>
            <w:tcW w:w="1590" w:type="dxa"/>
            <w:vAlign w:val="center"/>
          </w:tcPr>
          <w:p w14:paraId="53478656" w14:textId="29F78D76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79F9836E" w14:textId="3ECBC2A8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74340C44" w14:textId="73C3EF99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  <w:tc>
          <w:tcPr>
            <w:tcW w:w="0" w:type="auto"/>
            <w:vAlign w:val="center"/>
          </w:tcPr>
          <w:p w14:paraId="0BC78FE8" w14:textId="365847B6" w:rsidR="00C40D1D" w:rsidRPr="009C62A0" w:rsidRDefault="00C40D1D" w:rsidP="00C40D1D">
            <w:pPr>
              <w:snapToGrid w:val="0"/>
              <w:spacing w:line="276" w:lineRule="auto"/>
              <w:jc w:val="center"/>
            </w:pPr>
          </w:p>
        </w:tc>
      </w:tr>
      <w:tr w:rsidR="00C40D1D" w:rsidRPr="009C62A0" w14:paraId="655DBE11" w14:textId="77777777" w:rsidTr="00C40D1D">
        <w:tc>
          <w:tcPr>
            <w:tcW w:w="8019" w:type="dxa"/>
            <w:gridSpan w:val="4"/>
          </w:tcPr>
          <w:p w14:paraId="4CA4E287" w14:textId="77777777" w:rsidR="00C40D1D" w:rsidRPr="009C62A0" w:rsidRDefault="00C40D1D" w:rsidP="00C40D1D">
            <w:pPr>
              <w:snapToGrid w:val="0"/>
              <w:spacing w:line="276" w:lineRule="auto"/>
              <w:jc w:val="right"/>
            </w:pPr>
            <w:r w:rsidRPr="009C62A0">
              <w:t>Всего баллов:</w:t>
            </w:r>
          </w:p>
        </w:tc>
        <w:tc>
          <w:tcPr>
            <w:tcW w:w="0" w:type="auto"/>
          </w:tcPr>
          <w:p w14:paraId="6C932E22" w14:textId="77777777" w:rsidR="00C40D1D" w:rsidRPr="009C62A0" w:rsidRDefault="00C40D1D" w:rsidP="00C40D1D">
            <w:pPr>
              <w:snapToGrid w:val="0"/>
              <w:spacing w:line="276" w:lineRule="auto"/>
              <w:jc w:val="both"/>
            </w:pPr>
            <w:r w:rsidRPr="009C62A0">
              <w:t>0</w:t>
            </w:r>
          </w:p>
        </w:tc>
      </w:tr>
      <w:tr w:rsidR="00C40D1D" w:rsidRPr="009C62A0" w14:paraId="4B6C704A" w14:textId="77777777" w:rsidTr="00C40D1D">
        <w:tc>
          <w:tcPr>
            <w:tcW w:w="9628" w:type="dxa"/>
            <w:gridSpan w:val="5"/>
          </w:tcPr>
          <w:p w14:paraId="58518BC9" w14:textId="77777777" w:rsidR="00C40D1D" w:rsidRPr="009C62A0" w:rsidRDefault="00C40D1D" w:rsidP="00C40D1D">
            <w:pPr>
              <w:snapToGrid w:val="0"/>
              <w:spacing w:line="276" w:lineRule="auto"/>
              <w:jc w:val="both"/>
            </w:pPr>
            <w:r w:rsidRPr="009C62A0">
              <w:t>Суммарное число баллов до 3 включительно, следовательно остаточный ресурс может не оцениваться.</w:t>
            </w:r>
          </w:p>
        </w:tc>
      </w:tr>
    </w:tbl>
    <w:p w14:paraId="1A1CB1A9" w14:textId="77777777" w:rsidR="00C40D1D" w:rsidRPr="009C62A0" w:rsidRDefault="00C40D1D" w:rsidP="00C40D1D"/>
    <w:p w14:paraId="658C5AD3" w14:textId="719B2E00" w:rsidR="00CD2F86" w:rsidRPr="009C62A0" w:rsidRDefault="00C40D1D" w:rsidP="00945569">
      <w:pPr>
        <w:snapToGrid w:val="0"/>
        <w:spacing w:line="276" w:lineRule="auto"/>
        <w:ind w:firstLine="708"/>
        <w:jc w:val="both"/>
      </w:pPr>
      <w:r w:rsidRPr="009C62A0">
        <w:rPr>
          <w:b/>
          <w:i/>
        </w:rPr>
        <w:t>Вывод:</w:t>
      </w:r>
      <w:r w:rsidRPr="009C62A0">
        <w:rPr>
          <w:i/>
        </w:rPr>
        <w:t xml:space="preserve"> </w:t>
      </w:r>
    </w:p>
    <w:p w14:paraId="10DBF8B1" w14:textId="4B203383" w:rsidR="00C40D1D" w:rsidRPr="009C62A0" w:rsidRDefault="00C40D1D" w:rsidP="00C40D1D"/>
    <w:p w14:paraId="2D650C52" w14:textId="77777777" w:rsidR="00C40D1D" w:rsidRPr="009C62A0" w:rsidRDefault="00C40D1D" w:rsidP="00C40D1D"/>
    <w:p w14:paraId="1E15F5F3" w14:textId="77777777" w:rsidR="00C40D1D" w:rsidRPr="00453399" w:rsidRDefault="00C40D1D">
      <w:pPr>
        <w:rPr>
          <w:rFonts w:eastAsiaTheme="minorHAnsi"/>
          <w:b/>
          <w:bCs/>
          <w:sz w:val="28"/>
          <w:szCs w:val="28"/>
          <w:lang w:eastAsia="en-US"/>
        </w:rPr>
      </w:pPr>
      <w:r w:rsidRPr="00453399">
        <w:rPr>
          <w:rFonts w:eastAsiaTheme="minorHAnsi"/>
          <w:bCs/>
          <w:sz w:val="28"/>
          <w:szCs w:val="28"/>
          <w:lang w:eastAsia="en-US"/>
        </w:rPr>
        <w:br w:type="page"/>
      </w:r>
    </w:p>
    <w:p w14:paraId="268F703A" w14:textId="007B09DC" w:rsidR="00F5403B" w:rsidRPr="009C62A0" w:rsidRDefault="00F5403B" w:rsidP="00F5403B">
      <w:pPr>
        <w:pStyle w:val="2"/>
        <w:keepNext w:val="0"/>
        <w:widowControl w:val="0"/>
        <w:ind w:left="13"/>
        <w:jc w:val="center"/>
        <w:rPr>
          <w:rFonts w:eastAsiaTheme="minorHAnsi"/>
          <w:bCs/>
          <w:sz w:val="24"/>
          <w:lang w:eastAsia="en-US"/>
        </w:rPr>
      </w:pPr>
      <w:bookmarkStart w:id="83" w:name="_Toc105409655"/>
      <w:r w:rsidRPr="00453399">
        <w:rPr>
          <w:rFonts w:eastAsiaTheme="minorHAnsi"/>
          <w:bCs/>
          <w:sz w:val="28"/>
          <w:szCs w:val="28"/>
          <w:lang w:eastAsia="en-US"/>
        </w:rPr>
        <w:lastRenderedPageBreak/>
        <w:t xml:space="preserve">ПРИЛОЖЕНИЕ </w:t>
      </w:r>
      <w:r w:rsidR="00700976" w:rsidRPr="00453399">
        <w:rPr>
          <w:rFonts w:eastAsiaTheme="minorHAnsi"/>
          <w:bCs/>
          <w:sz w:val="28"/>
          <w:szCs w:val="28"/>
          <w:lang w:eastAsia="en-US"/>
        </w:rPr>
        <w:t>8</w:t>
      </w:r>
      <w:r w:rsidRPr="00453399">
        <w:rPr>
          <w:rFonts w:eastAsiaTheme="minorHAnsi"/>
        </w:rPr>
        <w:br/>
      </w:r>
      <w:r w:rsidRPr="009C62A0">
        <w:rPr>
          <w:rFonts w:eastAsiaTheme="minorHAnsi"/>
          <w:bCs/>
          <w:sz w:val="24"/>
          <w:lang w:eastAsia="en-US"/>
        </w:rPr>
        <w:t>Акт статических и динамических испытаний подъемного сооружения</w:t>
      </w:r>
      <w:bookmarkEnd w:id="83"/>
    </w:p>
    <w:p w14:paraId="49A1F91A" w14:textId="77777777" w:rsidR="002B2DDF" w:rsidRPr="00453399" w:rsidRDefault="002B2DDF" w:rsidP="00F5403B">
      <w:pPr>
        <w:spacing w:line="276" w:lineRule="auto"/>
        <w:jc w:val="both"/>
        <w:rPr>
          <w:noProof/>
        </w:rPr>
      </w:pPr>
    </w:p>
    <w:p w14:paraId="1890F685" w14:textId="77777777" w:rsidR="007E49F1" w:rsidRPr="00453399" w:rsidRDefault="007E49F1">
      <w:pPr>
        <w:rPr>
          <w:rFonts w:eastAsiaTheme="minorHAnsi"/>
          <w:b/>
          <w:bCs/>
          <w:sz w:val="28"/>
          <w:szCs w:val="28"/>
          <w:lang w:eastAsia="en-US"/>
        </w:rPr>
      </w:pPr>
      <w:r w:rsidRPr="00453399">
        <w:rPr>
          <w:rFonts w:eastAsiaTheme="minorHAnsi"/>
          <w:bCs/>
          <w:sz w:val="28"/>
          <w:szCs w:val="28"/>
          <w:lang w:eastAsia="en-US"/>
        </w:rPr>
        <w:br w:type="page"/>
      </w:r>
    </w:p>
    <w:p w14:paraId="3E1EDEFB" w14:textId="5454956B" w:rsidR="00F5403B" w:rsidRPr="00453399" w:rsidRDefault="00F5403B" w:rsidP="00F5403B">
      <w:pPr>
        <w:pStyle w:val="2"/>
        <w:keepNext w:val="0"/>
        <w:widowControl w:val="0"/>
        <w:ind w:left="13"/>
        <w:jc w:val="center"/>
        <w:rPr>
          <w:rFonts w:eastAsiaTheme="minorHAnsi"/>
          <w:bCs/>
          <w:sz w:val="28"/>
          <w:szCs w:val="28"/>
          <w:lang w:eastAsia="en-US"/>
        </w:rPr>
      </w:pPr>
      <w:bookmarkStart w:id="84" w:name="_Toc105409656"/>
      <w:r w:rsidRPr="00453399">
        <w:rPr>
          <w:rFonts w:eastAsiaTheme="minorHAnsi"/>
          <w:bCs/>
          <w:sz w:val="28"/>
          <w:szCs w:val="28"/>
          <w:lang w:eastAsia="en-US"/>
        </w:rPr>
        <w:lastRenderedPageBreak/>
        <w:t xml:space="preserve">ПРИЛОЖЕНИЕ </w:t>
      </w:r>
      <w:r w:rsidR="00700976" w:rsidRPr="00453399">
        <w:rPr>
          <w:rFonts w:eastAsiaTheme="minorHAnsi"/>
          <w:bCs/>
          <w:sz w:val="28"/>
          <w:szCs w:val="28"/>
          <w:lang w:eastAsia="en-US"/>
        </w:rPr>
        <w:t>9</w:t>
      </w:r>
      <w:r w:rsidRPr="00453399">
        <w:rPr>
          <w:rFonts w:eastAsiaTheme="minorHAnsi"/>
        </w:rPr>
        <w:br/>
      </w:r>
      <w:r w:rsidRPr="009C62A0">
        <w:rPr>
          <w:rFonts w:eastAsiaTheme="minorHAnsi"/>
          <w:bCs/>
          <w:sz w:val="24"/>
          <w:lang w:eastAsia="en-US"/>
        </w:rPr>
        <w:t>Справка о характере работы подъемного сооружения</w:t>
      </w:r>
      <w:bookmarkEnd w:id="84"/>
      <w:r w:rsidRPr="00453399">
        <w:rPr>
          <w:rFonts w:eastAsiaTheme="minorHAnsi"/>
          <w:bCs/>
          <w:sz w:val="28"/>
          <w:szCs w:val="28"/>
          <w:lang w:eastAsia="en-US"/>
        </w:rPr>
        <w:t xml:space="preserve"> </w:t>
      </w:r>
    </w:p>
    <w:p w14:paraId="2D373999" w14:textId="77777777" w:rsidR="00FE1CEB" w:rsidRPr="00453399" w:rsidRDefault="00FE1CEB" w:rsidP="00F5403B">
      <w:pPr>
        <w:spacing w:line="276" w:lineRule="auto"/>
        <w:jc w:val="both"/>
        <w:rPr>
          <w:noProof/>
        </w:rPr>
      </w:pPr>
    </w:p>
    <w:p w14:paraId="453C4F0D" w14:textId="77777777" w:rsidR="007E49F1" w:rsidRPr="00453399" w:rsidRDefault="007E49F1">
      <w:pPr>
        <w:rPr>
          <w:rFonts w:eastAsiaTheme="minorHAnsi"/>
          <w:b/>
          <w:bCs/>
          <w:sz w:val="28"/>
          <w:szCs w:val="28"/>
          <w:lang w:eastAsia="en-US"/>
        </w:rPr>
      </w:pPr>
      <w:r w:rsidRPr="00453399">
        <w:rPr>
          <w:rFonts w:eastAsiaTheme="minorHAnsi"/>
          <w:bCs/>
          <w:sz w:val="28"/>
          <w:szCs w:val="28"/>
          <w:lang w:eastAsia="en-US"/>
        </w:rPr>
        <w:br w:type="page"/>
      </w:r>
    </w:p>
    <w:p w14:paraId="24B44B1D" w14:textId="26DB0233" w:rsidR="007E49F1" w:rsidRPr="009C62A0" w:rsidRDefault="00FC5562" w:rsidP="007E49F1">
      <w:pPr>
        <w:pStyle w:val="2"/>
        <w:keepNext w:val="0"/>
        <w:widowControl w:val="0"/>
        <w:ind w:left="13"/>
        <w:jc w:val="center"/>
        <w:rPr>
          <w:rFonts w:eastAsiaTheme="minorHAnsi"/>
          <w:bCs/>
          <w:sz w:val="24"/>
          <w:lang w:eastAsia="en-US"/>
        </w:rPr>
      </w:pPr>
      <w:bookmarkStart w:id="85" w:name="_Toc105409657"/>
      <w:r w:rsidRPr="00453399">
        <w:rPr>
          <w:rFonts w:eastAsiaTheme="minorHAnsi"/>
          <w:bCs/>
          <w:sz w:val="28"/>
          <w:szCs w:val="28"/>
          <w:lang w:eastAsia="en-US"/>
        </w:rPr>
        <w:lastRenderedPageBreak/>
        <w:t xml:space="preserve">ПРИЛОЖЕНИЕ </w:t>
      </w:r>
      <w:r w:rsidR="00700976" w:rsidRPr="00453399">
        <w:rPr>
          <w:rFonts w:eastAsiaTheme="minorHAnsi"/>
          <w:bCs/>
          <w:sz w:val="28"/>
          <w:szCs w:val="28"/>
          <w:lang w:eastAsia="en-US"/>
        </w:rPr>
        <w:t>10</w:t>
      </w:r>
      <w:r w:rsidRPr="00453399">
        <w:rPr>
          <w:rFonts w:eastAsiaTheme="minorHAnsi"/>
        </w:rPr>
        <w:br/>
      </w:r>
      <w:r w:rsidRPr="009C62A0">
        <w:rPr>
          <w:rFonts w:eastAsiaTheme="minorHAnsi"/>
          <w:bCs/>
          <w:sz w:val="24"/>
          <w:lang w:eastAsia="en-US"/>
        </w:rPr>
        <w:t xml:space="preserve">Перечень </w:t>
      </w:r>
      <w:r w:rsidR="00142ACC" w:rsidRPr="009C62A0">
        <w:rPr>
          <w:rFonts w:eastAsiaTheme="minorHAnsi"/>
          <w:bCs/>
          <w:sz w:val="24"/>
          <w:lang w:eastAsia="en-US"/>
        </w:rPr>
        <w:t>применяемой</w:t>
      </w:r>
      <w:r w:rsidRPr="009C62A0">
        <w:rPr>
          <w:rFonts w:eastAsiaTheme="minorHAnsi"/>
          <w:bCs/>
          <w:sz w:val="24"/>
          <w:lang w:eastAsia="en-US"/>
        </w:rPr>
        <w:t xml:space="preserve"> при техническом диагностировании нормативной, технической и методической документации</w:t>
      </w:r>
      <w:bookmarkStart w:id="86" w:name="_Toc95398528"/>
      <w:bookmarkEnd w:id="73"/>
      <w:bookmarkEnd w:id="74"/>
      <w:bookmarkEnd w:id="75"/>
      <w:bookmarkEnd w:id="76"/>
      <w:bookmarkEnd w:id="77"/>
      <w:bookmarkEnd w:id="78"/>
      <w:bookmarkEnd w:id="79"/>
      <w:bookmarkEnd w:id="85"/>
    </w:p>
    <w:p w14:paraId="127C9A38" w14:textId="77777777" w:rsidR="007E49F1" w:rsidRPr="009C62A0" w:rsidRDefault="007E49F1" w:rsidP="004453BE">
      <w:pPr>
        <w:pStyle w:val="2"/>
        <w:keepNext w:val="0"/>
        <w:widowControl w:val="0"/>
        <w:spacing w:line="276" w:lineRule="auto"/>
        <w:ind w:left="13"/>
        <w:jc w:val="center"/>
        <w:rPr>
          <w:rFonts w:eastAsiaTheme="minorHAnsi"/>
          <w:bCs/>
          <w:sz w:val="24"/>
          <w:lang w:eastAsia="en-US"/>
        </w:rPr>
      </w:pPr>
    </w:p>
    <w:p w14:paraId="00A8B4A5" w14:textId="25003081" w:rsidR="009F544C" w:rsidRPr="009C62A0" w:rsidRDefault="009F544C" w:rsidP="004453BE">
      <w:pPr>
        <w:pStyle w:val="2"/>
        <w:keepNext w:val="0"/>
        <w:widowControl w:val="0"/>
        <w:spacing w:line="276" w:lineRule="auto"/>
        <w:ind w:left="13"/>
        <w:jc w:val="center"/>
        <w:rPr>
          <w:b w:val="0"/>
          <w:sz w:val="24"/>
          <w:lang w:eastAsia="en-US"/>
        </w:rPr>
      </w:pPr>
      <w:bookmarkStart w:id="87" w:name="_Toc105409658"/>
      <w:r w:rsidRPr="009C62A0">
        <w:rPr>
          <w:b w:val="0"/>
          <w:sz w:val="24"/>
          <w:lang w:eastAsia="en-US"/>
        </w:rPr>
        <w:t>Список используемой нормативной документации</w:t>
      </w:r>
      <w:r w:rsidR="007E49F1" w:rsidRPr="009C62A0">
        <w:rPr>
          <w:b w:val="0"/>
          <w:sz w:val="24"/>
          <w:lang w:eastAsia="en-US"/>
        </w:rPr>
        <w:t>:</w:t>
      </w:r>
      <w:bookmarkEnd w:id="87"/>
    </w:p>
    <w:p w14:paraId="6326BF22" w14:textId="77777777" w:rsidR="009F544C" w:rsidRPr="009C62A0" w:rsidRDefault="009F544C" w:rsidP="004453BE">
      <w:pPr>
        <w:spacing w:line="276" w:lineRule="auto"/>
        <w:ind w:firstLine="709"/>
        <w:jc w:val="center"/>
        <w:rPr>
          <w:b/>
          <w:lang w:eastAsia="en-US"/>
        </w:rPr>
      </w:pPr>
    </w:p>
    <w:p w14:paraId="607F6719" w14:textId="77777777" w:rsidR="009F544C" w:rsidRPr="009C62A0" w:rsidRDefault="009F544C" w:rsidP="004453BE">
      <w:pPr>
        <w:widowControl w:val="0"/>
        <w:numPr>
          <w:ilvl w:val="0"/>
          <w:numId w:val="22"/>
        </w:numPr>
        <w:spacing w:line="276" w:lineRule="auto"/>
        <w:ind w:left="0" w:firstLine="709"/>
        <w:jc w:val="both"/>
      </w:pPr>
      <w:r w:rsidRPr="009C62A0">
        <w:t>Федеральный Закон «О промышленной безопасности опасных производственных объектов» от 21 июня 1997 года № 116-ФЗ (актуализированная редакция);</w:t>
      </w:r>
    </w:p>
    <w:p w14:paraId="12A31708" w14:textId="77777777" w:rsidR="009F544C" w:rsidRPr="009C62A0" w:rsidRDefault="009F544C" w:rsidP="004453BE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276" w:lineRule="auto"/>
        <w:ind w:left="0" w:right="14" w:firstLine="709"/>
        <w:jc w:val="both"/>
      </w:pPr>
      <w:r w:rsidRPr="009C62A0">
        <w:t>Федеральный Закон «О техническом регулировании» от 18 декабря 2002 г. № 184-ФЗ (актуализированная редакция);</w:t>
      </w:r>
    </w:p>
    <w:p w14:paraId="15B7456E" w14:textId="77777777" w:rsidR="009F544C" w:rsidRPr="009C62A0" w:rsidRDefault="009F544C" w:rsidP="004453BE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276" w:lineRule="auto"/>
        <w:ind w:left="0" w:right="14" w:firstLine="709"/>
        <w:jc w:val="both"/>
      </w:pPr>
      <w:r w:rsidRPr="009C62A0">
        <w:t>Российская Федерация. Законы. О недрах: Федеральный закон от 21.02.1992г. (актуализированная редакция);</w:t>
      </w:r>
    </w:p>
    <w:p w14:paraId="32EF574A" w14:textId="77777777" w:rsidR="009F544C" w:rsidRPr="009C62A0" w:rsidRDefault="009F544C" w:rsidP="004453BE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276" w:lineRule="auto"/>
        <w:ind w:left="0" w:right="14" w:firstLine="709"/>
        <w:jc w:val="both"/>
      </w:pPr>
      <w:r w:rsidRPr="009C62A0">
        <w:t xml:space="preserve">Федеральные нормы и правила в области промышленной безопасности «Правила безопасности опасных производственных объектов, на которых используются подъемные сооружения», утвержденных Приказом </w:t>
      </w:r>
      <w:proofErr w:type="spellStart"/>
      <w:r w:rsidRPr="009C62A0">
        <w:t>Ростехнадзора</w:t>
      </w:r>
      <w:proofErr w:type="spellEnd"/>
      <w:r w:rsidRPr="009C62A0">
        <w:t xml:space="preserve"> за № 461 от 26.11.2020 г.; </w:t>
      </w:r>
    </w:p>
    <w:p w14:paraId="22F492EB" w14:textId="77777777" w:rsidR="009F544C" w:rsidRPr="009C62A0" w:rsidRDefault="009F544C" w:rsidP="004453BE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276" w:lineRule="auto"/>
        <w:ind w:left="0" w:right="14" w:firstLine="709"/>
        <w:jc w:val="both"/>
      </w:pPr>
      <w:r w:rsidRPr="009C62A0">
        <w:t xml:space="preserve">Федеральные нормы и правила в области промышленной безопасности «Правила проведения экспертизы промышленной безопасности» утверждённые приказом </w:t>
      </w:r>
      <w:proofErr w:type="spellStart"/>
      <w:r w:rsidRPr="009C62A0">
        <w:t>Ростехнадзора</w:t>
      </w:r>
      <w:proofErr w:type="spellEnd"/>
      <w:r w:rsidRPr="009C62A0">
        <w:t xml:space="preserve"> за № 420 от 20.10.2020 г;</w:t>
      </w:r>
    </w:p>
    <w:p w14:paraId="1BB4FD77" w14:textId="1E4A7BD2" w:rsidR="009F544C" w:rsidRPr="009C62A0" w:rsidRDefault="009F544C" w:rsidP="004453BE">
      <w:pPr>
        <w:numPr>
          <w:ilvl w:val="0"/>
          <w:numId w:val="22"/>
        </w:numPr>
        <w:shd w:val="clear" w:color="auto" w:fill="FFFFFF"/>
        <w:spacing w:line="276" w:lineRule="auto"/>
        <w:ind w:left="0" w:firstLine="709"/>
        <w:jc w:val="both"/>
      </w:pPr>
      <w:r w:rsidRPr="009C62A0">
        <w:t xml:space="preserve">Федеральные нормы и правила в области промышленной безопасности «Правила безопасности в нефтяной и газовой промышленности» утверждены приказом Федеральной службы по экологическому, технологическому и атомному надзору № </w:t>
      </w:r>
      <w:r w:rsidR="00667109" w:rsidRPr="009C62A0">
        <w:t>534</w:t>
      </w:r>
      <w:r w:rsidRPr="009C62A0">
        <w:t xml:space="preserve"> от 1</w:t>
      </w:r>
      <w:r w:rsidR="00667109" w:rsidRPr="009C62A0">
        <w:t>5.12.2020</w:t>
      </w:r>
      <w:r w:rsidRPr="009C62A0">
        <w:t>;</w:t>
      </w:r>
      <w:r w:rsidR="00667109" w:rsidRPr="009C62A0">
        <w:t xml:space="preserve"> </w:t>
      </w:r>
    </w:p>
    <w:p w14:paraId="096C8BA3" w14:textId="77777777" w:rsidR="009F544C" w:rsidRPr="009C62A0" w:rsidRDefault="009F544C" w:rsidP="004453BE">
      <w:pPr>
        <w:numPr>
          <w:ilvl w:val="0"/>
          <w:numId w:val="22"/>
        </w:numPr>
        <w:spacing w:line="276" w:lineRule="auto"/>
        <w:ind w:left="0" w:firstLine="709"/>
        <w:jc w:val="both"/>
      </w:pPr>
      <w:r w:rsidRPr="009C62A0">
        <w:t>Административный регламент Федеральной службы по экологическому, технологическому и атомному надзору по предоставлению государственной услуги по ведению реестра заключений экспертизы промышленной безопасности, утвержден приказом Федеральной службы по экологическому, технологическому и атомному надзору от 08.04. 2019г. № 141;</w:t>
      </w:r>
    </w:p>
    <w:p w14:paraId="243591AE" w14:textId="77777777" w:rsidR="009F544C" w:rsidRPr="009C62A0" w:rsidRDefault="009F544C" w:rsidP="004453BE">
      <w:pPr>
        <w:numPr>
          <w:ilvl w:val="0"/>
          <w:numId w:val="22"/>
        </w:numPr>
        <w:shd w:val="clear" w:color="auto" w:fill="FFFFFF"/>
        <w:spacing w:line="276" w:lineRule="auto"/>
        <w:ind w:left="0" w:firstLine="709"/>
        <w:jc w:val="both"/>
      </w:pPr>
      <w:r w:rsidRPr="009C62A0">
        <w:t>РД 03-606-03. «Инструкция по визуальному и измерительному контролю» (в качестве справочного документа);</w:t>
      </w:r>
    </w:p>
    <w:p w14:paraId="36229328" w14:textId="77777777" w:rsidR="009F544C" w:rsidRPr="009C62A0" w:rsidRDefault="009F544C" w:rsidP="004453BE">
      <w:pPr>
        <w:numPr>
          <w:ilvl w:val="0"/>
          <w:numId w:val="22"/>
        </w:numPr>
        <w:shd w:val="clear" w:color="auto" w:fill="FFFFFF"/>
        <w:spacing w:line="276" w:lineRule="auto"/>
        <w:ind w:left="0" w:firstLine="709"/>
        <w:jc w:val="both"/>
      </w:pPr>
      <w:r w:rsidRPr="009C62A0">
        <w:t>РД 13-06-2006. Методические рекомендации о порядке проведения капиллярного контроля технических устройств и сооружений, применяемых и эксплуатируемых на опасных производственных объектах;</w:t>
      </w:r>
    </w:p>
    <w:p w14:paraId="6774424A" w14:textId="77777777" w:rsidR="009F544C" w:rsidRPr="009C62A0" w:rsidRDefault="009F544C" w:rsidP="004453BE">
      <w:pPr>
        <w:widowControl w:val="0"/>
        <w:numPr>
          <w:ilvl w:val="0"/>
          <w:numId w:val="22"/>
        </w:numPr>
        <w:shd w:val="clear" w:color="auto" w:fill="FFFFFF"/>
        <w:spacing w:line="276" w:lineRule="auto"/>
        <w:ind w:left="0" w:firstLine="709"/>
        <w:jc w:val="both"/>
      </w:pPr>
      <w:r w:rsidRPr="009C62A0">
        <w:t>РД 10-112-1-04. Рекомендации по экспертному обследованию грузоподъемных машин. Общие положения;</w:t>
      </w:r>
    </w:p>
    <w:p w14:paraId="72200C23" w14:textId="77777777" w:rsidR="009F544C" w:rsidRPr="009C62A0" w:rsidRDefault="009F544C" w:rsidP="004453BE">
      <w:pPr>
        <w:widowControl w:val="0"/>
        <w:numPr>
          <w:ilvl w:val="0"/>
          <w:numId w:val="22"/>
        </w:numPr>
        <w:shd w:val="clear" w:color="auto" w:fill="FFFFFF"/>
        <w:spacing w:line="276" w:lineRule="auto"/>
        <w:ind w:left="0" w:firstLine="709"/>
        <w:jc w:val="both"/>
      </w:pPr>
      <w:r w:rsidRPr="009C62A0">
        <w:t>РД 10-112-2-09. Методические рекомендации по экспертному обследованию грузоподъемных машин. Часть 2. Краны стреловые общего назначения и краны-манипуляторы грузоподъемные.;</w:t>
      </w:r>
    </w:p>
    <w:p w14:paraId="527E9333" w14:textId="77777777" w:rsidR="009F544C" w:rsidRPr="009C62A0" w:rsidRDefault="009F544C" w:rsidP="004453BE">
      <w:pPr>
        <w:widowControl w:val="0"/>
        <w:numPr>
          <w:ilvl w:val="0"/>
          <w:numId w:val="22"/>
        </w:numPr>
        <w:shd w:val="clear" w:color="auto" w:fill="FFFFFF"/>
        <w:spacing w:line="276" w:lineRule="auto"/>
        <w:ind w:left="0" w:firstLine="709"/>
        <w:jc w:val="both"/>
      </w:pPr>
      <w:r w:rsidRPr="009C62A0">
        <w:t>РД 10-197-98. Инструкция по оценке технического состояния болтовых и заклёпочных соединений грузоподъёмных кранов;</w:t>
      </w:r>
    </w:p>
    <w:p w14:paraId="5CE1E85D" w14:textId="77777777" w:rsidR="009F544C" w:rsidRPr="009C62A0" w:rsidRDefault="009F544C" w:rsidP="004453BE">
      <w:pPr>
        <w:widowControl w:val="0"/>
        <w:numPr>
          <w:ilvl w:val="0"/>
          <w:numId w:val="22"/>
        </w:numPr>
        <w:shd w:val="clear" w:color="auto" w:fill="FFFFFF"/>
        <w:spacing w:line="276" w:lineRule="auto"/>
        <w:ind w:left="0" w:firstLine="709"/>
        <w:jc w:val="both"/>
        <w:rPr>
          <w:rStyle w:val="2f"/>
          <w:sz w:val="24"/>
          <w:szCs w:val="24"/>
        </w:rPr>
      </w:pPr>
      <w:r w:rsidRPr="009C62A0">
        <w:rPr>
          <w:rStyle w:val="2f"/>
          <w:sz w:val="24"/>
          <w:szCs w:val="24"/>
        </w:rPr>
        <w:t>РД РОСЭК-001-96. Машины грузоподъемные. Конструкции металлические. Контроль ультразвуковой. Основные положения» (утвержден    29.02.1996г., согласован письмом №12-7/316 от 03.04.1996г ГГТН РФ);</w:t>
      </w:r>
    </w:p>
    <w:p w14:paraId="619C13A5" w14:textId="77777777" w:rsidR="009F544C" w:rsidRPr="009C62A0" w:rsidRDefault="009F544C" w:rsidP="004453BE">
      <w:pPr>
        <w:widowControl w:val="0"/>
        <w:numPr>
          <w:ilvl w:val="0"/>
          <w:numId w:val="22"/>
        </w:numPr>
        <w:shd w:val="clear" w:color="auto" w:fill="FFFFFF"/>
        <w:spacing w:line="276" w:lineRule="auto"/>
        <w:ind w:left="0" w:firstLine="709"/>
        <w:jc w:val="both"/>
        <w:rPr>
          <w:rStyle w:val="2f"/>
          <w:sz w:val="24"/>
          <w:szCs w:val="24"/>
        </w:rPr>
      </w:pPr>
      <w:r w:rsidRPr="009C62A0">
        <w:rPr>
          <w:rStyle w:val="2f"/>
          <w:sz w:val="24"/>
          <w:szCs w:val="24"/>
        </w:rPr>
        <w:t xml:space="preserve">РД РОСЭК-006-97. Машины грузоподъемные. </w:t>
      </w:r>
      <w:proofErr w:type="spellStart"/>
      <w:r w:rsidRPr="009C62A0">
        <w:rPr>
          <w:rStyle w:val="2f"/>
          <w:sz w:val="24"/>
          <w:szCs w:val="24"/>
        </w:rPr>
        <w:t>Толщинометрия</w:t>
      </w:r>
      <w:proofErr w:type="spellEnd"/>
      <w:r w:rsidRPr="009C62A0">
        <w:rPr>
          <w:rStyle w:val="2f"/>
          <w:sz w:val="24"/>
          <w:szCs w:val="24"/>
        </w:rPr>
        <w:t xml:space="preserve"> ультразвуковая, утвержден 23.12.1997г.;</w:t>
      </w:r>
    </w:p>
    <w:p w14:paraId="3BAA954E" w14:textId="77777777" w:rsidR="009F544C" w:rsidRPr="009C62A0" w:rsidRDefault="009F544C" w:rsidP="004453BE">
      <w:pPr>
        <w:widowControl w:val="0"/>
        <w:numPr>
          <w:ilvl w:val="0"/>
          <w:numId w:val="22"/>
        </w:numPr>
        <w:shd w:val="clear" w:color="auto" w:fill="FFFFFF"/>
        <w:spacing w:line="276" w:lineRule="auto"/>
        <w:ind w:left="0" w:firstLine="709"/>
        <w:jc w:val="both"/>
      </w:pPr>
      <w:r w:rsidRPr="009C62A0">
        <w:t>РД    РОСЭК-012-97. Канаты стальные. Контроль и нормы браковки;</w:t>
      </w:r>
    </w:p>
    <w:p w14:paraId="1A2EAE8D" w14:textId="77777777" w:rsidR="009F544C" w:rsidRPr="009C62A0" w:rsidRDefault="009F544C" w:rsidP="004453BE">
      <w:pPr>
        <w:widowControl w:val="0"/>
        <w:numPr>
          <w:ilvl w:val="0"/>
          <w:numId w:val="22"/>
        </w:numPr>
        <w:shd w:val="clear" w:color="auto" w:fill="FFFFFF"/>
        <w:spacing w:line="276" w:lineRule="auto"/>
        <w:ind w:left="0" w:firstLine="709"/>
        <w:jc w:val="both"/>
      </w:pPr>
      <w:r w:rsidRPr="009C62A0">
        <w:t xml:space="preserve"> ГОСТ 32575.1-2015 Краны грузоподъемные. Ограничители и указатели. Часть </w:t>
      </w:r>
      <w:r w:rsidRPr="009C62A0">
        <w:lastRenderedPageBreak/>
        <w:t>1. Общие положения;</w:t>
      </w:r>
    </w:p>
    <w:p w14:paraId="0BEB0934" w14:textId="77777777" w:rsidR="009F544C" w:rsidRPr="009C62A0" w:rsidRDefault="009F544C" w:rsidP="004453BE">
      <w:pPr>
        <w:numPr>
          <w:ilvl w:val="0"/>
          <w:numId w:val="22"/>
        </w:numPr>
        <w:shd w:val="clear" w:color="auto" w:fill="FFFFFF"/>
        <w:spacing w:line="276" w:lineRule="auto"/>
        <w:ind w:left="0" w:firstLine="709"/>
        <w:jc w:val="both"/>
      </w:pPr>
      <w:r w:rsidRPr="009C62A0">
        <w:t>ГОСТ Р 55724-2013. Контроль неразрушающий. Соединения сварные. Методы ультразвуковые;</w:t>
      </w:r>
    </w:p>
    <w:p w14:paraId="52CCC949" w14:textId="77777777" w:rsidR="009F544C" w:rsidRPr="009C62A0" w:rsidRDefault="009F544C" w:rsidP="004453BE">
      <w:pPr>
        <w:numPr>
          <w:ilvl w:val="0"/>
          <w:numId w:val="22"/>
        </w:numPr>
        <w:shd w:val="clear" w:color="auto" w:fill="FFFFFF"/>
        <w:spacing w:line="276" w:lineRule="auto"/>
        <w:ind w:left="0" w:firstLine="709"/>
        <w:jc w:val="both"/>
      </w:pPr>
      <w:r w:rsidRPr="009C62A0">
        <w:t xml:space="preserve">ГОСТ Р ИСО 17637-2014. Контроль неразрушающий. Визуальный контроль соединений, выполненных плавлением; </w:t>
      </w:r>
    </w:p>
    <w:p w14:paraId="1552D49B" w14:textId="77777777" w:rsidR="009F544C" w:rsidRPr="009C62A0" w:rsidRDefault="009F544C" w:rsidP="004453BE">
      <w:pPr>
        <w:numPr>
          <w:ilvl w:val="0"/>
          <w:numId w:val="22"/>
        </w:numPr>
        <w:shd w:val="clear" w:color="auto" w:fill="FFFFFF"/>
        <w:spacing w:line="276" w:lineRule="auto"/>
        <w:ind w:left="0" w:firstLine="709"/>
        <w:jc w:val="both"/>
      </w:pPr>
      <w:r w:rsidRPr="009C62A0">
        <w:t>ГОСТ 9012-59. Металлы и сплавы. Метод измерения твёрдости по Бринеллю;</w:t>
      </w:r>
    </w:p>
    <w:p w14:paraId="25B3050B" w14:textId="77777777" w:rsidR="009F544C" w:rsidRPr="009C62A0" w:rsidRDefault="009F544C" w:rsidP="004453BE">
      <w:pPr>
        <w:numPr>
          <w:ilvl w:val="0"/>
          <w:numId w:val="22"/>
        </w:numPr>
        <w:shd w:val="clear" w:color="auto" w:fill="FFFFFF"/>
        <w:spacing w:line="276" w:lineRule="auto"/>
        <w:ind w:left="0" w:firstLine="709"/>
        <w:jc w:val="both"/>
      </w:pPr>
      <w:r w:rsidRPr="009C62A0">
        <w:t xml:space="preserve">ГОСТ Р 55614-2013 Контроль неразрушающий. </w:t>
      </w:r>
      <w:proofErr w:type="spellStart"/>
      <w:r w:rsidRPr="009C62A0">
        <w:t>Толщиномеры</w:t>
      </w:r>
      <w:proofErr w:type="spellEnd"/>
      <w:r w:rsidRPr="009C62A0">
        <w:t xml:space="preserve"> ультразвуковые. Общие технические требования;</w:t>
      </w:r>
    </w:p>
    <w:p w14:paraId="5FD53C74" w14:textId="77777777" w:rsidR="009F544C" w:rsidRPr="009C62A0" w:rsidRDefault="009F544C" w:rsidP="004453BE">
      <w:pPr>
        <w:widowControl w:val="0"/>
        <w:numPr>
          <w:ilvl w:val="0"/>
          <w:numId w:val="22"/>
        </w:numPr>
        <w:shd w:val="clear" w:color="auto" w:fill="FFFFFF"/>
        <w:spacing w:line="276" w:lineRule="auto"/>
        <w:ind w:left="0" w:firstLine="709"/>
        <w:jc w:val="both"/>
      </w:pPr>
      <w:r w:rsidRPr="009C62A0">
        <w:t>ГОСТ 33272-2015. Безопасность машин и оборудования. Порядок установления и продления назначенных ресурса, срока службы и срока хранения. Основные положения;</w:t>
      </w:r>
    </w:p>
    <w:p w14:paraId="5503650C" w14:textId="2A0901E4" w:rsidR="00E41407" w:rsidRPr="009C62A0" w:rsidRDefault="009F544C" w:rsidP="004453BE">
      <w:pPr>
        <w:widowControl w:val="0"/>
        <w:numPr>
          <w:ilvl w:val="0"/>
          <w:numId w:val="22"/>
        </w:numPr>
        <w:shd w:val="clear" w:color="auto" w:fill="FFFFFF"/>
        <w:spacing w:line="276" w:lineRule="auto"/>
        <w:ind w:left="0" w:firstLine="709"/>
        <w:jc w:val="both"/>
      </w:pPr>
      <w:r w:rsidRPr="009C62A0">
        <w:t xml:space="preserve"> ГОСТ 34017-2016 Краны грузоподъемные. Классификация режимов работы.</w:t>
      </w:r>
      <w:bookmarkEnd w:id="86"/>
    </w:p>
    <w:sectPr w:rsidR="00E41407" w:rsidRPr="009C62A0" w:rsidSect="00876228">
      <w:headerReference w:type="even" r:id="rId10"/>
      <w:footerReference w:type="even" r:id="rId11"/>
      <w:footerReference w:type="default" r:id="rId12"/>
      <w:pgSz w:w="11907" w:h="16840" w:code="9"/>
      <w:pgMar w:top="1134" w:right="851" w:bottom="1134" w:left="1418" w:header="397" w:footer="39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C83E27" w14:textId="77777777" w:rsidR="00661C79" w:rsidRDefault="00661C79">
      <w:r>
        <w:separator/>
      </w:r>
    </w:p>
  </w:endnote>
  <w:endnote w:type="continuationSeparator" w:id="0">
    <w:p w14:paraId="72E880EE" w14:textId="77777777" w:rsidR="00661C79" w:rsidRDefault="00661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8E0EBF" w14:textId="77777777" w:rsidR="00661C79" w:rsidRDefault="00661C79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42</w:t>
    </w:r>
    <w:r>
      <w:rPr>
        <w:rStyle w:val="a8"/>
      </w:rPr>
      <w:fldChar w:fldCharType="end"/>
    </w:r>
  </w:p>
  <w:p w14:paraId="02D881E4" w14:textId="77777777" w:rsidR="00661C79" w:rsidRDefault="00661C79">
    <w:pPr>
      <w:pStyle w:val="a6"/>
      <w:ind w:right="360"/>
    </w:pPr>
  </w:p>
  <w:p w14:paraId="46FBCCC3" w14:textId="77777777" w:rsidR="00661C79" w:rsidRDefault="00661C79"/>
  <w:p w14:paraId="44EB32E1" w14:textId="77777777" w:rsidR="00661C79" w:rsidRDefault="00661C79"/>
  <w:p w14:paraId="0E0BAAA6" w14:textId="77777777" w:rsidR="00661C79" w:rsidRDefault="00661C79"/>
  <w:p w14:paraId="709E4BAA" w14:textId="77777777" w:rsidR="00661C79" w:rsidRDefault="00661C79"/>
  <w:p w14:paraId="03C99CCB" w14:textId="77777777" w:rsidR="00661C79" w:rsidRDefault="00661C79"/>
  <w:p w14:paraId="6890B7BD" w14:textId="77777777" w:rsidR="00661C79" w:rsidRDefault="00661C79"/>
  <w:p w14:paraId="12E5BD02" w14:textId="77777777" w:rsidR="00661C79" w:rsidRDefault="00661C7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9542638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23F46FE" w14:textId="358AF70B" w:rsidR="00661C79" w:rsidRPr="000C6E0E" w:rsidRDefault="00661C79">
        <w:pPr>
          <w:pStyle w:val="a6"/>
          <w:jc w:val="right"/>
          <w:rPr>
            <w:sz w:val="28"/>
            <w:szCs w:val="28"/>
          </w:rPr>
        </w:pPr>
        <w:r w:rsidRPr="000C6E0E">
          <w:rPr>
            <w:sz w:val="28"/>
            <w:szCs w:val="28"/>
          </w:rPr>
          <w:fldChar w:fldCharType="begin"/>
        </w:r>
        <w:r w:rsidRPr="000C6E0E">
          <w:rPr>
            <w:sz w:val="28"/>
            <w:szCs w:val="28"/>
          </w:rPr>
          <w:instrText>PAGE   \* MERGEFORMAT</w:instrText>
        </w:r>
        <w:r w:rsidRPr="000C6E0E">
          <w:rPr>
            <w:sz w:val="28"/>
            <w:szCs w:val="28"/>
          </w:rPr>
          <w:fldChar w:fldCharType="separate"/>
        </w:r>
        <w:r w:rsidR="00CC34C0">
          <w:rPr>
            <w:noProof/>
            <w:sz w:val="28"/>
            <w:szCs w:val="28"/>
          </w:rPr>
          <w:t>3</w:t>
        </w:r>
        <w:r w:rsidRPr="000C6E0E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FFEAB1" w14:textId="77777777" w:rsidR="00661C79" w:rsidRDefault="00661C79">
      <w:r>
        <w:separator/>
      </w:r>
    </w:p>
  </w:footnote>
  <w:footnote w:type="continuationSeparator" w:id="0">
    <w:p w14:paraId="3E17AA5B" w14:textId="77777777" w:rsidR="00661C79" w:rsidRDefault="00661C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95274" w14:textId="77777777" w:rsidR="00661C79" w:rsidRDefault="00661C79">
    <w:pPr>
      <w:pStyle w:val="a9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42</w:t>
    </w:r>
    <w:r>
      <w:rPr>
        <w:rStyle w:val="a8"/>
      </w:rPr>
      <w:fldChar w:fldCharType="end"/>
    </w:r>
  </w:p>
  <w:p w14:paraId="02BCF8B9" w14:textId="77777777" w:rsidR="00661C79" w:rsidRDefault="00661C79">
    <w:pPr>
      <w:pStyle w:val="a9"/>
      <w:ind w:right="360"/>
    </w:pPr>
  </w:p>
  <w:p w14:paraId="269E76BF" w14:textId="77777777" w:rsidR="00661C79" w:rsidRDefault="00661C79"/>
  <w:p w14:paraId="283E574E" w14:textId="77777777" w:rsidR="00661C79" w:rsidRDefault="00661C79"/>
  <w:p w14:paraId="7AA8149D" w14:textId="77777777" w:rsidR="00661C79" w:rsidRDefault="00661C79"/>
  <w:p w14:paraId="1D2BBD9A" w14:textId="77777777" w:rsidR="00661C79" w:rsidRDefault="00661C79"/>
  <w:p w14:paraId="32158C72" w14:textId="77777777" w:rsidR="00661C79" w:rsidRDefault="00661C79"/>
  <w:p w14:paraId="7FB9C089" w14:textId="77777777" w:rsidR="00661C79" w:rsidRDefault="00661C79"/>
  <w:p w14:paraId="141C40C8" w14:textId="77777777" w:rsidR="00661C79" w:rsidRDefault="00661C7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6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375" w:hanging="375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7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375" w:hanging="375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</w:lvl>
  </w:abstractNum>
  <w:abstractNum w:abstractNumId="3" w15:restartNumberingAfterBreak="0">
    <w:nsid w:val="00000006"/>
    <w:multiLevelType w:val="multilevel"/>
    <w:tmpl w:val="00000006"/>
    <w:name w:val="WW8Num6"/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35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7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45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955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9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065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800" w:hanging="1800"/>
      </w:pPr>
    </w:lvl>
  </w:abstractNum>
  <w:abstractNum w:abstractNumId="4" w15:restartNumberingAfterBreak="0">
    <w:nsid w:val="00000007"/>
    <w:multiLevelType w:val="multilevel"/>
    <w:tmpl w:val="00000007"/>
    <w:name w:val="WW8Num7"/>
    <w:lvl w:ilvl="0">
      <w:start w:val="6"/>
      <w:numFmt w:val="decimal"/>
      <w:lvlText w:val="%1"/>
      <w:lvlJc w:val="left"/>
      <w:pPr>
        <w:tabs>
          <w:tab w:val="num" w:pos="0"/>
        </w:tabs>
        <w:ind w:left="600" w:hanging="600"/>
      </w:pPr>
      <w:rPr>
        <w:b/>
      </w:rPr>
    </w:lvl>
    <w:lvl w:ilvl="1">
      <w:start w:val="2"/>
      <w:numFmt w:val="decimal"/>
      <w:lvlText w:val="%1.%2"/>
      <w:lvlJc w:val="left"/>
      <w:pPr>
        <w:tabs>
          <w:tab w:val="num" w:pos="0"/>
        </w:tabs>
        <w:ind w:left="787" w:hanging="600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94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641" w:hanging="1080"/>
      </w:pPr>
      <w:rPr>
        <w:b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828" w:hanging="1080"/>
      </w:pPr>
      <w:rPr>
        <w:b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375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562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109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3656" w:hanging="2160"/>
      </w:pPr>
      <w:rPr>
        <w:b/>
      </w:rPr>
    </w:lvl>
  </w:abstractNum>
  <w:abstractNum w:abstractNumId="5" w15:restartNumberingAfterBreak="0">
    <w:nsid w:val="00000009"/>
    <w:multiLevelType w:val="multilevel"/>
    <w:tmpl w:val="00000009"/>
    <w:name w:val="WW8Num9"/>
    <w:lvl w:ilvl="0">
      <w:start w:val="8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375" w:hanging="375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</w:lvl>
  </w:abstractNum>
  <w:abstractNum w:abstractNumId="6" w15:restartNumberingAfterBreak="0">
    <w:nsid w:val="0000000A"/>
    <w:multiLevelType w:val="multilevel"/>
    <w:tmpl w:val="0000000A"/>
    <w:name w:val="WW8Num11"/>
    <w:lvl w:ilvl="0">
      <w:start w:val="1"/>
      <w:numFmt w:val="decimal"/>
      <w:lvlText w:val="8.2.%1"/>
      <w:lvlJc w:val="left"/>
      <w:pPr>
        <w:tabs>
          <w:tab w:val="num" w:pos="1992"/>
        </w:tabs>
        <w:ind w:left="1992" w:hanging="432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2">
      <w:start w:val="1"/>
      <w:numFmt w:val="none"/>
      <w:lvlText w:val="5.1.1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8.2.1.1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5.%6.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6.%7...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5.%6.%7.%8.%9..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0000000C"/>
    <w:multiLevelType w:val="multilevel"/>
    <w:tmpl w:val="0000000C"/>
    <w:name w:val="WW8Num13"/>
    <w:lvl w:ilvl="0">
      <w:start w:val="1"/>
      <w:numFmt w:val="decimal"/>
      <w:lvlText w:val="8.2.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7.2.%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5.1.1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8.2.1.1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5.%6.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6.%7...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5.%6.%7.%8.%9..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0000000D"/>
    <w:multiLevelType w:val="singleLevel"/>
    <w:tmpl w:val="0000000D"/>
    <w:name w:val="WW8Num1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9" w15:restartNumberingAfterBreak="0">
    <w:nsid w:val="0000000E"/>
    <w:multiLevelType w:val="multilevel"/>
    <w:tmpl w:val="D7708B98"/>
    <w:name w:val="WW8Num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014DE4"/>
    <w:multiLevelType w:val="hybridMultilevel"/>
    <w:tmpl w:val="BFE2C6E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F63E01"/>
    <w:multiLevelType w:val="multilevel"/>
    <w:tmpl w:val="0419001F"/>
    <w:styleLink w:val="5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2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18AB0D1E"/>
    <w:multiLevelType w:val="hybridMultilevel"/>
    <w:tmpl w:val="44664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2723AF"/>
    <w:multiLevelType w:val="hybridMultilevel"/>
    <w:tmpl w:val="0E145CA2"/>
    <w:lvl w:ilvl="0" w:tplc="16DAE95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5E35DD"/>
    <w:multiLevelType w:val="hybridMultilevel"/>
    <w:tmpl w:val="2E2CAC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740EF0"/>
    <w:multiLevelType w:val="hybridMultilevel"/>
    <w:tmpl w:val="F5D6A9CE"/>
    <w:lvl w:ilvl="0" w:tplc="F3EA06B4">
      <w:start w:val="1"/>
      <w:numFmt w:val="decimal"/>
      <w:lvlText w:val="%1."/>
      <w:lvlJc w:val="left"/>
      <w:pPr>
        <w:ind w:left="108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2" w:hanging="360"/>
      </w:pPr>
    </w:lvl>
    <w:lvl w:ilvl="2" w:tplc="0419001B" w:tentative="1">
      <w:start w:val="1"/>
      <w:numFmt w:val="lowerRoman"/>
      <w:lvlText w:val="%3."/>
      <w:lvlJc w:val="right"/>
      <w:pPr>
        <w:ind w:left="2522" w:hanging="180"/>
      </w:pPr>
    </w:lvl>
    <w:lvl w:ilvl="3" w:tplc="0419000F" w:tentative="1">
      <w:start w:val="1"/>
      <w:numFmt w:val="decimal"/>
      <w:lvlText w:val="%4."/>
      <w:lvlJc w:val="left"/>
      <w:pPr>
        <w:ind w:left="3242" w:hanging="360"/>
      </w:pPr>
    </w:lvl>
    <w:lvl w:ilvl="4" w:tplc="04190019" w:tentative="1">
      <w:start w:val="1"/>
      <w:numFmt w:val="lowerLetter"/>
      <w:lvlText w:val="%5."/>
      <w:lvlJc w:val="left"/>
      <w:pPr>
        <w:ind w:left="3962" w:hanging="360"/>
      </w:pPr>
    </w:lvl>
    <w:lvl w:ilvl="5" w:tplc="0419001B" w:tentative="1">
      <w:start w:val="1"/>
      <w:numFmt w:val="lowerRoman"/>
      <w:lvlText w:val="%6."/>
      <w:lvlJc w:val="right"/>
      <w:pPr>
        <w:ind w:left="4682" w:hanging="180"/>
      </w:pPr>
    </w:lvl>
    <w:lvl w:ilvl="6" w:tplc="0419000F" w:tentative="1">
      <w:start w:val="1"/>
      <w:numFmt w:val="decimal"/>
      <w:lvlText w:val="%7."/>
      <w:lvlJc w:val="left"/>
      <w:pPr>
        <w:ind w:left="5402" w:hanging="360"/>
      </w:pPr>
    </w:lvl>
    <w:lvl w:ilvl="7" w:tplc="04190019" w:tentative="1">
      <w:start w:val="1"/>
      <w:numFmt w:val="lowerLetter"/>
      <w:lvlText w:val="%8."/>
      <w:lvlJc w:val="left"/>
      <w:pPr>
        <w:ind w:left="6122" w:hanging="360"/>
      </w:pPr>
    </w:lvl>
    <w:lvl w:ilvl="8" w:tplc="0419001B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17" w15:restartNumberingAfterBreak="0">
    <w:nsid w:val="1C8F5608"/>
    <w:multiLevelType w:val="hybridMultilevel"/>
    <w:tmpl w:val="14F67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B55207"/>
    <w:multiLevelType w:val="multilevel"/>
    <w:tmpl w:val="99F82996"/>
    <w:styleLink w:val="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F010FB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 w15:restartNumberingAfterBreak="0">
    <w:nsid w:val="392E588A"/>
    <w:multiLevelType w:val="hybridMultilevel"/>
    <w:tmpl w:val="EC726DF6"/>
    <w:lvl w:ilvl="0" w:tplc="F3EA06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D2271D4"/>
    <w:multiLevelType w:val="hybridMultilevel"/>
    <w:tmpl w:val="14F67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E05F47"/>
    <w:multiLevelType w:val="hybridMultilevel"/>
    <w:tmpl w:val="1D42EB0A"/>
    <w:lvl w:ilvl="0" w:tplc="6BB435E4">
      <w:start w:val="1"/>
      <w:numFmt w:val="decimal"/>
      <w:lvlText w:val="%1."/>
      <w:lvlJc w:val="left"/>
      <w:pPr>
        <w:ind w:left="786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D184820"/>
    <w:multiLevelType w:val="hybridMultilevel"/>
    <w:tmpl w:val="44664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31007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51C008E7"/>
    <w:multiLevelType w:val="hybridMultilevel"/>
    <w:tmpl w:val="14F67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204BF0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2A06F9"/>
    <w:multiLevelType w:val="multilevel"/>
    <w:tmpl w:val="5DE22DB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E451EDC"/>
    <w:multiLevelType w:val="hybridMultilevel"/>
    <w:tmpl w:val="2BB63558"/>
    <w:lvl w:ilvl="0" w:tplc="72F23B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6631BB"/>
    <w:multiLevelType w:val="hybridMultilevel"/>
    <w:tmpl w:val="077803EC"/>
    <w:lvl w:ilvl="0" w:tplc="FFFFFFFF">
      <w:start w:val="1"/>
      <w:numFmt w:val="bullet"/>
      <w:pStyle w:val="a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55BEA"/>
    <w:multiLevelType w:val="hybridMultilevel"/>
    <w:tmpl w:val="746E43E6"/>
    <w:lvl w:ilvl="0" w:tplc="6C2646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D21247B"/>
    <w:multiLevelType w:val="singleLevel"/>
    <w:tmpl w:val="5CFEFF22"/>
    <w:lvl w:ilvl="0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9"/>
  </w:num>
  <w:num w:numId="2">
    <w:abstractNumId w:val="11"/>
  </w:num>
  <w:num w:numId="3">
    <w:abstractNumId w:val="18"/>
  </w:num>
  <w:num w:numId="4">
    <w:abstractNumId w:val="31"/>
  </w:num>
  <w:num w:numId="5">
    <w:abstractNumId w:val="15"/>
  </w:num>
  <w:num w:numId="6">
    <w:abstractNumId w:val="0"/>
  </w:num>
  <w:num w:numId="7">
    <w:abstractNumId w:val="33"/>
  </w:num>
  <w:num w:numId="8">
    <w:abstractNumId w:val="29"/>
  </w:num>
  <w:num w:numId="9">
    <w:abstractNumId w:val="22"/>
  </w:num>
  <w:num w:numId="10">
    <w:abstractNumId w:val="12"/>
  </w:num>
  <w:num w:numId="11">
    <w:abstractNumId w:val="23"/>
  </w:num>
  <w:num w:numId="12">
    <w:abstractNumId w:val="32"/>
  </w:num>
  <w:num w:numId="13">
    <w:abstractNumId w:val="20"/>
  </w:num>
  <w:num w:numId="14">
    <w:abstractNumId w:val="28"/>
  </w:num>
  <w:num w:numId="15">
    <w:abstractNumId w:val="27"/>
  </w:num>
  <w:num w:numId="16">
    <w:abstractNumId w:val="10"/>
  </w:num>
  <w:num w:numId="17">
    <w:abstractNumId w:val="21"/>
  </w:num>
  <w:num w:numId="18">
    <w:abstractNumId w:val="30"/>
  </w:num>
  <w:num w:numId="19">
    <w:abstractNumId w:val="17"/>
  </w:num>
  <w:num w:numId="20">
    <w:abstractNumId w:val="26"/>
  </w:num>
  <w:num w:numId="21">
    <w:abstractNumId w:val="25"/>
  </w:num>
  <w:num w:numId="22">
    <w:abstractNumId w:val="14"/>
  </w:num>
  <w:num w:numId="23">
    <w:abstractNumId w:val="13"/>
  </w:num>
  <w:num w:numId="24">
    <w:abstractNumId w:val="24"/>
  </w:num>
  <w:num w:numId="25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drawingGridHorizontalSpacing w:val="120"/>
  <w:drawingGridVerticalSpacing w:val="57"/>
  <w:displayHorizontalDrawingGridEvery w:val="2"/>
  <w:displayVerticalDrawingGridEvery w:val="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B3D"/>
    <w:rsid w:val="000008FF"/>
    <w:rsid w:val="000038A7"/>
    <w:rsid w:val="00003EC6"/>
    <w:rsid w:val="000046D9"/>
    <w:rsid w:val="00004F21"/>
    <w:rsid w:val="00004F4D"/>
    <w:rsid w:val="00005890"/>
    <w:rsid w:val="00005D50"/>
    <w:rsid w:val="00006247"/>
    <w:rsid w:val="00006BF3"/>
    <w:rsid w:val="000109D6"/>
    <w:rsid w:val="00010AFA"/>
    <w:rsid w:val="0001243B"/>
    <w:rsid w:val="000127BF"/>
    <w:rsid w:val="00012A00"/>
    <w:rsid w:val="00012B27"/>
    <w:rsid w:val="00014311"/>
    <w:rsid w:val="00014879"/>
    <w:rsid w:val="00014A4D"/>
    <w:rsid w:val="0001607C"/>
    <w:rsid w:val="00016884"/>
    <w:rsid w:val="0001742D"/>
    <w:rsid w:val="00017F14"/>
    <w:rsid w:val="00020CE2"/>
    <w:rsid w:val="00021AAD"/>
    <w:rsid w:val="000220E0"/>
    <w:rsid w:val="000225DF"/>
    <w:rsid w:val="0002322B"/>
    <w:rsid w:val="00023721"/>
    <w:rsid w:val="000246AB"/>
    <w:rsid w:val="000248E7"/>
    <w:rsid w:val="00024BF2"/>
    <w:rsid w:val="000259F3"/>
    <w:rsid w:val="00026713"/>
    <w:rsid w:val="00026A66"/>
    <w:rsid w:val="00030583"/>
    <w:rsid w:val="00031218"/>
    <w:rsid w:val="000323B0"/>
    <w:rsid w:val="00033158"/>
    <w:rsid w:val="000344D4"/>
    <w:rsid w:val="000354FE"/>
    <w:rsid w:val="00035FA2"/>
    <w:rsid w:val="0003625A"/>
    <w:rsid w:val="00036521"/>
    <w:rsid w:val="00040681"/>
    <w:rsid w:val="00040E6A"/>
    <w:rsid w:val="0004105A"/>
    <w:rsid w:val="0004121F"/>
    <w:rsid w:val="000412EE"/>
    <w:rsid w:val="00041E58"/>
    <w:rsid w:val="0004226A"/>
    <w:rsid w:val="000427ED"/>
    <w:rsid w:val="00042FDD"/>
    <w:rsid w:val="00043507"/>
    <w:rsid w:val="000436B8"/>
    <w:rsid w:val="00043A96"/>
    <w:rsid w:val="00043B34"/>
    <w:rsid w:val="00043BC4"/>
    <w:rsid w:val="00044270"/>
    <w:rsid w:val="000444A2"/>
    <w:rsid w:val="0004473D"/>
    <w:rsid w:val="00046273"/>
    <w:rsid w:val="00046798"/>
    <w:rsid w:val="00046B0E"/>
    <w:rsid w:val="00046C28"/>
    <w:rsid w:val="00046D55"/>
    <w:rsid w:val="00046E6D"/>
    <w:rsid w:val="000470A9"/>
    <w:rsid w:val="00047506"/>
    <w:rsid w:val="0004786A"/>
    <w:rsid w:val="0005054E"/>
    <w:rsid w:val="000506B6"/>
    <w:rsid w:val="00050CC0"/>
    <w:rsid w:val="00050FA8"/>
    <w:rsid w:val="00051029"/>
    <w:rsid w:val="000518D7"/>
    <w:rsid w:val="00051AA3"/>
    <w:rsid w:val="00051F14"/>
    <w:rsid w:val="00052105"/>
    <w:rsid w:val="00052F11"/>
    <w:rsid w:val="0005341F"/>
    <w:rsid w:val="000537C8"/>
    <w:rsid w:val="00053BD6"/>
    <w:rsid w:val="000542C4"/>
    <w:rsid w:val="00055B2C"/>
    <w:rsid w:val="00056634"/>
    <w:rsid w:val="00056961"/>
    <w:rsid w:val="00057233"/>
    <w:rsid w:val="00057A91"/>
    <w:rsid w:val="000604B7"/>
    <w:rsid w:val="0006053C"/>
    <w:rsid w:val="00060C52"/>
    <w:rsid w:val="00060F6D"/>
    <w:rsid w:val="000622F1"/>
    <w:rsid w:val="000627E8"/>
    <w:rsid w:val="00062EF1"/>
    <w:rsid w:val="000632E2"/>
    <w:rsid w:val="000637FE"/>
    <w:rsid w:val="0006393D"/>
    <w:rsid w:val="00063E0D"/>
    <w:rsid w:val="00064314"/>
    <w:rsid w:val="00064647"/>
    <w:rsid w:val="000651E1"/>
    <w:rsid w:val="0006564B"/>
    <w:rsid w:val="00065C94"/>
    <w:rsid w:val="00065EF4"/>
    <w:rsid w:val="0006633E"/>
    <w:rsid w:val="000707F8"/>
    <w:rsid w:val="00070920"/>
    <w:rsid w:val="00071033"/>
    <w:rsid w:val="0007332E"/>
    <w:rsid w:val="000735DE"/>
    <w:rsid w:val="000736AA"/>
    <w:rsid w:val="00073D41"/>
    <w:rsid w:val="00074210"/>
    <w:rsid w:val="00074617"/>
    <w:rsid w:val="00074660"/>
    <w:rsid w:val="0007581E"/>
    <w:rsid w:val="00075A9B"/>
    <w:rsid w:val="00075CFA"/>
    <w:rsid w:val="00076E28"/>
    <w:rsid w:val="00080506"/>
    <w:rsid w:val="00081499"/>
    <w:rsid w:val="00081966"/>
    <w:rsid w:val="00083D44"/>
    <w:rsid w:val="00084578"/>
    <w:rsid w:val="00084B8E"/>
    <w:rsid w:val="00085208"/>
    <w:rsid w:val="00086F5C"/>
    <w:rsid w:val="00087E32"/>
    <w:rsid w:val="00087EB5"/>
    <w:rsid w:val="00090538"/>
    <w:rsid w:val="000915BE"/>
    <w:rsid w:val="0009190D"/>
    <w:rsid w:val="00091CC5"/>
    <w:rsid w:val="00091E8D"/>
    <w:rsid w:val="00092D0B"/>
    <w:rsid w:val="000935D1"/>
    <w:rsid w:val="00094108"/>
    <w:rsid w:val="00094704"/>
    <w:rsid w:val="00094761"/>
    <w:rsid w:val="00094D01"/>
    <w:rsid w:val="00096667"/>
    <w:rsid w:val="000A0102"/>
    <w:rsid w:val="000A022F"/>
    <w:rsid w:val="000A1005"/>
    <w:rsid w:val="000A1A87"/>
    <w:rsid w:val="000A1DA2"/>
    <w:rsid w:val="000A21FC"/>
    <w:rsid w:val="000A3500"/>
    <w:rsid w:val="000A38B6"/>
    <w:rsid w:val="000A496C"/>
    <w:rsid w:val="000A5096"/>
    <w:rsid w:val="000A6C95"/>
    <w:rsid w:val="000A6CD9"/>
    <w:rsid w:val="000B0473"/>
    <w:rsid w:val="000B1923"/>
    <w:rsid w:val="000B1AB2"/>
    <w:rsid w:val="000B1D54"/>
    <w:rsid w:val="000B1F4E"/>
    <w:rsid w:val="000B20BC"/>
    <w:rsid w:val="000B2261"/>
    <w:rsid w:val="000B4425"/>
    <w:rsid w:val="000B4A0B"/>
    <w:rsid w:val="000B4B3F"/>
    <w:rsid w:val="000B52D1"/>
    <w:rsid w:val="000B602D"/>
    <w:rsid w:val="000B62E1"/>
    <w:rsid w:val="000B637D"/>
    <w:rsid w:val="000B65D9"/>
    <w:rsid w:val="000B678D"/>
    <w:rsid w:val="000C0131"/>
    <w:rsid w:val="000C1877"/>
    <w:rsid w:val="000C21D2"/>
    <w:rsid w:val="000C2640"/>
    <w:rsid w:val="000C32AD"/>
    <w:rsid w:val="000C3813"/>
    <w:rsid w:val="000C55C6"/>
    <w:rsid w:val="000C5AC7"/>
    <w:rsid w:val="000C5CD3"/>
    <w:rsid w:val="000C677F"/>
    <w:rsid w:val="000C6C48"/>
    <w:rsid w:val="000C6E0E"/>
    <w:rsid w:val="000C7ACD"/>
    <w:rsid w:val="000D2703"/>
    <w:rsid w:val="000D2A1C"/>
    <w:rsid w:val="000D323D"/>
    <w:rsid w:val="000D36AC"/>
    <w:rsid w:val="000D3B59"/>
    <w:rsid w:val="000D4484"/>
    <w:rsid w:val="000D46F3"/>
    <w:rsid w:val="000D4B11"/>
    <w:rsid w:val="000D4C3A"/>
    <w:rsid w:val="000D553D"/>
    <w:rsid w:val="000D5F01"/>
    <w:rsid w:val="000D5F34"/>
    <w:rsid w:val="000D6BD6"/>
    <w:rsid w:val="000D708C"/>
    <w:rsid w:val="000D776F"/>
    <w:rsid w:val="000E072E"/>
    <w:rsid w:val="000E1261"/>
    <w:rsid w:val="000E1513"/>
    <w:rsid w:val="000E1C52"/>
    <w:rsid w:val="000E4091"/>
    <w:rsid w:val="000E4E92"/>
    <w:rsid w:val="000E4FA9"/>
    <w:rsid w:val="000E54D2"/>
    <w:rsid w:val="000E61E2"/>
    <w:rsid w:val="000E68F4"/>
    <w:rsid w:val="000E6F4F"/>
    <w:rsid w:val="000F111A"/>
    <w:rsid w:val="000F1134"/>
    <w:rsid w:val="000F15CF"/>
    <w:rsid w:val="000F1D30"/>
    <w:rsid w:val="000F2192"/>
    <w:rsid w:val="000F28C9"/>
    <w:rsid w:val="000F2D55"/>
    <w:rsid w:val="000F329C"/>
    <w:rsid w:val="000F3953"/>
    <w:rsid w:val="000F4031"/>
    <w:rsid w:val="000F4291"/>
    <w:rsid w:val="000F4880"/>
    <w:rsid w:val="000F5CFA"/>
    <w:rsid w:val="000F5D12"/>
    <w:rsid w:val="000F6438"/>
    <w:rsid w:val="000F76B0"/>
    <w:rsid w:val="001000D4"/>
    <w:rsid w:val="001003CD"/>
    <w:rsid w:val="001006C2"/>
    <w:rsid w:val="00100982"/>
    <w:rsid w:val="00100D8C"/>
    <w:rsid w:val="00101B86"/>
    <w:rsid w:val="00101DE6"/>
    <w:rsid w:val="0010283C"/>
    <w:rsid w:val="00102D54"/>
    <w:rsid w:val="0010309D"/>
    <w:rsid w:val="001031F3"/>
    <w:rsid w:val="0010350F"/>
    <w:rsid w:val="00103E7D"/>
    <w:rsid w:val="00104110"/>
    <w:rsid w:val="0010465D"/>
    <w:rsid w:val="001046A0"/>
    <w:rsid w:val="00104D17"/>
    <w:rsid w:val="00104EB7"/>
    <w:rsid w:val="0010500A"/>
    <w:rsid w:val="001054F7"/>
    <w:rsid w:val="00105867"/>
    <w:rsid w:val="00105D96"/>
    <w:rsid w:val="001064A7"/>
    <w:rsid w:val="00106766"/>
    <w:rsid w:val="00106E30"/>
    <w:rsid w:val="00107709"/>
    <w:rsid w:val="00107FF5"/>
    <w:rsid w:val="00110D18"/>
    <w:rsid w:val="00111115"/>
    <w:rsid w:val="00111265"/>
    <w:rsid w:val="0011191A"/>
    <w:rsid w:val="00112BB2"/>
    <w:rsid w:val="00114B4F"/>
    <w:rsid w:val="001153DC"/>
    <w:rsid w:val="00115653"/>
    <w:rsid w:val="00115ACD"/>
    <w:rsid w:val="00115C01"/>
    <w:rsid w:val="0011627F"/>
    <w:rsid w:val="00116908"/>
    <w:rsid w:val="00116EEB"/>
    <w:rsid w:val="00117697"/>
    <w:rsid w:val="00120293"/>
    <w:rsid w:val="0012051E"/>
    <w:rsid w:val="0012107F"/>
    <w:rsid w:val="001211FC"/>
    <w:rsid w:val="00122BD7"/>
    <w:rsid w:val="001235E9"/>
    <w:rsid w:val="0012388B"/>
    <w:rsid w:val="00123C18"/>
    <w:rsid w:val="0012404A"/>
    <w:rsid w:val="00125193"/>
    <w:rsid w:val="001252AF"/>
    <w:rsid w:val="001252C2"/>
    <w:rsid w:val="00125A51"/>
    <w:rsid w:val="00125F50"/>
    <w:rsid w:val="0012727B"/>
    <w:rsid w:val="001304E6"/>
    <w:rsid w:val="00131314"/>
    <w:rsid w:val="001315EA"/>
    <w:rsid w:val="001318DF"/>
    <w:rsid w:val="0013190A"/>
    <w:rsid w:val="00133506"/>
    <w:rsid w:val="00133EB0"/>
    <w:rsid w:val="00134189"/>
    <w:rsid w:val="001342D2"/>
    <w:rsid w:val="00134D07"/>
    <w:rsid w:val="0013529C"/>
    <w:rsid w:val="00135A01"/>
    <w:rsid w:val="00135D20"/>
    <w:rsid w:val="0013655E"/>
    <w:rsid w:val="0013685B"/>
    <w:rsid w:val="00136A1C"/>
    <w:rsid w:val="001400A8"/>
    <w:rsid w:val="00140112"/>
    <w:rsid w:val="0014073C"/>
    <w:rsid w:val="00140E98"/>
    <w:rsid w:val="001411C3"/>
    <w:rsid w:val="00141E26"/>
    <w:rsid w:val="00141FD1"/>
    <w:rsid w:val="0014277E"/>
    <w:rsid w:val="00142ACC"/>
    <w:rsid w:val="00143873"/>
    <w:rsid w:val="00145C3F"/>
    <w:rsid w:val="00145D55"/>
    <w:rsid w:val="001465C7"/>
    <w:rsid w:val="00147A03"/>
    <w:rsid w:val="00147BE8"/>
    <w:rsid w:val="00147D51"/>
    <w:rsid w:val="00147F31"/>
    <w:rsid w:val="001501C6"/>
    <w:rsid w:val="001503FF"/>
    <w:rsid w:val="00151E22"/>
    <w:rsid w:val="00152EEE"/>
    <w:rsid w:val="00153598"/>
    <w:rsid w:val="001538C7"/>
    <w:rsid w:val="00153AA4"/>
    <w:rsid w:val="00154046"/>
    <w:rsid w:val="001540BD"/>
    <w:rsid w:val="00154B8A"/>
    <w:rsid w:val="00155A4A"/>
    <w:rsid w:val="00157BBA"/>
    <w:rsid w:val="001603F1"/>
    <w:rsid w:val="00160930"/>
    <w:rsid w:val="00161AB3"/>
    <w:rsid w:val="00161AF4"/>
    <w:rsid w:val="001621E9"/>
    <w:rsid w:val="00162E88"/>
    <w:rsid w:val="0016368A"/>
    <w:rsid w:val="001643D6"/>
    <w:rsid w:val="0016637E"/>
    <w:rsid w:val="00166D60"/>
    <w:rsid w:val="00167953"/>
    <w:rsid w:val="00167FB7"/>
    <w:rsid w:val="00170930"/>
    <w:rsid w:val="00170A0D"/>
    <w:rsid w:val="00170D75"/>
    <w:rsid w:val="00171B32"/>
    <w:rsid w:val="001722BC"/>
    <w:rsid w:val="00172513"/>
    <w:rsid w:val="001725A3"/>
    <w:rsid w:val="001728D4"/>
    <w:rsid w:val="00172CCD"/>
    <w:rsid w:val="0017492D"/>
    <w:rsid w:val="0017695C"/>
    <w:rsid w:val="00176C6B"/>
    <w:rsid w:val="00176C6F"/>
    <w:rsid w:val="001777A8"/>
    <w:rsid w:val="0018011F"/>
    <w:rsid w:val="00180EB7"/>
    <w:rsid w:val="0018164A"/>
    <w:rsid w:val="00181C88"/>
    <w:rsid w:val="00182A25"/>
    <w:rsid w:val="001864FC"/>
    <w:rsid w:val="001868E1"/>
    <w:rsid w:val="001875B0"/>
    <w:rsid w:val="00190377"/>
    <w:rsid w:val="001906DA"/>
    <w:rsid w:val="00190E7D"/>
    <w:rsid w:val="00191122"/>
    <w:rsid w:val="00191EE8"/>
    <w:rsid w:val="001921DD"/>
    <w:rsid w:val="00192285"/>
    <w:rsid w:val="00192374"/>
    <w:rsid w:val="00192617"/>
    <w:rsid w:val="00192DDA"/>
    <w:rsid w:val="0019336E"/>
    <w:rsid w:val="0019464F"/>
    <w:rsid w:val="00194933"/>
    <w:rsid w:val="0019534C"/>
    <w:rsid w:val="0019549F"/>
    <w:rsid w:val="00197ACB"/>
    <w:rsid w:val="001A0363"/>
    <w:rsid w:val="001A03AD"/>
    <w:rsid w:val="001A19D8"/>
    <w:rsid w:val="001A1C51"/>
    <w:rsid w:val="001A2099"/>
    <w:rsid w:val="001A222D"/>
    <w:rsid w:val="001A2280"/>
    <w:rsid w:val="001A268F"/>
    <w:rsid w:val="001A2D0C"/>
    <w:rsid w:val="001A2E6E"/>
    <w:rsid w:val="001A498E"/>
    <w:rsid w:val="001A6C14"/>
    <w:rsid w:val="001A6D48"/>
    <w:rsid w:val="001A7727"/>
    <w:rsid w:val="001A7F12"/>
    <w:rsid w:val="001B0053"/>
    <w:rsid w:val="001B03BD"/>
    <w:rsid w:val="001B14BC"/>
    <w:rsid w:val="001B1692"/>
    <w:rsid w:val="001B1A4F"/>
    <w:rsid w:val="001B22E6"/>
    <w:rsid w:val="001B2302"/>
    <w:rsid w:val="001B2372"/>
    <w:rsid w:val="001B27A5"/>
    <w:rsid w:val="001B2AB6"/>
    <w:rsid w:val="001B3511"/>
    <w:rsid w:val="001B3EF3"/>
    <w:rsid w:val="001B5ABD"/>
    <w:rsid w:val="001B6AAE"/>
    <w:rsid w:val="001C1989"/>
    <w:rsid w:val="001C1F0B"/>
    <w:rsid w:val="001C29E2"/>
    <w:rsid w:val="001C2DC6"/>
    <w:rsid w:val="001C2F31"/>
    <w:rsid w:val="001C3A9B"/>
    <w:rsid w:val="001C3D24"/>
    <w:rsid w:val="001C4CAA"/>
    <w:rsid w:val="001C5807"/>
    <w:rsid w:val="001C610D"/>
    <w:rsid w:val="001C6362"/>
    <w:rsid w:val="001C6DC0"/>
    <w:rsid w:val="001C752F"/>
    <w:rsid w:val="001C7C58"/>
    <w:rsid w:val="001C7ED9"/>
    <w:rsid w:val="001D02AF"/>
    <w:rsid w:val="001D0C4D"/>
    <w:rsid w:val="001D11FB"/>
    <w:rsid w:val="001D1941"/>
    <w:rsid w:val="001D262B"/>
    <w:rsid w:val="001D2F6C"/>
    <w:rsid w:val="001D47F1"/>
    <w:rsid w:val="001D5A37"/>
    <w:rsid w:val="001D5E61"/>
    <w:rsid w:val="001D63FC"/>
    <w:rsid w:val="001D6952"/>
    <w:rsid w:val="001D6C99"/>
    <w:rsid w:val="001D6E77"/>
    <w:rsid w:val="001D73A5"/>
    <w:rsid w:val="001D7777"/>
    <w:rsid w:val="001E013C"/>
    <w:rsid w:val="001E1B84"/>
    <w:rsid w:val="001E34B3"/>
    <w:rsid w:val="001E467B"/>
    <w:rsid w:val="001E6FBF"/>
    <w:rsid w:val="001E738F"/>
    <w:rsid w:val="001F05E7"/>
    <w:rsid w:val="001F1566"/>
    <w:rsid w:val="001F1A6C"/>
    <w:rsid w:val="001F2F5A"/>
    <w:rsid w:val="001F3335"/>
    <w:rsid w:val="001F33D6"/>
    <w:rsid w:val="001F349D"/>
    <w:rsid w:val="001F3F4A"/>
    <w:rsid w:val="001F3FAA"/>
    <w:rsid w:val="001F3FD5"/>
    <w:rsid w:val="001F4ECF"/>
    <w:rsid w:val="001F4FC3"/>
    <w:rsid w:val="001F5BC4"/>
    <w:rsid w:val="001F7514"/>
    <w:rsid w:val="00200D49"/>
    <w:rsid w:val="00201371"/>
    <w:rsid w:val="00201F64"/>
    <w:rsid w:val="002024D9"/>
    <w:rsid w:val="0020355D"/>
    <w:rsid w:val="0020357E"/>
    <w:rsid w:val="00203608"/>
    <w:rsid w:val="00203D77"/>
    <w:rsid w:val="00204131"/>
    <w:rsid w:val="00204E03"/>
    <w:rsid w:val="00204F42"/>
    <w:rsid w:val="00205E83"/>
    <w:rsid w:val="00206A57"/>
    <w:rsid w:val="00206D61"/>
    <w:rsid w:val="002073A8"/>
    <w:rsid w:val="0020795F"/>
    <w:rsid w:val="00207A2D"/>
    <w:rsid w:val="00207E88"/>
    <w:rsid w:val="00210397"/>
    <w:rsid w:val="002112DE"/>
    <w:rsid w:val="00211C2A"/>
    <w:rsid w:val="00212AA4"/>
    <w:rsid w:val="00213558"/>
    <w:rsid w:val="00213F89"/>
    <w:rsid w:val="00217A8B"/>
    <w:rsid w:val="00221F03"/>
    <w:rsid w:val="00222F83"/>
    <w:rsid w:val="002230E0"/>
    <w:rsid w:val="00223427"/>
    <w:rsid w:val="002247CC"/>
    <w:rsid w:val="00225091"/>
    <w:rsid w:val="002251FA"/>
    <w:rsid w:val="00225232"/>
    <w:rsid w:val="002255C2"/>
    <w:rsid w:val="0022702E"/>
    <w:rsid w:val="002270AC"/>
    <w:rsid w:val="0022751E"/>
    <w:rsid w:val="002279FD"/>
    <w:rsid w:val="002300DF"/>
    <w:rsid w:val="00230128"/>
    <w:rsid w:val="00230EC4"/>
    <w:rsid w:val="0023118D"/>
    <w:rsid w:val="00231E90"/>
    <w:rsid w:val="00232494"/>
    <w:rsid w:val="00232EE0"/>
    <w:rsid w:val="00233126"/>
    <w:rsid w:val="002332F3"/>
    <w:rsid w:val="00233C8F"/>
    <w:rsid w:val="0023417A"/>
    <w:rsid w:val="00234FF1"/>
    <w:rsid w:val="002356F1"/>
    <w:rsid w:val="0023587A"/>
    <w:rsid w:val="00235BE4"/>
    <w:rsid w:val="00236470"/>
    <w:rsid w:val="00236972"/>
    <w:rsid w:val="00236D96"/>
    <w:rsid w:val="00240D6C"/>
    <w:rsid w:val="00241131"/>
    <w:rsid w:val="002416BF"/>
    <w:rsid w:val="00241C00"/>
    <w:rsid w:val="00242BF7"/>
    <w:rsid w:val="002436F0"/>
    <w:rsid w:val="0024419C"/>
    <w:rsid w:val="002442BB"/>
    <w:rsid w:val="00245216"/>
    <w:rsid w:val="0024570F"/>
    <w:rsid w:val="00246002"/>
    <w:rsid w:val="0024725D"/>
    <w:rsid w:val="00247539"/>
    <w:rsid w:val="00250C11"/>
    <w:rsid w:val="0025143B"/>
    <w:rsid w:val="00251734"/>
    <w:rsid w:val="00251975"/>
    <w:rsid w:val="00251D87"/>
    <w:rsid w:val="00252751"/>
    <w:rsid w:val="00253502"/>
    <w:rsid w:val="002536AC"/>
    <w:rsid w:val="002540E9"/>
    <w:rsid w:val="00254DC9"/>
    <w:rsid w:val="0025590A"/>
    <w:rsid w:val="00256248"/>
    <w:rsid w:val="00256A47"/>
    <w:rsid w:val="00260DD3"/>
    <w:rsid w:val="0026153A"/>
    <w:rsid w:val="00261BC6"/>
    <w:rsid w:val="00261D33"/>
    <w:rsid w:val="002623E3"/>
    <w:rsid w:val="00262BD5"/>
    <w:rsid w:val="00263801"/>
    <w:rsid w:val="0026413F"/>
    <w:rsid w:val="002643C0"/>
    <w:rsid w:val="0026473B"/>
    <w:rsid w:val="00264F97"/>
    <w:rsid w:val="002651AB"/>
    <w:rsid w:val="00265388"/>
    <w:rsid w:val="00265A45"/>
    <w:rsid w:val="00265CB9"/>
    <w:rsid w:val="00266472"/>
    <w:rsid w:val="00267905"/>
    <w:rsid w:val="00267A40"/>
    <w:rsid w:val="00271AE6"/>
    <w:rsid w:val="00271FFA"/>
    <w:rsid w:val="0027252B"/>
    <w:rsid w:val="0027504F"/>
    <w:rsid w:val="00275280"/>
    <w:rsid w:val="0027579C"/>
    <w:rsid w:val="00275B5B"/>
    <w:rsid w:val="00275BE4"/>
    <w:rsid w:val="00275D47"/>
    <w:rsid w:val="002766AB"/>
    <w:rsid w:val="0027708B"/>
    <w:rsid w:val="002776A6"/>
    <w:rsid w:val="00277DD3"/>
    <w:rsid w:val="00277DFD"/>
    <w:rsid w:val="0028075E"/>
    <w:rsid w:val="00280A80"/>
    <w:rsid w:val="002813F2"/>
    <w:rsid w:val="00281648"/>
    <w:rsid w:val="00282281"/>
    <w:rsid w:val="00282A1F"/>
    <w:rsid w:val="00282E4B"/>
    <w:rsid w:val="00283BB3"/>
    <w:rsid w:val="002842D9"/>
    <w:rsid w:val="00285B8A"/>
    <w:rsid w:val="00286052"/>
    <w:rsid w:val="002864BE"/>
    <w:rsid w:val="002869CE"/>
    <w:rsid w:val="00286B1B"/>
    <w:rsid w:val="002871DB"/>
    <w:rsid w:val="0028753B"/>
    <w:rsid w:val="002877C1"/>
    <w:rsid w:val="00290383"/>
    <w:rsid w:val="00290D12"/>
    <w:rsid w:val="00290DD2"/>
    <w:rsid w:val="00291266"/>
    <w:rsid w:val="002917B7"/>
    <w:rsid w:val="00291C04"/>
    <w:rsid w:val="00291CC8"/>
    <w:rsid w:val="00292169"/>
    <w:rsid w:val="00292B61"/>
    <w:rsid w:val="00293FA5"/>
    <w:rsid w:val="00294607"/>
    <w:rsid w:val="00295174"/>
    <w:rsid w:val="002952CD"/>
    <w:rsid w:val="00295308"/>
    <w:rsid w:val="00295FC0"/>
    <w:rsid w:val="00296617"/>
    <w:rsid w:val="00296998"/>
    <w:rsid w:val="0029746B"/>
    <w:rsid w:val="002A00F3"/>
    <w:rsid w:val="002A0649"/>
    <w:rsid w:val="002A0718"/>
    <w:rsid w:val="002A0D4B"/>
    <w:rsid w:val="002A0D94"/>
    <w:rsid w:val="002A3316"/>
    <w:rsid w:val="002A3467"/>
    <w:rsid w:val="002A37D0"/>
    <w:rsid w:val="002A3A34"/>
    <w:rsid w:val="002A3DD9"/>
    <w:rsid w:val="002A5C8F"/>
    <w:rsid w:val="002A6E4C"/>
    <w:rsid w:val="002B0C2D"/>
    <w:rsid w:val="002B0F44"/>
    <w:rsid w:val="002B0FDC"/>
    <w:rsid w:val="002B11E3"/>
    <w:rsid w:val="002B1786"/>
    <w:rsid w:val="002B23DE"/>
    <w:rsid w:val="002B258B"/>
    <w:rsid w:val="002B2744"/>
    <w:rsid w:val="002B2CA5"/>
    <w:rsid w:val="002B2DDF"/>
    <w:rsid w:val="002B3344"/>
    <w:rsid w:val="002B4076"/>
    <w:rsid w:val="002B4E9F"/>
    <w:rsid w:val="002B6580"/>
    <w:rsid w:val="002B6A2B"/>
    <w:rsid w:val="002B6AA2"/>
    <w:rsid w:val="002B79D1"/>
    <w:rsid w:val="002C0EB3"/>
    <w:rsid w:val="002C0F71"/>
    <w:rsid w:val="002C1154"/>
    <w:rsid w:val="002C1691"/>
    <w:rsid w:val="002C3B92"/>
    <w:rsid w:val="002C3C2D"/>
    <w:rsid w:val="002C3DB8"/>
    <w:rsid w:val="002C47C4"/>
    <w:rsid w:val="002C486C"/>
    <w:rsid w:val="002C519A"/>
    <w:rsid w:val="002C5434"/>
    <w:rsid w:val="002C5627"/>
    <w:rsid w:val="002C6095"/>
    <w:rsid w:val="002C769A"/>
    <w:rsid w:val="002C7BB6"/>
    <w:rsid w:val="002C7EEA"/>
    <w:rsid w:val="002D1A8E"/>
    <w:rsid w:val="002D2A4A"/>
    <w:rsid w:val="002D3487"/>
    <w:rsid w:val="002D3F34"/>
    <w:rsid w:val="002D4B8C"/>
    <w:rsid w:val="002D5497"/>
    <w:rsid w:val="002D688E"/>
    <w:rsid w:val="002D7433"/>
    <w:rsid w:val="002D7A4A"/>
    <w:rsid w:val="002D7C39"/>
    <w:rsid w:val="002E0F02"/>
    <w:rsid w:val="002E1D88"/>
    <w:rsid w:val="002E2078"/>
    <w:rsid w:val="002E2374"/>
    <w:rsid w:val="002E23C4"/>
    <w:rsid w:val="002E33DB"/>
    <w:rsid w:val="002E3C7C"/>
    <w:rsid w:val="002E4345"/>
    <w:rsid w:val="002E44C9"/>
    <w:rsid w:val="002E48F9"/>
    <w:rsid w:val="002E5E72"/>
    <w:rsid w:val="002E617B"/>
    <w:rsid w:val="002E69B2"/>
    <w:rsid w:val="002E6B3E"/>
    <w:rsid w:val="002F0A7B"/>
    <w:rsid w:val="002F15E5"/>
    <w:rsid w:val="002F15EF"/>
    <w:rsid w:val="002F19BF"/>
    <w:rsid w:val="002F209F"/>
    <w:rsid w:val="002F2169"/>
    <w:rsid w:val="002F3182"/>
    <w:rsid w:val="002F3472"/>
    <w:rsid w:val="002F3B2D"/>
    <w:rsid w:val="002F4E8D"/>
    <w:rsid w:val="002F61C6"/>
    <w:rsid w:val="002F7B3F"/>
    <w:rsid w:val="00300351"/>
    <w:rsid w:val="00300D23"/>
    <w:rsid w:val="00301788"/>
    <w:rsid w:val="00302A2B"/>
    <w:rsid w:val="00302E61"/>
    <w:rsid w:val="00303440"/>
    <w:rsid w:val="003038F9"/>
    <w:rsid w:val="00305455"/>
    <w:rsid w:val="003066C0"/>
    <w:rsid w:val="00306F01"/>
    <w:rsid w:val="00307A34"/>
    <w:rsid w:val="00310218"/>
    <w:rsid w:val="00310E32"/>
    <w:rsid w:val="0031146A"/>
    <w:rsid w:val="0031235C"/>
    <w:rsid w:val="003131E8"/>
    <w:rsid w:val="00313345"/>
    <w:rsid w:val="00313849"/>
    <w:rsid w:val="00313DE8"/>
    <w:rsid w:val="00315054"/>
    <w:rsid w:val="00316946"/>
    <w:rsid w:val="003170BA"/>
    <w:rsid w:val="00320F2F"/>
    <w:rsid w:val="00321961"/>
    <w:rsid w:val="00321C31"/>
    <w:rsid w:val="00321E2E"/>
    <w:rsid w:val="0032200D"/>
    <w:rsid w:val="00322D35"/>
    <w:rsid w:val="003232CF"/>
    <w:rsid w:val="0032520F"/>
    <w:rsid w:val="003259E6"/>
    <w:rsid w:val="00325E3C"/>
    <w:rsid w:val="003260D1"/>
    <w:rsid w:val="003302B3"/>
    <w:rsid w:val="0033171C"/>
    <w:rsid w:val="003327DA"/>
    <w:rsid w:val="003329B3"/>
    <w:rsid w:val="00333203"/>
    <w:rsid w:val="003334C9"/>
    <w:rsid w:val="003335AD"/>
    <w:rsid w:val="00334119"/>
    <w:rsid w:val="003348EF"/>
    <w:rsid w:val="00334BB0"/>
    <w:rsid w:val="00336A92"/>
    <w:rsid w:val="00336F2D"/>
    <w:rsid w:val="00337781"/>
    <w:rsid w:val="003405FF"/>
    <w:rsid w:val="00340C06"/>
    <w:rsid w:val="00342E5D"/>
    <w:rsid w:val="00342F2D"/>
    <w:rsid w:val="0034301B"/>
    <w:rsid w:val="003435E5"/>
    <w:rsid w:val="00343F93"/>
    <w:rsid w:val="00344D3A"/>
    <w:rsid w:val="00344DE0"/>
    <w:rsid w:val="0034542A"/>
    <w:rsid w:val="0034553E"/>
    <w:rsid w:val="0034699C"/>
    <w:rsid w:val="00347352"/>
    <w:rsid w:val="0035017C"/>
    <w:rsid w:val="003501B3"/>
    <w:rsid w:val="003501B7"/>
    <w:rsid w:val="00350696"/>
    <w:rsid w:val="003511A3"/>
    <w:rsid w:val="00351283"/>
    <w:rsid w:val="0035155D"/>
    <w:rsid w:val="003516F1"/>
    <w:rsid w:val="00351715"/>
    <w:rsid w:val="00351718"/>
    <w:rsid w:val="003517F2"/>
    <w:rsid w:val="0035227D"/>
    <w:rsid w:val="003522F6"/>
    <w:rsid w:val="00352798"/>
    <w:rsid w:val="003530C6"/>
    <w:rsid w:val="00353514"/>
    <w:rsid w:val="00353F76"/>
    <w:rsid w:val="0035454B"/>
    <w:rsid w:val="003556A5"/>
    <w:rsid w:val="00355F46"/>
    <w:rsid w:val="00357499"/>
    <w:rsid w:val="00357631"/>
    <w:rsid w:val="00360031"/>
    <w:rsid w:val="00360BA2"/>
    <w:rsid w:val="00360E05"/>
    <w:rsid w:val="0036117F"/>
    <w:rsid w:val="003622DB"/>
    <w:rsid w:val="0036289B"/>
    <w:rsid w:val="003628FC"/>
    <w:rsid w:val="00362A46"/>
    <w:rsid w:val="003639D9"/>
    <w:rsid w:val="00364E99"/>
    <w:rsid w:val="00370264"/>
    <w:rsid w:val="00370345"/>
    <w:rsid w:val="00370B0A"/>
    <w:rsid w:val="00370CCB"/>
    <w:rsid w:val="00370CD3"/>
    <w:rsid w:val="00370F43"/>
    <w:rsid w:val="00371F52"/>
    <w:rsid w:val="00372264"/>
    <w:rsid w:val="00372600"/>
    <w:rsid w:val="003726D5"/>
    <w:rsid w:val="00373157"/>
    <w:rsid w:val="00373830"/>
    <w:rsid w:val="00374DBD"/>
    <w:rsid w:val="0037505D"/>
    <w:rsid w:val="00375359"/>
    <w:rsid w:val="00375690"/>
    <w:rsid w:val="003756BC"/>
    <w:rsid w:val="00375E70"/>
    <w:rsid w:val="00376F91"/>
    <w:rsid w:val="00376FEF"/>
    <w:rsid w:val="00377270"/>
    <w:rsid w:val="003776E0"/>
    <w:rsid w:val="00377B64"/>
    <w:rsid w:val="00380AAA"/>
    <w:rsid w:val="00381717"/>
    <w:rsid w:val="00381AAD"/>
    <w:rsid w:val="0038242C"/>
    <w:rsid w:val="0038347E"/>
    <w:rsid w:val="0038475E"/>
    <w:rsid w:val="00384EBB"/>
    <w:rsid w:val="00384F3F"/>
    <w:rsid w:val="00385300"/>
    <w:rsid w:val="00385BA4"/>
    <w:rsid w:val="00385E6C"/>
    <w:rsid w:val="003872D1"/>
    <w:rsid w:val="00390946"/>
    <w:rsid w:val="00390C28"/>
    <w:rsid w:val="00391074"/>
    <w:rsid w:val="00391939"/>
    <w:rsid w:val="00391B4D"/>
    <w:rsid w:val="00392838"/>
    <w:rsid w:val="00392DEF"/>
    <w:rsid w:val="0039301B"/>
    <w:rsid w:val="003931FD"/>
    <w:rsid w:val="0039346D"/>
    <w:rsid w:val="00393EFF"/>
    <w:rsid w:val="003941B1"/>
    <w:rsid w:val="003945E6"/>
    <w:rsid w:val="00394754"/>
    <w:rsid w:val="00394D84"/>
    <w:rsid w:val="00395833"/>
    <w:rsid w:val="00395A11"/>
    <w:rsid w:val="003962F2"/>
    <w:rsid w:val="00396824"/>
    <w:rsid w:val="003976BC"/>
    <w:rsid w:val="0039798D"/>
    <w:rsid w:val="003A091A"/>
    <w:rsid w:val="003A1390"/>
    <w:rsid w:val="003A2A53"/>
    <w:rsid w:val="003A4671"/>
    <w:rsid w:val="003A4D7E"/>
    <w:rsid w:val="003A4FC0"/>
    <w:rsid w:val="003A549E"/>
    <w:rsid w:val="003A564F"/>
    <w:rsid w:val="003A5DC8"/>
    <w:rsid w:val="003A5FB4"/>
    <w:rsid w:val="003A6CF0"/>
    <w:rsid w:val="003A7D1B"/>
    <w:rsid w:val="003B0468"/>
    <w:rsid w:val="003B0A87"/>
    <w:rsid w:val="003B0CA6"/>
    <w:rsid w:val="003B13C8"/>
    <w:rsid w:val="003B191B"/>
    <w:rsid w:val="003B1B63"/>
    <w:rsid w:val="003B3B59"/>
    <w:rsid w:val="003B3F8D"/>
    <w:rsid w:val="003B4F86"/>
    <w:rsid w:val="003B50DE"/>
    <w:rsid w:val="003B514B"/>
    <w:rsid w:val="003B56E1"/>
    <w:rsid w:val="003B6E4F"/>
    <w:rsid w:val="003B7412"/>
    <w:rsid w:val="003B7D20"/>
    <w:rsid w:val="003B7E7D"/>
    <w:rsid w:val="003C06CC"/>
    <w:rsid w:val="003C1668"/>
    <w:rsid w:val="003C1D91"/>
    <w:rsid w:val="003C2E6F"/>
    <w:rsid w:val="003C2EBC"/>
    <w:rsid w:val="003C3226"/>
    <w:rsid w:val="003C36F3"/>
    <w:rsid w:val="003C40ED"/>
    <w:rsid w:val="003C434D"/>
    <w:rsid w:val="003C4996"/>
    <w:rsid w:val="003C4DFE"/>
    <w:rsid w:val="003C4FE9"/>
    <w:rsid w:val="003C6BC9"/>
    <w:rsid w:val="003C72E8"/>
    <w:rsid w:val="003D01CC"/>
    <w:rsid w:val="003D115E"/>
    <w:rsid w:val="003D16CC"/>
    <w:rsid w:val="003D1786"/>
    <w:rsid w:val="003D219F"/>
    <w:rsid w:val="003D353E"/>
    <w:rsid w:val="003D369C"/>
    <w:rsid w:val="003D4511"/>
    <w:rsid w:val="003D5241"/>
    <w:rsid w:val="003D7249"/>
    <w:rsid w:val="003D74C7"/>
    <w:rsid w:val="003E1548"/>
    <w:rsid w:val="003E2782"/>
    <w:rsid w:val="003E295A"/>
    <w:rsid w:val="003E34C2"/>
    <w:rsid w:val="003E45F6"/>
    <w:rsid w:val="003E4654"/>
    <w:rsid w:val="003E580C"/>
    <w:rsid w:val="003E5A7C"/>
    <w:rsid w:val="003E60E7"/>
    <w:rsid w:val="003E7253"/>
    <w:rsid w:val="003E7761"/>
    <w:rsid w:val="003E7CBC"/>
    <w:rsid w:val="003F03BF"/>
    <w:rsid w:val="003F0D09"/>
    <w:rsid w:val="003F0E77"/>
    <w:rsid w:val="003F229F"/>
    <w:rsid w:val="003F2670"/>
    <w:rsid w:val="003F2D9A"/>
    <w:rsid w:val="003F3293"/>
    <w:rsid w:val="003F39CF"/>
    <w:rsid w:val="003F4112"/>
    <w:rsid w:val="003F53E1"/>
    <w:rsid w:val="003F5513"/>
    <w:rsid w:val="003F5DE1"/>
    <w:rsid w:val="003F706D"/>
    <w:rsid w:val="003F7437"/>
    <w:rsid w:val="0040028B"/>
    <w:rsid w:val="004013D6"/>
    <w:rsid w:val="00402B31"/>
    <w:rsid w:val="00402F51"/>
    <w:rsid w:val="00404506"/>
    <w:rsid w:val="00404758"/>
    <w:rsid w:val="00404A07"/>
    <w:rsid w:val="004056E6"/>
    <w:rsid w:val="00410309"/>
    <w:rsid w:val="004113AB"/>
    <w:rsid w:val="0041178A"/>
    <w:rsid w:val="004118A3"/>
    <w:rsid w:val="00412D8D"/>
    <w:rsid w:val="0041564D"/>
    <w:rsid w:val="0041609F"/>
    <w:rsid w:val="004160D5"/>
    <w:rsid w:val="00416337"/>
    <w:rsid w:val="00416B0A"/>
    <w:rsid w:val="00417E12"/>
    <w:rsid w:val="00421AE1"/>
    <w:rsid w:val="004227CD"/>
    <w:rsid w:val="00422814"/>
    <w:rsid w:val="00423F57"/>
    <w:rsid w:val="004247EC"/>
    <w:rsid w:val="00425C7F"/>
    <w:rsid w:val="004265BC"/>
    <w:rsid w:val="004269A3"/>
    <w:rsid w:val="004278A4"/>
    <w:rsid w:val="0042796F"/>
    <w:rsid w:val="004300E2"/>
    <w:rsid w:val="004307CB"/>
    <w:rsid w:val="004317AB"/>
    <w:rsid w:val="004318CB"/>
    <w:rsid w:val="00431B97"/>
    <w:rsid w:val="00432307"/>
    <w:rsid w:val="0043294E"/>
    <w:rsid w:val="00433233"/>
    <w:rsid w:val="004334DB"/>
    <w:rsid w:val="00433706"/>
    <w:rsid w:val="00434938"/>
    <w:rsid w:val="004350D6"/>
    <w:rsid w:val="004351EA"/>
    <w:rsid w:val="004356BA"/>
    <w:rsid w:val="00437BDF"/>
    <w:rsid w:val="00437E93"/>
    <w:rsid w:val="00437FA3"/>
    <w:rsid w:val="00437FD9"/>
    <w:rsid w:val="004427D3"/>
    <w:rsid w:val="00442F35"/>
    <w:rsid w:val="00442F84"/>
    <w:rsid w:val="004433FE"/>
    <w:rsid w:val="00444104"/>
    <w:rsid w:val="004444D9"/>
    <w:rsid w:val="00444E67"/>
    <w:rsid w:val="004453BE"/>
    <w:rsid w:val="00446035"/>
    <w:rsid w:val="00447C3C"/>
    <w:rsid w:val="00447E81"/>
    <w:rsid w:val="00450566"/>
    <w:rsid w:val="00452CEF"/>
    <w:rsid w:val="00453399"/>
    <w:rsid w:val="0045367F"/>
    <w:rsid w:val="0045548A"/>
    <w:rsid w:val="004558D3"/>
    <w:rsid w:val="00455B25"/>
    <w:rsid w:val="004564F5"/>
    <w:rsid w:val="004566A9"/>
    <w:rsid w:val="004569E8"/>
    <w:rsid w:val="004612F0"/>
    <w:rsid w:val="00461DE7"/>
    <w:rsid w:val="004625DC"/>
    <w:rsid w:val="00463B74"/>
    <w:rsid w:val="004657A0"/>
    <w:rsid w:val="00465E17"/>
    <w:rsid w:val="00466897"/>
    <w:rsid w:val="00466A60"/>
    <w:rsid w:val="004673C3"/>
    <w:rsid w:val="004673E2"/>
    <w:rsid w:val="004703FB"/>
    <w:rsid w:val="00470482"/>
    <w:rsid w:val="004714BD"/>
    <w:rsid w:val="0047373F"/>
    <w:rsid w:val="00473A84"/>
    <w:rsid w:val="00474480"/>
    <w:rsid w:val="0047479D"/>
    <w:rsid w:val="00474A3D"/>
    <w:rsid w:val="00475276"/>
    <w:rsid w:val="004753A4"/>
    <w:rsid w:val="00477CA7"/>
    <w:rsid w:val="004800C7"/>
    <w:rsid w:val="00481364"/>
    <w:rsid w:val="00481B11"/>
    <w:rsid w:val="00482B36"/>
    <w:rsid w:val="004839A8"/>
    <w:rsid w:val="00483C79"/>
    <w:rsid w:val="00484A1D"/>
    <w:rsid w:val="004854D0"/>
    <w:rsid w:val="004904FE"/>
    <w:rsid w:val="00490AB2"/>
    <w:rsid w:val="0049121D"/>
    <w:rsid w:val="0049198C"/>
    <w:rsid w:val="0049313B"/>
    <w:rsid w:val="00493909"/>
    <w:rsid w:val="00493C28"/>
    <w:rsid w:val="00494CBC"/>
    <w:rsid w:val="00495C0D"/>
    <w:rsid w:val="00495EE0"/>
    <w:rsid w:val="00495F1B"/>
    <w:rsid w:val="00496176"/>
    <w:rsid w:val="0049649E"/>
    <w:rsid w:val="00497C53"/>
    <w:rsid w:val="004A19AD"/>
    <w:rsid w:val="004A1B50"/>
    <w:rsid w:val="004A1C99"/>
    <w:rsid w:val="004A2BDF"/>
    <w:rsid w:val="004A2C20"/>
    <w:rsid w:val="004A2D38"/>
    <w:rsid w:val="004A2F33"/>
    <w:rsid w:val="004A41D9"/>
    <w:rsid w:val="004A5227"/>
    <w:rsid w:val="004A5572"/>
    <w:rsid w:val="004A59D0"/>
    <w:rsid w:val="004A6327"/>
    <w:rsid w:val="004A67C5"/>
    <w:rsid w:val="004A6BB8"/>
    <w:rsid w:val="004A6CDD"/>
    <w:rsid w:val="004A7762"/>
    <w:rsid w:val="004B11E2"/>
    <w:rsid w:val="004B3A72"/>
    <w:rsid w:val="004B46FA"/>
    <w:rsid w:val="004B5307"/>
    <w:rsid w:val="004B60E1"/>
    <w:rsid w:val="004B68E4"/>
    <w:rsid w:val="004B6B8A"/>
    <w:rsid w:val="004B7470"/>
    <w:rsid w:val="004B74A7"/>
    <w:rsid w:val="004C1130"/>
    <w:rsid w:val="004C11D1"/>
    <w:rsid w:val="004C1384"/>
    <w:rsid w:val="004C2A2F"/>
    <w:rsid w:val="004C2BF3"/>
    <w:rsid w:val="004C37C5"/>
    <w:rsid w:val="004C3929"/>
    <w:rsid w:val="004C4769"/>
    <w:rsid w:val="004C4EB9"/>
    <w:rsid w:val="004C510C"/>
    <w:rsid w:val="004C603E"/>
    <w:rsid w:val="004C609E"/>
    <w:rsid w:val="004C66A1"/>
    <w:rsid w:val="004C699E"/>
    <w:rsid w:val="004C6B02"/>
    <w:rsid w:val="004C70DD"/>
    <w:rsid w:val="004C780B"/>
    <w:rsid w:val="004C7B23"/>
    <w:rsid w:val="004D0097"/>
    <w:rsid w:val="004D0318"/>
    <w:rsid w:val="004D0D6D"/>
    <w:rsid w:val="004D0FCE"/>
    <w:rsid w:val="004D11DA"/>
    <w:rsid w:val="004D1588"/>
    <w:rsid w:val="004D1790"/>
    <w:rsid w:val="004D1E22"/>
    <w:rsid w:val="004D237C"/>
    <w:rsid w:val="004D2C21"/>
    <w:rsid w:val="004D3D37"/>
    <w:rsid w:val="004D55F9"/>
    <w:rsid w:val="004D5911"/>
    <w:rsid w:val="004D59D6"/>
    <w:rsid w:val="004D5E91"/>
    <w:rsid w:val="004D657E"/>
    <w:rsid w:val="004D7493"/>
    <w:rsid w:val="004D7704"/>
    <w:rsid w:val="004D796E"/>
    <w:rsid w:val="004E142D"/>
    <w:rsid w:val="004E24FA"/>
    <w:rsid w:val="004E3F9F"/>
    <w:rsid w:val="004E53FB"/>
    <w:rsid w:val="004E7D33"/>
    <w:rsid w:val="004F01FD"/>
    <w:rsid w:val="004F0562"/>
    <w:rsid w:val="004F06AF"/>
    <w:rsid w:val="004F0931"/>
    <w:rsid w:val="004F0948"/>
    <w:rsid w:val="004F0DDA"/>
    <w:rsid w:val="004F1745"/>
    <w:rsid w:val="004F1E56"/>
    <w:rsid w:val="004F245F"/>
    <w:rsid w:val="004F2486"/>
    <w:rsid w:val="004F301A"/>
    <w:rsid w:val="004F4475"/>
    <w:rsid w:val="004F5904"/>
    <w:rsid w:val="004F5BEF"/>
    <w:rsid w:val="004F686B"/>
    <w:rsid w:val="004F717A"/>
    <w:rsid w:val="005004E1"/>
    <w:rsid w:val="0050138C"/>
    <w:rsid w:val="005028A2"/>
    <w:rsid w:val="00504B29"/>
    <w:rsid w:val="00504D6C"/>
    <w:rsid w:val="00504E04"/>
    <w:rsid w:val="0050520B"/>
    <w:rsid w:val="00507080"/>
    <w:rsid w:val="00507622"/>
    <w:rsid w:val="005107A6"/>
    <w:rsid w:val="00510C1B"/>
    <w:rsid w:val="00512306"/>
    <w:rsid w:val="00513240"/>
    <w:rsid w:val="005141C6"/>
    <w:rsid w:val="005146EE"/>
    <w:rsid w:val="00514A47"/>
    <w:rsid w:val="00515400"/>
    <w:rsid w:val="005157EF"/>
    <w:rsid w:val="00515F50"/>
    <w:rsid w:val="005161C9"/>
    <w:rsid w:val="0051733E"/>
    <w:rsid w:val="00520867"/>
    <w:rsid w:val="00520EA7"/>
    <w:rsid w:val="0052189E"/>
    <w:rsid w:val="00522A68"/>
    <w:rsid w:val="00522C87"/>
    <w:rsid w:val="00522F79"/>
    <w:rsid w:val="005231A5"/>
    <w:rsid w:val="00524691"/>
    <w:rsid w:val="005248A9"/>
    <w:rsid w:val="00524CD4"/>
    <w:rsid w:val="00524D64"/>
    <w:rsid w:val="00524EA2"/>
    <w:rsid w:val="00525EDC"/>
    <w:rsid w:val="00527B9C"/>
    <w:rsid w:val="00527D9E"/>
    <w:rsid w:val="00527F22"/>
    <w:rsid w:val="00530080"/>
    <w:rsid w:val="00530200"/>
    <w:rsid w:val="0053043A"/>
    <w:rsid w:val="0053093E"/>
    <w:rsid w:val="00530AA7"/>
    <w:rsid w:val="00531CC4"/>
    <w:rsid w:val="005321D7"/>
    <w:rsid w:val="00532E1A"/>
    <w:rsid w:val="005336B5"/>
    <w:rsid w:val="00533F1E"/>
    <w:rsid w:val="00535C92"/>
    <w:rsid w:val="00535EB7"/>
    <w:rsid w:val="0053615D"/>
    <w:rsid w:val="00536389"/>
    <w:rsid w:val="005375E8"/>
    <w:rsid w:val="00537953"/>
    <w:rsid w:val="00537C58"/>
    <w:rsid w:val="00537ED0"/>
    <w:rsid w:val="00537FFC"/>
    <w:rsid w:val="00540D07"/>
    <w:rsid w:val="00540ED7"/>
    <w:rsid w:val="00541CE8"/>
    <w:rsid w:val="00542430"/>
    <w:rsid w:val="005429A7"/>
    <w:rsid w:val="005439B1"/>
    <w:rsid w:val="00544006"/>
    <w:rsid w:val="00544704"/>
    <w:rsid w:val="00544B57"/>
    <w:rsid w:val="00546B16"/>
    <w:rsid w:val="005472BE"/>
    <w:rsid w:val="005476D6"/>
    <w:rsid w:val="00550885"/>
    <w:rsid w:val="00551998"/>
    <w:rsid w:val="0055212D"/>
    <w:rsid w:val="00552BC0"/>
    <w:rsid w:val="00553E2B"/>
    <w:rsid w:val="00553F73"/>
    <w:rsid w:val="00554337"/>
    <w:rsid w:val="0055434D"/>
    <w:rsid w:val="005548DE"/>
    <w:rsid w:val="00554A3C"/>
    <w:rsid w:val="005559E5"/>
    <w:rsid w:val="00555FB4"/>
    <w:rsid w:val="005572BC"/>
    <w:rsid w:val="005606C4"/>
    <w:rsid w:val="00560A69"/>
    <w:rsid w:val="00560E71"/>
    <w:rsid w:val="00561129"/>
    <w:rsid w:val="00561357"/>
    <w:rsid w:val="00562DDB"/>
    <w:rsid w:val="00563336"/>
    <w:rsid w:val="0056363F"/>
    <w:rsid w:val="005640A0"/>
    <w:rsid w:val="005644CA"/>
    <w:rsid w:val="005650A7"/>
    <w:rsid w:val="005658F0"/>
    <w:rsid w:val="00565B82"/>
    <w:rsid w:val="005666C1"/>
    <w:rsid w:val="005678A6"/>
    <w:rsid w:val="00571778"/>
    <w:rsid w:val="00571EF6"/>
    <w:rsid w:val="005721AE"/>
    <w:rsid w:val="00572838"/>
    <w:rsid w:val="00572FA7"/>
    <w:rsid w:val="005734AF"/>
    <w:rsid w:val="005748EC"/>
    <w:rsid w:val="00574E38"/>
    <w:rsid w:val="005750E2"/>
    <w:rsid w:val="0057522E"/>
    <w:rsid w:val="0057527F"/>
    <w:rsid w:val="0057550A"/>
    <w:rsid w:val="00575D04"/>
    <w:rsid w:val="00575F76"/>
    <w:rsid w:val="00576605"/>
    <w:rsid w:val="00577911"/>
    <w:rsid w:val="00577DB2"/>
    <w:rsid w:val="0058064D"/>
    <w:rsid w:val="00580C0E"/>
    <w:rsid w:val="00580C71"/>
    <w:rsid w:val="00580EAF"/>
    <w:rsid w:val="00582548"/>
    <w:rsid w:val="005829EB"/>
    <w:rsid w:val="00583194"/>
    <w:rsid w:val="00583CC3"/>
    <w:rsid w:val="00585340"/>
    <w:rsid w:val="00585597"/>
    <w:rsid w:val="005871D7"/>
    <w:rsid w:val="00587283"/>
    <w:rsid w:val="0058799A"/>
    <w:rsid w:val="00590233"/>
    <w:rsid w:val="00590CED"/>
    <w:rsid w:val="00591171"/>
    <w:rsid w:val="00591378"/>
    <w:rsid w:val="005918B2"/>
    <w:rsid w:val="00591EE3"/>
    <w:rsid w:val="005928ED"/>
    <w:rsid w:val="00592B29"/>
    <w:rsid w:val="00592F96"/>
    <w:rsid w:val="005948D4"/>
    <w:rsid w:val="005957DD"/>
    <w:rsid w:val="00595AC4"/>
    <w:rsid w:val="00597492"/>
    <w:rsid w:val="00597B58"/>
    <w:rsid w:val="005A06D4"/>
    <w:rsid w:val="005A149F"/>
    <w:rsid w:val="005A1780"/>
    <w:rsid w:val="005A1B80"/>
    <w:rsid w:val="005A5AC0"/>
    <w:rsid w:val="005B0285"/>
    <w:rsid w:val="005B0B22"/>
    <w:rsid w:val="005B2481"/>
    <w:rsid w:val="005B320E"/>
    <w:rsid w:val="005B3DE0"/>
    <w:rsid w:val="005B50C6"/>
    <w:rsid w:val="005B6016"/>
    <w:rsid w:val="005B6331"/>
    <w:rsid w:val="005B635A"/>
    <w:rsid w:val="005B6BD7"/>
    <w:rsid w:val="005B75D6"/>
    <w:rsid w:val="005C01B8"/>
    <w:rsid w:val="005C093E"/>
    <w:rsid w:val="005C121B"/>
    <w:rsid w:val="005C1C26"/>
    <w:rsid w:val="005C2E9D"/>
    <w:rsid w:val="005C2EEB"/>
    <w:rsid w:val="005C385A"/>
    <w:rsid w:val="005C3904"/>
    <w:rsid w:val="005C3C70"/>
    <w:rsid w:val="005C4D19"/>
    <w:rsid w:val="005C555F"/>
    <w:rsid w:val="005C5EB3"/>
    <w:rsid w:val="005C6403"/>
    <w:rsid w:val="005C6895"/>
    <w:rsid w:val="005C68F1"/>
    <w:rsid w:val="005C6F60"/>
    <w:rsid w:val="005D1332"/>
    <w:rsid w:val="005D1A39"/>
    <w:rsid w:val="005D1B10"/>
    <w:rsid w:val="005D24CC"/>
    <w:rsid w:val="005D25F7"/>
    <w:rsid w:val="005D30BB"/>
    <w:rsid w:val="005D3316"/>
    <w:rsid w:val="005D357E"/>
    <w:rsid w:val="005D4F81"/>
    <w:rsid w:val="005D50AC"/>
    <w:rsid w:val="005D5D96"/>
    <w:rsid w:val="005D6ADA"/>
    <w:rsid w:val="005E0015"/>
    <w:rsid w:val="005E0999"/>
    <w:rsid w:val="005E29F5"/>
    <w:rsid w:val="005E2A8F"/>
    <w:rsid w:val="005E2E07"/>
    <w:rsid w:val="005E3339"/>
    <w:rsid w:val="005E3422"/>
    <w:rsid w:val="005E4D57"/>
    <w:rsid w:val="005E587F"/>
    <w:rsid w:val="005E635F"/>
    <w:rsid w:val="005E649F"/>
    <w:rsid w:val="005E68A4"/>
    <w:rsid w:val="005E6C9D"/>
    <w:rsid w:val="005E71A5"/>
    <w:rsid w:val="005F074A"/>
    <w:rsid w:val="005F0DCA"/>
    <w:rsid w:val="005F11E5"/>
    <w:rsid w:val="005F2F53"/>
    <w:rsid w:val="005F317F"/>
    <w:rsid w:val="005F4185"/>
    <w:rsid w:val="005F45CE"/>
    <w:rsid w:val="005F5681"/>
    <w:rsid w:val="005F5A3F"/>
    <w:rsid w:val="005F6A9E"/>
    <w:rsid w:val="005F75C2"/>
    <w:rsid w:val="006004FB"/>
    <w:rsid w:val="006006DE"/>
    <w:rsid w:val="00601082"/>
    <w:rsid w:val="0060362C"/>
    <w:rsid w:val="00603F02"/>
    <w:rsid w:val="00604965"/>
    <w:rsid w:val="00604B17"/>
    <w:rsid w:val="00604C44"/>
    <w:rsid w:val="00607FF7"/>
    <w:rsid w:val="006110CD"/>
    <w:rsid w:val="00611F30"/>
    <w:rsid w:val="00612112"/>
    <w:rsid w:val="0061296A"/>
    <w:rsid w:val="00612A82"/>
    <w:rsid w:val="006142A2"/>
    <w:rsid w:val="006145A5"/>
    <w:rsid w:val="006152BE"/>
    <w:rsid w:val="00615B07"/>
    <w:rsid w:val="00616169"/>
    <w:rsid w:val="00616722"/>
    <w:rsid w:val="006168A8"/>
    <w:rsid w:val="0061744A"/>
    <w:rsid w:val="00617D27"/>
    <w:rsid w:val="00620740"/>
    <w:rsid w:val="006209A6"/>
    <w:rsid w:val="006238A9"/>
    <w:rsid w:val="00624533"/>
    <w:rsid w:val="00625122"/>
    <w:rsid w:val="006259A8"/>
    <w:rsid w:val="00625F2C"/>
    <w:rsid w:val="006261CD"/>
    <w:rsid w:val="00626385"/>
    <w:rsid w:val="00627487"/>
    <w:rsid w:val="00630591"/>
    <w:rsid w:val="00630CDC"/>
    <w:rsid w:val="00630D3B"/>
    <w:rsid w:val="00631823"/>
    <w:rsid w:val="006319AA"/>
    <w:rsid w:val="00633E26"/>
    <w:rsid w:val="00634508"/>
    <w:rsid w:val="006347DC"/>
    <w:rsid w:val="00635D51"/>
    <w:rsid w:val="00637CE3"/>
    <w:rsid w:val="006402CA"/>
    <w:rsid w:val="00641005"/>
    <w:rsid w:val="006412C1"/>
    <w:rsid w:val="00641959"/>
    <w:rsid w:val="0064275D"/>
    <w:rsid w:val="00644AD5"/>
    <w:rsid w:val="00645561"/>
    <w:rsid w:val="0064661D"/>
    <w:rsid w:val="00646BB3"/>
    <w:rsid w:val="00646F5A"/>
    <w:rsid w:val="00647DF1"/>
    <w:rsid w:val="00647F61"/>
    <w:rsid w:val="00650692"/>
    <w:rsid w:val="0065094D"/>
    <w:rsid w:val="0065117B"/>
    <w:rsid w:val="00651599"/>
    <w:rsid w:val="00651604"/>
    <w:rsid w:val="00652017"/>
    <w:rsid w:val="00652243"/>
    <w:rsid w:val="00652459"/>
    <w:rsid w:val="00653471"/>
    <w:rsid w:val="006542EA"/>
    <w:rsid w:val="006556A0"/>
    <w:rsid w:val="00655A8E"/>
    <w:rsid w:val="00655B5D"/>
    <w:rsid w:val="00656FFA"/>
    <w:rsid w:val="006574BE"/>
    <w:rsid w:val="00657C15"/>
    <w:rsid w:val="00657FC7"/>
    <w:rsid w:val="006600A6"/>
    <w:rsid w:val="00660D2B"/>
    <w:rsid w:val="00661C79"/>
    <w:rsid w:val="00663BE7"/>
    <w:rsid w:val="00663C26"/>
    <w:rsid w:val="0066510F"/>
    <w:rsid w:val="00665755"/>
    <w:rsid w:val="006665C7"/>
    <w:rsid w:val="00666B3D"/>
    <w:rsid w:val="00666FB6"/>
    <w:rsid w:val="00667109"/>
    <w:rsid w:val="00667463"/>
    <w:rsid w:val="006676BB"/>
    <w:rsid w:val="0067017D"/>
    <w:rsid w:val="006701F3"/>
    <w:rsid w:val="00670635"/>
    <w:rsid w:val="00670B8B"/>
    <w:rsid w:val="00670EDE"/>
    <w:rsid w:val="00671F3F"/>
    <w:rsid w:val="00672310"/>
    <w:rsid w:val="006726E0"/>
    <w:rsid w:val="00672926"/>
    <w:rsid w:val="00673923"/>
    <w:rsid w:val="0067411F"/>
    <w:rsid w:val="006744AE"/>
    <w:rsid w:val="00674A61"/>
    <w:rsid w:val="00675363"/>
    <w:rsid w:val="006773DC"/>
    <w:rsid w:val="00682A06"/>
    <w:rsid w:val="00683348"/>
    <w:rsid w:val="006839FF"/>
    <w:rsid w:val="0068594F"/>
    <w:rsid w:val="00686918"/>
    <w:rsid w:val="006869C9"/>
    <w:rsid w:val="00691653"/>
    <w:rsid w:val="006917DB"/>
    <w:rsid w:val="00692961"/>
    <w:rsid w:val="00693243"/>
    <w:rsid w:val="006933DB"/>
    <w:rsid w:val="006936B4"/>
    <w:rsid w:val="00693751"/>
    <w:rsid w:val="00693A12"/>
    <w:rsid w:val="00693A58"/>
    <w:rsid w:val="00693D60"/>
    <w:rsid w:val="00694317"/>
    <w:rsid w:val="00695AF7"/>
    <w:rsid w:val="00695F41"/>
    <w:rsid w:val="006960CC"/>
    <w:rsid w:val="00696B60"/>
    <w:rsid w:val="006978EB"/>
    <w:rsid w:val="006A0634"/>
    <w:rsid w:val="006A0957"/>
    <w:rsid w:val="006A14D6"/>
    <w:rsid w:val="006A1F61"/>
    <w:rsid w:val="006A40B0"/>
    <w:rsid w:val="006A47AF"/>
    <w:rsid w:val="006A5450"/>
    <w:rsid w:val="006A55DA"/>
    <w:rsid w:val="006A574D"/>
    <w:rsid w:val="006A5A66"/>
    <w:rsid w:val="006A6252"/>
    <w:rsid w:val="006A65F2"/>
    <w:rsid w:val="006A6BC3"/>
    <w:rsid w:val="006A7732"/>
    <w:rsid w:val="006A7C81"/>
    <w:rsid w:val="006B07B1"/>
    <w:rsid w:val="006B15C6"/>
    <w:rsid w:val="006B166A"/>
    <w:rsid w:val="006B21D0"/>
    <w:rsid w:val="006B45EA"/>
    <w:rsid w:val="006B47B2"/>
    <w:rsid w:val="006B6506"/>
    <w:rsid w:val="006B6697"/>
    <w:rsid w:val="006B691F"/>
    <w:rsid w:val="006B6F66"/>
    <w:rsid w:val="006C0396"/>
    <w:rsid w:val="006C0F88"/>
    <w:rsid w:val="006C1A1F"/>
    <w:rsid w:val="006C2BAB"/>
    <w:rsid w:val="006C2BBF"/>
    <w:rsid w:val="006C2C3F"/>
    <w:rsid w:val="006C305F"/>
    <w:rsid w:val="006C366C"/>
    <w:rsid w:val="006C3D6A"/>
    <w:rsid w:val="006C445B"/>
    <w:rsid w:val="006C4CA8"/>
    <w:rsid w:val="006C4CF1"/>
    <w:rsid w:val="006C560C"/>
    <w:rsid w:val="006C56A3"/>
    <w:rsid w:val="006C6088"/>
    <w:rsid w:val="006C61AF"/>
    <w:rsid w:val="006C650A"/>
    <w:rsid w:val="006C6567"/>
    <w:rsid w:val="006C7E60"/>
    <w:rsid w:val="006D01BF"/>
    <w:rsid w:val="006D044E"/>
    <w:rsid w:val="006D1223"/>
    <w:rsid w:val="006D1E13"/>
    <w:rsid w:val="006D1FB3"/>
    <w:rsid w:val="006D2FDD"/>
    <w:rsid w:val="006D316A"/>
    <w:rsid w:val="006D3D0F"/>
    <w:rsid w:val="006D3DE7"/>
    <w:rsid w:val="006D44A3"/>
    <w:rsid w:val="006D50A2"/>
    <w:rsid w:val="006D5782"/>
    <w:rsid w:val="006D5A69"/>
    <w:rsid w:val="006D65D1"/>
    <w:rsid w:val="006D7F80"/>
    <w:rsid w:val="006E0055"/>
    <w:rsid w:val="006E0435"/>
    <w:rsid w:val="006E0E63"/>
    <w:rsid w:val="006E104E"/>
    <w:rsid w:val="006E171C"/>
    <w:rsid w:val="006E1852"/>
    <w:rsid w:val="006E1BC6"/>
    <w:rsid w:val="006E1EF9"/>
    <w:rsid w:val="006E200D"/>
    <w:rsid w:val="006E2C55"/>
    <w:rsid w:val="006E3FC9"/>
    <w:rsid w:val="006E4425"/>
    <w:rsid w:val="006E5506"/>
    <w:rsid w:val="006E56DF"/>
    <w:rsid w:val="006E66FE"/>
    <w:rsid w:val="006E68AE"/>
    <w:rsid w:val="006F0914"/>
    <w:rsid w:val="006F1137"/>
    <w:rsid w:val="006F1547"/>
    <w:rsid w:val="006F20C6"/>
    <w:rsid w:val="006F3D81"/>
    <w:rsid w:val="006F6CA5"/>
    <w:rsid w:val="006F732B"/>
    <w:rsid w:val="00700976"/>
    <w:rsid w:val="00701843"/>
    <w:rsid w:val="007021B0"/>
    <w:rsid w:val="007021B5"/>
    <w:rsid w:val="00703059"/>
    <w:rsid w:val="00703FAF"/>
    <w:rsid w:val="00705810"/>
    <w:rsid w:val="00705F34"/>
    <w:rsid w:val="00707DC5"/>
    <w:rsid w:val="00710A91"/>
    <w:rsid w:val="00710F45"/>
    <w:rsid w:val="00711761"/>
    <w:rsid w:val="00711ED3"/>
    <w:rsid w:val="0071208C"/>
    <w:rsid w:val="00712463"/>
    <w:rsid w:val="0071259D"/>
    <w:rsid w:val="00712BAB"/>
    <w:rsid w:val="0071415A"/>
    <w:rsid w:val="00714185"/>
    <w:rsid w:val="00715715"/>
    <w:rsid w:val="007157BD"/>
    <w:rsid w:val="00716E15"/>
    <w:rsid w:val="0071729F"/>
    <w:rsid w:val="00720F1F"/>
    <w:rsid w:val="0072104B"/>
    <w:rsid w:val="00721717"/>
    <w:rsid w:val="00721854"/>
    <w:rsid w:val="0072218D"/>
    <w:rsid w:val="00722A1A"/>
    <w:rsid w:val="00725071"/>
    <w:rsid w:val="0072707C"/>
    <w:rsid w:val="00727116"/>
    <w:rsid w:val="00727608"/>
    <w:rsid w:val="00730870"/>
    <w:rsid w:val="0073095E"/>
    <w:rsid w:val="0073190B"/>
    <w:rsid w:val="00731CDF"/>
    <w:rsid w:val="007322A3"/>
    <w:rsid w:val="007328D1"/>
    <w:rsid w:val="00734555"/>
    <w:rsid w:val="00734730"/>
    <w:rsid w:val="00734CB7"/>
    <w:rsid w:val="0073728E"/>
    <w:rsid w:val="00737349"/>
    <w:rsid w:val="00737421"/>
    <w:rsid w:val="007412B2"/>
    <w:rsid w:val="00741849"/>
    <w:rsid w:val="007427AA"/>
    <w:rsid w:val="00743346"/>
    <w:rsid w:val="007438F5"/>
    <w:rsid w:val="00744830"/>
    <w:rsid w:val="0074586A"/>
    <w:rsid w:val="00745F78"/>
    <w:rsid w:val="00746C40"/>
    <w:rsid w:val="00746F4E"/>
    <w:rsid w:val="007478A2"/>
    <w:rsid w:val="00747E80"/>
    <w:rsid w:val="007515E3"/>
    <w:rsid w:val="0075290A"/>
    <w:rsid w:val="0075440D"/>
    <w:rsid w:val="00754802"/>
    <w:rsid w:val="007548CD"/>
    <w:rsid w:val="00754D24"/>
    <w:rsid w:val="007555CB"/>
    <w:rsid w:val="0075564F"/>
    <w:rsid w:val="00757852"/>
    <w:rsid w:val="00757C07"/>
    <w:rsid w:val="00760371"/>
    <w:rsid w:val="00761395"/>
    <w:rsid w:val="0076265F"/>
    <w:rsid w:val="007626BC"/>
    <w:rsid w:val="00762DE7"/>
    <w:rsid w:val="00762E5E"/>
    <w:rsid w:val="00763007"/>
    <w:rsid w:val="00763C0D"/>
    <w:rsid w:val="00763E52"/>
    <w:rsid w:val="007659C8"/>
    <w:rsid w:val="007659CF"/>
    <w:rsid w:val="00765B07"/>
    <w:rsid w:val="007660EB"/>
    <w:rsid w:val="00766A25"/>
    <w:rsid w:val="00766CCE"/>
    <w:rsid w:val="0076717A"/>
    <w:rsid w:val="007675B9"/>
    <w:rsid w:val="00767A17"/>
    <w:rsid w:val="00767EB4"/>
    <w:rsid w:val="00770F72"/>
    <w:rsid w:val="007725A1"/>
    <w:rsid w:val="007727DB"/>
    <w:rsid w:val="00773A4D"/>
    <w:rsid w:val="007743FA"/>
    <w:rsid w:val="00775EBA"/>
    <w:rsid w:val="0077696D"/>
    <w:rsid w:val="00776EEA"/>
    <w:rsid w:val="0077743A"/>
    <w:rsid w:val="007807B1"/>
    <w:rsid w:val="0078083D"/>
    <w:rsid w:val="007810B3"/>
    <w:rsid w:val="0078134C"/>
    <w:rsid w:val="007816CE"/>
    <w:rsid w:val="0078189B"/>
    <w:rsid w:val="00781E1E"/>
    <w:rsid w:val="00782538"/>
    <w:rsid w:val="007827E7"/>
    <w:rsid w:val="00782ADF"/>
    <w:rsid w:val="00782FF7"/>
    <w:rsid w:val="00783C95"/>
    <w:rsid w:val="00785AD4"/>
    <w:rsid w:val="00785B51"/>
    <w:rsid w:val="0078607F"/>
    <w:rsid w:val="007860C4"/>
    <w:rsid w:val="00786C29"/>
    <w:rsid w:val="00786F02"/>
    <w:rsid w:val="00787A43"/>
    <w:rsid w:val="00787F69"/>
    <w:rsid w:val="00787FD8"/>
    <w:rsid w:val="00790007"/>
    <w:rsid w:val="0079022F"/>
    <w:rsid w:val="0079029D"/>
    <w:rsid w:val="007929B5"/>
    <w:rsid w:val="00792B6F"/>
    <w:rsid w:val="0079398F"/>
    <w:rsid w:val="00793A8D"/>
    <w:rsid w:val="007942F2"/>
    <w:rsid w:val="00794C85"/>
    <w:rsid w:val="00794F6F"/>
    <w:rsid w:val="007952AC"/>
    <w:rsid w:val="00795E0F"/>
    <w:rsid w:val="00796CFD"/>
    <w:rsid w:val="00797010"/>
    <w:rsid w:val="007A15A6"/>
    <w:rsid w:val="007A3EC0"/>
    <w:rsid w:val="007A57A5"/>
    <w:rsid w:val="007A6D01"/>
    <w:rsid w:val="007A72F9"/>
    <w:rsid w:val="007B0814"/>
    <w:rsid w:val="007B09BF"/>
    <w:rsid w:val="007B0D34"/>
    <w:rsid w:val="007B250A"/>
    <w:rsid w:val="007B252F"/>
    <w:rsid w:val="007B34EB"/>
    <w:rsid w:val="007B3C00"/>
    <w:rsid w:val="007B48D5"/>
    <w:rsid w:val="007B4BC7"/>
    <w:rsid w:val="007B4DF5"/>
    <w:rsid w:val="007B4F80"/>
    <w:rsid w:val="007B5A59"/>
    <w:rsid w:val="007B5E46"/>
    <w:rsid w:val="007B606B"/>
    <w:rsid w:val="007B6285"/>
    <w:rsid w:val="007B6758"/>
    <w:rsid w:val="007B77FE"/>
    <w:rsid w:val="007B7834"/>
    <w:rsid w:val="007C0483"/>
    <w:rsid w:val="007C0534"/>
    <w:rsid w:val="007C0CB3"/>
    <w:rsid w:val="007C1B9B"/>
    <w:rsid w:val="007C2739"/>
    <w:rsid w:val="007C27D9"/>
    <w:rsid w:val="007C2F99"/>
    <w:rsid w:val="007C38DA"/>
    <w:rsid w:val="007C3E8C"/>
    <w:rsid w:val="007C55CB"/>
    <w:rsid w:val="007C6315"/>
    <w:rsid w:val="007C7355"/>
    <w:rsid w:val="007C74E8"/>
    <w:rsid w:val="007C7DE3"/>
    <w:rsid w:val="007D090E"/>
    <w:rsid w:val="007D176C"/>
    <w:rsid w:val="007D1830"/>
    <w:rsid w:val="007D21A7"/>
    <w:rsid w:val="007D388B"/>
    <w:rsid w:val="007D3B62"/>
    <w:rsid w:val="007D41A6"/>
    <w:rsid w:val="007D48DE"/>
    <w:rsid w:val="007D4EBD"/>
    <w:rsid w:val="007D6092"/>
    <w:rsid w:val="007D6B56"/>
    <w:rsid w:val="007D6EC5"/>
    <w:rsid w:val="007D796A"/>
    <w:rsid w:val="007E03AB"/>
    <w:rsid w:val="007E0A6A"/>
    <w:rsid w:val="007E0F25"/>
    <w:rsid w:val="007E2C63"/>
    <w:rsid w:val="007E2DAD"/>
    <w:rsid w:val="007E3582"/>
    <w:rsid w:val="007E49F1"/>
    <w:rsid w:val="007E6368"/>
    <w:rsid w:val="007E638D"/>
    <w:rsid w:val="007E642F"/>
    <w:rsid w:val="007E66FA"/>
    <w:rsid w:val="007E6A1D"/>
    <w:rsid w:val="007E70C2"/>
    <w:rsid w:val="007E79D4"/>
    <w:rsid w:val="007E7ED3"/>
    <w:rsid w:val="007F0507"/>
    <w:rsid w:val="007F17A1"/>
    <w:rsid w:val="007F19CA"/>
    <w:rsid w:val="007F25FD"/>
    <w:rsid w:val="007F2EDA"/>
    <w:rsid w:val="007F49F4"/>
    <w:rsid w:val="007F6038"/>
    <w:rsid w:val="007F64E5"/>
    <w:rsid w:val="007F6B4B"/>
    <w:rsid w:val="007F70E9"/>
    <w:rsid w:val="007F792F"/>
    <w:rsid w:val="008020A2"/>
    <w:rsid w:val="0080262B"/>
    <w:rsid w:val="0080302F"/>
    <w:rsid w:val="00803586"/>
    <w:rsid w:val="00805C34"/>
    <w:rsid w:val="00806407"/>
    <w:rsid w:val="00806F88"/>
    <w:rsid w:val="00807F57"/>
    <w:rsid w:val="008107EF"/>
    <w:rsid w:val="00810815"/>
    <w:rsid w:val="0081097F"/>
    <w:rsid w:val="00810A03"/>
    <w:rsid w:val="00810FA5"/>
    <w:rsid w:val="00811B0A"/>
    <w:rsid w:val="00811CDD"/>
    <w:rsid w:val="00813A79"/>
    <w:rsid w:val="00814738"/>
    <w:rsid w:val="0081485B"/>
    <w:rsid w:val="00814B29"/>
    <w:rsid w:val="008150AB"/>
    <w:rsid w:val="0081589D"/>
    <w:rsid w:val="008158E6"/>
    <w:rsid w:val="0082094F"/>
    <w:rsid w:val="00820FE3"/>
    <w:rsid w:val="00821385"/>
    <w:rsid w:val="0082155F"/>
    <w:rsid w:val="00821E5A"/>
    <w:rsid w:val="008230BD"/>
    <w:rsid w:val="0082659A"/>
    <w:rsid w:val="00826A42"/>
    <w:rsid w:val="00826F7E"/>
    <w:rsid w:val="00831A37"/>
    <w:rsid w:val="00832B29"/>
    <w:rsid w:val="00832ECE"/>
    <w:rsid w:val="00833027"/>
    <w:rsid w:val="008332F0"/>
    <w:rsid w:val="008333F9"/>
    <w:rsid w:val="00835132"/>
    <w:rsid w:val="00835AD7"/>
    <w:rsid w:val="00835AE7"/>
    <w:rsid w:val="00837D6F"/>
    <w:rsid w:val="00841518"/>
    <w:rsid w:val="00841546"/>
    <w:rsid w:val="00842216"/>
    <w:rsid w:val="008447AA"/>
    <w:rsid w:val="00844A43"/>
    <w:rsid w:val="00844ED8"/>
    <w:rsid w:val="00845C94"/>
    <w:rsid w:val="00845E72"/>
    <w:rsid w:val="0084637B"/>
    <w:rsid w:val="00850339"/>
    <w:rsid w:val="00851D3B"/>
    <w:rsid w:val="00853130"/>
    <w:rsid w:val="00853761"/>
    <w:rsid w:val="00853B1F"/>
    <w:rsid w:val="0085453C"/>
    <w:rsid w:val="00854CA4"/>
    <w:rsid w:val="00855FED"/>
    <w:rsid w:val="00856E77"/>
    <w:rsid w:val="008577A1"/>
    <w:rsid w:val="00857F87"/>
    <w:rsid w:val="0086007D"/>
    <w:rsid w:val="008603ED"/>
    <w:rsid w:val="008607A4"/>
    <w:rsid w:val="0086122F"/>
    <w:rsid w:val="0086128C"/>
    <w:rsid w:val="00861647"/>
    <w:rsid w:val="00864069"/>
    <w:rsid w:val="00864486"/>
    <w:rsid w:val="008649DF"/>
    <w:rsid w:val="00864D93"/>
    <w:rsid w:val="00865913"/>
    <w:rsid w:val="008659CD"/>
    <w:rsid w:val="0086683D"/>
    <w:rsid w:val="0086773E"/>
    <w:rsid w:val="008714C6"/>
    <w:rsid w:val="00871875"/>
    <w:rsid w:val="008719AF"/>
    <w:rsid w:val="00871E29"/>
    <w:rsid w:val="00871FEB"/>
    <w:rsid w:val="00872118"/>
    <w:rsid w:val="00872412"/>
    <w:rsid w:val="00872802"/>
    <w:rsid w:val="00872D6D"/>
    <w:rsid w:val="00873CDF"/>
    <w:rsid w:val="00874ED9"/>
    <w:rsid w:val="00875699"/>
    <w:rsid w:val="00876228"/>
    <w:rsid w:val="008767C9"/>
    <w:rsid w:val="00876E94"/>
    <w:rsid w:val="00877578"/>
    <w:rsid w:val="00877C1E"/>
    <w:rsid w:val="00877DC3"/>
    <w:rsid w:val="0088001F"/>
    <w:rsid w:val="00880B64"/>
    <w:rsid w:val="0088102C"/>
    <w:rsid w:val="00881075"/>
    <w:rsid w:val="00881F7E"/>
    <w:rsid w:val="00882029"/>
    <w:rsid w:val="00883715"/>
    <w:rsid w:val="00884A3D"/>
    <w:rsid w:val="00884EBD"/>
    <w:rsid w:val="00886DAA"/>
    <w:rsid w:val="0088709F"/>
    <w:rsid w:val="0089038D"/>
    <w:rsid w:val="0089112A"/>
    <w:rsid w:val="00891158"/>
    <w:rsid w:val="008914F3"/>
    <w:rsid w:val="00891A33"/>
    <w:rsid w:val="00891A80"/>
    <w:rsid w:val="00891B6C"/>
    <w:rsid w:val="0089349C"/>
    <w:rsid w:val="00893E1C"/>
    <w:rsid w:val="00894870"/>
    <w:rsid w:val="0089606B"/>
    <w:rsid w:val="0089696E"/>
    <w:rsid w:val="00896F55"/>
    <w:rsid w:val="008979CF"/>
    <w:rsid w:val="008A0CFD"/>
    <w:rsid w:val="008A116A"/>
    <w:rsid w:val="008A1187"/>
    <w:rsid w:val="008A1A20"/>
    <w:rsid w:val="008A2995"/>
    <w:rsid w:val="008A2D30"/>
    <w:rsid w:val="008A3F95"/>
    <w:rsid w:val="008A460F"/>
    <w:rsid w:val="008A4BB0"/>
    <w:rsid w:val="008A5165"/>
    <w:rsid w:val="008A6046"/>
    <w:rsid w:val="008A6130"/>
    <w:rsid w:val="008A6699"/>
    <w:rsid w:val="008A698A"/>
    <w:rsid w:val="008A7099"/>
    <w:rsid w:val="008A7174"/>
    <w:rsid w:val="008A7765"/>
    <w:rsid w:val="008A7EBE"/>
    <w:rsid w:val="008B0359"/>
    <w:rsid w:val="008B09EA"/>
    <w:rsid w:val="008B0AE7"/>
    <w:rsid w:val="008B1D73"/>
    <w:rsid w:val="008B1F3F"/>
    <w:rsid w:val="008B2CEA"/>
    <w:rsid w:val="008B3FB6"/>
    <w:rsid w:val="008B4A7D"/>
    <w:rsid w:val="008B4ED8"/>
    <w:rsid w:val="008B546C"/>
    <w:rsid w:val="008B5981"/>
    <w:rsid w:val="008B6EB5"/>
    <w:rsid w:val="008B7715"/>
    <w:rsid w:val="008C0AEC"/>
    <w:rsid w:val="008C161A"/>
    <w:rsid w:val="008C25FC"/>
    <w:rsid w:val="008C42D8"/>
    <w:rsid w:val="008C55F5"/>
    <w:rsid w:val="008C576D"/>
    <w:rsid w:val="008C58D2"/>
    <w:rsid w:val="008C5DA7"/>
    <w:rsid w:val="008C6BC8"/>
    <w:rsid w:val="008C7A1C"/>
    <w:rsid w:val="008C7DAF"/>
    <w:rsid w:val="008D003F"/>
    <w:rsid w:val="008D0291"/>
    <w:rsid w:val="008D17E5"/>
    <w:rsid w:val="008D29B3"/>
    <w:rsid w:val="008D4038"/>
    <w:rsid w:val="008D4C13"/>
    <w:rsid w:val="008D4ED3"/>
    <w:rsid w:val="008D5753"/>
    <w:rsid w:val="008D5B48"/>
    <w:rsid w:val="008D5D22"/>
    <w:rsid w:val="008D70D3"/>
    <w:rsid w:val="008D7539"/>
    <w:rsid w:val="008D7827"/>
    <w:rsid w:val="008E0034"/>
    <w:rsid w:val="008E0845"/>
    <w:rsid w:val="008E0D79"/>
    <w:rsid w:val="008E0E6A"/>
    <w:rsid w:val="008E17ED"/>
    <w:rsid w:val="008E26EC"/>
    <w:rsid w:val="008E32C0"/>
    <w:rsid w:val="008E3A07"/>
    <w:rsid w:val="008E4042"/>
    <w:rsid w:val="008E4885"/>
    <w:rsid w:val="008E56E9"/>
    <w:rsid w:val="008F2E4C"/>
    <w:rsid w:val="008F4057"/>
    <w:rsid w:val="008F445C"/>
    <w:rsid w:val="008F44C1"/>
    <w:rsid w:val="008F4503"/>
    <w:rsid w:val="008F59BF"/>
    <w:rsid w:val="008F5E9A"/>
    <w:rsid w:val="008F6312"/>
    <w:rsid w:val="008F6866"/>
    <w:rsid w:val="008F6879"/>
    <w:rsid w:val="008F68AC"/>
    <w:rsid w:val="008F6CFB"/>
    <w:rsid w:val="0090035E"/>
    <w:rsid w:val="00903455"/>
    <w:rsid w:val="009039A4"/>
    <w:rsid w:val="0090464B"/>
    <w:rsid w:val="009059BA"/>
    <w:rsid w:val="00906261"/>
    <w:rsid w:val="00906406"/>
    <w:rsid w:val="0090713C"/>
    <w:rsid w:val="009073D8"/>
    <w:rsid w:val="00907E78"/>
    <w:rsid w:val="0091009A"/>
    <w:rsid w:val="0091023B"/>
    <w:rsid w:val="00910B90"/>
    <w:rsid w:val="00911491"/>
    <w:rsid w:val="009115D3"/>
    <w:rsid w:val="009119FF"/>
    <w:rsid w:val="00911CCD"/>
    <w:rsid w:val="00912124"/>
    <w:rsid w:val="00912C00"/>
    <w:rsid w:val="00912FCB"/>
    <w:rsid w:val="0091304F"/>
    <w:rsid w:val="00913884"/>
    <w:rsid w:val="00913902"/>
    <w:rsid w:val="00913B46"/>
    <w:rsid w:val="00913FA7"/>
    <w:rsid w:val="009143F6"/>
    <w:rsid w:val="009147A4"/>
    <w:rsid w:val="00916D28"/>
    <w:rsid w:val="00916D96"/>
    <w:rsid w:val="0092008C"/>
    <w:rsid w:val="0092108C"/>
    <w:rsid w:val="00921BE9"/>
    <w:rsid w:val="00923054"/>
    <w:rsid w:val="0092368D"/>
    <w:rsid w:val="009236ED"/>
    <w:rsid w:val="0092431E"/>
    <w:rsid w:val="0092464E"/>
    <w:rsid w:val="00924E37"/>
    <w:rsid w:val="00924FCA"/>
    <w:rsid w:val="009256F4"/>
    <w:rsid w:val="009266D9"/>
    <w:rsid w:val="0092698D"/>
    <w:rsid w:val="0092707B"/>
    <w:rsid w:val="009275E1"/>
    <w:rsid w:val="00927C04"/>
    <w:rsid w:val="00930309"/>
    <w:rsid w:val="0093033B"/>
    <w:rsid w:val="00930697"/>
    <w:rsid w:val="00930A77"/>
    <w:rsid w:val="009317B9"/>
    <w:rsid w:val="00931910"/>
    <w:rsid w:val="009330AE"/>
    <w:rsid w:val="00933BE9"/>
    <w:rsid w:val="00934586"/>
    <w:rsid w:val="00934744"/>
    <w:rsid w:val="00934A87"/>
    <w:rsid w:val="00934BCA"/>
    <w:rsid w:val="0093500A"/>
    <w:rsid w:val="00935D07"/>
    <w:rsid w:val="00936749"/>
    <w:rsid w:val="00936C1F"/>
    <w:rsid w:val="00936EA3"/>
    <w:rsid w:val="009371C8"/>
    <w:rsid w:val="00937A2F"/>
    <w:rsid w:val="00937C8A"/>
    <w:rsid w:val="00940535"/>
    <w:rsid w:val="00940EDD"/>
    <w:rsid w:val="009425C0"/>
    <w:rsid w:val="00942FC1"/>
    <w:rsid w:val="0094307E"/>
    <w:rsid w:val="009432DA"/>
    <w:rsid w:val="00943B42"/>
    <w:rsid w:val="00943BAB"/>
    <w:rsid w:val="00944621"/>
    <w:rsid w:val="00944AE1"/>
    <w:rsid w:val="00944C00"/>
    <w:rsid w:val="00945569"/>
    <w:rsid w:val="00945995"/>
    <w:rsid w:val="009459A6"/>
    <w:rsid w:val="00946566"/>
    <w:rsid w:val="009466DD"/>
    <w:rsid w:val="00946723"/>
    <w:rsid w:val="0094680A"/>
    <w:rsid w:val="00947D05"/>
    <w:rsid w:val="009504E2"/>
    <w:rsid w:val="009507FD"/>
    <w:rsid w:val="00950A30"/>
    <w:rsid w:val="00952025"/>
    <w:rsid w:val="00952123"/>
    <w:rsid w:val="00952560"/>
    <w:rsid w:val="00952B92"/>
    <w:rsid w:val="00953210"/>
    <w:rsid w:val="00953282"/>
    <w:rsid w:val="009540DE"/>
    <w:rsid w:val="0095410A"/>
    <w:rsid w:val="00954E51"/>
    <w:rsid w:val="009558AB"/>
    <w:rsid w:val="009563F7"/>
    <w:rsid w:val="00956ACE"/>
    <w:rsid w:val="00957D5E"/>
    <w:rsid w:val="00960CCD"/>
    <w:rsid w:val="00961C06"/>
    <w:rsid w:val="009620D2"/>
    <w:rsid w:val="0096243B"/>
    <w:rsid w:val="00962A56"/>
    <w:rsid w:val="009646AA"/>
    <w:rsid w:val="00964E0E"/>
    <w:rsid w:val="00965DF3"/>
    <w:rsid w:val="009666C8"/>
    <w:rsid w:val="009666D7"/>
    <w:rsid w:val="00966784"/>
    <w:rsid w:val="0096678C"/>
    <w:rsid w:val="00966CB6"/>
    <w:rsid w:val="00966D41"/>
    <w:rsid w:val="00966E35"/>
    <w:rsid w:val="00967140"/>
    <w:rsid w:val="009675E6"/>
    <w:rsid w:val="00967FA7"/>
    <w:rsid w:val="00971E51"/>
    <w:rsid w:val="009724E6"/>
    <w:rsid w:val="00972915"/>
    <w:rsid w:val="0097303B"/>
    <w:rsid w:val="00976194"/>
    <w:rsid w:val="009763DA"/>
    <w:rsid w:val="0097686B"/>
    <w:rsid w:val="00977414"/>
    <w:rsid w:val="0097745D"/>
    <w:rsid w:val="00977464"/>
    <w:rsid w:val="009811C0"/>
    <w:rsid w:val="00981688"/>
    <w:rsid w:val="00981CB7"/>
    <w:rsid w:val="00981E56"/>
    <w:rsid w:val="009835BE"/>
    <w:rsid w:val="0098418F"/>
    <w:rsid w:val="00984412"/>
    <w:rsid w:val="0098508C"/>
    <w:rsid w:val="0098788E"/>
    <w:rsid w:val="00987BD3"/>
    <w:rsid w:val="00987DA6"/>
    <w:rsid w:val="00990B6B"/>
    <w:rsid w:val="00991232"/>
    <w:rsid w:val="0099193A"/>
    <w:rsid w:val="00992F62"/>
    <w:rsid w:val="00993F7C"/>
    <w:rsid w:val="009942AE"/>
    <w:rsid w:val="009945FB"/>
    <w:rsid w:val="009946EF"/>
    <w:rsid w:val="00994AEA"/>
    <w:rsid w:val="00995F8B"/>
    <w:rsid w:val="00997261"/>
    <w:rsid w:val="009A089C"/>
    <w:rsid w:val="009A1F23"/>
    <w:rsid w:val="009A26E2"/>
    <w:rsid w:val="009A32E2"/>
    <w:rsid w:val="009A3D55"/>
    <w:rsid w:val="009A44EA"/>
    <w:rsid w:val="009A4BE9"/>
    <w:rsid w:val="009A5784"/>
    <w:rsid w:val="009A5F71"/>
    <w:rsid w:val="009A5F75"/>
    <w:rsid w:val="009A663E"/>
    <w:rsid w:val="009A72EF"/>
    <w:rsid w:val="009A7FA0"/>
    <w:rsid w:val="009B1311"/>
    <w:rsid w:val="009B2773"/>
    <w:rsid w:val="009B2BBE"/>
    <w:rsid w:val="009B340B"/>
    <w:rsid w:val="009B486B"/>
    <w:rsid w:val="009B4C3B"/>
    <w:rsid w:val="009B5220"/>
    <w:rsid w:val="009B59E4"/>
    <w:rsid w:val="009B5B70"/>
    <w:rsid w:val="009B5CFF"/>
    <w:rsid w:val="009B6E11"/>
    <w:rsid w:val="009B7B24"/>
    <w:rsid w:val="009C115F"/>
    <w:rsid w:val="009C1800"/>
    <w:rsid w:val="009C2DE3"/>
    <w:rsid w:val="009C2DEC"/>
    <w:rsid w:val="009C2EE1"/>
    <w:rsid w:val="009C4248"/>
    <w:rsid w:val="009C4890"/>
    <w:rsid w:val="009C56A0"/>
    <w:rsid w:val="009C57C1"/>
    <w:rsid w:val="009C59F3"/>
    <w:rsid w:val="009C62A0"/>
    <w:rsid w:val="009C63DC"/>
    <w:rsid w:val="009C7127"/>
    <w:rsid w:val="009C7672"/>
    <w:rsid w:val="009C783F"/>
    <w:rsid w:val="009D0311"/>
    <w:rsid w:val="009D058A"/>
    <w:rsid w:val="009D0C90"/>
    <w:rsid w:val="009D158F"/>
    <w:rsid w:val="009D2317"/>
    <w:rsid w:val="009D23DB"/>
    <w:rsid w:val="009D2D7F"/>
    <w:rsid w:val="009D3077"/>
    <w:rsid w:val="009D48B6"/>
    <w:rsid w:val="009D51AD"/>
    <w:rsid w:val="009D5B12"/>
    <w:rsid w:val="009D6853"/>
    <w:rsid w:val="009D71D4"/>
    <w:rsid w:val="009D770F"/>
    <w:rsid w:val="009D794A"/>
    <w:rsid w:val="009D7D4A"/>
    <w:rsid w:val="009D7DEF"/>
    <w:rsid w:val="009D7E1D"/>
    <w:rsid w:val="009E0C54"/>
    <w:rsid w:val="009E1783"/>
    <w:rsid w:val="009E1B07"/>
    <w:rsid w:val="009E23E7"/>
    <w:rsid w:val="009E2E92"/>
    <w:rsid w:val="009E3D9A"/>
    <w:rsid w:val="009E5079"/>
    <w:rsid w:val="009E5834"/>
    <w:rsid w:val="009E7FB8"/>
    <w:rsid w:val="009F037A"/>
    <w:rsid w:val="009F04FE"/>
    <w:rsid w:val="009F0532"/>
    <w:rsid w:val="009F0646"/>
    <w:rsid w:val="009F0B53"/>
    <w:rsid w:val="009F12C1"/>
    <w:rsid w:val="009F266B"/>
    <w:rsid w:val="009F2D0F"/>
    <w:rsid w:val="009F3DAD"/>
    <w:rsid w:val="009F3F67"/>
    <w:rsid w:val="009F544C"/>
    <w:rsid w:val="009F56FE"/>
    <w:rsid w:val="009F5A90"/>
    <w:rsid w:val="009F5D6B"/>
    <w:rsid w:val="009F64EC"/>
    <w:rsid w:val="009F66BA"/>
    <w:rsid w:val="009F688A"/>
    <w:rsid w:val="009F6A7F"/>
    <w:rsid w:val="009F6BC2"/>
    <w:rsid w:val="009F6EA5"/>
    <w:rsid w:val="009F70CC"/>
    <w:rsid w:val="00A00713"/>
    <w:rsid w:val="00A025E8"/>
    <w:rsid w:val="00A0286D"/>
    <w:rsid w:val="00A03484"/>
    <w:rsid w:val="00A035A5"/>
    <w:rsid w:val="00A0370A"/>
    <w:rsid w:val="00A03724"/>
    <w:rsid w:val="00A03A18"/>
    <w:rsid w:val="00A03B55"/>
    <w:rsid w:val="00A0432C"/>
    <w:rsid w:val="00A046B8"/>
    <w:rsid w:val="00A0604F"/>
    <w:rsid w:val="00A066BB"/>
    <w:rsid w:val="00A06EB2"/>
    <w:rsid w:val="00A101BC"/>
    <w:rsid w:val="00A10AD6"/>
    <w:rsid w:val="00A10D2A"/>
    <w:rsid w:val="00A115E6"/>
    <w:rsid w:val="00A120D2"/>
    <w:rsid w:val="00A1296A"/>
    <w:rsid w:val="00A12A0C"/>
    <w:rsid w:val="00A12D27"/>
    <w:rsid w:val="00A13CEB"/>
    <w:rsid w:val="00A1419C"/>
    <w:rsid w:val="00A14D1D"/>
    <w:rsid w:val="00A150C2"/>
    <w:rsid w:val="00A1711C"/>
    <w:rsid w:val="00A174D0"/>
    <w:rsid w:val="00A17983"/>
    <w:rsid w:val="00A17B4D"/>
    <w:rsid w:val="00A17E83"/>
    <w:rsid w:val="00A203CD"/>
    <w:rsid w:val="00A206B7"/>
    <w:rsid w:val="00A214DF"/>
    <w:rsid w:val="00A228CB"/>
    <w:rsid w:val="00A22B46"/>
    <w:rsid w:val="00A2357A"/>
    <w:rsid w:val="00A23882"/>
    <w:rsid w:val="00A24348"/>
    <w:rsid w:val="00A24DDF"/>
    <w:rsid w:val="00A25012"/>
    <w:rsid w:val="00A25280"/>
    <w:rsid w:val="00A25635"/>
    <w:rsid w:val="00A26888"/>
    <w:rsid w:val="00A274D9"/>
    <w:rsid w:val="00A27A9E"/>
    <w:rsid w:val="00A27C31"/>
    <w:rsid w:val="00A30B69"/>
    <w:rsid w:val="00A30F36"/>
    <w:rsid w:val="00A326B0"/>
    <w:rsid w:val="00A34A70"/>
    <w:rsid w:val="00A34DAC"/>
    <w:rsid w:val="00A35FB8"/>
    <w:rsid w:val="00A37A68"/>
    <w:rsid w:val="00A37ABA"/>
    <w:rsid w:val="00A400C3"/>
    <w:rsid w:val="00A40651"/>
    <w:rsid w:val="00A40E0A"/>
    <w:rsid w:val="00A4374E"/>
    <w:rsid w:val="00A4468E"/>
    <w:rsid w:val="00A44CCF"/>
    <w:rsid w:val="00A4555F"/>
    <w:rsid w:val="00A4796D"/>
    <w:rsid w:val="00A479AA"/>
    <w:rsid w:val="00A50CDE"/>
    <w:rsid w:val="00A51182"/>
    <w:rsid w:val="00A51A0D"/>
    <w:rsid w:val="00A526FD"/>
    <w:rsid w:val="00A52E59"/>
    <w:rsid w:val="00A5447F"/>
    <w:rsid w:val="00A544E9"/>
    <w:rsid w:val="00A54B6A"/>
    <w:rsid w:val="00A5557B"/>
    <w:rsid w:val="00A562EF"/>
    <w:rsid w:val="00A56C55"/>
    <w:rsid w:val="00A5783C"/>
    <w:rsid w:val="00A57D22"/>
    <w:rsid w:val="00A6092D"/>
    <w:rsid w:val="00A614B3"/>
    <w:rsid w:val="00A621C2"/>
    <w:rsid w:val="00A6268C"/>
    <w:rsid w:val="00A635AD"/>
    <w:rsid w:val="00A64608"/>
    <w:rsid w:val="00A647DD"/>
    <w:rsid w:val="00A64D3F"/>
    <w:rsid w:val="00A6533B"/>
    <w:rsid w:val="00A65542"/>
    <w:rsid w:val="00A66090"/>
    <w:rsid w:val="00A67316"/>
    <w:rsid w:val="00A677CE"/>
    <w:rsid w:val="00A67C45"/>
    <w:rsid w:val="00A67EE4"/>
    <w:rsid w:val="00A70BDB"/>
    <w:rsid w:val="00A70C38"/>
    <w:rsid w:val="00A71536"/>
    <w:rsid w:val="00A716FC"/>
    <w:rsid w:val="00A7194A"/>
    <w:rsid w:val="00A71ECA"/>
    <w:rsid w:val="00A71F55"/>
    <w:rsid w:val="00A723FD"/>
    <w:rsid w:val="00A72DDB"/>
    <w:rsid w:val="00A73403"/>
    <w:rsid w:val="00A73902"/>
    <w:rsid w:val="00A73B2F"/>
    <w:rsid w:val="00A73B87"/>
    <w:rsid w:val="00A73B92"/>
    <w:rsid w:val="00A74440"/>
    <w:rsid w:val="00A74AE9"/>
    <w:rsid w:val="00A75263"/>
    <w:rsid w:val="00A75AAE"/>
    <w:rsid w:val="00A76539"/>
    <w:rsid w:val="00A776B6"/>
    <w:rsid w:val="00A83278"/>
    <w:rsid w:val="00A83A6F"/>
    <w:rsid w:val="00A83C54"/>
    <w:rsid w:val="00A84126"/>
    <w:rsid w:val="00A84855"/>
    <w:rsid w:val="00A84BAB"/>
    <w:rsid w:val="00A84C82"/>
    <w:rsid w:val="00A850BC"/>
    <w:rsid w:val="00A853B2"/>
    <w:rsid w:val="00A86352"/>
    <w:rsid w:val="00A86BD4"/>
    <w:rsid w:val="00A86C6E"/>
    <w:rsid w:val="00A86CED"/>
    <w:rsid w:val="00A8717E"/>
    <w:rsid w:val="00A8783D"/>
    <w:rsid w:val="00A87E41"/>
    <w:rsid w:val="00A9070B"/>
    <w:rsid w:val="00A9184E"/>
    <w:rsid w:val="00A91C9A"/>
    <w:rsid w:val="00A93464"/>
    <w:rsid w:val="00A93E7C"/>
    <w:rsid w:val="00A94238"/>
    <w:rsid w:val="00A94D63"/>
    <w:rsid w:val="00A95126"/>
    <w:rsid w:val="00A9620C"/>
    <w:rsid w:val="00A97082"/>
    <w:rsid w:val="00AA05C1"/>
    <w:rsid w:val="00AA1718"/>
    <w:rsid w:val="00AA1F9C"/>
    <w:rsid w:val="00AA2062"/>
    <w:rsid w:val="00AA27D8"/>
    <w:rsid w:val="00AA28CD"/>
    <w:rsid w:val="00AA3680"/>
    <w:rsid w:val="00AA3B8C"/>
    <w:rsid w:val="00AA3CE2"/>
    <w:rsid w:val="00AA3DB7"/>
    <w:rsid w:val="00AA3EBB"/>
    <w:rsid w:val="00AA4109"/>
    <w:rsid w:val="00AA469E"/>
    <w:rsid w:val="00AA4E52"/>
    <w:rsid w:val="00AA67B1"/>
    <w:rsid w:val="00AA6822"/>
    <w:rsid w:val="00AA6E2C"/>
    <w:rsid w:val="00AB0B1F"/>
    <w:rsid w:val="00AB12C6"/>
    <w:rsid w:val="00AB144B"/>
    <w:rsid w:val="00AB147A"/>
    <w:rsid w:val="00AB191B"/>
    <w:rsid w:val="00AB2201"/>
    <w:rsid w:val="00AB2470"/>
    <w:rsid w:val="00AB294E"/>
    <w:rsid w:val="00AB4794"/>
    <w:rsid w:val="00AB4C43"/>
    <w:rsid w:val="00AB501C"/>
    <w:rsid w:val="00AB53AD"/>
    <w:rsid w:val="00AB6150"/>
    <w:rsid w:val="00AB6B86"/>
    <w:rsid w:val="00AB6C2A"/>
    <w:rsid w:val="00AB73AE"/>
    <w:rsid w:val="00AB77A1"/>
    <w:rsid w:val="00AC049D"/>
    <w:rsid w:val="00AC0D93"/>
    <w:rsid w:val="00AC18AD"/>
    <w:rsid w:val="00AC1C02"/>
    <w:rsid w:val="00AC20FC"/>
    <w:rsid w:val="00AC231C"/>
    <w:rsid w:val="00AC41F5"/>
    <w:rsid w:val="00AC4ACA"/>
    <w:rsid w:val="00AC4F71"/>
    <w:rsid w:val="00AC7641"/>
    <w:rsid w:val="00AC7E32"/>
    <w:rsid w:val="00AD01DC"/>
    <w:rsid w:val="00AD03A8"/>
    <w:rsid w:val="00AD03FC"/>
    <w:rsid w:val="00AD05BB"/>
    <w:rsid w:val="00AD0C96"/>
    <w:rsid w:val="00AD1551"/>
    <w:rsid w:val="00AD20B6"/>
    <w:rsid w:val="00AD2409"/>
    <w:rsid w:val="00AD2DD6"/>
    <w:rsid w:val="00AD2ED6"/>
    <w:rsid w:val="00AD303D"/>
    <w:rsid w:val="00AD3E2A"/>
    <w:rsid w:val="00AD3EB3"/>
    <w:rsid w:val="00AD4A63"/>
    <w:rsid w:val="00AD6355"/>
    <w:rsid w:val="00AD76A2"/>
    <w:rsid w:val="00AE051A"/>
    <w:rsid w:val="00AE0AC5"/>
    <w:rsid w:val="00AE0CAF"/>
    <w:rsid w:val="00AE0D87"/>
    <w:rsid w:val="00AE1156"/>
    <w:rsid w:val="00AE149B"/>
    <w:rsid w:val="00AE27BF"/>
    <w:rsid w:val="00AE2838"/>
    <w:rsid w:val="00AE321E"/>
    <w:rsid w:val="00AE39C5"/>
    <w:rsid w:val="00AE47F9"/>
    <w:rsid w:val="00AE5516"/>
    <w:rsid w:val="00AE5A92"/>
    <w:rsid w:val="00AE673E"/>
    <w:rsid w:val="00AE71A7"/>
    <w:rsid w:val="00AE74F7"/>
    <w:rsid w:val="00AE79EE"/>
    <w:rsid w:val="00AF063E"/>
    <w:rsid w:val="00AF0A51"/>
    <w:rsid w:val="00AF0F52"/>
    <w:rsid w:val="00AF4196"/>
    <w:rsid w:val="00AF446D"/>
    <w:rsid w:val="00AF45AC"/>
    <w:rsid w:val="00AF57FB"/>
    <w:rsid w:val="00AF5BE4"/>
    <w:rsid w:val="00AF620B"/>
    <w:rsid w:val="00AF6287"/>
    <w:rsid w:val="00AF62BE"/>
    <w:rsid w:val="00AF717A"/>
    <w:rsid w:val="00AF75A6"/>
    <w:rsid w:val="00AF7ECA"/>
    <w:rsid w:val="00AF7F4B"/>
    <w:rsid w:val="00B00759"/>
    <w:rsid w:val="00B00765"/>
    <w:rsid w:val="00B00FAB"/>
    <w:rsid w:val="00B01857"/>
    <w:rsid w:val="00B021BB"/>
    <w:rsid w:val="00B034B8"/>
    <w:rsid w:val="00B036A4"/>
    <w:rsid w:val="00B03852"/>
    <w:rsid w:val="00B03857"/>
    <w:rsid w:val="00B038F7"/>
    <w:rsid w:val="00B03D67"/>
    <w:rsid w:val="00B04322"/>
    <w:rsid w:val="00B059EC"/>
    <w:rsid w:val="00B0625D"/>
    <w:rsid w:val="00B06329"/>
    <w:rsid w:val="00B07E1D"/>
    <w:rsid w:val="00B111E9"/>
    <w:rsid w:val="00B121BD"/>
    <w:rsid w:val="00B127C0"/>
    <w:rsid w:val="00B12938"/>
    <w:rsid w:val="00B12E41"/>
    <w:rsid w:val="00B13020"/>
    <w:rsid w:val="00B13FE7"/>
    <w:rsid w:val="00B141EC"/>
    <w:rsid w:val="00B147F4"/>
    <w:rsid w:val="00B159F8"/>
    <w:rsid w:val="00B15A59"/>
    <w:rsid w:val="00B15B49"/>
    <w:rsid w:val="00B15C82"/>
    <w:rsid w:val="00B16395"/>
    <w:rsid w:val="00B164BF"/>
    <w:rsid w:val="00B16D70"/>
    <w:rsid w:val="00B170D7"/>
    <w:rsid w:val="00B20AD1"/>
    <w:rsid w:val="00B211C6"/>
    <w:rsid w:val="00B2244F"/>
    <w:rsid w:val="00B24382"/>
    <w:rsid w:val="00B247A0"/>
    <w:rsid w:val="00B247CB"/>
    <w:rsid w:val="00B249A6"/>
    <w:rsid w:val="00B253C0"/>
    <w:rsid w:val="00B25408"/>
    <w:rsid w:val="00B258C0"/>
    <w:rsid w:val="00B2591C"/>
    <w:rsid w:val="00B259ED"/>
    <w:rsid w:val="00B25E7B"/>
    <w:rsid w:val="00B264E9"/>
    <w:rsid w:val="00B27063"/>
    <w:rsid w:val="00B2786F"/>
    <w:rsid w:val="00B30216"/>
    <w:rsid w:val="00B32EDF"/>
    <w:rsid w:val="00B32EE5"/>
    <w:rsid w:val="00B33058"/>
    <w:rsid w:val="00B3440B"/>
    <w:rsid w:val="00B34546"/>
    <w:rsid w:val="00B3507F"/>
    <w:rsid w:val="00B35736"/>
    <w:rsid w:val="00B3595C"/>
    <w:rsid w:val="00B35BED"/>
    <w:rsid w:val="00B36302"/>
    <w:rsid w:val="00B367FC"/>
    <w:rsid w:val="00B40A18"/>
    <w:rsid w:val="00B41BF0"/>
    <w:rsid w:val="00B43A00"/>
    <w:rsid w:val="00B43CC4"/>
    <w:rsid w:val="00B43D6D"/>
    <w:rsid w:val="00B43DE2"/>
    <w:rsid w:val="00B453BA"/>
    <w:rsid w:val="00B45574"/>
    <w:rsid w:val="00B45A0E"/>
    <w:rsid w:val="00B466D2"/>
    <w:rsid w:val="00B46D07"/>
    <w:rsid w:val="00B46D60"/>
    <w:rsid w:val="00B46F4B"/>
    <w:rsid w:val="00B473BD"/>
    <w:rsid w:val="00B50186"/>
    <w:rsid w:val="00B512C6"/>
    <w:rsid w:val="00B51648"/>
    <w:rsid w:val="00B51E35"/>
    <w:rsid w:val="00B51F1A"/>
    <w:rsid w:val="00B52C23"/>
    <w:rsid w:val="00B535A1"/>
    <w:rsid w:val="00B54763"/>
    <w:rsid w:val="00B549C6"/>
    <w:rsid w:val="00B5584E"/>
    <w:rsid w:val="00B56070"/>
    <w:rsid w:val="00B5616B"/>
    <w:rsid w:val="00B56400"/>
    <w:rsid w:val="00B56DB1"/>
    <w:rsid w:val="00B57454"/>
    <w:rsid w:val="00B60FC2"/>
    <w:rsid w:val="00B613E4"/>
    <w:rsid w:val="00B6148E"/>
    <w:rsid w:val="00B61AFB"/>
    <w:rsid w:val="00B626D8"/>
    <w:rsid w:val="00B62ED6"/>
    <w:rsid w:val="00B66862"/>
    <w:rsid w:val="00B66B09"/>
    <w:rsid w:val="00B66C37"/>
    <w:rsid w:val="00B67E03"/>
    <w:rsid w:val="00B70934"/>
    <w:rsid w:val="00B70CBF"/>
    <w:rsid w:val="00B70CE2"/>
    <w:rsid w:val="00B70E11"/>
    <w:rsid w:val="00B71589"/>
    <w:rsid w:val="00B737A3"/>
    <w:rsid w:val="00B7388D"/>
    <w:rsid w:val="00B7396D"/>
    <w:rsid w:val="00B73999"/>
    <w:rsid w:val="00B73B7D"/>
    <w:rsid w:val="00B73DE2"/>
    <w:rsid w:val="00B73F14"/>
    <w:rsid w:val="00B73FE3"/>
    <w:rsid w:val="00B763D7"/>
    <w:rsid w:val="00B764E1"/>
    <w:rsid w:val="00B76553"/>
    <w:rsid w:val="00B770A0"/>
    <w:rsid w:val="00B77D33"/>
    <w:rsid w:val="00B80065"/>
    <w:rsid w:val="00B800FB"/>
    <w:rsid w:val="00B80992"/>
    <w:rsid w:val="00B810C7"/>
    <w:rsid w:val="00B81889"/>
    <w:rsid w:val="00B81EF5"/>
    <w:rsid w:val="00B8207A"/>
    <w:rsid w:val="00B8211A"/>
    <w:rsid w:val="00B82F19"/>
    <w:rsid w:val="00B83684"/>
    <w:rsid w:val="00B83944"/>
    <w:rsid w:val="00B848F2"/>
    <w:rsid w:val="00B84B46"/>
    <w:rsid w:val="00B859CD"/>
    <w:rsid w:val="00B86167"/>
    <w:rsid w:val="00B868C5"/>
    <w:rsid w:val="00B90532"/>
    <w:rsid w:val="00B9070F"/>
    <w:rsid w:val="00B90E02"/>
    <w:rsid w:val="00B90FE6"/>
    <w:rsid w:val="00B91437"/>
    <w:rsid w:val="00B9167F"/>
    <w:rsid w:val="00B91949"/>
    <w:rsid w:val="00B91FEC"/>
    <w:rsid w:val="00B92462"/>
    <w:rsid w:val="00B936EA"/>
    <w:rsid w:val="00B9521E"/>
    <w:rsid w:val="00B9589C"/>
    <w:rsid w:val="00B95919"/>
    <w:rsid w:val="00B95C77"/>
    <w:rsid w:val="00B95CE6"/>
    <w:rsid w:val="00B970F9"/>
    <w:rsid w:val="00BA01A5"/>
    <w:rsid w:val="00BA15AA"/>
    <w:rsid w:val="00BA1C52"/>
    <w:rsid w:val="00BA278B"/>
    <w:rsid w:val="00BA2AF5"/>
    <w:rsid w:val="00BA4CEE"/>
    <w:rsid w:val="00BA5291"/>
    <w:rsid w:val="00BA6315"/>
    <w:rsid w:val="00BA77EC"/>
    <w:rsid w:val="00BA7C5B"/>
    <w:rsid w:val="00BA7CE5"/>
    <w:rsid w:val="00BA7FED"/>
    <w:rsid w:val="00BB1E0A"/>
    <w:rsid w:val="00BB2B17"/>
    <w:rsid w:val="00BB2C9C"/>
    <w:rsid w:val="00BB33DD"/>
    <w:rsid w:val="00BB3643"/>
    <w:rsid w:val="00BB4057"/>
    <w:rsid w:val="00BB4737"/>
    <w:rsid w:val="00BB48C1"/>
    <w:rsid w:val="00BB6246"/>
    <w:rsid w:val="00BB629F"/>
    <w:rsid w:val="00BB62A8"/>
    <w:rsid w:val="00BB661E"/>
    <w:rsid w:val="00BB6ACD"/>
    <w:rsid w:val="00BB7D08"/>
    <w:rsid w:val="00BB7F9C"/>
    <w:rsid w:val="00BC03A3"/>
    <w:rsid w:val="00BC074F"/>
    <w:rsid w:val="00BC1954"/>
    <w:rsid w:val="00BC35C1"/>
    <w:rsid w:val="00BC5FB5"/>
    <w:rsid w:val="00BC6BB4"/>
    <w:rsid w:val="00BC70BA"/>
    <w:rsid w:val="00BC75AB"/>
    <w:rsid w:val="00BD0392"/>
    <w:rsid w:val="00BD065D"/>
    <w:rsid w:val="00BD0BBD"/>
    <w:rsid w:val="00BD0C1F"/>
    <w:rsid w:val="00BD1A24"/>
    <w:rsid w:val="00BD2725"/>
    <w:rsid w:val="00BD282C"/>
    <w:rsid w:val="00BD29A8"/>
    <w:rsid w:val="00BD342E"/>
    <w:rsid w:val="00BD3D44"/>
    <w:rsid w:val="00BD62D9"/>
    <w:rsid w:val="00BD64B9"/>
    <w:rsid w:val="00BD65F9"/>
    <w:rsid w:val="00BD68EB"/>
    <w:rsid w:val="00BD7060"/>
    <w:rsid w:val="00BD7616"/>
    <w:rsid w:val="00BD7EA2"/>
    <w:rsid w:val="00BE1A45"/>
    <w:rsid w:val="00BE482F"/>
    <w:rsid w:val="00BE4C3C"/>
    <w:rsid w:val="00BE5168"/>
    <w:rsid w:val="00BE5F68"/>
    <w:rsid w:val="00BE6AAB"/>
    <w:rsid w:val="00BE7233"/>
    <w:rsid w:val="00BF0359"/>
    <w:rsid w:val="00BF08ED"/>
    <w:rsid w:val="00BF0CAD"/>
    <w:rsid w:val="00BF0CD2"/>
    <w:rsid w:val="00BF1455"/>
    <w:rsid w:val="00BF1FCF"/>
    <w:rsid w:val="00BF2229"/>
    <w:rsid w:val="00BF3861"/>
    <w:rsid w:val="00BF3FA3"/>
    <w:rsid w:val="00BF48A0"/>
    <w:rsid w:val="00BF5D2F"/>
    <w:rsid w:val="00BF5D98"/>
    <w:rsid w:val="00BF6172"/>
    <w:rsid w:val="00BF70B3"/>
    <w:rsid w:val="00BF7F5F"/>
    <w:rsid w:val="00C002A8"/>
    <w:rsid w:val="00C007DE"/>
    <w:rsid w:val="00C01B17"/>
    <w:rsid w:val="00C0312F"/>
    <w:rsid w:val="00C0347F"/>
    <w:rsid w:val="00C035B3"/>
    <w:rsid w:val="00C03A37"/>
    <w:rsid w:val="00C03B3C"/>
    <w:rsid w:val="00C04673"/>
    <w:rsid w:val="00C04BFF"/>
    <w:rsid w:val="00C04CBC"/>
    <w:rsid w:val="00C051AB"/>
    <w:rsid w:val="00C05870"/>
    <w:rsid w:val="00C07C53"/>
    <w:rsid w:val="00C115B9"/>
    <w:rsid w:val="00C11753"/>
    <w:rsid w:val="00C12C8D"/>
    <w:rsid w:val="00C13D66"/>
    <w:rsid w:val="00C165FB"/>
    <w:rsid w:val="00C16B54"/>
    <w:rsid w:val="00C17AC4"/>
    <w:rsid w:val="00C20132"/>
    <w:rsid w:val="00C20F83"/>
    <w:rsid w:val="00C21149"/>
    <w:rsid w:val="00C25CB5"/>
    <w:rsid w:val="00C264EA"/>
    <w:rsid w:val="00C27667"/>
    <w:rsid w:val="00C34984"/>
    <w:rsid w:val="00C34E64"/>
    <w:rsid w:val="00C370C0"/>
    <w:rsid w:val="00C379C4"/>
    <w:rsid w:val="00C37AA1"/>
    <w:rsid w:val="00C401B9"/>
    <w:rsid w:val="00C40D1D"/>
    <w:rsid w:val="00C41DDF"/>
    <w:rsid w:val="00C431DD"/>
    <w:rsid w:val="00C43B4D"/>
    <w:rsid w:val="00C43E8D"/>
    <w:rsid w:val="00C44408"/>
    <w:rsid w:val="00C4493B"/>
    <w:rsid w:val="00C475F9"/>
    <w:rsid w:val="00C50781"/>
    <w:rsid w:val="00C50E6D"/>
    <w:rsid w:val="00C50E92"/>
    <w:rsid w:val="00C513CE"/>
    <w:rsid w:val="00C5147F"/>
    <w:rsid w:val="00C51C67"/>
    <w:rsid w:val="00C51F49"/>
    <w:rsid w:val="00C52A59"/>
    <w:rsid w:val="00C5473B"/>
    <w:rsid w:val="00C549FF"/>
    <w:rsid w:val="00C5539C"/>
    <w:rsid w:val="00C55727"/>
    <w:rsid w:val="00C55AEB"/>
    <w:rsid w:val="00C55D69"/>
    <w:rsid w:val="00C5605A"/>
    <w:rsid w:val="00C56963"/>
    <w:rsid w:val="00C5724E"/>
    <w:rsid w:val="00C602DE"/>
    <w:rsid w:val="00C6059E"/>
    <w:rsid w:val="00C6078B"/>
    <w:rsid w:val="00C615AE"/>
    <w:rsid w:val="00C61A0A"/>
    <w:rsid w:val="00C6351F"/>
    <w:rsid w:val="00C63909"/>
    <w:rsid w:val="00C63B15"/>
    <w:rsid w:val="00C63DD3"/>
    <w:rsid w:val="00C64E2D"/>
    <w:rsid w:val="00C65719"/>
    <w:rsid w:val="00C659B3"/>
    <w:rsid w:val="00C66D68"/>
    <w:rsid w:val="00C675A8"/>
    <w:rsid w:val="00C67BD5"/>
    <w:rsid w:val="00C67D2D"/>
    <w:rsid w:val="00C70429"/>
    <w:rsid w:val="00C7078E"/>
    <w:rsid w:val="00C70A8E"/>
    <w:rsid w:val="00C71759"/>
    <w:rsid w:val="00C71A5F"/>
    <w:rsid w:val="00C7201C"/>
    <w:rsid w:val="00C72E25"/>
    <w:rsid w:val="00C730C8"/>
    <w:rsid w:val="00C73E6E"/>
    <w:rsid w:val="00C74095"/>
    <w:rsid w:val="00C74FBA"/>
    <w:rsid w:val="00C751BE"/>
    <w:rsid w:val="00C756DC"/>
    <w:rsid w:val="00C76CA2"/>
    <w:rsid w:val="00C76CF7"/>
    <w:rsid w:val="00C77A47"/>
    <w:rsid w:val="00C77B89"/>
    <w:rsid w:val="00C80AB9"/>
    <w:rsid w:val="00C80B31"/>
    <w:rsid w:val="00C80D24"/>
    <w:rsid w:val="00C80E6D"/>
    <w:rsid w:val="00C8109E"/>
    <w:rsid w:val="00C82062"/>
    <w:rsid w:val="00C833A9"/>
    <w:rsid w:val="00C849F2"/>
    <w:rsid w:val="00C852CC"/>
    <w:rsid w:val="00C85F2B"/>
    <w:rsid w:val="00C8606C"/>
    <w:rsid w:val="00C8660E"/>
    <w:rsid w:val="00C87CE0"/>
    <w:rsid w:val="00C90079"/>
    <w:rsid w:val="00C90B93"/>
    <w:rsid w:val="00C90D25"/>
    <w:rsid w:val="00C91191"/>
    <w:rsid w:val="00C915F3"/>
    <w:rsid w:val="00C929F1"/>
    <w:rsid w:val="00C92B00"/>
    <w:rsid w:val="00C9308D"/>
    <w:rsid w:val="00C9352C"/>
    <w:rsid w:val="00C938F1"/>
    <w:rsid w:val="00C93CA0"/>
    <w:rsid w:val="00C93E98"/>
    <w:rsid w:val="00C9441E"/>
    <w:rsid w:val="00C9457A"/>
    <w:rsid w:val="00C957C8"/>
    <w:rsid w:val="00C95E5C"/>
    <w:rsid w:val="00C96916"/>
    <w:rsid w:val="00C96D0A"/>
    <w:rsid w:val="00C9730A"/>
    <w:rsid w:val="00C97EAA"/>
    <w:rsid w:val="00CA0A50"/>
    <w:rsid w:val="00CA245D"/>
    <w:rsid w:val="00CA27D9"/>
    <w:rsid w:val="00CA2D64"/>
    <w:rsid w:val="00CA3E48"/>
    <w:rsid w:val="00CA497D"/>
    <w:rsid w:val="00CA5374"/>
    <w:rsid w:val="00CA5D60"/>
    <w:rsid w:val="00CA63AA"/>
    <w:rsid w:val="00CA6435"/>
    <w:rsid w:val="00CA73A9"/>
    <w:rsid w:val="00CA7656"/>
    <w:rsid w:val="00CA76EB"/>
    <w:rsid w:val="00CA7898"/>
    <w:rsid w:val="00CA7A3B"/>
    <w:rsid w:val="00CB0028"/>
    <w:rsid w:val="00CB02EE"/>
    <w:rsid w:val="00CB034C"/>
    <w:rsid w:val="00CB064E"/>
    <w:rsid w:val="00CB1182"/>
    <w:rsid w:val="00CB160E"/>
    <w:rsid w:val="00CB20E3"/>
    <w:rsid w:val="00CB2B2B"/>
    <w:rsid w:val="00CB36DC"/>
    <w:rsid w:val="00CB3A5F"/>
    <w:rsid w:val="00CB40CC"/>
    <w:rsid w:val="00CB5595"/>
    <w:rsid w:val="00CB586A"/>
    <w:rsid w:val="00CB677B"/>
    <w:rsid w:val="00CB69FC"/>
    <w:rsid w:val="00CB7158"/>
    <w:rsid w:val="00CB7819"/>
    <w:rsid w:val="00CB7C52"/>
    <w:rsid w:val="00CC03BB"/>
    <w:rsid w:val="00CC1D00"/>
    <w:rsid w:val="00CC28C0"/>
    <w:rsid w:val="00CC2C4C"/>
    <w:rsid w:val="00CC2FA7"/>
    <w:rsid w:val="00CC31E4"/>
    <w:rsid w:val="00CC34C0"/>
    <w:rsid w:val="00CC3D14"/>
    <w:rsid w:val="00CC4147"/>
    <w:rsid w:val="00CC48AD"/>
    <w:rsid w:val="00CC4C37"/>
    <w:rsid w:val="00CC54E1"/>
    <w:rsid w:val="00CC5D18"/>
    <w:rsid w:val="00CC601B"/>
    <w:rsid w:val="00CC728A"/>
    <w:rsid w:val="00CC7B74"/>
    <w:rsid w:val="00CC7BDD"/>
    <w:rsid w:val="00CD033A"/>
    <w:rsid w:val="00CD0699"/>
    <w:rsid w:val="00CD080D"/>
    <w:rsid w:val="00CD129B"/>
    <w:rsid w:val="00CD1AD5"/>
    <w:rsid w:val="00CD24C8"/>
    <w:rsid w:val="00CD2B74"/>
    <w:rsid w:val="00CD2F86"/>
    <w:rsid w:val="00CD3AA7"/>
    <w:rsid w:val="00CD44C1"/>
    <w:rsid w:val="00CD4575"/>
    <w:rsid w:val="00CD545B"/>
    <w:rsid w:val="00CD5AF3"/>
    <w:rsid w:val="00CD5BFE"/>
    <w:rsid w:val="00CD650B"/>
    <w:rsid w:val="00CD70EC"/>
    <w:rsid w:val="00CD727B"/>
    <w:rsid w:val="00CD7378"/>
    <w:rsid w:val="00CD7670"/>
    <w:rsid w:val="00CE1493"/>
    <w:rsid w:val="00CE1C9B"/>
    <w:rsid w:val="00CE5010"/>
    <w:rsid w:val="00CE52B6"/>
    <w:rsid w:val="00CE5589"/>
    <w:rsid w:val="00CE71E0"/>
    <w:rsid w:val="00CE72CD"/>
    <w:rsid w:val="00CE7C56"/>
    <w:rsid w:val="00CF15BA"/>
    <w:rsid w:val="00CF17C1"/>
    <w:rsid w:val="00CF1CD2"/>
    <w:rsid w:val="00CF21C0"/>
    <w:rsid w:val="00CF2B85"/>
    <w:rsid w:val="00CF388D"/>
    <w:rsid w:val="00CF3C1A"/>
    <w:rsid w:val="00CF4286"/>
    <w:rsid w:val="00CF7156"/>
    <w:rsid w:val="00D0053D"/>
    <w:rsid w:val="00D012D3"/>
    <w:rsid w:val="00D023D4"/>
    <w:rsid w:val="00D03129"/>
    <w:rsid w:val="00D03B95"/>
    <w:rsid w:val="00D03F38"/>
    <w:rsid w:val="00D0417A"/>
    <w:rsid w:val="00D04524"/>
    <w:rsid w:val="00D072CE"/>
    <w:rsid w:val="00D07F98"/>
    <w:rsid w:val="00D1013D"/>
    <w:rsid w:val="00D10D15"/>
    <w:rsid w:val="00D10F21"/>
    <w:rsid w:val="00D11788"/>
    <w:rsid w:val="00D14BB3"/>
    <w:rsid w:val="00D14CFB"/>
    <w:rsid w:val="00D14D07"/>
    <w:rsid w:val="00D14F48"/>
    <w:rsid w:val="00D164FE"/>
    <w:rsid w:val="00D16D8B"/>
    <w:rsid w:val="00D16F09"/>
    <w:rsid w:val="00D17B74"/>
    <w:rsid w:val="00D20359"/>
    <w:rsid w:val="00D208A3"/>
    <w:rsid w:val="00D213E8"/>
    <w:rsid w:val="00D217F6"/>
    <w:rsid w:val="00D222DE"/>
    <w:rsid w:val="00D229CF"/>
    <w:rsid w:val="00D235B5"/>
    <w:rsid w:val="00D241CE"/>
    <w:rsid w:val="00D248FB"/>
    <w:rsid w:val="00D253C3"/>
    <w:rsid w:val="00D260CE"/>
    <w:rsid w:val="00D26292"/>
    <w:rsid w:val="00D30536"/>
    <w:rsid w:val="00D307AE"/>
    <w:rsid w:val="00D30C6E"/>
    <w:rsid w:val="00D3242E"/>
    <w:rsid w:val="00D32581"/>
    <w:rsid w:val="00D32914"/>
    <w:rsid w:val="00D33BCF"/>
    <w:rsid w:val="00D33D07"/>
    <w:rsid w:val="00D35287"/>
    <w:rsid w:val="00D354D9"/>
    <w:rsid w:val="00D362AC"/>
    <w:rsid w:val="00D37511"/>
    <w:rsid w:val="00D3774C"/>
    <w:rsid w:val="00D40828"/>
    <w:rsid w:val="00D40DA1"/>
    <w:rsid w:val="00D41DE7"/>
    <w:rsid w:val="00D4306D"/>
    <w:rsid w:val="00D4430F"/>
    <w:rsid w:val="00D444ED"/>
    <w:rsid w:val="00D44557"/>
    <w:rsid w:val="00D4461A"/>
    <w:rsid w:val="00D44999"/>
    <w:rsid w:val="00D44AA9"/>
    <w:rsid w:val="00D45117"/>
    <w:rsid w:val="00D4518E"/>
    <w:rsid w:val="00D4622D"/>
    <w:rsid w:val="00D46C96"/>
    <w:rsid w:val="00D47A67"/>
    <w:rsid w:val="00D50962"/>
    <w:rsid w:val="00D52B58"/>
    <w:rsid w:val="00D535B0"/>
    <w:rsid w:val="00D5397A"/>
    <w:rsid w:val="00D53F86"/>
    <w:rsid w:val="00D5480F"/>
    <w:rsid w:val="00D54A18"/>
    <w:rsid w:val="00D561E4"/>
    <w:rsid w:val="00D568C0"/>
    <w:rsid w:val="00D5701E"/>
    <w:rsid w:val="00D5728D"/>
    <w:rsid w:val="00D5777E"/>
    <w:rsid w:val="00D57C9A"/>
    <w:rsid w:val="00D6035B"/>
    <w:rsid w:val="00D62124"/>
    <w:rsid w:val="00D621A0"/>
    <w:rsid w:val="00D63082"/>
    <w:rsid w:val="00D631AC"/>
    <w:rsid w:val="00D63A16"/>
    <w:rsid w:val="00D63B1E"/>
    <w:rsid w:val="00D63F0A"/>
    <w:rsid w:val="00D64369"/>
    <w:rsid w:val="00D6484F"/>
    <w:rsid w:val="00D653C2"/>
    <w:rsid w:val="00D657F7"/>
    <w:rsid w:val="00D66300"/>
    <w:rsid w:val="00D66841"/>
    <w:rsid w:val="00D6688F"/>
    <w:rsid w:val="00D67C31"/>
    <w:rsid w:val="00D703B9"/>
    <w:rsid w:val="00D7084E"/>
    <w:rsid w:val="00D70F75"/>
    <w:rsid w:val="00D714F7"/>
    <w:rsid w:val="00D71684"/>
    <w:rsid w:val="00D7300A"/>
    <w:rsid w:val="00D73289"/>
    <w:rsid w:val="00D741F8"/>
    <w:rsid w:val="00D7451E"/>
    <w:rsid w:val="00D74DE1"/>
    <w:rsid w:val="00D75823"/>
    <w:rsid w:val="00D7759E"/>
    <w:rsid w:val="00D7793F"/>
    <w:rsid w:val="00D8032E"/>
    <w:rsid w:val="00D8137C"/>
    <w:rsid w:val="00D81509"/>
    <w:rsid w:val="00D818F0"/>
    <w:rsid w:val="00D81D79"/>
    <w:rsid w:val="00D82650"/>
    <w:rsid w:val="00D82B22"/>
    <w:rsid w:val="00D82BE0"/>
    <w:rsid w:val="00D83226"/>
    <w:rsid w:val="00D84334"/>
    <w:rsid w:val="00D8690A"/>
    <w:rsid w:val="00D86985"/>
    <w:rsid w:val="00D86D6E"/>
    <w:rsid w:val="00D874D2"/>
    <w:rsid w:val="00D87B9F"/>
    <w:rsid w:val="00D87F2A"/>
    <w:rsid w:val="00D9027A"/>
    <w:rsid w:val="00D90E65"/>
    <w:rsid w:val="00D91424"/>
    <w:rsid w:val="00D91474"/>
    <w:rsid w:val="00D91788"/>
    <w:rsid w:val="00D93697"/>
    <w:rsid w:val="00D937EB"/>
    <w:rsid w:val="00D938F5"/>
    <w:rsid w:val="00D93BF2"/>
    <w:rsid w:val="00D94247"/>
    <w:rsid w:val="00D94346"/>
    <w:rsid w:val="00D9475F"/>
    <w:rsid w:val="00D9542E"/>
    <w:rsid w:val="00D964BD"/>
    <w:rsid w:val="00D96CA6"/>
    <w:rsid w:val="00D978E8"/>
    <w:rsid w:val="00DA01A7"/>
    <w:rsid w:val="00DA0DEE"/>
    <w:rsid w:val="00DA0EE9"/>
    <w:rsid w:val="00DA1199"/>
    <w:rsid w:val="00DA26A3"/>
    <w:rsid w:val="00DA2EC0"/>
    <w:rsid w:val="00DA30A9"/>
    <w:rsid w:val="00DA3A30"/>
    <w:rsid w:val="00DA3D1B"/>
    <w:rsid w:val="00DA45FC"/>
    <w:rsid w:val="00DA55A1"/>
    <w:rsid w:val="00DA5F3D"/>
    <w:rsid w:val="00DA778F"/>
    <w:rsid w:val="00DB140C"/>
    <w:rsid w:val="00DB21F5"/>
    <w:rsid w:val="00DB2A4A"/>
    <w:rsid w:val="00DB3EDB"/>
    <w:rsid w:val="00DB4A66"/>
    <w:rsid w:val="00DB4DE6"/>
    <w:rsid w:val="00DB5482"/>
    <w:rsid w:val="00DB56BB"/>
    <w:rsid w:val="00DB5BAE"/>
    <w:rsid w:val="00DB5BBA"/>
    <w:rsid w:val="00DB5DC9"/>
    <w:rsid w:val="00DB66B8"/>
    <w:rsid w:val="00DB68DF"/>
    <w:rsid w:val="00DB79EA"/>
    <w:rsid w:val="00DB7D18"/>
    <w:rsid w:val="00DC0CDC"/>
    <w:rsid w:val="00DC16E0"/>
    <w:rsid w:val="00DC19C2"/>
    <w:rsid w:val="00DC19D9"/>
    <w:rsid w:val="00DC267F"/>
    <w:rsid w:val="00DC286A"/>
    <w:rsid w:val="00DC29AB"/>
    <w:rsid w:val="00DC3243"/>
    <w:rsid w:val="00DC35B3"/>
    <w:rsid w:val="00DC38EC"/>
    <w:rsid w:val="00DC5815"/>
    <w:rsid w:val="00DC60A8"/>
    <w:rsid w:val="00DC61E7"/>
    <w:rsid w:val="00DC65F0"/>
    <w:rsid w:val="00DC6806"/>
    <w:rsid w:val="00DC6C8E"/>
    <w:rsid w:val="00DD06D7"/>
    <w:rsid w:val="00DD0F15"/>
    <w:rsid w:val="00DD14AD"/>
    <w:rsid w:val="00DD1723"/>
    <w:rsid w:val="00DD1B32"/>
    <w:rsid w:val="00DD1C53"/>
    <w:rsid w:val="00DD2539"/>
    <w:rsid w:val="00DD2CD8"/>
    <w:rsid w:val="00DD417C"/>
    <w:rsid w:val="00DD47C2"/>
    <w:rsid w:val="00DD4E5A"/>
    <w:rsid w:val="00DD56AF"/>
    <w:rsid w:val="00DD5A92"/>
    <w:rsid w:val="00DD6371"/>
    <w:rsid w:val="00DD6927"/>
    <w:rsid w:val="00DD698B"/>
    <w:rsid w:val="00DD6A02"/>
    <w:rsid w:val="00DD6DDE"/>
    <w:rsid w:val="00DD70B7"/>
    <w:rsid w:val="00DD72A9"/>
    <w:rsid w:val="00DD73D7"/>
    <w:rsid w:val="00DD7EBB"/>
    <w:rsid w:val="00DE0371"/>
    <w:rsid w:val="00DE0F1B"/>
    <w:rsid w:val="00DE10D3"/>
    <w:rsid w:val="00DE1498"/>
    <w:rsid w:val="00DE26A9"/>
    <w:rsid w:val="00DE270E"/>
    <w:rsid w:val="00DE3752"/>
    <w:rsid w:val="00DE379F"/>
    <w:rsid w:val="00DE38F3"/>
    <w:rsid w:val="00DE4545"/>
    <w:rsid w:val="00DE4E3F"/>
    <w:rsid w:val="00DE5007"/>
    <w:rsid w:val="00DE6CF3"/>
    <w:rsid w:val="00DE6E02"/>
    <w:rsid w:val="00DE70C4"/>
    <w:rsid w:val="00DE725D"/>
    <w:rsid w:val="00DE7802"/>
    <w:rsid w:val="00DF0671"/>
    <w:rsid w:val="00DF06D5"/>
    <w:rsid w:val="00DF1D02"/>
    <w:rsid w:val="00DF1D1E"/>
    <w:rsid w:val="00DF283E"/>
    <w:rsid w:val="00DF30AF"/>
    <w:rsid w:val="00DF36B8"/>
    <w:rsid w:val="00DF3862"/>
    <w:rsid w:val="00DF45BA"/>
    <w:rsid w:val="00DF5030"/>
    <w:rsid w:val="00DF50B5"/>
    <w:rsid w:val="00DF54CE"/>
    <w:rsid w:val="00DF710E"/>
    <w:rsid w:val="00DF7114"/>
    <w:rsid w:val="00DF7E7C"/>
    <w:rsid w:val="00E00204"/>
    <w:rsid w:val="00E00C44"/>
    <w:rsid w:val="00E00CD7"/>
    <w:rsid w:val="00E00EB4"/>
    <w:rsid w:val="00E01385"/>
    <w:rsid w:val="00E014BF"/>
    <w:rsid w:val="00E01DFC"/>
    <w:rsid w:val="00E02084"/>
    <w:rsid w:val="00E027AF"/>
    <w:rsid w:val="00E02A82"/>
    <w:rsid w:val="00E032D1"/>
    <w:rsid w:val="00E0428A"/>
    <w:rsid w:val="00E04329"/>
    <w:rsid w:val="00E0492A"/>
    <w:rsid w:val="00E0518D"/>
    <w:rsid w:val="00E055EC"/>
    <w:rsid w:val="00E066B7"/>
    <w:rsid w:val="00E0774D"/>
    <w:rsid w:val="00E078AB"/>
    <w:rsid w:val="00E07A1C"/>
    <w:rsid w:val="00E1001C"/>
    <w:rsid w:val="00E10070"/>
    <w:rsid w:val="00E1047E"/>
    <w:rsid w:val="00E10CA6"/>
    <w:rsid w:val="00E11544"/>
    <w:rsid w:val="00E115BB"/>
    <w:rsid w:val="00E11D18"/>
    <w:rsid w:val="00E144F7"/>
    <w:rsid w:val="00E146C7"/>
    <w:rsid w:val="00E147D6"/>
    <w:rsid w:val="00E14994"/>
    <w:rsid w:val="00E15522"/>
    <w:rsid w:val="00E1616C"/>
    <w:rsid w:val="00E16714"/>
    <w:rsid w:val="00E1684B"/>
    <w:rsid w:val="00E17806"/>
    <w:rsid w:val="00E17F1E"/>
    <w:rsid w:val="00E20105"/>
    <w:rsid w:val="00E204BC"/>
    <w:rsid w:val="00E207E0"/>
    <w:rsid w:val="00E20DB8"/>
    <w:rsid w:val="00E20DD8"/>
    <w:rsid w:val="00E219FE"/>
    <w:rsid w:val="00E22066"/>
    <w:rsid w:val="00E22C6F"/>
    <w:rsid w:val="00E23882"/>
    <w:rsid w:val="00E23C4F"/>
    <w:rsid w:val="00E251C9"/>
    <w:rsid w:val="00E25994"/>
    <w:rsid w:val="00E27793"/>
    <w:rsid w:val="00E31E22"/>
    <w:rsid w:val="00E328EC"/>
    <w:rsid w:val="00E33CEE"/>
    <w:rsid w:val="00E33F83"/>
    <w:rsid w:val="00E3414C"/>
    <w:rsid w:val="00E343BA"/>
    <w:rsid w:val="00E34539"/>
    <w:rsid w:val="00E34CA4"/>
    <w:rsid w:val="00E34CFC"/>
    <w:rsid w:val="00E352E6"/>
    <w:rsid w:val="00E3585C"/>
    <w:rsid w:val="00E369F4"/>
    <w:rsid w:val="00E37DD9"/>
    <w:rsid w:val="00E4028C"/>
    <w:rsid w:val="00E41407"/>
    <w:rsid w:val="00E42598"/>
    <w:rsid w:val="00E42B16"/>
    <w:rsid w:val="00E42EF6"/>
    <w:rsid w:val="00E443D3"/>
    <w:rsid w:val="00E44449"/>
    <w:rsid w:val="00E4482A"/>
    <w:rsid w:val="00E46348"/>
    <w:rsid w:val="00E47AFD"/>
    <w:rsid w:val="00E517A6"/>
    <w:rsid w:val="00E52867"/>
    <w:rsid w:val="00E52FF7"/>
    <w:rsid w:val="00E53877"/>
    <w:rsid w:val="00E54216"/>
    <w:rsid w:val="00E54B60"/>
    <w:rsid w:val="00E54BCF"/>
    <w:rsid w:val="00E54E89"/>
    <w:rsid w:val="00E55097"/>
    <w:rsid w:val="00E55D59"/>
    <w:rsid w:val="00E56F72"/>
    <w:rsid w:val="00E579FB"/>
    <w:rsid w:val="00E57A93"/>
    <w:rsid w:val="00E57F13"/>
    <w:rsid w:val="00E64A9A"/>
    <w:rsid w:val="00E64D6B"/>
    <w:rsid w:val="00E65534"/>
    <w:rsid w:val="00E65B2B"/>
    <w:rsid w:val="00E66598"/>
    <w:rsid w:val="00E66696"/>
    <w:rsid w:val="00E677EB"/>
    <w:rsid w:val="00E70FBD"/>
    <w:rsid w:val="00E71109"/>
    <w:rsid w:val="00E71C72"/>
    <w:rsid w:val="00E71E52"/>
    <w:rsid w:val="00E7232F"/>
    <w:rsid w:val="00E72577"/>
    <w:rsid w:val="00E72F93"/>
    <w:rsid w:val="00E73262"/>
    <w:rsid w:val="00E73BFD"/>
    <w:rsid w:val="00E73EF8"/>
    <w:rsid w:val="00E74160"/>
    <w:rsid w:val="00E74187"/>
    <w:rsid w:val="00E7494B"/>
    <w:rsid w:val="00E752A7"/>
    <w:rsid w:val="00E772AA"/>
    <w:rsid w:val="00E80316"/>
    <w:rsid w:val="00E807C9"/>
    <w:rsid w:val="00E808F5"/>
    <w:rsid w:val="00E8091C"/>
    <w:rsid w:val="00E81B92"/>
    <w:rsid w:val="00E835EE"/>
    <w:rsid w:val="00E84EA3"/>
    <w:rsid w:val="00E85054"/>
    <w:rsid w:val="00E851DF"/>
    <w:rsid w:val="00E85536"/>
    <w:rsid w:val="00E85E54"/>
    <w:rsid w:val="00E86472"/>
    <w:rsid w:val="00E864CD"/>
    <w:rsid w:val="00E868AE"/>
    <w:rsid w:val="00E90F7B"/>
    <w:rsid w:val="00E90FD7"/>
    <w:rsid w:val="00E92F01"/>
    <w:rsid w:val="00E93116"/>
    <w:rsid w:val="00E946B1"/>
    <w:rsid w:val="00E94E4F"/>
    <w:rsid w:val="00E951A1"/>
    <w:rsid w:val="00E959C6"/>
    <w:rsid w:val="00E95A65"/>
    <w:rsid w:val="00E96870"/>
    <w:rsid w:val="00E9730B"/>
    <w:rsid w:val="00E97883"/>
    <w:rsid w:val="00E97D99"/>
    <w:rsid w:val="00EA0071"/>
    <w:rsid w:val="00EA08EF"/>
    <w:rsid w:val="00EA0E6C"/>
    <w:rsid w:val="00EA43A4"/>
    <w:rsid w:val="00EA65F7"/>
    <w:rsid w:val="00EA6E9E"/>
    <w:rsid w:val="00EA7734"/>
    <w:rsid w:val="00EA7F4A"/>
    <w:rsid w:val="00EB0599"/>
    <w:rsid w:val="00EB1BD8"/>
    <w:rsid w:val="00EB1E5F"/>
    <w:rsid w:val="00EB4272"/>
    <w:rsid w:val="00EB460A"/>
    <w:rsid w:val="00EB4670"/>
    <w:rsid w:val="00EB6696"/>
    <w:rsid w:val="00EB68D3"/>
    <w:rsid w:val="00EB73C6"/>
    <w:rsid w:val="00EB7D5A"/>
    <w:rsid w:val="00EC002D"/>
    <w:rsid w:val="00EC01E8"/>
    <w:rsid w:val="00EC0AD5"/>
    <w:rsid w:val="00EC1339"/>
    <w:rsid w:val="00EC2CCA"/>
    <w:rsid w:val="00EC3CA6"/>
    <w:rsid w:val="00EC3E79"/>
    <w:rsid w:val="00EC3F50"/>
    <w:rsid w:val="00EC45DD"/>
    <w:rsid w:val="00EC4C09"/>
    <w:rsid w:val="00EC4E7E"/>
    <w:rsid w:val="00EC549A"/>
    <w:rsid w:val="00EC5637"/>
    <w:rsid w:val="00EC56D1"/>
    <w:rsid w:val="00EC5C4A"/>
    <w:rsid w:val="00EC5ECC"/>
    <w:rsid w:val="00EC74C4"/>
    <w:rsid w:val="00EC756D"/>
    <w:rsid w:val="00ED02AE"/>
    <w:rsid w:val="00ED1252"/>
    <w:rsid w:val="00ED2AAE"/>
    <w:rsid w:val="00ED399F"/>
    <w:rsid w:val="00ED3E88"/>
    <w:rsid w:val="00ED4164"/>
    <w:rsid w:val="00ED440B"/>
    <w:rsid w:val="00ED4799"/>
    <w:rsid w:val="00ED4911"/>
    <w:rsid w:val="00ED6D98"/>
    <w:rsid w:val="00ED72DE"/>
    <w:rsid w:val="00EE0105"/>
    <w:rsid w:val="00EE0176"/>
    <w:rsid w:val="00EE131C"/>
    <w:rsid w:val="00EE1A6C"/>
    <w:rsid w:val="00EE3014"/>
    <w:rsid w:val="00EE475A"/>
    <w:rsid w:val="00EE4C59"/>
    <w:rsid w:val="00EE5FF7"/>
    <w:rsid w:val="00EE65DA"/>
    <w:rsid w:val="00EE697A"/>
    <w:rsid w:val="00EE6E78"/>
    <w:rsid w:val="00EE704E"/>
    <w:rsid w:val="00EE7292"/>
    <w:rsid w:val="00EF053A"/>
    <w:rsid w:val="00EF0DE6"/>
    <w:rsid w:val="00EF1ABE"/>
    <w:rsid w:val="00EF1D20"/>
    <w:rsid w:val="00EF1D5D"/>
    <w:rsid w:val="00EF24F7"/>
    <w:rsid w:val="00EF2797"/>
    <w:rsid w:val="00EF2ADF"/>
    <w:rsid w:val="00EF2FC6"/>
    <w:rsid w:val="00EF3BC0"/>
    <w:rsid w:val="00EF3DB7"/>
    <w:rsid w:val="00EF4F35"/>
    <w:rsid w:val="00EF7AEB"/>
    <w:rsid w:val="00EF7E06"/>
    <w:rsid w:val="00F008D2"/>
    <w:rsid w:val="00F00F29"/>
    <w:rsid w:val="00F01004"/>
    <w:rsid w:val="00F02340"/>
    <w:rsid w:val="00F02F0C"/>
    <w:rsid w:val="00F0407C"/>
    <w:rsid w:val="00F055A4"/>
    <w:rsid w:val="00F0591C"/>
    <w:rsid w:val="00F05E38"/>
    <w:rsid w:val="00F06520"/>
    <w:rsid w:val="00F079DB"/>
    <w:rsid w:val="00F07DA8"/>
    <w:rsid w:val="00F07F56"/>
    <w:rsid w:val="00F10038"/>
    <w:rsid w:val="00F10105"/>
    <w:rsid w:val="00F109E5"/>
    <w:rsid w:val="00F10AEA"/>
    <w:rsid w:val="00F111C7"/>
    <w:rsid w:val="00F11949"/>
    <w:rsid w:val="00F11BCB"/>
    <w:rsid w:val="00F12D6E"/>
    <w:rsid w:val="00F13225"/>
    <w:rsid w:val="00F137F0"/>
    <w:rsid w:val="00F141E2"/>
    <w:rsid w:val="00F14524"/>
    <w:rsid w:val="00F145C2"/>
    <w:rsid w:val="00F1542C"/>
    <w:rsid w:val="00F160BD"/>
    <w:rsid w:val="00F16BC8"/>
    <w:rsid w:val="00F1765A"/>
    <w:rsid w:val="00F2130E"/>
    <w:rsid w:val="00F218B7"/>
    <w:rsid w:val="00F21E58"/>
    <w:rsid w:val="00F21F22"/>
    <w:rsid w:val="00F23390"/>
    <w:rsid w:val="00F2365F"/>
    <w:rsid w:val="00F23A51"/>
    <w:rsid w:val="00F23B88"/>
    <w:rsid w:val="00F246E0"/>
    <w:rsid w:val="00F24A78"/>
    <w:rsid w:val="00F25039"/>
    <w:rsid w:val="00F259B4"/>
    <w:rsid w:val="00F2623A"/>
    <w:rsid w:val="00F2648E"/>
    <w:rsid w:val="00F26674"/>
    <w:rsid w:val="00F26BFD"/>
    <w:rsid w:val="00F26C54"/>
    <w:rsid w:val="00F26E4F"/>
    <w:rsid w:val="00F27151"/>
    <w:rsid w:val="00F27317"/>
    <w:rsid w:val="00F31136"/>
    <w:rsid w:val="00F33EC7"/>
    <w:rsid w:val="00F34B63"/>
    <w:rsid w:val="00F34F06"/>
    <w:rsid w:val="00F352AC"/>
    <w:rsid w:val="00F352CF"/>
    <w:rsid w:val="00F354FB"/>
    <w:rsid w:val="00F3556C"/>
    <w:rsid w:val="00F359BD"/>
    <w:rsid w:val="00F35D54"/>
    <w:rsid w:val="00F369DF"/>
    <w:rsid w:val="00F36DD1"/>
    <w:rsid w:val="00F372AF"/>
    <w:rsid w:val="00F37BD2"/>
    <w:rsid w:val="00F40595"/>
    <w:rsid w:val="00F40F2F"/>
    <w:rsid w:val="00F412CC"/>
    <w:rsid w:val="00F412E8"/>
    <w:rsid w:val="00F42550"/>
    <w:rsid w:val="00F4288F"/>
    <w:rsid w:val="00F42BCE"/>
    <w:rsid w:val="00F43D74"/>
    <w:rsid w:val="00F444C5"/>
    <w:rsid w:val="00F4474C"/>
    <w:rsid w:val="00F448F9"/>
    <w:rsid w:val="00F44A5A"/>
    <w:rsid w:val="00F4619E"/>
    <w:rsid w:val="00F462EC"/>
    <w:rsid w:val="00F46889"/>
    <w:rsid w:val="00F47614"/>
    <w:rsid w:val="00F513CD"/>
    <w:rsid w:val="00F5294B"/>
    <w:rsid w:val="00F5403B"/>
    <w:rsid w:val="00F55627"/>
    <w:rsid w:val="00F5607D"/>
    <w:rsid w:val="00F56AE9"/>
    <w:rsid w:val="00F56D72"/>
    <w:rsid w:val="00F56D96"/>
    <w:rsid w:val="00F56E3B"/>
    <w:rsid w:val="00F578A6"/>
    <w:rsid w:val="00F60160"/>
    <w:rsid w:val="00F60F7C"/>
    <w:rsid w:val="00F61CD2"/>
    <w:rsid w:val="00F61FEE"/>
    <w:rsid w:val="00F625E1"/>
    <w:rsid w:val="00F6349A"/>
    <w:rsid w:val="00F6401F"/>
    <w:rsid w:val="00F6517C"/>
    <w:rsid w:val="00F65739"/>
    <w:rsid w:val="00F65B9B"/>
    <w:rsid w:val="00F66117"/>
    <w:rsid w:val="00F66791"/>
    <w:rsid w:val="00F66A10"/>
    <w:rsid w:val="00F67554"/>
    <w:rsid w:val="00F675E7"/>
    <w:rsid w:val="00F67A23"/>
    <w:rsid w:val="00F70477"/>
    <w:rsid w:val="00F7088B"/>
    <w:rsid w:val="00F726D4"/>
    <w:rsid w:val="00F7435B"/>
    <w:rsid w:val="00F752B6"/>
    <w:rsid w:val="00F758F8"/>
    <w:rsid w:val="00F7788F"/>
    <w:rsid w:val="00F7798F"/>
    <w:rsid w:val="00F77C0C"/>
    <w:rsid w:val="00F807A1"/>
    <w:rsid w:val="00F80AEF"/>
    <w:rsid w:val="00F80D64"/>
    <w:rsid w:val="00F81B42"/>
    <w:rsid w:val="00F81E60"/>
    <w:rsid w:val="00F8236C"/>
    <w:rsid w:val="00F83062"/>
    <w:rsid w:val="00F831EC"/>
    <w:rsid w:val="00F83A26"/>
    <w:rsid w:val="00F85714"/>
    <w:rsid w:val="00F87044"/>
    <w:rsid w:val="00F87315"/>
    <w:rsid w:val="00F904BE"/>
    <w:rsid w:val="00F909D2"/>
    <w:rsid w:val="00F90C55"/>
    <w:rsid w:val="00F912BD"/>
    <w:rsid w:val="00F916EA"/>
    <w:rsid w:val="00F91936"/>
    <w:rsid w:val="00F91AB8"/>
    <w:rsid w:val="00F91F56"/>
    <w:rsid w:val="00F92044"/>
    <w:rsid w:val="00F92266"/>
    <w:rsid w:val="00F92A57"/>
    <w:rsid w:val="00F9481C"/>
    <w:rsid w:val="00F952D6"/>
    <w:rsid w:val="00F95D55"/>
    <w:rsid w:val="00F96577"/>
    <w:rsid w:val="00F9711A"/>
    <w:rsid w:val="00FA00BD"/>
    <w:rsid w:val="00FA05C1"/>
    <w:rsid w:val="00FA1506"/>
    <w:rsid w:val="00FA1DC8"/>
    <w:rsid w:val="00FA200D"/>
    <w:rsid w:val="00FA2838"/>
    <w:rsid w:val="00FA3082"/>
    <w:rsid w:val="00FA3965"/>
    <w:rsid w:val="00FA3E34"/>
    <w:rsid w:val="00FA5450"/>
    <w:rsid w:val="00FA5EB3"/>
    <w:rsid w:val="00FA654F"/>
    <w:rsid w:val="00FA6DA3"/>
    <w:rsid w:val="00FA72F2"/>
    <w:rsid w:val="00FA7448"/>
    <w:rsid w:val="00FA74BA"/>
    <w:rsid w:val="00FA7F0A"/>
    <w:rsid w:val="00FB08F6"/>
    <w:rsid w:val="00FB23AD"/>
    <w:rsid w:val="00FB2701"/>
    <w:rsid w:val="00FB3050"/>
    <w:rsid w:val="00FB3311"/>
    <w:rsid w:val="00FB3C1D"/>
    <w:rsid w:val="00FB429F"/>
    <w:rsid w:val="00FB4555"/>
    <w:rsid w:val="00FB51A9"/>
    <w:rsid w:val="00FB5A4A"/>
    <w:rsid w:val="00FB60F7"/>
    <w:rsid w:val="00FB6243"/>
    <w:rsid w:val="00FB698B"/>
    <w:rsid w:val="00FB6E7C"/>
    <w:rsid w:val="00FB70AE"/>
    <w:rsid w:val="00FB7345"/>
    <w:rsid w:val="00FB7553"/>
    <w:rsid w:val="00FB7941"/>
    <w:rsid w:val="00FB7AE5"/>
    <w:rsid w:val="00FC0D64"/>
    <w:rsid w:val="00FC10F8"/>
    <w:rsid w:val="00FC1B44"/>
    <w:rsid w:val="00FC2105"/>
    <w:rsid w:val="00FC2DAB"/>
    <w:rsid w:val="00FC3A90"/>
    <w:rsid w:val="00FC3BAF"/>
    <w:rsid w:val="00FC40E4"/>
    <w:rsid w:val="00FC4213"/>
    <w:rsid w:val="00FC4A3B"/>
    <w:rsid w:val="00FC4B20"/>
    <w:rsid w:val="00FC5562"/>
    <w:rsid w:val="00FC57DB"/>
    <w:rsid w:val="00FC5A2B"/>
    <w:rsid w:val="00FC5BDE"/>
    <w:rsid w:val="00FC72E7"/>
    <w:rsid w:val="00FD0074"/>
    <w:rsid w:val="00FD070C"/>
    <w:rsid w:val="00FD0A71"/>
    <w:rsid w:val="00FD0BE0"/>
    <w:rsid w:val="00FD0D4B"/>
    <w:rsid w:val="00FD0E90"/>
    <w:rsid w:val="00FD105B"/>
    <w:rsid w:val="00FD1614"/>
    <w:rsid w:val="00FD1A5A"/>
    <w:rsid w:val="00FD257A"/>
    <w:rsid w:val="00FD364A"/>
    <w:rsid w:val="00FD497C"/>
    <w:rsid w:val="00FD4F73"/>
    <w:rsid w:val="00FD6BF8"/>
    <w:rsid w:val="00FD70C3"/>
    <w:rsid w:val="00FD7D7E"/>
    <w:rsid w:val="00FE0675"/>
    <w:rsid w:val="00FE1CEB"/>
    <w:rsid w:val="00FE4CD7"/>
    <w:rsid w:val="00FE4E52"/>
    <w:rsid w:val="00FE564E"/>
    <w:rsid w:val="00FE56B8"/>
    <w:rsid w:val="00FE5831"/>
    <w:rsid w:val="00FE7650"/>
    <w:rsid w:val="00FF12AF"/>
    <w:rsid w:val="00FF144D"/>
    <w:rsid w:val="00FF19E9"/>
    <w:rsid w:val="00FF263B"/>
    <w:rsid w:val="00FF3250"/>
    <w:rsid w:val="00FF35F1"/>
    <w:rsid w:val="00FF367F"/>
    <w:rsid w:val="00FF5AE9"/>
    <w:rsid w:val="00FF5C4C"/>
    <w:rsid w:val="00FF5F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1E1BD014"/>
  <w15:docId w15:val="{71B96D03-62F2-4834-86EB-8482C32E5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65C94"/>
    <w:rPr>
      <w:sz w:val="24"/>
      <w:szCs w:val="24"/>
    </w:rPr>
  </w:style>
  <w:style w:type="paragraph" w:styleId="1">
    <w:name w:val="heading 1"/>
    <w:aliases w:val="Заголовок 1 Знак Знак Знак,Заголовок 11 Знак,Раздел"/>
    <w:basedOn w:val="a0"/>
    <w:next w:val="a0"/>
    <w:link w:val="10"/>
    <w:qFormat/>
    <w:rsid w:val="00C56963"/>
    <w:pPr>
      <w:keepNext/>
      <w:outlineLvl w:val="0"/>
    </w:pPr>
    <w:rPr>
      <w:b/>
      <w:sz w:val="28"/>
      <w:szCs w:val="20"/>
    </w:rPr>
  </w:style>
  <w:style w:type="paragraph" w:styleId="2">
    <w:name w:val="heading 2"/>
    <w:basedOn w:val="a0"/>
    <w:next w:val="a0"/>
    <w:link w:val="20"/>
    <w:uiPriority w:val="9"/>
    <w:qFormat/>
    <w:rsid w:val="00C56963"/>
    <w:pPr>
      <w:keepNext/>
      <w:jc w:val="both"/>
      <w:outlineLvl w:val="1"/>
    </w:pPr>
    <w:rPr>
      <w:b/>
      <w:sz w:val="32"/>
    </w:rPr>
  </w:style>
  <w:style w:type="paragraph" w:styleId="3">
    <w:name w:val="heading 3"/>
    <w:basedOn w:val="a0"/>
    <w:next w:val="a0"/>
    <w:link w:val="30"/>
    <w:qFormat/>
    <w:rsid w:val="00C569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qFormat/>
    <w:rsid w:val="00C5696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0">
    <w:name w:val="heading 5"/>
    <w:basedOn w:val="a0"/>
    <w:next w:val="a0"/>
    <w:link w:val="51"/>
    <w:qFormat/>
    <w:rsid w:val="00C56963"/>
    <w:pPr>
      <w:keepNext/>
      <w:tabs>
        <w:tab w:val="num" w:pos="1008"/>
      </w:tabs>
      <w:ind w:left="1008" w:hanging="1008"/>
      <w:outlineLvl w:val="4"/>
    </w:pPr>
    <w:rPr>
      <w:b/>
      <w:szCs w:val="20"/>
    </w:rPr>
  </w:style>
  <w:style w:type="paragraph" w:styleId="60">
    <w:name w:val="heading 6"/>
    <w:basedOn w:val="a0"/>
    <w:next w:val="a0"/>
    <w:link w:val="61"/>
    <w:qFormat/>
    <w:rsid w:val="00C56963"/>
    <w:pPr>
      <w:keepNext/>
      <w:tabs>
        <w:tab w:val="num" w:pos="1152"/>
      </w:tabs>
      <w:ind w:left="1152" w:hanging="1152"/>
      <w:jc w:val="center"/>
      <w:outlineLvl w:val="5"/>
    </w:pPr>
    <w:rPr>
      <w:rFonts w:ascii="Arial" w:hAnsi="Arial"/>
      <w:i/>
      <w:sz w:val="20"/>
      <w:szCs w:val="20"/>
    </w:rPr>
  </w:style>
  <w:style w:type="paragraph" w:styleId="7">
    <w:name w:val="heading 7"/>
    <w:basedOn w:val="a0"/>
    <w:next w:val="a0"/>
    <w:link w:val="70"/>
    <w:qFormat/>
    <w:rsid w:val="00C56963"/>
    <w:pPr>
      <w:keepNext/>
      <w:tabs>
        <w:tab w:val="num" w:pos="1670"/>
      </w:tabs>
      <w:spacing w:after="240"/>
      <w:ind w:left="1670" w:hanging="1296"/>
      <w:jc w:val="center"/>
      <w:outlineLvl w:val="6"/>
    </w:pPr>
    <w:rPr>
      <w:b/>
      <w:bCs/>
      <w:szCs w:val="20"/>
    </w:rPr>
  </w:style>
  <w:style w:type="paragraph" w:styleId="8">
    <w:name w:val="heading 8"/>
    <w:basedOn w:val="a0"/>
    <w:next w:val="a0"/>
    <w:link w:val="80"/>
    <w:qFormat/>
    <w:rsid w:val="00C56963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9">
    <w:name w:val="heading 9"/>
    <w:aliases w:val="обычный"/>
    <w:basedOn w:val="a0"/>
    <w:next w:val="a0"/>
    <w:link w:val="90"/>
    <w:uiPriority w:val="99"/>
    <w:qFormat/>
    <w:rsid w:val="00C569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uiPriority w:val="99"/>
    <w:rsid w:val="00C56963"/>
    <w:pPr>
      <w:jc w:val="both"/>
    </w:pPr>
    <w:rPr>
      <w:b/>
      <w:sz w:val="28"/>
    </w:rPr>
  </w:style>
  <w:style w:type="paragraph" w:styleId="a6">
    <w:name w:val="footer"/>
    <w:basedOn w:val="a0"/>
    <w:link w:val="a7"/>
    <w:uiPriority w:val="99"/>
    <w:rsid w:val="00C56963"/>
    <w:pPr>
      <w:tabs>
        <w:tab w:val="center" w:pos="4677"/>
        <w:tab w:val="right" w:pos="9355"/>
      </w:tabs>
    </w:pPr>
  </w:style>
  <w:style w:type="character" w:styleId="a8">
    <w:name w:val="page number"/>
    <w:basedOn w:val="a1"/>
    <w:rsid w:val="00C56963"/>
  </w:style>
  <w:style w:type="character" w:customStyle="1" w:styleId="rvts482210">
    <w:name w:val="rvts482210"/>
    <w:basedOn w:val="a1"/>
    <w:rsid w:val="00C56963"/>
    <w:rPr>
      <w:rFonts w:ascii="Verdana" w:hAnsi="Verdana" w:hint="default"/>
      <w:b w:val="0"/>
      <w:bCs w:val="0"/>
      <w:i/>
      <w:iCs/>
      <w:strike w:val="0"/>
      <w:dstrike w:val="0"/>
      <w:color w:val="000000"/>
      <w:sz w:val="16"/>
      <w:szCs w:val="16"/>
      <w:u w:val="none"/>
      <w:effect w:val="none"/>
      <w:shd w:val="clear" w:color="auto" w:fill="auto"/>
    </w:rPr>
  </w:style>
  <w:style w:type="character" w:customStyle="1" w:styleId="rvts48223">
    <w:name w:val="rvts48223"/>
    <w:basedOn w:val="a1"/>
    <w:rsid w:val="00C56963"/>
    <w:rPr>
      <w:rFonts w:ascii="Verdana" w:hAnsi="Verdana" w:hint="default"/>
      <w:b/>
      <w:bCs/>
      <w:i w:val="0"/>
      <w:iCs w:val="0"/>
      <w:strike w:val="0"/>
      <w:dstrike w:val="0"/>
      <w:color w:val="000080"/>
      <w:sz w:val="16"/>
      <w:szCs w:val="16"/>
      <w:u w:val="none"/>
      <w:effect w:val="none"/>
      <w:shd w:val="clear" w:color="auto" w:fill="auto"/>
    </w:rPr>
  </w:style>
  <w:style w:type="paragraph" w:styleId="a9">
    <w:name w:val="header"/>
    <w:basedOn w:val="a0"/>
    <w:link w:val="aa"/>
    <w:rsid w:val="00C56963"/>
    <w:pPr>
      <w:tabs>
        <w:tab w:val="center" w:pos="4677"/>
        <w:tab w:val="right" w:pos="9355"/>
      </w:tabs>
    </w:pPr>
  </w:style>
  <w:style w:type="paragraph" w:styleId="11">
    <w:name w:val="toc 1"/>
    <w:basedOn w:val="a0"/>
    <w:next w:val="a0"/>
    <w:autoRedefine/>
    <w:uiPriority w:val="39"/>
    <w:qFormat/>
    <w:rsid w:val="007F17A1"/>
    <w:pPr>
      <w:tabs>
        <w:tab w:val="left" w:pos="9639"/>
      </w:tabs>
      <w:spacing w:after="120"/>
      <w:ind w:right="142"/>
    </w:pPr>
    <w:rPr>
      <w:bCs/>
      <w:noProof/>
    </w:rPr>
  </w:style>
  <w:style w:type="character" w:styleId="ab">
    <w:name w:val="Hyperlink"/>
    <w:basedOn w:val="a1"/>
    <w:uiPriority w:val="99"/>
    <w:rsid w:val="00C56963"/>
    <w:rPr>
      <w:color w:val="0000FF"/>
      <w:u w:val="none"/>
    </w:rPr>
  </w:style>
  <w:style w:type="table" w:styleId="ac">
    <w:name w:val="Table Grid"/>
    <w:aliases w:val="Карман"/>
    <w:basedOn w:val="a2"/>
    <w:uiPriority w:val="59"/>
    <w:rsid w:val="00C569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Стиль1"/>
    <w:basedOn w:val="11"/>
    <w:autoRedefine/>
    <w:rsid w:val="00C56963"/>
    <w:pPr>
      <w:spacing w:line="360" w:lineRule="auto"/>
    </w:pPr>
  </w:style>
  <w:style w:type="paragraph" w:customStyle="1" w:styleId="21">
    <w:name w:val="Стиль2"/>
    <w:basedOn w:val="a0"/>
    <w:rsid w:val="00C56963"/>
    <w:rPr>
      <w:b/>
      <w:i/>
      <w:sz w:val="26"/>
      <w:szCs w:val="26"/>
    </w:rPr>
  </w:style>
  <w:style w:type="paragraph" w:styleId="31">
    <w:name w:val="toc 3"/>
    <w:basedOn w:val="a0"/>
    <w:next w:val="a0"/>
    <w:link w:val="32"/>
    <w:autoRedefine/>
    <w:uiPriority w:val="39"/>
    <w:qFormat/>
    <w:rsid w:val="00C56963"/>
    <w:pPr>
      <w:ind w:left="480"/>
    </w:pPr>
    <w:rPr>
      <w:sz w:val="20"/>
      <w:szCs w:val="20"/>
    </w:rPr>
  </w:style>
  <w:style w:type="paragraph" w:styleId="ad">
    <w:name w:val="Plain Text"/>
    <w:basedOn w:val="a0"/>
    <w:link w:val="ae"/>
    <w:rsid w:val="00C56963"/>
    <w:rPr>
      <w:rFonts w:ascii="Courier New" w:hAnsi="Courier New" w:cs="Courier New"/>
      <w:sz w:val="20"/>
      <w:szCs w:val="20"/>
    </w:rPr>
  </w:style>
  <w:style w:type="paragraph" w:styleId="22">
    <w:name w:val="toc 2"/>
    <w:basedOn w:val="a0"/>
    <w:next w:val="a0"/>
    <w:autoRedefine/>
    <w:uiPriority w:val="39"/>
    <w:qFormat/>
    <w:rsid w:val="009C62A0"/>
    <w:pPr>
      <w:tabs>
        <w:tab w:val="left" w:pos="720"/>
        <w:tab w:val="right" w:leader="dot" w:pos="9771"/>
      </w:tabs>
      <w:ind w:left="142" w:firstLine="96"/>
    </w:pPr>
    <w:rPr>
      <w:i/>
      <w:iCs/>
      <w:sz w:val="20"/>
      <w:szCs w:val="20"/>
    </w:rPr>
  </w:style>
  <w:style w:type="character" w:styleId="af">
    <w:name w:val="Strong"/>
    <w:basedOn w:val="a1"/>
    <w:uiPriority w:val="22"/>
    <w:qFormat/>
    <w:rsid w:val="00C56963"/>
    <w:rPr>
      <w:b/>
      <w:bCs/>
    </w:rPr>
  </w:style>
  <w:style w:type="paragraph" w:styleId="af0">
    <w:name w:val="Body Text Indent"/>
    <w:basedOn w:val="a0"/>
    <w:link w:val="af1"/>
    <w:rsid w:val="00C56963"/>
    <w:pPr>
      <w:spacing w:after="120"/>
      <w:ind w:left="283"/>
    </w:pPr>
  </w:style>
  <w:style w:type="paragraph" w:customStyle="1" w:styleId="af2">
    <w:name w:val="Обычный.Нормальный"/>
    <w:rsid w:val="00C56963"/>
    <w:pPr>
      <w:widowControl w:val="0"/>
    </w:pPr>
  </w:style>
  <w:style w:type="paragraph" w:styleId="af3">
    <w:name w:val="Document Map"/>
    <w:basedOn w:val="a0"/>
    <w:link w:val="af4"/>
    <w:rsid w:val="00C56963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f5">
    <w:name w:val="Îáû÷íûé"/>
    <w:rsid w:val="00C56963"/>
    <w:rPr>
      <w:rFonts w:ascii="Courier New" w:hAnsi="Courier New"/>
      <w:sz w:val="24"/>
    </w:rPr>
  </w:style>
  <w:style w:type="paragraph" w:styleId="af6">
    <w:name w:val="footnote text"/>
    <w:basedOn w:val="a0"/>
    <w:link w:val="af7"/>
    <w:semiHidden/>
    <w:rsid w:val="00C56963"/>
    <w:rPr>
      <w:sz w:val="20"/>
      <w:szCs w:val="20"/>
    </w:rPr>
  </w:style>
  <w:style w:type="paragraph" w:styleId="af8">
    <w:name w:val="Title"/>
    <w:basedOn w:val="a0"/>
    <w:link w:val="af9"/>
    <w:qFormat/>
    <w:rsid w:val="00C56963"/>
    <w:pPr>
      <w:jc w:val="center"/>
    </w:pPr>
    <w:rPr>
      <w:b/>
      <w:bCs/>
      <w:sz w:val="28"/>
    </w:rPr>
  </w:style>
  <w:style w:type="paragraph" w:customStyle="1" w:styleId="Heading">
    <w:name w:val="Heading"/>
    <w:rsid w:val="00C56963"/>
    <w:rPr>
      <w:rFonts w:ascii="Arial" w:hAnsi="Arial"/>
      <w:b/>
      <w:snapToGrid w:val="0"/>
      <w:sz w:val="22"/>
    </w:rPr>
  </w:style>
  <w:style w:type="paragraph" w:styleId="afa">
    <w:name w:val="Subtitle"/>
    <w:basedOn w:val="a0"/>
    <w:link w:val="afb"/>
    <w:qFormat/>
    <w:rsid w:val="00C56963"/>
    <w:pPr>
      <w:jc w:val="center"/>
    </w:pPr>
    <w:rPr>
      <w:rFonts w:ascii="Arial" w:hAnsi="Arial"/>
      <w:sz w:val="32"/>
      <w:szCs w:val="20"/>
    </w:rPr>
  </w:style>
  <w:style w:type="paragraph" w:styleId="71">
    <w:name w:val="toc 7"/>
    <w:basedOn w:val="a0"/>
    <w:next w:val="a0"/>
    <w:autoRedefine/>
    <w:uiPriority w:val="39"/>
    <w:rsid w:val="00C56963"/>
    <w:pPr>
      <w:ind w:left="1440"/>
    </w:pPr>
    <w:rPr>
      <w:sz w:val="20"/>
      <w:szCs w:val="20"/>
    </w:rPr>
  </w:style>
  <w:style w:type="paragraph" w:customStyle="1" w:styleId="BodyText31">
    <w:name w:val="Body Text 31"/>
    <w:basedOn w:val="a0"/>
    <w:rsid w:val="00C56963"/>
    <w:pPr>
      <w:spacing w:before="120" w:after="120"/>
      <w:jc w:val="both"/>
    </w:pPr>
    <w:rPr>
      <w:szCs w:val="20"/>
    </w:rPr>
  </w:style>
  <w:style w:type="paragraph" w:styleId="52">
    <w:name w:val="List 5"/>
    <w:basedOn w:val="afc"/>
    <w:rsid w:val="00C56963"/>
    <w:pPr>
      <w:spacing w:line="360" w:lineRule="auto"/>
      <w:ind w:left="567"/>
      <w:jc w:val="both"/>
    </w:pPr>
    <w:rPr>
      <w:rFonts w:ascii="Arial" w:hAnsi="Arial"/>
      <w:sz w:val="24"/>
    </w:rPr>
  </w:style>
  <w:style w:type="paragraph" w:styleId="afc">
    <w:name w:val="List"/>
    <w:basedOn w:val="a0"/>
    <w:rsid w:val="00C56963"/>
    <w:pPr>
      <w:ind w:left="283" w:hanging="283"/>
    </w:pPr>
    <w:rPr>
      <w:sz w:val="20"/>
      <w:szCs w:val="20"/>
    </w:rPr>
  </w:style>
  <w:style w:type="character" w:styleId="afd">
    <w:name w:val="FollowedHyperlink"/>
    <w:basedOn w:val="a1"/>
    <w:rsid w:val="00C56963"/>
    <w:rPr>
      <w:color w:val="800080"/>
      <w:u w:val="single"/>
    </w:rPr>
  </w:style>
  <w:style w:type="paragraph" w:styleId="afe">
    <w:name w:val="List Bullet"/>
    <w:basedOn w:val="a0"/>
    <w:autoRedefine/>
    <w:rsid w:val="00C56963"/>
    <w:pPr>
      <w:tabs>
        <w:tab w:val="num" w:pos="360"/>
      </w:tabs>
      <w:ind w:left="360" w:hanging="360"/>
    </w:pPr>
    <w:rPr>
      <w:szCs w:val="20"/>
    </w:rPr>
  </w:style>
  <w:style w:type="paragraph" w:styleId="23">
    <w:name w:val="Body Text 2"/>
    <w:basedOn w:val="a0"/>
    <w:link w:val="24"/>
    <w:rsid w:val="00C56963"/>
    <w:pPr>
      <w:spacing w:after="120" w:line="360" w:lineRule="auto"/>
      <w:jc w:val="center"/>
    </w:pPr>
    <w:rPr>
      <w:caps/>
      <w:szCs w:val="20"/>
    </w:rPr>
  </w:style>
  <w:style w:type="paragraph" w:styleId="33">
    <w:name w:val="Body Text 3"/>
    <w:basedOn w:val="a0"/>
    <w:link w:val="34"/>
    <w:rsid w:val="00C56963"/>
    <w:pPr>
      <w:widowControl w:val="0"/>
    </w:pPr>
    <w:rPr>
      <w:sz w:val="28"/>
      <w:szCs w:val="20"/>
    </w:rPr>
  </w:style>
  <w:style w:type="paragraph" w:styleId="25">
    <w:name w:val="Body Text Indent 2"/>
    <w:basedOn w:val="a0"/>
    <w:link w:val="26"/>
    <w:rsid w:val="00C56963"/>
    <w:pPr>
      <w:ind w:left="360"/>
      <w:jc w:val="both"/>
    </w:pPr>
    <w:rPr>
      <w:szCs w:val="22"/>
    </w:rPr>
  </w:style>
  <w:style w:type="paragraph" w:styleId="35">
    <w:name w:val="Body Text Indent 3"/>
    <w:basedOn w:val="a0"/>
    <w:link w:val="36"/>
    <w:uiPriority w:val="99"/>
    <w:rsid w:val="00C56963"/>
    <w:pPr>
      <w:tabs>
        <w:tab w:val="left" w:pos="1134"/>
      </w:tabs>
      <w:ind w:firstLine="709"/>
      <w:jc w:val="both"/>
    </w:pPr>
    <w:rPr>
      <w:sz w:val="22"/>
      <w:szCs w:val="22"/>
    </w:rPr>
  </w:style>
  <w:style w:type="paragraph" w:styleId="aff">
    <w:name w:val="Block Text"/>
    <w:basedOn w:val="a0"/>
    <w:rsid w:val="00C56963"/>
    <w:pPr>
      <w:tabs>
        <w:tab w:val="left" w:pos="600"/>
      </w:tabs>
      <w:spacing w:line="360" w:lineRule="auto"/>
      <w:ind w:left="360" w:right="-1"/>
      <w:jc w:val="both"/>
    </w:pPr>
    <w:rPr>
      <w:rFonts w:ascii="Arial" w:hAnsi="Arial"/>
      <w:sz w:val="22"/>
      <w:szCs w:val="20"/>
    </w:rPr>
  </w:style>
  <w:style w:type="paragraph" w:customStyle="1" w:styleId="aff0">
    <w:name w:val="Тект положения"/>
    <w:basedOn w:val="a0"/>
    <w:autoRedefine/>
    <w:rsid w:val="00C56963"/>
    <w:pPr>
      <w:widowControl w:val="0"/>
      <w:spacing w:before="120" w:after="120"/>
      <w:ind w:firstLine="720"/>
      <w:jc w:val="both"/>
    </w:pPr>
    <w:rPr>
      <w:sz w:val="28"/>
      <w:szCs w:val="20"/>
    </w:rPr>
  </w:style>
  <w:style w:type="paragraph" w:customStyle="1" w:styleId="Iauiue">
    <w:name w:val="Iau?iue"/>
    <w:rsid w:val="00C56963"/>
    <w:pPr>
      <w:widowControl w:val="0"/>
    </w:pPr>
  </w:style>
  <w:style w:type="paragraph" w:styleId="aff1">
    <w:name w:val="Balloon Text"/>
    <w:basedOn w:val="a0"/>
    <w:link w:val="aff2"/>
    <w:semiHidden/>
    <w:rsid w:val="00C56963"/>
    <w:rPr>
      <w:rFonts w:ascii="Tahoma" w:hAnsi="Tahoma" w:cs="Tahoma"/>
      <w:sz w:val="16"/>
      <w:szCs w:val="16"/>
    </w:rPr>
  </w:style>
  <w:style w:type="numbering" w:styleId="111111">
    <w:name w:val="Outline List 2"/>
    <w:aliases w:val="1 / 1.1"/>
    <w:basedOn w:val="a3"/>
    <w:rsid w:val="00C56963"/>
    <w:pPr>
      <w:numPr>
        <w:numId w:val="1"/>
      </w:numPr>
    </w:pPr>
  </w:style>
  <w:style w:type="character" w:styleId="aff3">
    <w:name w:val="footnote reference"/>
    <w:basedOn w:val="a1"/>
    <w:semiHidden/>
    <w:rsid w:val="00C56963"/>
    <w:rPr>
      <w:vertAlign w:val="superscript"/>
    </w:rPr>
  </w:style>
  <w:style w:type="paragraph" w:customStyle="1" w:styleId="ConsNonformat">
    <w:name w:val="ConsNonformat"/>
    <w:rsid w:val="00C56963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37">
    <w:name w:val="Стиль3"/>
    <w:basedOn w:val="11"/>
    <w:autoRedefine/>
    <w:rsid w:val="00C56963"/>
  </w:style>
  <w:style w:type="paragraph" w:customStyle="1" w:styleId="40">
    <w:name w:val="Стиль4"/>
    <w:basedOn w:val="11"/>
    <w:next w:val="12"/>
    <w:autoRedefine/>
    <w:rsid w:val="00C56963"/>
  </w:style>
  <w:style w:type="paragraph" w:customStyle="1" w:styleId="caaieiaie1">
    <w:name w:val="caaieiaie 1"/>
    <w:basedOn w:val="a0"/>
    <w:next w:val="a0"/>
    <w:rsid w:val="00C56963"/>
    <w:pPr>
      <w:keepNext/>
      <w:widowControl w:val="0"/>
    </w:pPr>
    <w:rPr>
      <w:b/>
      <w:szCs w:val="20"/>
    </w:rPr>
  </w:style>
  <w:style w:type="paragraph" w:customStyle="1" w:styleId="BodyText21">
    <w:name w:val="Body Text 21"/>
    <w:basedOn w:val="a0"/>
    <w:rsid w:val="00C56963"/>
    <w:pPr>
      <w:ind w:right="-1" w:firstLine="709"/>
      <w:jc w:val="both"/>
    </w:pPr>
    <w:rPr>
      <w:rFonts w:ascii="Arial" w:hAnsi="Arial"/>
      <w:szCs w:val="20"/>
    </w:rPr>
  </w:style>
  <w:style w:type="paragraph" w:customStyle="1" w:styleId="13">
    <w:name w:val="Верхний колонтитул1"/>
    <w:basedOn w:val="a0"/>
    <w:rsid w:val="00C56963"/>
    <w:pPr>
      <w:tabs>
        <w:tab w:val="center" w:pos="4153"/>
        <w:tab w:val="right" w:pos="8306"/>
      </w:tabs>
      <w:ind w:firstLine="720"/>
      <w:jc w:val="both"/>
    </w:pPr>
    <w:rPr>
      <w:rFonts w:ascii="Arial" w:hAnsi="Arial"/>
      <w:sz w:val="20"/>
      <w:szCs w:val="20"/>
      <w:lang w:val="en-US"/>
    </w:rPr>
  </w:style>
  <w:style w:type="paragraph" w:customStyle="1" w:styleId="caaieiaie2">
    <w:name w:val="caaieiaie 2"/>
    <w:basedOn w:val="a0"/>
    <w:next w:val="a0"/>
    <w:rsid w:val="00C56963"/>
    <w:pPr>
      <w:keepNext/>
      <w:widowControl w:val="0"/>
    </w:pPr>
    <w:rPr>
      <w:b/>
      <w:sz w:val="18"/>
      <w:szCs w:val="20"/>
    </w:rPr>
  </w:style>
  <w:style w:type="paragraph" w:customStyle="1" w:styleId="27">
    <w:name w:val="заголовок 2"/>
    <w:basedOn w:val="a0"/>
    <w:next w:val="a0"/>
    <w:rsid w:val="00C56963"/>
    <w:pPr>
      <w:keepNext/>
      <w:widowControl w:val="0"/>
    </w:pPr>
    <w:rPr>
      <w:b/>
      <w:sz w:val="18"/>
      <w:szCs w:val="20"/>
    </w:rPr>
  </w:style>
  <w:style w:type="paragraph" w:customStyle="1" w:styleId="caaieiaie3">
    <w:name w:val="caaieiaie 3"/>
    <w:basedOn w:val="a0"/>
    <w:next w:val="a0"/>
    <w:rsid w:val="00C56963"/>
    <w:pPr>
      <w:keepNext/>
      <w:widowControl w:val="0"/>
      <w:spacing w:line="360" w:lineRule="auto"/>
      <w:ind w:firstLine="567"/>
    </w:pPr>
    <w:rPr>
      <w:szCs w:val="20"/>
    </w:rPr>
  </w:style>
  <w:style w:type="paragraph" w:customStyle="1" w:styleId="Normal1">
    <w:name w:val="Normal1"/>
    <w:rsid w:val="00C56963"/>
    <w:pPr>
      <w:widowControl w:val="0"/>
    </w:pPr>
    <w:rPr>
      <w:rFonts w:ascii="Helvetica" w:eastAsia="Helvetica" w:hAnsi="Helvetica"/>
      <w:snapToGrid w:val="0"/>
    </w:rPr>
  </w:style>
  <w:style w:type="paragraph" w:customStyle="1" w:styleId="510">
    <w:name w:val="Заголовок 51"/>
    <w:basedOn w:val="Normal1"/>
    <w:next w:val="Normal1"/>
    <w:rsid w:val="00C56963"/>
    <w:pPr>
      <w:keepNext/>
      <w:widowControl/>
      <w:ind w:firstLine="720"/>
      <w:jc w:val="center"/>
      <w:outlineLvl w:val="4"/>
    </w:pPr>
    <w:rPr>
      <w:rFonts w:ascii="Arial" w:eastAsia="Times New Roman" w:hAnsi="Arial"/>
      <w:sz w:val="24"/>
      <w:lang w:val="en-US"/>
    </w:rPr>
  </w:style>
  <w:style w:type="paragraph" w:customStyle="1" w:styleId="14">
    <w:name w:val="Обычный1"/>
    <w:rsid w:val="00C56963"/>
  </w:style>
  <w:style w:type="paragraph" w:customStyle="1" w:styleId="110">
    <w:name w:val="Верхний колонтитул11"/>
    <w:basedOn w:val="14"/>
    <w:rsid w:val="00C56963"/>
    <w:pPr>
      <w:tabs>
        <w:tab w:val="center" w:pos="4153"/>
        <w:tab w:val="right" w:pos="8306"/>
      </w:tabs>
    </w:pPr>
  </w:style>
  <w:style w:type="paragraph" w:styleId="aff4">
    <w:name w:val="caption"/>
    <w:basedOn w:val="a0"/>
    <w:next w:val="a0"/>
    <w:qFormat/>
    <w:rsid w:val="00C56963"/>
    <w:rPr>
      <w:b/>
      <w:bCs/>
      <w:sz w:val="20"/>
      <w:szCs w:val="20"/>
    </w:rPr>
  </w:style>
  <w:style w:type="paragraph" w:customStyle="1" w:styleId="xl24">
    <w:name w:val="xl24"/>
    <w:basedOn w:val="a0"/>
    <w:rsid w:val="00C5696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5">
    <w:name w:val="xl25"/>
    <w:basedOn w:val="a0"/>
    <w:rsid w:val="00C569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26">
    <w:name w:val="xl26"/>
    <w:basedOn w:val="a0"/>
    <w:rsid w:val="00C569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7">
    <w:name w:val="xl27"/>
    <w:basedOn w:val="a0"/>
    <w:rsid w:val="00C569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8">
    <w:name w:val="xl28"/>
    <w:basedOn w:val="a0"/>
    <w:rsid w:val="00C5696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9">
    <w:name w:val="xl29"/>
    <w:basedOn w:val="a0"/>
    <w:rsid w:val="00C5696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0">
    <w:name w:val="xl30"/>
    <w:basedOn w:val="a0"/>
    <w:rsid w:val="00C5696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31">
    <w:name w:val="xl31"/>
    <w:basedOn w:val="a0"/>
    <w:rsid w:val="00C56963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2">
    <w:name w:val="xl32"/>
    <w:basedOn w:val="a0"/>
    <w:rsid w:val="00C5696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3">
    <w:name w:val="xl33"/>
    <w:basedOn w:val="a0"/>
    <w:rsid w:val="00C5696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4">
    <w:name w:val="xl34"/>
    <w:basedOn w:val="a0"/>
    <w:rsid w:val="00C5696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35">
    <w:name w:val="xl35"/>
    <w:basedOn w:val="a0"/>
    <w:rsid w:val="00C5696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36">
    <w:name w:val="xl36"/>
    <w:basedOn w:val="a0"/>
    <w:rsid w:val="00C5696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37">
    <w:name w:val="xl37"/>
    <w:basedOn w:val="a0"/>
    <w:rsid w:val="00C5696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38">
    <w:name w:val="xl38"/>
    <w:basedOn w:val="a0"/>
    <w:rsid w:val="00C569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39">
    <w:name w:val="xl39"/>
    <w:basedOn w:val="a0"/>
    <w:rsid w:val="00C5696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40">
    <w:name w:val="xl40"/>
    <w:basedOn w:val="a0"/>
    <w:rsid w:val="00C56963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1">
    <w:name w:val="xl41"/>
    <w:basedOn w:val="a0"/>
    <w:rsid w:val="00C56963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2">
    <w:name w:val="xl42"/>
    <w:basedOn w:val="a0"/>
    <w:rsid w:val="00C56963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3">
    <w:name w:val="xl43"/>
    <w:basedOn w:val="a0"/>
    <w:rsid w:val="00C5696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4">
    <w:name w:val="xl44"/>
    <w:basedOn w:val="a0"/>
    <w:rsid w:val="00C56963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5">
    <w:name w:val="xl45"/>
    <w:basedOn w:val="a0"/>
    <w:rsid w:val="00C56963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6">
    <w:name w:val="xl46"/>
    <w:basedOn w:val="a0"/>
    <w:rsid w:val="00C56963"/>
    <w:pPr>
      <w:pBdr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7">
    <w:name w:val="xl47"/>
    <w:basedOn w:val="a0"/>
    <w:rsid w:val="00C56963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8">
    <w:name w:val="xl48"/>
    <w:basedOn w:val="a0"/>
    <w:rsid w:val="00C56963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49">
    <w:name w:val="xl49"/>
    <w:basedOn w:val="a0"/>
    <w:rsid w:val="00C56963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50">
    <w:name w:val="xl50"/>
    <w:basedOn w:val="a0"/>
    <w:rsid w:val="00C56963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51">
    <w:name w:val="xl51"/>
    <w:basedOn w:val="a0"/>
    <w:rsid w:val="00C56963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52">
    <w:name w:val="xl52"/>
    <w:basedOn w:val="a0"/>
    <w:rsid w:val="00C56963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53">
    <w:name w:val="xl53"/>
    <w:basedOn w:val="a0"/>
    <w:rsid w:val="00C56963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54">
    <w:name w:val="xl54"/>
    <w:basedOn w:val="a0"/>
    <w:rsid w:val="00C56963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55">
    <w:name w:val="xl55"/>
    <w:basedOn w:val="a0"/>
    <w:rsid w:val="00C56963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styleId="41">
    <w:name w:val="toc 4"/>
    <w:basedOn w:val="a0"/>
    <w:next w:val="a0"/>
    <w:autoRedefine/>
    <w:semiHidden/>
    <w:rsid w:val="00C56963"/>
    <w:pPr>
      <w:ind w:left="720"/>
    </w:pPr>
    <w:rPr>
      <w:sz w:val="20"/>
      <w:szCs w:val="20"/>
    </w:rPr>
  </w:style>
  <w:style w:type="paragraph" w:styleId="15">
    <w:name w:val="index 1"/>
    <w:basedOn w:val="a0"/>
    <w:next w:val="a0"/>
    <w:autoRedefine/>
    <w:rsid w:val="00C56963"/>
    <w:pPr>
      <w:ind w:left="240" w:hanging="240"/>
    </w:pPr>
    <w:rPr>
      <w:sz w:val="26"/>
    </w:rPr>
  </w:style>
  <w:style w:type="paragraph" w:styleId="53">
    <w:name w:val="toc 5"/>
    <w:basedOn w:val="a0"/>
    <w:next w:val="a0"/>
    <w:autoRedefine/>
    <w:semiHidden/>
    <w:rsid w:val="00C56963"/>
    <w:pPr>
      <w:ind w:left="960"/>
    </w:pPr>
    <w:rPr>
      <w:sz w:val="20"/>
      <w:szCs w:val="20"/>
    </w:rPr>
  </w:style>
  <w:style w:type="paragraph" w:styleId="62">
    <w:name w:val="toc 6"/>
    <w:basedOn w:val="a0"/>
    <w:next w:val="a0"/>
    <w:autoRedefine/>
    <w:semiHidden/>
    <w:rsid w:val="00C56963"/>
    <w:pPr>
      <w:ind w:left="1200"/>
    </w:pPr>
    <w:rPr>
      <w:sz w:val="20"/>
      <w:szCs w:val="20"/>
    </w:rPr>
  </w:style>
  <w:style w:type="paragraph" w:styleId="81">
    <w:name w:val="toc 8"/>
    <w:basedOn w:val="a0"/>
    <w:next w:val="a0"/>
    <w:autoRedefine/>
    <w:semiHidden/>
    <w:rsid w:val="00C56963"/>
    <w:pPr>
      <w:ind w:left="1680"/>
    </w:pPr>
    <w:rPr>
      <w:sz w:val="20"/>
      <w:szCs w:val="20"/>
    </w:rPr>
  </w:style>
  <w:style w:type="paragraph" w:styleId="91">
    <w:name w:val="toc 9"/>
    <w:basedOn w:val="a0"/>
    <w:next w:val="a0"/>
    <w:autoRedefine/>
    <w:semiHidden/>
    <w:rsid w:val="00C56963"/>
    <w:pPr>
      <w:ind w:left="1920"/>
    </w:pPr>
    <w:rPr>
      <w:sz w:val="20"/>
      <w:szCs w:val="20"/>
    </w:rPr>
  </w:style>
  <w:style w:type="character" w:styleId="aff5">
    <w:name w:val="annotation reference"/>
    <w:basedOn w:val="a1"/>
    <w:semiHidden/>
    <w:rsid w:val="00047506"/>
    <w:rPr>
      <w:sz w:val="16"/>
      <w:szCs w:val="16"/>
    </w:rPr>
  </w:style>
  <w:style w:type="paragraph" w:styleId="aff6">
    <w:name w:val="annotation text"/>
    <w:basedOn w:val="a0"/>
    <w:link w:val="aff7"/>
    <w:rsid w:val="00047506"/>
    <w:rPr>
      <w:sz w:val="20"/>
      <w:szCs w:val="20"/>
    </w:rPr>
  </w:style>
  <w:style w:type="paragraph" w:styleId="aff8">
    <w:name w:val="annotation subject"/>
    <w:basedOn w:val="aff6"/>
    <w:next w:val="aff6"/>
    <w:semiHidden/>
    <w:rsid w:val="00047506"/>
    <w:rPr>
      <w:b/>
      <w:bCs/>
    </w:rPr>
  </w:style>
  <w:style w:type="character" w:customStyle="1" w:styleId="WW8Num8z2">
    <w:name w:val="WW8Num8z2"/>
    <w:rsid w:val="00321961"/>
    <w:rPr>
      <w:rFonts w:ascii="Wingdings" w:hAnsi="Wingdings"/>
    </w:rPr>
  </w:style>
  <w:style w:type="paragraph" w:customStyle="1" w:styleId="16">
    <w:name w:val="Название объекта1"/>
    <w:basedOn w:val="a0"/>
    <w:next w:val="a0"/>
    <w:rsid w:val="00321961"/>
    <w:pPr>
      <w:jc w:val="center"/>
    </w:pPr>
    <w:rPr>
      <w:b/>
      <w:bCs/>
      <w:kern w:val="1"/>
      <w:sz w:val="28"/>
      <w:lang w:eastAsia="ar-SA"/>
    </w:rPr>
  </w:style>
  <w:style w:type="character" w:customStyle="1" w:styleId="aa">
    <w:name w:val="Верхний колонтитул Знак"/>
    <w:basedOn w:val="a1"/>
    <w:link w:val="a9"/>
    <w:rsid w:val="00321961"/>
    <w:rPr>
      <w:sz w:val="24"/>
      <w:szCs w:val="24"/>
    </w:rPr>
  </w:style>
  <w:style w:type="paragraph" w:customStyle="1" w:styleId="210">
    <w:name w:val="Основной текст с отступом 21"/>
    <w:basedOn w:val="a0"/>
    <w:rsid w:val="0038347E"/>
    <w:pPr>
      <w:tabs>
        <w:tab w:val="left" w:pos="852"/>
      </w:tabs>
      <w:ind w:left="284"/>
    </w:pPr>
    <w:rPr>
      <w:b/>
      <w:i/>
      <w:kern w:val="1"/>
      <w:sz w:val="28"/>
      <w:szCs w:val="20"/>
      <w:lang w:eastAsia="ar-SA"/>
    </w:rPr>
  </w:style>
  <w:style w:type="paragraph" w:customStyle="1" w:styleId="17">
    <w:name w:val="Продолжение списка1"/>
    <w:basedOn w:val="a0"/>
    <w:rsid w:val="006D316A"/>
    <w:pPr>
      <w:spacing w:after="120"/>
      <w:ind w:left="283"/>
    </w:pPr>
    <w:rPr>
      <w:kern w:val="1"/>
      <w:szCs w:val="20"/>
      <w:lang w:eastAsia="ar-SA"/>
    </w:rPr>
  </w:style>
  <w:style w:type="paragraph" w:customStyle="1" w:styleId="aff9">
    <w:name w:val="Наименование"/>
    <w:basedOn w:val="a0"/>
    <w:rsid w:val="006D316A"/>
    <w:rPr>
      <w:kern w:val="1"/>
      <w:sz w:val="28"/>
      <w:szCs w:val="20"/>
      <w:lang w:eastAsia="ar-SA"/>
    </w:rPr>
  </w:style>
  <w:style w:type="paragraph" w:customStyle="1" w:styleId="18">
    <w:name w:val="Текст1"/>
    <w:basedOn w:val="a0"/>
    <w:rsid w:val="009F70CC"/>
    <w:rPr>
      <w:rFonts w:ascii="Courier New" w:hAnsi="Courier New"/>
      <w:kern w:val="1"/>
      <w:sz w:val="20"/>
      <w:szCs w:val="20"/>
      <w:lang w:eastAsia="ar-SA"/>
    </w:rPr>
  </w:style>
  <w:style w:type="paragraph" w:styleId="affa">
    <w:name w:val="Normal (Web)"/>
    <w:basedOn w:val="a0"/>
    <w:uiPriority w:val="99"/>
    <w:unhideWhenUsed/>
    <w:rsid w:val="004A6BB8"/>
    <w:pPr>
      <w:spacing w:before="100" w:beforeAutospacing="1" w:after="100" w:afterAutospacing="1"/>
    </w:pPr>
  </w:style>
  <w:style w:type="character" w:customStyle="1" w:styleId="aff2">
    <w:name w:val="Текст выноски Знак"/>
    <w:basedOn w:val="a1"/>
    <w:link w:val="aff1"/>
    <w:semiHidden/>
    <w:rsid w:val="00437FD9"/>
    <w:rPr>
      <w:rFonts w:ascii="Tahoma" w:hAnsi="Tahoma" w:cs="Tahoma"/>
      <w:sz w:val="16"/>
      <w:szCs w:val="16"/>
    </w:rPr>
  </w:style>
  <w:style w:type="character" w:customStyle="1" w:styleId="t">
    <w:name w:val="t"/>
    <w:basedOn w:val="a1"/>
    <w:rsid w:val="00437FD9"/>
  </w:style>
  <w:style w:type="paragraph" w:styleId="affb">
    <w:name w:val="List Paragraph"/>
    <w:basedOn w:val="a0"/>
    <w:link w:val="affc"/>
    <w:uiPriority w:val="99"/>
    <w:qFormat/>
    <w:rsid w:val="0082155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body">
    <w:name w:val="body"/>
    <w:basedOn w:val="a0"/>
    <w:rsid w:val="00217A8B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paragraph" w:customStyle="1" w:styleId="xl64">
    <w:name w:val="xl64"/>
    <w:basedOn w:val="a0"/>
    <w:rsid w:val="00A86352"/>
    <w:pPr>
      <w:spacing w:before="100" w:beforeAutospacing="1" w:after="100" w:afterAutospacing="1"/>
    </w:pPr>
  </w:style>
  <w:style w:type="character" w:styleId="affd">
    <w:name w:val="Placeholder Text"/>
    <w:basedOn w:val="a1"/>
    <w:uiPriority w:val="99"/>
    <w:semiHidden/>
    <w:rsid w:val="00004F4D"/>
    <w:rPr>
      <w:color w:val="808080"/>
    </w:rPr>
  </w:style>
  <w:style w:type="character" w:customStyle="1" w:styleId="apple-style-span">
    <w:name w:val="apple-style-span"/>
    <w:basedOn w:val="a1"/>
    <w:rsid w:val="00416337"/>
  </w:style>
  <w:style w:type="character" w:customStyle="1" w:styleId="28">
    <w:name w:val="Заголовок №2_"/>
    <w:basedOn w:val="a1"/>
    <w:link w:val="29"/>
    <w:uiPriority w:val="99"/>
    <w:locked/>
    <w:rsid w:val="001B27A5"/>
    <w:rPr>
      <w:rFonts w:ascii="Arial" w:hAnsi="Arial" w:cs="Arial"/>
      <w:i/>
      <w:iCs/>
      <w:sz w:val="27"/>
      <w:szCs w:val="27"/>
      <w:shd w:val="clear" w:color="auto" w:fill="FFFFFF"/>
    </w:rPr>
  </w:style>
  <w:style w:type="character" w:customStyle="1" w:styleId="2TrebuchetMS">
    <w:name w:val="Заголовок №2 + Trebuchet MS"/>
    <w:aliases w:val="12,5 pt"/>
    <w:basedOn w:val="28"/>
    <w:uiPriority w:val="99"/>
    <w:rsid w:val="001B27A5"/>
    <w:rPr>
      <w:rFonts w:ascii="Trebuchet MS" w:hAnsi="Trebuchet MS" w:cs="Trebuchet MS"/>
      <w:i/>
      <w:iCs/>
      <w:sz w:val="25"/>
      <w:szCs w:val="25"/>
      <w:shd w:val="clear" w:color="auto" w:fill="FFFFFF"/>
    </w:rPr>
  </w:style>
  <w:style w:type="character" w:customStyle="1" w:styleId="613pt">
    <w:name w:val="Основной текст (6) + 13 pt"/>
    <w:basedOn w:val="a1"/>
    <w:uiPriority w:val="99"/>
    <w:rsid w:val="001B27A5"/>
    <w:rPr>
      <w:rFonts w:ascii="Times New Roman" w:hAnsi="Times New Roman" w:cs="Times New Roman"/>
      <w:spacing w:val="0"/>
      <w:sz w:val="26"/>
      <w:szCs w:val="26"/>
    </w:rPr>
  </w:style>
  <w:style w:type="paragraph" w:customStyle="1" w:styleId="29">
    <w:name w:val="Заголовок №2"/>
    <w:basedOn w:val="a0"/>
    <w:link w:val="28"/>
    <w:uiPriority w:val="99"/>
    <w:rsid w:val="001B27A5"/>
    <w:pPr>
      <w:shd w:val="clear" w:color="auto" w:fill="FFFFFF"/>
      <w:spacing w:line="326" w:lineRule="exact"/>
      <w:jc w:val="both"/>
      <w:outlineLvl w:val="1"/>
    </w:pPr>
    <w:rPr>
      <w:rFonts w:ascii="Arial" w:hAnsi="Arial" w:cs="Arial"/>
      <w:i/>
      <w:iCs/>
      <w:sz w:val="27"/>
      <w:szCs w:val="27"/>
    </w:rPr>
  </w:style>
  <w:style w:type="character" w:customStyle="1" w:styleId="63">
    <w:name w:val="Основной текст (6)_"/>
    <w:basedOn w:val="a1"/>
    <w:link w:val="64"/>
    <w:locked/>
    <w:rsid w:val="001B27A5"/>
    <w:rPr>
      <w:sz w:val="25"/>
      <w:szCs w:val="25"/>
      <w:shd w:val="clear" w:color="auto" w:fill="FFFFFF"/>
    </w:rPr>
  </w:style>
  <w:style w:type="paragraph" w:customStyle="1" w:styleId="64">
    <w:name w:val="Основной текст (6)"/>
    <w:basedOn w:val="a0"/>
    <w:link w:val="63"/>
    <w:uiPriority w:val="99"/>
    <w:rsid w:val="001B27A5"/>
    <w:pPr>
      <w:shd w:val="clear" w:color="auto" w:fill="FFFFFF"/>
      <w:spacing w:line="326" w:lineRule="exact"/>
      <w:jc w:val="both"/>
    </w:pPr>
    <w:rPr>
      <w:sz w:val="25"/>
      <w:szCs w:val="25"/>
    </w:rPr>
  </w:style>
  <w:style w:type="character" w:customStyle="1" w:styleId="a5">
    <w:name w:val="Основной текст Знак"/>
    <w:basedOn w:val="a1"/>
    <w:link w:val="a4"/>
    <w:rsid w:val="00C13D66"/>
    <w:rPr>
      <w:b/>
      <w:sz w:val="28"/>
      <w:szCs w:val="24"/>
    </w:rPr>
  </w:style>
  <w:style w:type="character" w:customStyle="1" w:styleId="20">
    <w:name w:val="Заголовок 2 Знак"/>
    <w:basedOn w:val="a1"/>
    <w:link w:val="2"/>
    <w:uiPriority w:val="9"/>
    <w:rsid w:val="008A6130"/>
    <w:rPr>
      <w:b/>
      <w:sz w:val="32"/>
      <w:szCs w:val="24"/>
    </w:rPr>
  </w:style>
  <w:style w:type="character" w:customStyle="1" w:styleId="10">
    <w:name w:val="Заголовок 1 Знак"/>
    <w:aliases w:val="Заголовок 1 Знак Знак Знак Знак,Заголовок 11 Знак Знак,Раздел Знак"/>
    <w:basedOn w:val="a1"/>
    <w:link w:val="1"/>
    <w:rsid w:val="00EE65DA"/>
    <w:rPr>
      <w:b/>
      <w:sz w:val="28"/>
    </w:rPr>
  </w:style>
  <w:style w:type="paragraph" w:customStyle="1" w:styleId="200">
    <w:name w:val="Стиль Заголовок 2 + Перед:  0 пт После:  0 пт"/>
    <w:basedOn w:val="2"/>
    <w:rsid w:val="00AD4A63"/>
    <w:pPr>
      <w:keepNext w:val="0"/>
      <w:widowControl w:val="0"/>
      <w:numPr>
        <w:ilvl w:val="1"/>
      </w:numPr>
      <w:spacing w:after="60"/>
      <w:ind w:firstLine="709"/>
    </w:pPr>
    <w:rPr>
      <w:b w:val="0"/>
      <w:sz w:val="28"/>
      <w:szCs w:val="20"/>
    </w:rPr>
  </w:style>
  <w:style w:type="paragraph" w:customStyle="1" w:styleId="affe">
    <w:name w:val="Знак Знак Знак Знак Знак Знак Знак Знак Знак"/>
    <w:basedOn w:val="a0"/>
    <w:rsid w:val="009F6BC2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numbering" w:customStyle="1" w:styleId="19">
    <w:name w:val="Нет списка1"/>
    <w:next w:val="a3"/>
    <w:uiPriority w:val="99"/>
    <w:semiHidden/>
    <w:rsid w:val="00BB629F"/>
  </w:style>
  <w:style w:type="numbering" w:customStyle="1" w:styleId="111">
    <w:name w:val="Нет списка11"/>
    <w:next w:val="a3"/>
    <w:uiPriority w:val="99"/>
    <w:semiHidden/>
    <w:rsid w:val="00912C00"/>
  </w:style>
  <w:style w:type="numbering" w:customStyle="1" w:styleId="120">
    <w:name w:val="Нет списка12"/>
    <w:next w:val="a3"/>
    <w:uiPriority w:val="99"/>
    <w:semiHidden/>
    <w:rsid w:val="00204F42"/>
  </w:style>
  <w:style w:type="paragraph" w:customStyle="1" w:styleId="-10-">
    <w:name w:val="(Заключение)-10-Текст Актов!"/>
    <w:basedOn w:val="a0"/>
    <w:autoRedefine/>
    <w:rsid w:val="00E10070"/>
    <w:pPr>
      <w:tabs>
        <w:tab w:val="left" w:pos="360"/>
        <w:tab w:val="left" w:pos="5580"/>
      </w:tabs>
      <w:spacing w:line="360" w:lineRule="auto"/>
      <w:jc w:val="both"/>
    </w:pPr>
  </w:style>
  <w:style w:type="table" w:customStyle="1" w:styleId="1a">
    <w:name w:val="Сетка таблицы1"/>
    <w:basedOn w:val="a2"/>
    <w:next w:val="ac"/>
    <w:uiPriority w:val="59"/>
    <w:rsid w:val="00376F9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Основной текст Знак1"/>
    <w:locked/>
    <w:rsid w:val="00344DE0"/>
    <w:rPr>
      <w:sz w:val="28"/>
    </w:rPr>
  </w:style>
  <w:style w:type="character" w:customStyle="1" w:styleId="af1">
    <w:name w:val="Основной текст с отступом Знак"/>
    <w:basedOn w:val="a1"/>
    <w:link w:val="af0"/>
    <w:rsid w:val="00D40DA1"/>
    <w:rPr>
      <w:sz w:val="24"/>
      <w:szCs w:val="24"/>
    </w:rPr>
  </w:style>
  <w:style w:type="numbering" w:customStyle="1" w:styleId="5">
    <w:name w:val="Стиль5"/>
    <w:uiPriority w:val="99"/>
    <w:rsid w:val="00D40DA1"/>
    <w:pPr>
      <w:numPr>
        <w:numId w:val="2"/>
      </w:numPr>
    </w:pPr>
  </w:style>
  <w:style w:type="numbering" w:customStyle="1" w:styleId="6">
    <w:name w:val="Стиль6"/>
    <w:uiPriority w:val="99"/>
    <w:rsid w:val="00972915"/>
    <w:pPr>
      <w:numPr>
        <w:numId w:val="3"/>
      </w:numPr>
    </w:pPr>
  </w:style>
  <w:style w:type="paragraph" w:customStyle="1" w:styleId="310">
    <w:name w:val="Основной текст 31"/>
    <w:basedOn w:val="a0"/>
    <w:rsid w:val="00207A2D"/>
    <w:pPr>
      <w:spacing w:before="120" w:after="120"/>
      <w:jc w:val="both"/>
    </w:pPr>
    <w:rPr>
      <w:szCs w:val="20"/>
    </w:rPr>
  </w:style>
  <w:style w:type="paragraph" w:customStyle="1" w:styleId="ParagraphO">
    <w:name w:val="ParagraphO"/>
    <w:next w:val="a0"/>
    <w:rsid w:val="00207A2D"/>
    <w:pPr>
      <w:suppressAutoHyphens/>
      <w:spacing w:after="120"/>
      <w:jc w:val="both"/>
    </w:pPr>
    <w:rPr>
      <w:sz w:val="24"/>
    </w:rPr>
  </w:style>
  <w:style w:type="character" w:customStyle="1" w:styleId="ae">
    <w:name w:val="Текст Знак"/>
    <w:link w:val="ad"/>
    <w:locked/>
    <w:rsid w:val="00207A2D"/>
    <w:rPr>
      <w:rFonts w:ascii="Courier New" w:hAnsi="Courier New" w:cs="Courier New"/>
    </w:rPr>
  </w:style>
  <w:style w:type="character" w:customStyle="1" w:styleId="af7">
    <w:name w:val="Текст сноски Знак"/>
    <w:link w:val="af6"/>
    <w:semiHidden/>
    <w:rsid w:val="00207A2D"/>
  </w:style>
  <w:style w:type="character" w:customStyle="1" w:styleId="af9">
    <w:name w:val="Заголовок Знак"/>
    <w:link w:val="af8"/>
    <w:locked/>
    <w:rsid w:val="00207A2D"/>
    <w:rPr>
      <w:b/>
      <w:bCs/>
      <w:sz w:val="28"/>
      <w:szCs w:val="24"/>
    </w:rPr>
  </w:style>
  <w:style w:type="character" w:customStyle="1" w:styleId="121">
    <w:name w:val="Знак Знак12"/>
    <w:locked/>
    <w:rsid w:val="00207A2D"/>
    <w:rPr>
      <w:b/>
      <w:bCs/>
      <w:sz w:val="32"/>
      <w:lang w:val="ru-RU" w:eastAsia="ru-RU" w:bidi="ar-SA"/>
    </w:rPr>
  </w:style>
  <w:style w:type="paragraph" w:customStyle="1" w:styleId="2a">
    <w:name w:val="Обычный2"/>
    <w:rsid w:val="00207A2D"/>
  </w:style>
  <w:style w:type="character" w:customStyle="1" w:styleId="160">
    <w:name w:val="Знак Знак16"/>
    <w:locked/>
    <w:rsid w:val="00207A2D"/>
    <w:rPr>
      <w:b/>
      <w:bCs/>
      <w:sz w:val="32"/>
      <w:lang w:val="ru-RU" w:eastAsia="ru-RU" w:bidi="ar-SA"/>
    </w:rPr>
  </w:style>
  <w:style w:type="paragraph" w:customStyle="1" w:styleId="afff">
    <w:name w:val="Заголовок не входящий в оглавление"/>
    <w:basedOn w:val="a0"/>
    <w:next w:val="a0"/>
    <w:rsid w:val="00207A2D"/>
    <w:pPr>
      <w:keepNext/>
      <w:tabs>
        <w:tab w:val="left" w:pos="284"/>
        <w:tab w:val="left" w:pos="567"/>
      </w:tabs>
      <w:suppressAutoHyphens/>
      <w:spacing w:before="240" w:after="240"/>
      <w:ind w:left="720"/>
    </w:pPr>
    <w:rPr>
      <w:rFonts w:ascii="Arial" w:hAnsi="Arial" w:cs="Arial"/>
      <w:b/>
      <w:bCs/>
      <w:kern w:val="32"/>
      <w:sz w:val="28"/>
      <w:szCs w:val="32"/>
    </w:rPr>
  </w:style>
  <w:style w:type="paragraph" w:customStyle="1" w:styleId="a">
    <w:name w:val="Список в таблице"/>
    <w:basedOn w:val="2b"/>
    <w:rsid w:val="00207A2D"/>
    <w:pPr>
      <w:numPr>
        <w:numId w:val="4"/>
      </w:numPr>
      <w:spacing w:after="120"/>
      <w:jc w:val="both"/>
    </w:pPr>
    <w:rPr>
      <w:szCs w:val="20"/>
    </w:rPr>
  </w:style>
  <w:style w:type="paragraph" w:customStyle="1" w:styleId="1c">
    <w:name w:val="Заголовок1"/>
    <w:aliases w:val="не входящий в оглавление"/>
    <w:basedOn w:val="a0"/>
    <w:next w:val="a0"/>
    <w:rsid w:val="00207A2D"/>
    <w:pPr>
      <w:keepNext/>
      <w:tabs>
        <w:tab w:val="left" w:pos="284"/>
        <w:tab w:val="left" w:pos="567"/>
      </w:tabs>
      <w:suppressAutoHyphens/>
      <w:jc w:val="center"/>
    </w:pPr>
    <w:rPr>
      <w:b/>
      <w:bCs/>
      <w:szCs w:val="20"/>
    </w:rPr>
  </w:style>
  <w:style w:type="paragraph" w:customStyle="1" w:styleId="1d">
    <w:name w:val="Нумерованный абзац 1"/>
    <w:basedOn w:val="2"/>
    <w:rsid w:val="00207A2D"/>
    <w:pPr>
      <w:keepNext w:val="0"/>
      <w:tabs>
        <w:tab w:val="num" w:pos="360"/>
        <w:tab w:val="left" w:pos="1134"/>
      </w:tabs>
      <w:spacing w:after="120"/>
    </w:pPr>
    <w:rPr>
      <w:b w:val="0"/>
      <w:sz w:val="24"/>
      <w:szCs w:val="20"/>
    </w:rPr>
  </w:style>
  <w:style w:type="paragraph" w:customStyle="1" w:styleId="2c">
    <w:name w:val="Нумерованный абзац 2"/>
    <w:basedOn w:val="3"/>
    <w:rsid w:val="00207A2D"/>
    <w:pPr>
      <w:keepNext w:val="0"/>
      <w:tabs>
        <w:tab w:val="left" w:pos="1304"/>
      </w:tabs>
      <w:spacing w:before="0" w:after="120"/>
      <w:ind w:firstLine="720"/>
      <w:jc w:val="both"/>
    </w:pPr>
    <w:rPr>
      <w:rFonts w:ascii="Times New Roman" w:hAnsi="Times New Roman" w:cs="Times New Roman"/>
      <w:b w:val="0"/>
      <w:sz w:val="24"/>
    </w:rPr>
  </w:style>
  <w:style w:type="paragraph" w:customStyle="1" w:styleId="211">
    <w:name w:val="Основной текст 21"/>
    <w:basedOn w:val="a0"/>
    <w:rsid w:val="00207A2D"/>
    <w:pPr>
      <w:widowControl w:val="0"/>
      <w:spacing w:line="360" w:lineRule="auto"/>
      <w:ind w:firstLine="567"/>
      <w:jc w:val="both"/>
    </w:pPr>
    <w:rPr>
      <w:sz w:val="28"/>
      <w:szCs w:val="20"/>
    </w:rPr>
  </w:style>
  <w:style w:type="paragraph" w:styleId="2b">
    <w:name w:val="List 2"/>
    <w:basedOn w:val="a0"/>
    <w:rsid w:val="00207A2D"/>
    <w:pPr>
      <w:ind w:left="566" w:hanging="283"/>
    </w:pPr>
  </w:style>
  <w:style w:type="paragraph" w:customStyle="1" w:styleId="afff0">
    <w:name w:val="Центр"/>
    <w:basedOn w:val="a0"/>
    <w:rsid w:val="00207A2D"/>
    <w:pPr>
      <w:widowControl w:val="0"/>
      <w:adjustRightInd w:val="0"/>
      <w:spacing w:before="120" w:after="120"/>
      <w:jc w:val="center"/>
    </w:pPr>
    <w:rPr>
      <w:szCs w:val="20"/>
    </w:rPr>
  </w:style>
  <w:style w:type="character" w:customStyle="1" w:styleId="afff1">
    <w:name w:val="Знак Знак"/>
    <w:locked/>
    <w:rsid w:val="00207A2D"/>
    <w:rPr>
      <w:rFonts w:ascii="Courier New" w:hAnsi="Courier New" w:cs="Courier New"/>
      <w:sz w:val="20"/>
      <w:szCs w:val="20"/>
    </w:rPr>
  </w:style>
  <w:style w:type="character" w:customStyle="1" w:styleId="a7">
    <w:name w:val="Нижний колонтитул Знак"/>
    <w:link w:val="a6"/>
    <w:uiPriority w:val="99"/>
    <w:rsid w:val="00207A2D"/>
    <w:rPr>
      <w:sz w:val="24"/>
      <w:szCs w:val="24"/>
    </w:rPr>
  </w:style>
  <w:style w:type="character" w:customStyle="1" w:styleId="212">
    <w:name w:val="Заголовок 2 Знак1"/>
    <w:rsid w:val="00207A2D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paragraph" w:customStyle="1" w:styleId="14pt">
    <w:name w:val="Стиль 14 pt полужирный курсив по центру"/>
    <w:basedOn w:val="2"/>
    <w:rsid w:val="00207A2D"/>
    <w:pPr>
      <w:spacing w:line="360" w:lineRule="auto"/>
      <w:jc w:val="center"/>
    </w:pPr>
    <w:rPr>
      <w:bCs/>
      <w:i/>
      <w:iCs/>
      <w:sz w:val="28"/>
      <w:szCs w:val="28"/>
    </w:rPr>
  </w:style>
  <w:style w:type="paragraph" w:customStyle="1" w:styleId="tekstob">
    <w:name w:val="tekstob"/>
    <w:basedOn w:val="a0"/>
    <w:rsid w:val="00207A2D"/>
    <w:pPr>
      <w:spacing w:before="100" w:beforeAutospacing="1" w:after="100" w:afterAutospacing="1"/>
    </w:pPr>
  </w:style>
  <w:style w:type="character" w:styleId="afff2">
    <w:name w:val="Emphasis"/>
    <w:uiPriority w:val="20"/>
    <w:qFormat/>
    <w:rsid w:val="00207A2D"/>
    <w:rPr>
      <w:i/>
      <w:iCs/>
    </w:rPr>
  </w:style>
  <w:style w:type="paragraph" w:customStyle="1" w:styleId="1e">
    <w:name w:val="Обычный1 Знак"/>
    <w:rsid w:val="00207A2D"/>
    <w:pPr>
      <w:widowControl w:val="0"/>
    </w:pPr>
    <w:rPr>
      <w:sz w:val="28"/>
    </w:rPr>
  </w:style>
  <w:style w:type="paragraph" w:customStyle="1" w:styleId="1f">
    <w:name w:val="Основной текст1"/>
    <w:link w:val="afff3"/>
    <w:rsid w:val="00207A2D"/>
    <w:rPr>
      <w:snapToGrid w:val="0"/>
      <w:color w:val="000000"/>
      <w:sz w:val="24"/>
    </w:rPr>
  </w:style>
  <w:style w:type="character" w:customStyle="1" w:styleId="30">
    <w:name w:val="Заголовок 3 Знак"/>
    <w:link w:val="3"/>
    <w:rsid w:val="00207A2D"/>
    <w:rPr>
      <w:rFonts w:ascii="Arial" w:hAnsi="Arial" w:cs="Arial"/>
      <w:b/>
      <w:bCs/>
      <w:sz w:val="26"/>
      <w:szCs w:val="26"/>
    </w:rPr>
  </w:style>
  <w:style w:type="character" w:customStyle="1" w:styleId="affc">
    <w:name w:val="Абзац списка Знак"/>
    <w:link w:val="affb"/>
    <w:uiPriority w:val="99"/>
    <w:locked/>
    <w:rsid w:val="00207A2D"/>
    <w:rPr>
      <w:rFonts w:ascii="Calibri" w:eastAsia="Calibri" w:hAnsi="Calibri"/>
      <w:sz w:val="22"/>
      <w:szCs w:val="22"/>
      <w:lang w:eastAsia="en-US"/>
    </w:rPr>
  </w:style>
  <w:style w:type="character" w:customStyle="1" w:styleId="aff7">
    <w:name w:val="Текст примечания Знак"/>
    <w:link w:val="aff6"/>
    <w:rsid w:val="00207A2D"/>
  </w:style>
  <w:style w:type="paragraph" w:customStyle="1" w:styleId="1TimesNewRoman14pt16pt">
    <w:name w:val="Стиль Заголовок 1 + Times New Roman 14 pt + 16 pt"/>
    <w:basedOn w:val="a0"/>
    <w:autoRedefine/>
    <w:rsid w:val="00207A2D"/>
    <w:pPr>
      <w:ind w:firstLine="567"/>
    </w:pPr>
    <w:rPr>
      <w:rFonts w:eastAsia="MS Mincho" w:cs="Arial"/>
      <w:bCs/>
      <w:noProof/>
      <w:kern w:val="32"/>
      <w:lang w:eastAsia="ja-JP"/>
    </w:rPr>
  </w:style>
  <w:style w:type="character" w:customStyle="1" w:styleId="61">
    <w:name w:val="Заголовок 6 Знак"/>
    <w:link w:val="60"/>
    <w:rsid w:val="00207A2D"/>
    <w:rPr>
      <w:rFonts w:ascii="Arial" w:hAnsi="Arial"/>
      <w:i/>
    </w:rPr>
  </w:style>
  <w:style w:type="character" w:customStyle="1" w:styleId="70">
    <w:name w:val="Заголовок 7 Знак"/>
    <w:link w:val="7"/>
    <w:rsid w:val="00207A2D"/>
    <w:rPr>
      <w:b/>
      <w:bCs/>
      <w:sz w:val="24"/>
    </w:rPr>
  </w:style>
  <w:style w:type="character" w:customStyle="1" w:styleId="af4">
    <w:name w:val="Схема документа Знак"/>
    <w:link w:val="af3"/>
    <w:rsid w:val="00207A2D"/>
    <w:rPr>
      <w:rFonts w:ascii="Tahoma" w:hAnsi="Tahoma" w:cs="Tahoma"/>
      <w:shd w:val="clear" w:color="auto" w:fill="000080"/>
    </w:rPr>
  </w:style>
  <w:style w:type="character" w:customStyle="1" w:styleId="afb">
    <w:name w:val="Подзаголовок Знак"/>
    <w:link w:val="afa"/>
    <w:rsid w:val="00207A2D"/>
    <w:rPr>
      <w:rFonts w:ascii="Arial" w:hAnsi="Arial"/>
      <w:sz w:val="32"/>
    </w:rPr>
  </w:style>
  <w:style w:type="character" w:customStyle="1" w:styleId="34">
    <w:name w:val="Основной текст 3 Знак"/>
    <w:link w:val="33"/>
    <w:rsid w:val="00207A2D"/>
    <w:rPr>
      <w:sz w:val="28"/>
    </w:rPr>
  </w:style>
  <w:style w:type="character" w:customStyle="1" w:styleId="FontStyle24">
    <w:name w:val="Font Style24"/>
    <w:uiPriority w:val="99"/>
    <w:rsid w:val="00207A2D"/>
    <w:rPr>
      <w:rFonts w:ascii="Times New Roman" w:hAnsi="Times New Roman" w:cs="Times New Roman"/>
      <w:sz w:val="22"/>
      <w:szCs w:val="22"/>
    </w:rPr>
  </w:style>
  <w:style w:type="character" w:customStyle="1" w:styleId="FontStyle25">
    <w:name w:val="Font Style25"/>
    <w:uiPriority w:val="99"/>
    <w:rsid w:val="00207A2D"/>
    <w:rPr>
      <w:rFonts w:ascii="Times New Roman" w:hAnsi="Times New Roman" w:cs="Times New Roman"/>
      <w:sz w:val="22"/>
      <w:szCs w:val="22"/>
    </w:rPr>
  </w:style>
  <w:style w:type="character" w:customStyle="1" w:styleId="FontStyle28">
    <w:name w:val="Font Style28"/>
    <w:uiPriority w:val="99"/>
    <w:rsid w:val="00207A2D"/>
    <w:rPr>
      <w:rFonts w:ascii="Times New Roman" w:hAnsi="Times New Roman" w:cs="Times New Roman"/>
      <w:sz w:val="18"/>
      <w:szCs w:val="18"/>
    </w:rPr>
  </w:style>
  <w:style w:type="character" w:customStyle="1" w:styleId="FontStyle27">
    <w:name w:val="Font Style27"/>
    <w:uiPriority w:val="99"/>
    <w:rsid w:val="00207A2D"/>
    <w:rPr>
      <w:rFonts w:ascii="Times New Roman" w:hAnsi="Times New Roman" w:cs="Times New Roman"/>
      <w:sz w:val="22"/>
      <w:szCs w:val="22"/>
    </w:rPr>
  </w:style>
  <w:style w:type="character" w:customStyle="1" w:styleId="FontStyle26">
    <w:name w:val="Font Style26"/>
    <w:uiPriority w:val="99"/>
    <w:rsid w:val="00207A2D"/>
    <w:rPr>
      <w:rFonts w:ascii="Times New Roman" w:hAnsi="Times New Roman" w:cs="Times New Roman"/>
      <w:i/>
      <w:iCs/>
      <w:sz w:val="22"/>
      <w:szCs w:val="22"/>
    </w:rPr>
  </w:style>
  <w:style w:type="character" w:customStyle="1" w:styleId="FontStyle29">
    <w:name w:val="Font Style29"/>
    <w:uiPriority w:val="99"/>
    <w:rsid w:val="00207A2D"/>
    <w:rPr>
      <w:rFonts w:ascii="Times New Roman" w:hAnsi="Times New Roman" w:cs="Times New Roman"/>
      <w:sz w:val="22"/>
      <w:szCs w:val="22"/>
    </w:rPr>
  </w:style>
  <w:style w:type="paragraph" w:customStyle="1" w:styleId="Style18">
    <w:name w:val="Style18"/>
    <w:basedOn w:val="a0"/>
    <w:uiPriority w:val="99"/>
    <w:rsid w:val="00207A2D"/>
    <w:pPr>
      <w:widowControl w:val="0"/>
      <w:autoSpaceDE w:val="0"/>
      <w:autoSpaceDN w:val="0"/>
      <w:adjustRightInd w:val="0"/>
      <w:spacing w:line="413" w:lineRule="exact"/>
      <w:jc w:val="both"/>
    </w:pPr>
  </w:style>
  <w:style w:type="paragraph" w:customStyle="1" w:styleId="Style20">
    <w:name w:val="Style20"/>
    <w:basedOn w:val="a0"/>
    <w:uiPriority w:val="99"/>
    <w:rsid w:val="00207A2D"/>
    <w:pPr>
      <w:widowControl w:val="0"/>
      <w:autoSpaceDE w:val="0"/>
      <w:autoSpaceDN w:val="0"/>
      <w:adjustRightInd w:val="0"/>
      <w:spacing w:line="413" w:lineRule="exact"/>
      <w:jc w:val="both"/>
    </w:pPr>
  </w:style>
  <w:style w:type="character" w:customStyle="1" w:styleId="FontStyle31">
    <w:name w:val="Font Style31"/>
    <w:uiPriority w:val="99"/>
    <w:rsid w:val="00207A2D"/>
    <w:rPr>
      <w:rFonts w:ascii="Times New Roman" w:hAnsi="Times New Roman" w:cs="Times New Roman"/>
      <w:sz w:val="22"/>
      <w:szCs w:val="22"/>
    </w:rPr>
  </w:style>
  <w:style w:type="character" w:customStyle="1" w:styleId="FontStyle30">
    <w:name w:val="Font Style30"/>
    <w:uiPriority w:val="99"/>
    <w:rsid w:val="00207A2D"/>
    <w:rPr>
      <w:rFonts w:ascii="Times New Roman" w:hAnsi="Times New Roman" w:cs="Times New Roman"/>
      <w:i/>
      <w:iCs/>
      <w:sz w:val="22"/>
      <w:szCs w:val="22"/>
    </w:rPr>
  </w:style>
  <w:style w:type="paragraph" w:customStyle="1" w:styleId="54">
    <w:name w:val="Основной текст5"/>
    <w:basedOn w:val="a0"/>
    <w:uiPriority w:val="99"/>
    <w:rsid w:val="00207A2D"/>
    <w:pPr>
      <w:widowControl w:val="0"/>
      <w:jc w:val="center"/>
    </w:pPr>
    <w:rPr>
      <w:snapToGrid w:val="0"/>
      <w:color w:val="FF0000"/>
      <w:spacing w:val="40"/>
      <w:sz w:val="20"/>
      <w:szCs w:val="20"/>
    </w:rPr>
  </w:style>
  <w:style w:type="paragraph" w:styleId="afff4">
    <w:name w:val="endnote text"/>
    <w:basedOn w:val="a0"/>
    <w:link w:val="afff5"/>
    <w:rsid w:val="00207A2D"/>
    <w:rPr>
      <w:sz w:val="20"/>
      <w:szCs w:val="20"/>
    </w:rPr>
  </w:style>
  <w:style w:type="character" w:customStyle="1" w:styleId="afff5">
    <w:name w:val="Текст концевой сноски Знак"/>
    <w:basedOn w:val="a1"/>
    <w:link w:val="afff4"/>
    <w:rsid w:val="00207A2D"/>
  </w:style>
  <w:style w:type="character" w:styleId="afff6">
    <w:name w:val="endnote reference"/>
    <w:rsid w:val="00207A2D"/>
    <w:rPr>
      <w:vertAlign w:val="superscript"/>
    </w:rPr>
  </w:style>
  <w:style w:type="table" w:customStyle="1" w:styleId="2d">
    <w:name w:val="Сетка таблицы2"/>
    <w:basedOn w:val="a2"/>
    <w:next w:val="ac"/>
    <w:uiPriority w:val="59"/>
    <w:rsid w:val="00207A2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1">
    <w:name w:val="Заголовок 5 Знак"/>
    <w:link w:val="50"/>
    <w:rsid w:val="00207A2D"/>
    <w:rPr>
      <w:b/>
      <w:sz w:val="24"/>
    </w:rPr>
  </w:style>
  <w:style w:type="character" w:customStyle="1" w:styleId="80">
    <w:name w:val="Заголовок 8 Знак"/>
    <w:link w:val="8"/>
    <w:rsid w:val="00207A2D"/>
    <w:rPr>
      <w:i/>
      <w:iCs/>
      <w:sz w:val="24"/>
      <w:szCs w:val="24"/>
    </w:rPr>
  </w:style>
  <w:style w:type="character" w:customStyle="1" w:styleId="90">
    <w:name w:val="Заголовок 9 Знак"/>
    <w:aliases w:val="обычный Знак"/>
    <w:link w:val="9"/>
    <w:uiPriority w:val="99"/>
    <w:rsid w:val="00207A2D"/>
    <w:rPr>
      <w:rFonts w:ascii="Arial" w:hAnsi="Arial" w:cs="Arial"/>
      <w:sz w:val="22"/>
      <w:szCs w:val="22"/>
    </w:rPr>
  </w:style>
  <w:style w:type="character" w:customStyle="1" w:styleId="24">
    <w:name w:val="Основной текст 2 Знак"/>
    <w:link w:val="23"/>
    <w:rsid w:val="00207A2D"/>
    <w:rPr>
      <w:caps/>
      <w:sz w:val="24"/>
    </w:rPr>
  </w:style>
  <w:style w:type="character" w:customStyle="1" w:styleId="26">
    <w:name w:val="Основной текст с отступом 2 Знак"/>
    <w:link w:val="25"/>
    <w:rsid w:val="00207A2D"/>
    <w:rPr>
      <w:sz w:val="24"/>
      <w:szCs w:val="22"/>
    </w:rPr>
  </w:style>
  <w:style w:type="character" w:customStyle="1" w:styleId="36">
    <w:name w:val="Основной текст с отступом 3 Знак"/>
    <w:link w:val="35"/>
    <w:uiPriority w:val="99"/>
    <w:rsid w:val="00207A2D"/>
    <w:rPr>
      <w:sz w:val="22"/>
      <w:szCs w:val="22"/>
    </w:rPr>
  </w:style>
  <w:style w:type="paragraph" w:customStyle="1" w:styleId="-8-">
    <w:name w:val="(Заключение)-8-Основной текст"/>
    <w:basedOn w:val="a0"/>
    <w:rsid w:val="00207A2D"/>
    <w:pPr>
      <w:tabs>
        <w:tab w:val="left" w:pos="5580"/>
      </w:tabs>
      <w:spacing w:line="360" w:lineRule="auto"/>
      <w:ind w:firstLine="709"/>
      <w:jc w:val="both"/>
    </w:pPr>
    <w:rPr>
      <w:sz w:val="28"/>
    </w:rPr>
  </w:style>
  <w:style w:type="paragraph" w:customStyle="1" w:styleId="afff7">
    <w:name w:val="Текст таблиц"/>
    <w:basedOn w:val="a0"/>
    <w:autoRedefine/>
    <w:rsid w:val="00207A2D"/>
    <w:pPr>
      <w:tabs>
        <w:tab w:val="left" w:pos="1213"/>
        <w:tab w:val="left" w:pos="1890"/>
      </w:tabs>
    </w:pPr>
    <w:rPr>
      <w:rFonts w:eastAsia="SimSun"/>
      <w:b/>
      <w:bCs/>
    </w:rPr>
  </w:style>
  <w:style w:type="paragraph" w:customStyle="1" w:styleId="1f0">
    <w:name w:val="Цитата1"/>
    <w:basedOn w:val="a0"/>
    <w:rsid w:val="00207A2D"/>
    <w:pPr>
      <w:overflowPunct w:val="0"/>
      <w:autoSpaceDE w:val="0"/>
      <w:autoSpaceDN w:val="0"/>
      <w:adjustRightInd w:val="0"/>
      <w:spacing w:line="360" w:lineRule="auto"/>
      <w:ind w:right="-1" w:firstLine="680"/>
      <w:jc w:val="both"/>
    </w:pPr>
    <w:rPr>
      <w:rFonts w:ascii="TimesET" w:hAnsi="TimesET"/>
      <w:sz w:val="28"/>
      <w:szCs w:val="20"/>
      <w:lang w:val="en-US"/>
    </w:rPr>
  </w:style>
  <w:style w:type="paragraph" w:styleId="afff8">
    <w:name w:val="TOC Heading"/>
    <w:basedOn w:val="1"/>
    <w:next w:val="a0"/>
    <w:uiPriority w:val="39"/>
    <w:unhideWhenUsed/>
    <w:qFormat/>
    <w:rsid w:val="00E014BF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</w:rPr>
  </w:style>
  <w:style w:type="character" w:customStyle="1" w:styleId="afff3">
    <w:name w:val="Основной текст_"/>
    <w:basedOn w:val="a1"/>
    <w:link w:val="1f"/>
    <w:rsid w:val="00C20F83"/>
    <w:rPr>
      <w:snapToGrid w:val="0"/>
      <w:color w:val="000000"/>
      <w:sz w:val="24"/>
    </w:rPr>
  </w:style>
  <w:style w:type="character" w:customStyle="1" w:styleId="38">
    <w:name w:val="Основной текст (3)_"/>
    <w:basedOn w:val="a1"/>
    <w:rsid w:val="00C9352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2e">
    <w:name w:val="Основной текст (2)_"/>
    <w:basedOn w:val="a1"/>
    <w:link w:val="213"/>
    <w:rsid w:val="00C9352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39">
    <w:name w:val="Основной текст (3)"/>
    <w:basedOn w:val="38"/>
    <w:rsid w:val="00C9352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2f">
    <w:name w:val="Основной текст (2)"/>
    <w:basedOn w:val="2e"/>
    <w:rsid w:val="00C9352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paragraph" w:customStyle="1" w:styleId="2f0">
    <w:name w:val="Основной текст2"/>
    <w:basedOn w:val="a0"/>
    <w:rsid w:val="00C9352C"/>
    <w:pPr>
      <w:shd w:val="clear" w:color="auto" w:fill="FFFFFF"/>
      <w:spacing w:line="0" w:lineRule="atLeast"/>
      <w:jc w:val="right"/>
    </w:pPr>
    <w:rPr>
      <w:color w:val="000000"/>
      <w:lang w:val="ru"/>
    </w:rPr>
  </w:style>
  <w:style w:type="paragraph" w:customStyle="1" w:styleId="213">
    <w:name w:val="Основной текст (2)1"/>
    <w:basedOn w:val="a0"/>
    <w:link w:val="2e"/>
    <w:rsid w:val="0086128C"/>
    <w:pPr>
      <w:widowControl w:val="0"/>
      <w:shd w:val="clear" w:color="auto" w:fill="FFFFFF"/>
      <w:spacing w:after="3360" w:line="457" w:lineRule="exact"/>
      <w:jc w:val="center"/>
    </w:pPr>
    <w:rPr>
      <w:sz w:val="20"/>
      <w:szCs w:val="20"/>
    </w:rPr>
  </w:style>
  <w:style w:type="character" w:customStyle="1" w:styleId="112">
    <w:name w:val="Основной текст + 11"/>
    <w:aliases w:val="5 pt12"/>
    <w:rsid w:val="0086128C"/>
    <w:rPr>
      <w:rFonts w:ascii="Times New Roman" w:hAnsi="Times New Roman" w:cs="Times New Roman"/>
      <w:sz w:val="23"/>
      <w:szCs w:val="23"/>
      <w:u w:val="none"/>
    </w:rPr>
  </w:style>
  <w:style w:type="paragraph" w:customStyle="1" w:styleId="55">
    <w:name w:val="Основной текст (5)"/>
    <w:basedOn w:val="a0"/>
    <w:link w:val="56"/>
    <w:rsid w:val="00D568C0"/>
    <w:pPr>
      <w:widowControl w:val="0"/>
      <w:shd w:val="clear" w:color="auto" w:fill="FFFFFF"/>
      <w:spacing w:after="360" w:line="240" w:lineRule="atLeast"/>
      <w:ind w:hanging="2000"/>
      <w:jc w:val="center"/>
    </w:pPr>
    <w:rPr>
      <w:b/>
      <w:bCs/>
      <w:sz w:val="23"/>
      <w:szCs w:val="23"/>
    </w:rPr>
  </w:style>
  <w:style w:type="character" w:customStyle="1" w:styleId="56">
    <w:name w:val="Основной текст (5)_"/>
    <w:link w:val="55"/>
    <w:locked/>
    <w:rsid w:val="00D568C0"/>
    <w:rPr>
      <w:b/>
      <w:bCs/>
      <w:sz w:val="23"/>
      <w:szCs w:val="23"/>
      <w:shd w:val="clear" w:color="auto" w:fill="FFFFFF"/>
    </w:rPr>
  </w:style>
  <w:style w:type="character" w:customStyle="1" w:styleId="170">
    <w:name w:val="Основной текст (17)_"/>
    <w:link w:val="171"/>
    <w:locked/>
    <w:rsid w:val="00B164BF"/>
    <w:rPr>
      <w:sz w:val="18"/>
      <w:szCs w:val="18"/>
      <w:shd w:val="clear" w:color="auto" w:fill="FFFFFF"/>
    </w:rPr>
  </w:style>
  <w:style w:type="paragraph" w:customStyle="1" w:styleId="171">
    <w:name w:val="Основной текст (17)"/>
    <w:basedOn w:val="a0"/>
    <w:link w:val="170"/>
    <w:rsid w:val="00B164BF"/>
    <w:pPr>
      <w:widowControl w:val="0"/>
      <w:shd w:val="clear" w:color="auto" w:fill="FFFFFF"/>
      <w:spacing w:before="1740" w:line="230" w:lineRule="exact"/>
      <w:jc w:val="right"/>
    </w:pPr>
    <w:rPr>
      <w:sz w:val="18"/>
      <w:szCs w:val="18"/>
    </w:rPr>
  </w:style>
  <w:style w:type="character" w:customStyle="1" w:styleId="32">
    <w:name w:val="Оглавление 3 Знак"/>
    <w:link w:val="31"/>
    <w:uiPriority w:val="39"/>
    <w:locked/>
    <w:rsid w:val="006A5A66"/>
  </w:style>
  <w:style w:type="paragraph" w:customStyle="1" w:styleId="afff9">
    <w:name w:val="Заголовок раздела ЭПБ"/>
    <w:basedOn w:val="55"/>
    <w:link w:val="afffa"/>
    <w:qFormat/>
    <w:rsid w:val="006A5A66"/>
    <w:pPr>
      <w:shd w:val="clear" w:color="auto" w:fill="auto"/>
      <w:tabs>
        <w:tab w:val="left" w:pos="366"/>
      </w:tabs>
      <w:spacing w:before="240" w:after="120" w:line="277" w:lineRule="exact"/>
      <w:ind w:firstLine="0"/>
    </w:pPr>
    <w:rPr>
      <w:color w:val="000000"/>
      <w:sz w:val="24"/>
      <w:szCs w:val="24"/>
    </w:rPr>
  </w:style>
  <w:style w:type="character" w:customStyle="1" w:styleId="afffa">
    <w:name w:val="Заголовок раздела ЭПБ Знак"/>
    <w:link w:val="afff9"/>
    <w:rsid w:val="006A5A66"/>
    <w:rPr>
      <w:b/>
      <w:bCs/>
      <w:color w:val="000000"/>
      <w:sz w:val="24"/>
      <w:szCs w:val="24"/>
    </w:rPr>
  </w:style>
  <w:style w:type="paragraph" w:customStyle="1" w:styleId="afffb">
    <w:name w:val="Подзаголовок ЭПБ"/>
    <w:basedOn w:val="1"/>
    <w:rsid w:val="006A5A66"/>
    <w:pPr>
      <w:keepNext w:val="0"/>
      <w:widowControl w:val="0"/>
      <w:spacing w:before="120" w:after="60"/>
      <w:ind w:firstLine="284"/>
      <w:jc w:val="center"/>
    </w:pPr>
    <w:rPr>
      <w:color w:val="000000"/>
      <w:kern w:val="32"/>
      <w:sz w:val="24"/>
      <w:szCs w:val="24"/>
    </w:rPr>
  </w:style>
  <w:style w:type="character" w:customStyle="1" w:styleId="3a">
    <w:name w:val="Заголовок №3_"/>
    <w:link w:val="3b"/>
    <w:locked/>
    <w:rsid w:val="006A5A66"/>
    <w:rPr>
      <w:b/>
      <w:bCs/>
      <w:sz w:val="23"/>
      <w:szCs w:val="23"/>
      <w:shd w:val="clear" w:color="auto" w:fill="FFFFFF"/>
    </w:rPr>
  </w:style>
  <w:style w:type="paragraph" w:customStyle="1" w:styleId="610">
    <w:name w:val="Основной текст (6)1"/>
    <w:basedOn w:val="a0"/>
    <w:rsid w:val="006A5A66"/>
    <w:pPr>
      <w:widowControl w:val="0"/>
      <w:shd w:val="clear" w:color="auto" w:fill="FFFFFF"/>
      <w:spacing w:before="60" w:line="263" w:lineRule="exact"/>
      <w:ind w:hanging="2000"/>
    </w:pPr>
    <w:rPr>
      <w:sz w:val="21"/>
      <w:szCs w:val="21"/>
      <w:lang w:val="x-none" w:eastAsia="x-none"/>
    </w:rPr>
  </w:style>
  <w:style w:type="paragraph" w:customStyle="1" w:styleId="3b">
    <w:name w:val="Заголовок №3"/>
    <w:basedOn w:val="a0"/>
    <w:link w:val="3a"/>
    <w:rsid w:val="006A5A66"/>
    <w:pPr>
      <w:widowControl w:val="0"/>
      <w:shd w:val="clear" w:color="auto" w:fill="FFFFFF"/>
      <w:spacing w:line="281" w:lineRule="exact"/>
      <w:ind w:hanging="380"/>
      <w:jc w:val="center"/>
      <w:outlineLvl w:val="2"/>
    </w:pPr>
    <w:rPr>
      <w:b/>
      <w:bCs/>
      <w:sz w:val="23"/>
      <w:szCs w:val="23"/>
    </w:rPr>
  </w:style>
  <w:style w:type="character" w:customStyle="1" w:styleId="1120">
    <w:name w:val="Основной текст + 112"/>
    <w:aliases w:val="5 pt9"/>
    <w:rsid w:val="006A5A66"/>
    <w:rPr>
      <w:rFonts w:ascii="Times New Roman" w:hAnsi="Times New Roman" w:cs="Times New Roman"/>
      <w:sz w:val="23"/>
      <w:szCs w:val="23"/>
      <w:u w:val="none"/>
    </w:rPr>
  </w:style>
  <w:style w:type="character" w:customStyle="1" w:styleId="1110">
    <w:name w:val="Основной текст + 111"/>
    <w:aliases w:val="5 pt7,Полужирный1"/>
    <w:rsid w:val="006A5A66"/>
    <w:rPr>
      <w:rFonts w:ascii="Times New Roman" w:hAnsi="Times New Roman" w:cs="Times New Roman"/>
      <w:b/>
      <w:bCs/>
      <w:sz w:val="23"/>
      <w:szCs w:val="23"/>
      <w:u w:val="none"/>
    </w:rPr>
  </w:style>
  <w:style w:type="paragraph" w:customStyle="1" w:styleId="headertext">
    <w:name w:val="headertext"/>
    <w:basedOn w:val="a0"/>
    <w:rsid w:val="00E73262"/>
    <w:pPr>
      <w:spacing w:before="100" w:beforeAutospacing="1" w:after="100" w:afterAutospacing="1"/>
    </w:pPr>
  </w:style>
  <w:style w:type="character" w:customStyle="1" w:styleId="paramname">
    <w:name w:val="param_name"/>
    <w:basedOn w:val="a1"/>
    <w:rsid w:val="00A51182"/>
  </w:style>
  <w:style w:type="paragraph" w:customStyle="1" w:styleId="Default">
    <w:name w:val="Default"/>
    <w:rsid w:val="00D978E8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fffc">
    <w:name w:val="Подпись к таблице_"/>
    <w:link w:val="1f1"/>
    <w:locked/>
    <w:rsid w:val="007E642F"/>
    <w:rPr>
      <w:b/>
      <w:bCs/>
      <w:sz w:val="23"/>
      <w:szCs w:val="23"/>
      <w:shd w:val="clear" w:color="auto" w:fill="FFFFFF"/>
    </w:rPr>
  </w:style>
  <w:style w:type="paragraph" w:customStyle="1" w:styleId="1f1">
    <w:name w:val="Подпись к таблице1"/>
    <w:basedOn w:val="a0"/>
    <w:link w:val="afffc"/>
    <w:rsid w:val="007E642F"/>
    <w:pPr>
      <w:widowControl w:val="0"/>
      <w:shd w:val="clear" w:color="auto" w:fill="FFFFFF"/>
      <w:spacing w:line="240" w:lineRule="atLeast"/>
    </w:pPr>
    <w:rPr>
      <w:b/>
      <w:bCs/>
      <w:sz w:val="23"/>
      <w:szCs w:val="23"/>
    </w:rPr>
  </w:style>
  <w:style w:type="paragraph" w:customStyle="1" w:styleId="3c">
    <w:name w:val="Обычный3"/>
    <w:rsid w:val="00C03A37"/>
    <w:pPr>
      <w:widowControl w:val="0"/>
      <w:snapToGrid w:val="0"/>
    </w:pPr>
  </w:style>
  <w:style w:type="paragraph" w:customStyle="1" w:styleId="42">
    <w:name w:val="Обычный4"/>
    <w:rsid w:val="00FD364A"/>
    <w:pPr>
      <w:widowControl w:val="0"/>
    </w:pPr>
    <w:rPr>
      <w:snapToGrid w:val="0"/>
    </w:rPr>
  </w:style>
  <w:style w:type="paragraph" w:customStyle="1" w:styleId="57">
    <w:name w:val="Обычный5"/>
    <w:rsid w:val="00873CDF"/>
    <w:pPr>
      <w:widowControl w:val="0"/>
    </w:pPr>
    <w:rPr>
      <w:snapToGrid w:val="0"/>
    </w:rPr>
  </w:style>
  <w:style w:type="paragraph" w:customStyle="1" w:styleId="311">
    <w:name w:val="Основной текст 311"/>
    <w:basedOn w:val="a0"/>
    <w:rsid w:val="00B16395"/>
    <w:pPr>
      <w:spacing w:before="120" w:after="120"/>
      <w:jc w:val="both"/>
    </w:pPr>
    <w:rPr>
      <w:lang w:eastAsia="ar-SA"/>
    </w:rPr>
  </w:style>
  <w:style w:type="character" w:customStyle="1" w:styleId="WW8Num18z1">
    <w:name w:val="WW8Num18z1"/>
    <w:rsid w:val="004D3D37"/>
    <w:rPr>
      <w:rFonts w:ascii="Courier New" w:hAnsi="Courier New" w:cs="Courier New"/>
    </w:rPr>
  </w:style>
  <w:style w:type="paragraph" w:customStyle="1" w:styleId="65">
    <w:name w:val="Обычный6"/>
    <w:rsid w:val="0026473B"/>
    <w:pPr>
      <w:widowControl w:val="0"/>
    </w:pPr>
    <w:rPr>
      <w:snapToGrid w:val="0"/>
    </w:rPr>
  </w:style>
  <w:style w:type="paragraph" w:customStyle="1" w:styleId="72">
    <w:name w:val="Обычный7"/>
    <w:rsid w:val="003931FD"/>
    <w:pPr>
      <w:widowControl w:val="0"/>
    </w:pPr>
    <w:rPr>
      <w:snapToGrid w:val="0"/>
    </w:rPr>
  </w:style>
  <w:style w:type="paragraph" w:customStyle="1" w:styleId="82">
    <w:name w:val="Обычный8"/>
    <w:rsid w:val="00781E1E"/>
    <w:pPr>
      <w:widowControl w:val="0"/>
    </w:pPr>
    <w:rPr>
      <w:snapToGrid w:val="0"/>
    </w:rPr>
  </w:style>
  <w:style w:type="paragraph" w:customStyle="1" w:styleId="92">
    <w:name w:val="Обычный9"/>
    <w:rsid w:val="00116EEB"/>
    <w:pPr>
      <w:widowControl w:val="0"/>
    </w:pPr>
    <w:rPr>
      <w:snapToGrid w:val="0"/>
    </w:rPr>
  </w:style>
  <w:style w:type="paragraph" w:customStyle="1" w:styleId="113">
    <w:name w:val="Заголовок1.1"/>
    <w:basedOn w:val="7"/>
    <w:rsid w:val="008E17ED"/>
    <w:pPr>
      <w:keepNext w:val="0"/>
      <w:widowControl w:val="0"/>
      <w:tabs>
        <w:tab w:val="clear" w:pos="1670"/>
      </w:tabs>
      <w:spacing w:before="240" w:after="0"/>
      <w:ind w:left="567" w:right="567" w:firstLine="0"/>
      <w:outlineLvl w:val="9"/>
    </w:pPr>
    <w:rPr>
      <w:caps/>
      <w:szCs w:val="24"/>
      <w:lang w:eastAsia="ar-SA"/>
    </w:rPr>
  </w:style>
  <w:style w:type="table" w:customStyle="1" w:styleId="1f2">
    <w:name w:val="Карман1"/>
    <w:basedOn w:val="a2"/>
    <w:next w:val="ac"/>
    <w:rsid w:val="00966CB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d">
    <w:name w:val="No Spacing"/>
    <w:uiPriority w:val="1"/>
    <w:qFormat/>
    <w:rsid w:val="00AE1156"/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58">
    <w:name w:val="Карман5"/>
    <w:basedOn w:val="a2"/>
    <w:next w:val="ac"/>
    <w:uiPriority w:val="59"/>
    <w:rsid w:val="00FC5562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">
    <w:name w:val="Карман61"/>
    <w:basedOn w:val="a2"/>
    <w:next w:val="ac"/>
    <w:uiPriority w:val="59"/>
    <w:rsid w:val="00AF446D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30">
    <w:name w:val="Основной текст (5)3"/>
    <w:rsid w:val="00D14CFB"/>
    <w:rPr>
      <w:rFonts w:ascii="Arial" w:hAnsi="Arial" w:cs="Arial"/>
      <w:sz w:val="18"/>
      <w:szCs w:val="18"/>
      <w:u w:val="none"/>
    </w:rPr>
  </w:style>
  <w:style w:type="character" w:customStyle="1" w:styleId="ecattext">
    <w:name w:val="ecattext"/>
    <w:basedOn w:val="a1"/>
    <w:rsid w:val="00D14CFB"/>
  </w:style>
  <w:style w:type="paragraph" w:customStyle="1" w:styleId="afffe">
    <w:name w:val="Îáû÷íûé.Íîðìàëüíûé"/>
    <w:rsid w:val="00D14CFB"/>
    <w:pPr>
      <w:widowControl w:val="0"/>
    </w:pPr>
  </w:style>
  <w:style w:type="paragraph" w:styleId="affff">
    <w:name w:val="Revision"/>
    <w:hidden/>
    <w:uiPriority w:val="99"/>
    <w:semiHidden/>
    <w:rsid w:val="00206A5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6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2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15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6952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2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923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5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30776">
          <w:marLeft w:val="6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4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EF938F-CACF-42B4-B293-DAC290966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34</Pages>
  <Words>3951</Words>
  <Characters>32583</Characters>
  <Application>Microsoft Office Word</Application>
  <DocSecurity>0</DocSecurity>
  <Lines>271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Hewlett-Packard</Company>
  <LinksUpToDate>false</LinksUpToDate>
  <CharactersWithSpaces>36462</CharactersWithSpaces>
  <SharedDoc>false</SharedDoc>
  <HLinks>
    <vt:vector size="204" baseType="variant">
      <vt:variant>
        <vt:i4>1507377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_Toc247605478</vt:lpwstr>
      </vt:variant>
      <vt:variant>
        <vt:i4>1507377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_Toc247605478</vt:lpwstr>
      </vt:variant>
      <vt:variant>
        <vt:i4>1507377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_Toc247605478</vt:lpwstr>
      </vt:variant>
      <vt:variant>
        <vt:i4>1507377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_Toc247605478</vt:lpwstr>
      </vt:variant>
      <vt:variant>
        <vt:i4>1507377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_Toc247605478</vt:lpwstr>
      </vt:variant>
      <vt:variant>
        <vt:i4>1179764</vt:i4>
      </vt:variant>
      <vt:variant>
        <vt:i4>165</vt:i4>
      </vt:variant>
      <vt:variant>
        <vt:i4>0</vt:i4>
      </vt:variant>
      <vt:variant>
        <vt:i4>5</vt:i4>
      </vt:variant>
      <vt:variant>
        <vt:lpwstr>mailto:ngd@ngd.gazprom.ru</vt:lpwstr>
      </vt:variant>
      <vt:variant>
        <vt:lpwstr/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_Toc300151418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_Toc300151417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_Toc300151416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_Toc300151415</vt:lpwstr>
      </vt:variant>
      <vt:variant>
        <vt:i4>1441842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_Toc300151414</vt:lpwstr>
      </vt:variant>
      <vt:variant>
        <vt:i4>1441842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_Toc300151413</vt:lpwstr>
      </vt:variant>
      <vt:variant>
        <vt:i4>1441842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_Toc300151412</vt:lpwstr>
      </vt:variant>
      <vt:variant>
        <vt:i4>1441842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_Toc300151411</vt:lpwstr>
      </vt:variant>
      <vt:variant>
        <vt:i4>1441842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_Toc300151410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_Toc300151409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_Toc300151408</vt:lpwstr>
      </vt:variant>
      <vt:variant>
        <vt:i4>1966133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_Toc300151393</vt:lpwstr>
      </vt:variant>
      <vt:variant>
        <vt:i4>1507378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_Toc300151407</vt:lpwstr>
      </vt:variant>
      <vt:variant>
        <vt:i4>1507378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_Toc300151406</vt:lpwstr>
      </vt:variant>
      <vt:variant>
        <vt:i4>1507378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_Toc300151405</vt:lpwstr>
      </vt:variant>
      <vt:variant>
        <vt:i4>1966133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_Toc300151393</vt:lpwstr>
      </vt:variant>
      <vt:variant>
        <vt:i4>1507378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_Toc300151404</vt:lpwstr>
      </vt:variant>
      <vt:variant>
        <vt:i4>1507378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_Toc300151403</vt:lpwstr>
      </vt:variant>
      <vt:variant>
        <vt:i4>1507378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_Toc300151402</vt:lpwstr>
      </vt:variant>
      <vt:variant>
        <vt:i4>1507378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_Toc300151401</vt:lpwstr>
      </vt:variant>
      <vt:variant>
        <vt:i4>1507378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_Toc300151400</vt:lpwstr>
      </vt:variant>
      <vt:variant>
        <vt:i4>1966133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_Toc300151399</vt:lpwstr>
      </vt:variant>
      <vt:variant>
        <vt:i4>1966133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_Toc300151398</vt:lpwstr>
      </vt:variant>
      <vt:variant>
        <vt:i4>1966133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_Toc300151397</vt:lpwstr>
      </vt:variant>
      <vt:variant>
        <vt:i4>1966133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_Toc300151396</vt:lpwstr>
      </vt:variant>
      <vt:variant>
        <vt:i4>1966133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_Toc300151395</vt:lpwstr>
      </vt:variant>
      <vt:variant>
        <vt:i4>1966133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_Toc300151394</vt:lpwstr>
      </vt:variant>
      <vt:variant>
        <vt:i4>1966133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_Toc300151393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creator>Zhidkov</dc:creator>
  <cp:lastModifiedBy>Федоров Александр Александрович</cp:lastModifiedBy>
  <cp:revision>11</cp:revision>
  <cp:lastPrinted>2018-12-05T11:24:00Z</cp:lastPrinted>
  <dcterms:created xsi:type="dcterms:W3CDTF">2022-06-06T08:55:00Z</dcterms:created>
  <dcterms:modified xsi:type="dcterms:W3CDTF">2023-04-13T08:02:00Z</dcterms:modified>
</cp:coreProperties>
</file>