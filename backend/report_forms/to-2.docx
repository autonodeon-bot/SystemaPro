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61001" w14:textId="482EFEAF" w:rsidR="00D37647" w:rsidRPr="007C1A9B" w:rsidRDefault="00D37647" w:rsidP="00D37647">
      <w:pPr>
        <w:jc w:val="center"/>
        <w:rPr>
          <w:noProof/>
          <w:sz w:val="28"/>
          <w:szCs w:val="28"/>
        </w:rPr>
      </w:pPr>
      <w:bookmarkStart w:id="0" w:name="_Toc89705539"/>
    </w:p>
    <w:p w14:paraId="5620DAB1" w14:textId="77777777" w:rsidR="00D37647" w:rsidRPr="007C1A9B" w:rsidRDefault="00D37647" w:rsidP="00D37647">
      <w:pPr>
        <w:jc w:val="center"/>
        <w:rPr>
          <w:noProof/>
          <w:sz w:val="28"/>
          <w:szCs w:val="28"/>
        </w:rPr>
      </w:pPr>
    </w:p>
    <w:p w14:paraId="589F3244" w14:textId="09FB3703" w:rsidR="00D37647" w:rsidRPr="007C1A9B" w:rsidRDefault="00D37647" w:rsidP="00D37647">
      <w:pPr>
        <w:jc w:val="center"/>
        <w:rPr>
          <w:b/>
          <w:sz w:val="28"/>
          <w:szCs w:val="28"/>
        </w:rPr>
      </w:pPr>
    </w:p>
    <w:p w14:paraId="6E5832E4" w14:textId="77777777" w:rsidR="00D37647" w:rsidRPr="007C1A9B" w:rsidRDefault="00D37647" w:rsidP="00D37647">
      <w:pPr>
        <w:jc w:val="center"/>
        <w:rPr>
          <w:sz w:val="28"/>
          <w:szCs w:val="28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1"/>
        <w:gridCol w:w="1600"/>
        <w:gridCol w:w="4942"/>
      </w:tblGrid>
      <w:tr w:rsidR="00D37647" w:rsidRPr="007C1A9B" w14:paraId="4635E4A4" w14:textId="77777777" w:rsidTr="00A0457B">
        <w:tc>
          <w:tcPr>
            <w:tcW w:w="1680" w:type="pct"/>
          </w:tcPr>
          <w:p w14:paraId="48A54D03" w14:textId="77777777" w:rsidR="00D37647" w:rsidRPr="007C1A9B" w:rsidRDefault="00D37647" w:rsidP="00E9120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0888536B" w14:textId="77777777" w:rsidR="00D37647" w:rsidRPr="007C1A9B" w:rsidRDefault="00D37647" w:rsidP="00E91204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УТВЕРЖДАЮ</w:t>
            </w:r>
          </w:p>
          <w:p w14:paraId="144AEDD3" w14:textId="70A99FDF" w:rsidR="00D37647" w:rsidRPr="007C1A9B" w:rsidRDefault="00D37647" w:rsidP="00E91204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14:paraId="1992764C" w14:textId="77777777" w:rsidR="00D37647" w:rsidRPr="007C1A9B" w:rsidRDefault="00D37647" w:rsidP="00E91204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______________ </w:t>
            </w:r>
            <w:r>
              <w:rPr>
                <w:sz w:val="28"/>
                <w:szCs w:val="28"/>
              </w:rPr>
              <w:t>/Ф.И.О./</w:t>
            </w:r>
          </w:p>
          <w:p w14:paraId="22D0FAE5" w14:textId="77777777" w:rsidR="00D37647" w:rsidRPr="007C1A9B" w:rsidRDefault="00D37647" w:rsidP="00E91204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 __________  202__</w:t>
            </w:r>
            <w:r w:rsidRPr="007C1A9B">
              <w:rPr>
                <w:sz w:val="28"/>
                <w:szCs w:val="28"/>
              </w:rPr>
              <w:t>г.</w:t>
            </w:r>
          </w:p>
        </w:tc>
      </w:tr>
      <w:tr w:rsidR="00D37647" w:rsidRPr="007C1A9B" w14:paraId="1B1039EA" w14:textId="77777777" w:rsidTr="00A0457B">
        <w:tc>
          <w:tcPr>
            <w:tcW w:w="5000" w:type="pct"/>
            <w:gridSpan w:val="3"/>
          </w:tcPr>
          <w:p w14:paraId="1C9147AD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  <w:p w14:paraId="0C777CC9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ТЕХНИЧЕСКИЙ ОТЧЕТ</w:t>
            </w:r>
          </w:p>
          <w:p w14:paraId="5EFAE2B1" w14:textId="77777777" w:rsidR="00D37647" w:rsidRPr="007C1A9B" w:rsidRDefault="00D37647" w:rsidP="00E91204">
            <w:pPr>
              <w:jc w:val="center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59D77891" w14:textId="77777777" w:rsidR="00D37647" w:rsidRPr="007C1A9B" w:rsidRDefault="00D37647" w:rsidP="00E91204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D37647" w:rsidRPr="007C1A9B" w14:paraId="695B1880" w14:textId="77777777" w:rsidTr="00E91204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14:paraId="3A392B77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  <w:r w:rsidRPr="007C1A9B">
                    <w:rPr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14:paraId="3E455770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5382A0D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6B1D757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F9EFB4B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11B7285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65051EF9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0821B50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A5E9245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491E4279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28E8FAE5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0CEDDBFE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14:paraId="1C1D469D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2A2AB660" w14:textId="77777777" w:rsidR="00D37647" w:rsidRPr="007C1A9B" w:rsidRDefault="00D37647" w:rsidP="00E91204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14:paraId="43A34356" w14:textId="77777777" w:rsidR="00D37647" w:rsidRPr="007C1A9B" w:rsidRDefault="00D37647" w:rsidP="00E91204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6C7D3AB" w14:textId="77777777" w:rsidR="00D37647" w:rsidRPr="007C1A9B" w:rsidRDefault="00D37647" w:rsidP="00E91204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D37647" w:rsidRPr="007C1A9B" w14:paraId="54F5C99D" w14:textId="77777777" w:rsidTr="00A0457B">
        <w:tc>
          <w:tcPr>
            <w:tcW w:w="5000" w:type="pct"/>
            <w:gridSpan w:val="3"/>
          </w:tcPr>
          <w:p w14:paraId="588A83F9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7EBA5768" w14:textId="77777777" w:rsidTr="00A0457B">
        <w:tc>
          <w:tcPr>
            <w:tcW w:w="5000" w:type="pct"/>
            <w:gridSpan w:val="3"/>
          </w:tcPr>
          <w:p w14:paraId="744463EC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10D59ADA" w14:textId="77777777" w:rsidTr="00A0457B">
        <w:tc>
          <w:tcPr>
            <w:tcW w:w="1680" w:type="pct"/>
          </w:tcPr>
          <w:p w14:paraId="4DB82897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2CFA13C8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09D7C750" w14:textId="77777777" w:rsidTr="00A0457B">
        <w:tc>
          <w:tcPr>
            <w:tcW w:w="5000" w:type="pct"/>
            <w:gridSpan w:val="3"/>
          </w:tcPr>
          <w:p w14:paraId="6DA263B3" w14:textId="7945405A" w:rsidR="00A74E9A" w:rsidRPr="00A74E9A" w:rsidRDefault="00D37647" w:rsidP="00E91204">
            <w:pPr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Объект</w:t>
            </w:r>
            <w:r w:rsidR="002726B8">
              <w:rPr>
                <w:sz w:val="28"/>
                <w:szCs w:val="28"/>
                <w:lang w:val="en-US"/>
              </w:rPr>
              <w:t xml:space="preserve"> </w:t>
            </w:r>
            <w:r w:rsidRPr="007C1A9B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A74E9A" w:rsidRPr="007C1A9B" w14:paraId="1B88413E" w14:textId="77777777" w:rsidTr="00A0457B">
        <w:tc>
          <w:tcPr>
            <w:tcW w:w="1680" w:type="pct"/>
          </w:tcPr>
          <w:p w14:paraId="09B586BA" w14:textId="413434F9" w:rsidR="00A74E9A" w:rsidRPr="007C1A9B" w:rsidRDefault="00A74E9A" w:rsidP="00E91204">
            <w:pPr>
              <w:jc w:val="righ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техническое устройство</w:t>
            </w:r>
          </w:p>
        </w:tc>
        <w:tc>
          <w:tcPr>
            <w:tcW w:w="3320" w:type="pct"/>
            <w:gridSpan w:val="2"/>
          </w:tcPr>
          <w:p w14:paraId="13FE3D74" w14:textId="5D203AA5" w:rsidR="00A74E9A" w:rsidRPr="007E27FB" w:rsidRDefault="00A74E9A" w:rsidP="002726B8">
            <w:pPr>
              <w:widowControl w:val="0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7E27FB">
              <w:rPr>
                <w:rFonts w:eastAsiaTheme="minorHAnsi"/>
                <w:b/>
                <w:sz w:val="28"/>
                <w:szCs w:val="28"/>
                <w:lang w:eastAsia="en-US"/>
              </w:rPr>
              <w:t>подкрановые пути</w:t>
            </w:r>
          </w:p>
        </w:tc>
      </w:tr>
      <w:tr w:rsidR="00D37647" w:rsidRPr="007C1A9B" w14:paraId="0F630ED9" w14:textId="77777777" w:rsidTr="00A0457B">
        <w:tc>
          <w:tcPr>
            <w:tcW w:w="1680" w:type="pct"/>
          </w:tcPr>
          <w:p w14:paraId="3605F026" w14:textId="77777777" w:rsidR="00D37647" w:rsidRPr="007C1A9B" w:rsidRDefault="00D37647" w:rsidP="00E91204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3320" w:type="pct"/>
            <w:gridSpan w:val="2"/>
          </w:tcPr>
          <w:p w14:paraId="1CDAC277" w14:textId="581F89CB" w:rsidR="00D37647" w:rsidRPr="007C1A9B" w:rsidRDefault="00D37647" w:rsidP="002726B8">
            <w:pPr>
              <w:widowControl w:val="0"/>
              <w:rPr>
                <w:b/>
                <w:sz w:val="28"/>
                <w:szCs w:val="28"/>
              </w:rPr>
            </w:pPr>
          </w:p>
        </w:tc>
      </w:tr>
      <w:tr w:rsidR="00D37647" w:rsidRPr="007C1A9B" w14:paraId="4AB371FC" w14:textId="77777777" w:rsidTr="00A0457B">
        <w:tc>
          <w:tcPr>
            <w:tcW w:w="1680" w:type="pct"/>
          </w:tcPr>
          <w:p w14:paraId="663D5679" w14:textId="77777777" w:rsidR="00D37647" w:rsidRPr="007C1A9B" w:rsidRDefault="00D37647" w:rsidP="00E91204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заводской №</w:t>
            </w:r>
          </w:p>
        </w:tc>
        <w:tc>
          <w:tcPr>
            <w:tcW w:w="3320" w:type="pct"/>
            <w:gridSpan w:val="2"/>
          </w:tcPr>
          <w:p w14:paraId="5A2B5046" w14:textId="77777777" w:rsidR="00D37647" w:rsidRPr="007C1A9B" w:rsidRDefault="00D37647" w:rsidP="00E91204">
            <w:pPr>
              <w:rPr>
                <w:b/>
                <w:sz w:val="28"/>
                <w:szCs w:val="28"/>
              </w:rPr>
            </w:pPr>
          </w:p>
        </w:tc>
      </w:tr>
      <w:tr w:rsidR="00D37647" w:rsidRPr="007C1A9B" w14:paraId="25DBF4F2" w14:textId="77777777" w:rsidTr="00A0457B">
        <w:tc>
          <w:tcPr>
            <w:tcW w:w="1680" w:type="pct"/>
          </w:tcPr>
          <w:p w14:paraId="6128A13E" w14:textId="77777777" w:rsidR="00D37647" w:rsidRPr="007C1A9B" w:rsidRDefault="00D37647" w:rsidP="00E91204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320" w:type="pct"/>
            <w:gridSpan w:val="2"/>
          </w:tcPr>
          <w:p w14:paraId="6EBEB969" w14:textId="77777777" w:rsidR="00D37647" w:rsidRPr="007C1A9B" w:rsidRDefault="00D37647" w:rsidP="00E91204">
            <w:pPr>
              <w:rPr>
                <w:b/>
                <w:sz w:val="28"/>
                <w:szCs w:val="28"/>
              </w:rPr>
            </w:pPr>
          </w:p>
        </w:tc>
      </w:tr>
      <w:tr w:rsidR="00D37647" w:rsidRPr="007C1A9B" w14:paraId="0CF6EDF8" w14:textId="77777777" w:rsidTr="00A0457B">
        <w:tc>
          <w:tcPr>
            <w:tcW w:w="1680" w:type="pct"/>
          </w:tcPr>
          <w:p w14:paraId="0250AEE0" w14:textId="77777777" w:rsidR="00D37647" w:rsidRPr="007C1A9B" w:rsidRDefault="00D37647" w:rsidP="00E91204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6C517B5F" w14:textId="77777777" w:rsidR="00D37647" w:rsidRPr="007C1A9B" w:rsidRDefault="00D37647" w:rsidP="00E91204">
            <w:pPr>
              <w:rPr>
                <w:b/>
                <w:sz w:val="28"/>
                <w:szCs w:val="28"/>
              </w:rPr>
            </w:pPr>
          </w:p>
        </w:tc>
      </w:tr>
      <w:tr w:rsidR="00D37647" w:rsidRPr="007C1A9B" w14:paraId="7C5E30D6" w14:textId="77777777" w:rsidTr="00A0457B">
        <w:tc>
          <w:tcPr>
            <w:tcW w:w="1680" w:type="pct"/>
          </w:tcPr>
          <w:p w14:paraId="7813F046" w14:textId="77777777" w:rsidR="00D37647" w:rsidRPr="007C1A9B" w:rsidRDefault="00D37647" w:rsidP="00E91204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320" w:type="pct"/>
            <w:gridSpan w:val="2"/>
          </w:tcPr>
          <w:p w14:paraId="2FF59B93" w14:textId="77777777" w:rsidR="00D37647" w:rsidRPr="007C1A9B" w:rsidRDefault="00D37647" w:rsidP="00E91204">
            <w:pPr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eastAsia="Calibri"/>
                <w:i/>
                <w:sz w:val="28"/>
                <w:szCs w:val="28"/>
              </w:rPr>
              <w:t>МЛПУ, НГДУ, УПХГ и т.д., КС, ДКС, ГРБ-5, УППГТ, Скв. и т.д.</w:t>
            </w:r>
          </w:p>
        </w:tc>
      </w:tr>
      <w:tr w:rsidR="00D37647" w:rsidRPr="007C1A9B" w14:paraId="1F36DE2D" w14:textId="77777777" w:rsidTr="00A0457B">
        <w:tc>
          <w:tcPr>
            <w:tcW w:w="1680" w:type="pct"/>
          </w:tcPr>
          <w:p w14:paraId="44848B29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2BDB82D5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3655CE46" w14:textId="77777777" w:rsidTr="00A0457B">
        <w:tc>
          <w:tcPr>
            <w:tcW w:w="1680" w:type="pct"/>
          </w:tcPr>
          <w:p w14:paraId="16F6320D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7DEADE0F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072EDA7E" w14:textId="77777777" w:rsidTr="00A0457B">
        <w:tc>
          <w:tcPr>
            <w:tcW w:w="1680" w:type="pct"/>
          </w:tcPr>
          <w:p w14:paraId="14D731C4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1E9CF9FB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6FAD3844" w14:textId="77777777" w:rsidTr="00A0457B">
        <w:tc>
          <w:tcPr>
            <w:tcW w:w="1680" w:type="pct"/>
          </w:tcPr>
          <w:p w14:paraId="2B80D21E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0809812C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6556308F" w14:textId="77777777" w:rsidTr="00A0457B">
        <w:tc>
          <w:tcPr>
            <w:tcW w:w="1680" w:type="pct"/>
          </w:tcPr>
          <w:p w14:paraId="63548D40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3DBBB687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37647" w:rsidRPr="007C1A9B" w14:paraId="4FD02754" w14:textId="77777777" w:rsidTr="00A0457B">
        <w:tc>
          <w:tcPr>
            <w:tcW w:w="1680" w:type="pct"/>
          </w:tcPr>
          <w:p w14:paraId="3691BDC9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2" w:type="pct"/>
          </w:tcPr>
          <w:p w14:paraId="102A87B6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09" w:type="pct"/>
          </w:tcPr>
          <w:p w14:paraId="39F2B2C4" w14:textId="2E056838" w:rsidR="00D37647" w:rsidRPr="007C1A9B" w:rsidRDefault="00465F78" w:rsidP="00E91204">
            <w:pPr>
              <w:tabs>
                <w:tab w:val="num" w:pos="1260"/>
                <w:tab w:val="left" w:leader="dot" w:pos="9214"/>
              </w:tabs>
              <w:ind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</w:t>
            </w:r>
          </w:p>
          <w:p w14:paraId="2EC0EE22" w14:textId="77777777" w:rsidR="00D37647" w:rsidRPr="007C1A9B" w:rsidRDefault="00D37647" w:rsidP="00E91204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 /Ф.И.О./</w:t>
            </w:r>
          </w:p>
          <w:p w14:paraId="3A7C5B87" w14:textId="77777777" w:rsidR="00D37647" w:rsidRPr="007C1A9B" w:rsidRDefault="00D37647" w:rsidP="00E91204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«____» _________ 202__</w:t>
            </w:r>
            <w:r w:rsidRPr="007C1A9B">
              <w:rPr>
                <w:sz w:val="28"/>
                <w:szCs w:val="28"/>
              </w:rPr>
              <w:t xml:space="preserve"> г.</w:t>
            </w:r>
          </w:p>
        </w:tc>
      </w:tr>
      <w:tr w:rsidR="00D37647" w:rsidRPr="007C1A9B" w14:paraId="4442E86B" w14:textId="77777777" w:rsidTr="00A0457B">
        <w:tc>
          <w:tcPr>
            <w:tcW w:w="1680" w:type="pct"/>
          </w:tcPr>
          <w:p w14:paraId="7F81A0D2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20" w:type="pct"/>
            <w:gridSpan w:val="2"/>
          </w:tcPr>
          <w:p w14:paraId="2B039A4B" w14:textId="77777777" w:rsidR="00D37647" w:rsidRPr="007C1A9B" w:rsidRDefault="00D37647" w:rsidP="00E91204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55DB1B0D" w14:textId="77777777" w:rsidR="00D37647" w:rsidRPr="007C1A9B" w:rsidRDefault="00D37647" w:rsidP="00D37647">
      <w:pPr>
        <w:spacing w:line="276" w:lineRule="auto"/>
        <w:rPr>
          <w:sz w:val="28"/>
          <w:szCs w:val="28"/>
        </w:rPr>
      </w:pPr>
    </w:p>
    <w:p w14:paraId="4787C6C7" w14:textId="77777777" w:rsidR="00D37647" w:rsidRPr="00F330B4" w:rsidRDefault="00D37647" w:rsidP="00D37647">
      <w:pPr>
        <w:spacing w:after="160" w:line="259" w:lineRule="auto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8882116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E69F19" w14:textId="278469E6" w:rsidR="00E91204" w:rsidRPr="00375DBB" w:rsidRDefault="00375DBB" w:rsidP="00BD7493">
          <w:pPr>
            <w:pStyle w:val="afa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375DBB">
            <w:rPr>
              <w:rFonts w:ascii="Times New Roman" w:eastAsia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50A01B8" w14:textId="565427F1" w:rsidR="00375DBB" w:rsidRPr="00375DBB" w:rsidRDefault="00E91204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375DBB">
            <w:rPr>
              <w:sz w:val="28"/>
              <w:szCs w:val="28"/>
            </w:rPr>
            <w:fldChar w:fldCharType="begin"/>
          </w:r>
          <w:r w:rsidRPr="00375DBB">
            <w:rPr>
              <w:sz w:val="28"/>
              <w:szCs w:val="28"/>
            </w:rPr>
            <w:instrText xml:space="preserve"> TOC \o "1-3" \h \z \u </w:instrText>
          </w:r>
          <w:r w:rsidRPr="00375DBB">
            <w:rPr>
              <w:sz w:val="28"/>
              <w:szCs w:val="28"/>
            </w:rPr>
            <w:fldChar w:fldCharType="separate"/>
          </w:r>
          <w:hyperlink w:anchor="_Toc95394349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Основания для проведения работ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_Toc95394349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0E7CE" w14:textId="552669A6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0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2.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Сроки проведения работ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_Toc95394350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99C41" w14:textId="2C508F84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1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3.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Перечень нормативных и правовых актов, устанавливающих требования к объекту диагностики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_Toc95394351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C6253" w14:textId="72571B33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2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4.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Сведения о Заказчике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_Toc95394352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4D59C" w14:textId="30C65695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3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5.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Сведения об организации, проводившей техническое диагностирование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_Toc95394353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371C6" w14:textId="54A57CFA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4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6.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Сведения о специалистах, проводивших обследование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_Toc95394354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0AA4C" w14:textId="77DB2DF0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5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7.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Перечень приборов и оборудования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_Toc95394355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4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1F8A1" w14:textId="6DACA6DE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6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8.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Перечень объектов технического диагностирования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_Toc95394356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4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C1C38" w14:textId="73F016FD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7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9.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Краткая характеристика и назначение объектов технического диагностирования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_Toc95394357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4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3611E" w14:textId="4A4787C7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8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10.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Перечень работ, выполненных в процессе технического диагностирования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_Toc95394358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5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18E64" w14:textId="61FB098D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59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11.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Сведения о рассмотренных в процессе технического диагностирования документах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_Toc95394359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5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09202" w14:textId="0E26726F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0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12.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Анализ результатов предшествующих обследований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_Toc95394360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6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E1DFC" w14:textId="5FD66A12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1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13.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Результаты обследования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_Toc95394361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11C6C" w14:textId="73341A96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2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Схема расположения точек измерений.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_Toc95394362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C26D7" w14:textId="670CD12B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3" w:history="1"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>Протокол по результатам визуального и измерительного контроля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_Toc95394363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AC425" w14:textId="2CAF4326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4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Ведомость дефектов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_Toc95394364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3A892" w14:textId="075984D3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5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14.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Результаты расчетной оценки технического состояния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_Toc95394365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69685" w14:textId="2DD80317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6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15.</w:t>
            </w:r>
            <w:r w:rsidR="00375DBB" w:rsidRPr="00375DBB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Выводы по результатам обследования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_Toc95394366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94FF9" w14:textId="40D7223D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7" w:history="1"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  <w:lang w:eastAsia="en-US"/>
              </w:rPr>
              <w:t xml:space="preserve">ПРИЛОЖЕНИЕ №1 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  <w:lang w:eastAsia="en-US"/>
              </w:rPr>
              <w:t>Протокол по результатам анализа технической и эксплуатационной документации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_Toc95394367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8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DCD6A" w14:textId="390F6512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8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№2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Акт комплексного обследования рельсового пути грузоподъёмной машины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_Toc95394368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10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E19B2" w14:textId="05CAF3D7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69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 3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Схема расположения точек измерений.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_Toc95394369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12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CB8B9" w14:textId="105C6875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0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 4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Таблицы планово-высотного положения элементов рельсового пути.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_Toc95394370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13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7832D" w14:textId="0F6FCCED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1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 5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</w:rPr>
              <w:t>Графики отклонений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_Toc95394371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14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01364" w14:textId="5CB52928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2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№6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Протокол по результатам визуального и измерительного контроля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_Toc95394372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15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4A616" w14:textId="37A8FD9E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3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№7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Ведомость дефектов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_Toc95394373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17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49420" w14:textId="1FE3D395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4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№8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Перечень применяемой при техническом диагностировании нормативной, технической и методической документации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_Toc95394374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18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36C77" w14:textId="782288E4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5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№9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Копия программы проведения работ по обследованию подкрановых путей, установленных на объектах ООО «Газпром трансгаз ________________»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_Toc95394375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19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4C6BA" w14:textId="7414C276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6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№10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Копия свидетельства об аттестации лаборатории неразрушающего контроля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_Toc95394376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20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8C1EF" w14:textId="7ADE87C1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7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№11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Копии удостоверении специалистов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_Toc95394377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21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4CB1D" w14:textId="288DBD52" w:rsidR="00375DBB" w:rsidRPr="00375DBB" w:rsidRDefault="00592F6E" w:rsidP="00375DBB">
          <w:pPr>
            <w:pStyle w:val="25"/>
            <w:spacing w:after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95394378" w:history="1"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ПРИЛОЖЕНИЕ №12</w:t>
            </w:r>
            <w:r w:rsidR="00375DBB" w:rsidRPr="00375DBB">
              <w:rPr>
                <w:rStyle w:val="af3"/>
                <w:rFonts w:eastAsiaTheme="minorHAnsi"/>
                <w:noProof/>
                <w:sz w:val="28"/>
                <w:szCs w:val="28"/>
              </w:rPr>
              <w:t xml:space="preserve"> </w:t>
            </w:r>
            <w:r w:rsidR="00375DBB" w:rsidRPr="00375DBB">
              <w:rPr>
                <w:rStyle w:val="af3"/>
                <w:noProof/>
                <w:sz w:val="28"/>
                <w:szCs w:val="28"/>
                <w:lang w:eastAsia="en-US"/>
              </w:rPr>
              <w:t>Копия приказа о назначении ответственных лиц для выполнения технического диагностирования</w:t>
            </w:r>
            <w:r w:rsidR="00375DBB" w:rsidRPr="00375DBB">
              <w:rPr>
                <w:noProof/>
                <w:webHidden/>
                <w:sz w:val="28"/>
                <w:szCs w:val="28"/>
              </w:rPr>
              <w:tab/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begin"/>
            </w:r>
            <w:r w:rsidR="00375DBB" w:rsidRPr="00375DBB">
              <w:rPr>
                <w:noProof/>
                <w:webHidden/>
                <w:sz w:val="28"/>
                <w:szCs w:val="28"/>
              </w:rPr>
              <w:instrText xml:space="preserve"> PAGEREF _Toc95394378 \h </w:instrText>
            </w:r>
            <w:r w:rsidR="00375DBB" w:rsidRPr="00375DBB">
              <w:rPr>
                <w:noProof/>
                <w:webHidden/>
                <w:sz w:val="28"/>
                <w:szCs w:val="28"/>
              </w:rPr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75DBB" w:rsidRPr="00375DBB">
              <w:rPr>
                <w:noProof/>
                <w:webHidden/>
                <w:sz w:val="28"/>
                <w:szCs w:val="28"/>
              </w:rPr>
              <w:t>22</w:t>
            </w:r>
            <w:r w:rsidR="00375DBB" w:rsidRPr="00375DB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26E34" w14:textId="0B2D545C" w:rsidR="00E91204" w:rsidRPr="00375DBB" w:rsidRDefault="00E91204" w:rsidP="00375DBB">
          <w:pPr>
            <w:rPr>
              <w:sz w:val="28"/>
              <w:szCs w:val="28"/>
            </w:rPr>
          </w:pPr>
          <w:r w:rsidRPr="00375DBB">
            <w:rPr>
              <w:bCs/>
              <w:sz w:val="28"/>
              <w:szCs w:val="28"/>
            </w:rPr>
            <w:fldChar w:fldCharType="end"/>
          </w:r>
        </w:p>
      </w:sdtContent>
    </w:sdt>
    <w:p w14:paraId="799B64C8" w14:textId="039D7635" w:rsidR="00A0457B" w:rsidRDefault="00A0457B">
      <w:pPr>
        <w:rPr>
          <w:rFonts w:cstheme="minorBidi"/>
          <w:b/>
          <w:bCs/>
          <w:sz w:val="28"/>
          <w:szCs w:val="28"/>
          <w:lang w:eastAsia="en-US"/>
        </w:rPr>
      </w:pPr>
      <w:bookmarkStart w:id="1" w:name="_Toc518984359"/>
      <w:bookmarkStart w:id="2" w:name="_Toc35943578"/>
      <w:r>
        <w:rPr>
          <w:rFonts w:cstheme="minorBidi"/>
          <w:i/>
          <w:iCs/>
          <w:lang w:eastAsia="en-US"/>
        </w:rPr>
        <w:br w:type="page"/>
      </w:r>
    </w:p>
    <w:p w14:paraId="396021BC" w14:textId="2EFC4FC9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3" w:name="_Toc95394349"/>
      <w:r w:rsidRPr="00E91204">
        <w:rPr>
          <w:rFonts w:ascii="Times New Roman" w:hAnsi="Times New Roman" w:cstheme="minorBidi"/>
          <w:i w:val="0"/>
          <w:iCs w:val="0"/>
          <w:lang w:eastAsia="en-US"/>
        </w:rPr>
        <w:t>Основани</w:t>
      </w:r>
      <w:r w:rsidR="0022580B">
        <w:rPr>
          <w:rFonts w:ascii="Times New Roman" w:hAnsi="Times New Roman" w:cstheme="minorBidi"/>
          <w:i w:val="0"/>
          <w:iCs w:val="0"/>
          <w:lang w:eastAsia="en-US"/>
        </w:rPr>
        <w:t>я для</w:t>
      </w:r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 проведения работ</w:t>
      </w:r>
      <w:bookmarkEnd w:id="3"/>
    </w:p>
    <w:p w14:paraId="37FAF8A6" w14:textId="04A3728E" w:rsidR="00D37647" w:rsidRDefault="00D37647" w:rsidP="00657759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951113">
        <w:rPr>
          <w:sz w:val="28"/>
          <w:szCs w:val="28"/>
        </w:rPr>
        <w:t xml:space="preserve">Работы по </w:t>
      </w:r>
      <w:r w:rsidR="0022580B">
        <w:rPr>
          <w:sz w:val="28"/>
          <w:szCs w:val="28"/>
        </w:rPr>
        <w:t>обследованию подкрановых путей</w:t>
      </w:r>
      <w:r w:rsidRPr="00951113">
        <w:rPr>
          <w:sz w:val="28"/>
          <w:szCs w:val="28"/>
        </w:rPr>
        <w:t xml:space="preserve"> проведены в соответствии с договором между</w:t>
      </w:r>
      <w:r>
        <w:rPr>
          <w:sz w:val="28"/>
          <w:szCs w:val="28"/>
        </w:rPr>
        <w:t xml:space="preserve"> __________________________ от ______ № ____________.</w:t>
      </w:r>
    </w:p>
    <w:p w14:paraId="3221B97E" w14:textId="5FDEAAFA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4" w:name="_Toc95394350"/>
      <w:r w:rsidRPr="00E91204">
        <w:rPr>
          <w:rFonts w:ascii="Times New Roman" w:hAnsi="Times New Roman" w:cstheme="minorBidi"/>
          <w:i w:val="0"/>
          <w:iCs w:val="0"/>
          <w:lang w:eastAsia="en-US"/>
        </w:rPr>
        <w:t>Сроки проведения работ</w:t>
      </w:r>
      <w:bookmarkEnd w:id="4"/>
    </w:p>
    <w:p w14:paraId="52D5F1A9" w14:textId="7C10E487" w:rsidR="00D37647" w:rsidRDefault="00D37647" w:rsidP="00657759">
      <w:pPr>
        <w:spacing w:line="276" w:lineRule="auto"/>
        <w:ind w:firstLine="708"/>
        <w:jc w:val="both"/>
        <w:rPr>
          <w:sz w:val="28"/>
          <w:szCs w:val="28"/>
        </w:rPr>
      </w:pPr>
      <w:r w:rsidRPr="00951113">
        <w:rPr>
          <w:sz w:val="28"/>
          <w:szCs w:val="28"/>
        </w:rPr>
        <w:t xml:space="preserve">Работы по </w:t>
      </w:r>
      <w:r w:rsidR="0022580B">
        <w:rPr>
          <w:sz w:val="28"/>
          <w:szCs w:val="28"/>
        </w:rPr>
        <w:t>обследованию подкрановых путей</w:t>
      </w:r>
      <w:r w:rsidRPr="00951113">
        <w:rPr>
          <w:sz w:val="28"/>
          <w:szCs w:val="28"/>
        </w:rPr>
        <w:t xml:space="preserve"> проведены в период с «__» ___</w:t>
      </w:r>
      <w:r>
        <w:rPr>
          <w:sz w:val="28"/>
          <w:szCs w:val="28"/>
        </w:rPr>
        <w:t>____</w:t>
      </w:r>
      <w:r w:rsidRPr="00951113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202_ г. по «__»</w:t>
      </w:r>
      <w:r>
        <w:rPr>
          <w:sz w:val="28"/>
          <w:szCs w:val="28"/>
        </w:rPr>
        <w:t xml:space="preserve"> </w:t>
      </w:r>
      <w:r w:rsidRPr="00951113">
        <w:rPr>
          <w:sz w:val="28"/>
          <w:szCs w:val="28"/>
        </w:rPr>
        <w:t>___</w:t>
      </w:r>
      <w:r>
        <w:rPr>
          <w:sz w:val="28"/>
          <w:szCs w:val="28"/>
        </w:rPr>
        <w:t>____</w:t>
      </w:r>
      <w:r w:rsidR="00A0457B">
        <w:rPr>
          <w:sz w:val="28"/>
          <w:szCs w:val="28"/>
        </w:rPr>
        <w:t>__202_ г.</w:t>
      </w:r>
    </w:p>
    <w:p w14:paraId="74A4C6E5" w14:textId="5B3186DF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5" w:name="_Toc95394351"/>
      <w:r w:rsidRPr="00E91204">
        <w:rPr>
          <w:rFonts w:ascii="Times New Roman" w:hAnsi="Times New Roman" w:cstheme="minorBidi"/>
          <w:i w:val="0"/>
          <w:iCs w:val="0"/>
          <w:lang w:eastAsia="en-US"/>
        </w:rPr>
        <w:t>Пере</w:t>
      </w:r>
      <w:r w:rsidR="00A0457B">
        <w:rPr>
          <w:rFonts w:ascii="Times New Roman" w:hAnsi="Times New Roman" w:cstheme="minorBidi"/>
          <w:i w:val="0"/>
          <w:iCs w:val="0"/>
          <w:lang w:eastAsia="en-US"/>
        </w:rPr>
        <w:t>ч</w:t>
      </w:r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ень нормативных и правовых актов, устанавливающих требования к объекту </w:t>
      </w:r>
      <w:bookmarkEnd w:id="1"/>
      <w:bookmarkEnd w:id="2"/>
      <w:r w:rsidRPr="00E91204">
        <w:rPr>
          <w:rFonts w:ascii="Times New Roman" w:hAnsi="Times New Roman" w:cstheme="minorBidi"/>
          <w:i w:val="0"/>
          <w:iCs w:val="0"/>
          <w:lang w:eastAsia="en-US"/>
        </w:rPr>
        <w:t>диагностики</w:t>
      </w:r>
      <w:bookmarkEnd w:id="5"/>
    </w:p>
    <w:p w14:paraId="706F2B9C" w14:textId="024AE013" w:rsidR="00D37647" w:rsidRPr="00BD7493" w:rsidRDefault="00D37647" w:rsidP="00657759">
      <w:pPr>
        <w:pStyle w:val="af"/>
        <w:widowControl w:val="0"/>
        <w:spacing w:before="60" w:line="276" w:lineRule="auto"/>
        <w:ind w:left="0" w:firstLine="709"/>
        <w:contextualSpacing w:val="0"/>
        <w:jc w:val="both"/>
        <w:rPr>
          <w:sz w:val="28"/>
          <w:szCs w:val="28"/>
        </w:rPr>
      </w:pPr>
      <w:r w:rsidRPr="00A84DBD">
        <w:rPr>
          <w:sz w:val="28"/>
          <w:szCs w:val="28"/>
        </w:rPr>
        <w:t>Федерального Закона №116-ФЗ от 21.07.1997 «О промышленной безопасности опа</w:t>
      </w:r>
      <w:r w:rsidR="0028640D">
        <w:rPr>
          <w:sz w:val="28"/>
          <w:szCs w:val="28"/>
        </w:rPr>
        <w:t>сных производственных объектов».</w:t>
      </w:r>
    </w:p>
    <w:p w14:paraId="4BBB90FC" w14:textId="4FD10425" w:rsidR="00D37647" w:rsidRPr="00E91204" w:rsidRDefault="00E91204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6" w:name="_Toc95394352"/>
      <w:r>
        <w:rPr>
          <w:rFonts w:ascii="Times New Roman" w:hAnsi="Times New Roman" w:cstheme="minorBidi"/>
          <w:i w:val="0"/>
          <w:iCs w:val="0"/>
          <w:lang w:eastAsia="en-US"/>
        </w:rPr>
        <w:t>Сведения</w:t>
      </w:r>
      <w:r w:rsidR="00D37647"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 о Заказчике</w:t>
      </w:r>
      <w:bookmarkEnd w:id="6"/>
    </w:p>
    <w:p w14:paraId="75B5F4E0" w14:textId="3876A315" w:rsidR="00D37647" w:rsidRPr="007C1A9B" w:rsidRDefault="00D37647" w:rsidP="00657759">
      <w:pPr>
        <w:widowControl w:val="0"/>
        <w:spacing w:before="6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A74E9A">
        <w:rPr>
          <w:sz w:val="28"/>
          <w:szCs w:val="28"/>
        </w:rPr>
        <w:t>1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D37647" w:rsidRPr="007C1A9B" w14:paraId="5A9E4A8D" w14:textId="77777777" w:rsidTr="001516EB">
        <w:tc>
          <w:tcPr>
            <w:tcW w:w="2280" w:type="pct"/>
          </w:tcPr>
          <w:p w14:paraId="1C5839A3" w14:textId="01EF35BA" w:rsidR="00BD7493" w:rsidRDefault="00D37647" w:rsidP="00AB56BE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</w:t>
            </w:r>
          </w:p>
          <w:p w14:paraId="608033B4" w14:textId="094AF9A7" w:rsidR="00D37647" w:rsidRPr="008B07F0" w:rsidRDefault="00D37647" w:rsidP="00AB56BE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организации</w:t>
            </w:r>
          </w:p>
        </w:tc>
        <w:tc>
          <w:tcPr>
            <w:tcW w:w="2720" w:type="pct"/>
          </w:tcPr>
          <w:p w14:paraId="314C63D2" w14:textId="454DC72E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55436519" w14:textId="77777777" w:rsidTr="001516EB">
        <w:tc>
          <w:tcPr>
            <w:tcW w:w="2280" w:type="pct"/>
          </w:tcPr>
          <w:p w14:paraId="059EE635" w14:textId="6B61CF8A" w:rsidR="00D37647" w:rsidRPr="008B07F0" w:rsidRDefault="00BD7493" w:rsidP="00E91204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14:paraId="3BF230B5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0D623F68" w14:textId="77777777" w:rsidTr="001516EB">
        <w:tc>
          <w:tcPr>
            <w:tcW w:w="2280" w:type="pct"/>
          </w:tcPr>
          <w:p w14:paraId="158A45A7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14:paraId="749EDBC6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684ECED2" w14:textId="77777777" w:rsidTr="001516EB">
        <w:tc>
          <w:tcPr>
            <w:tcW w:w="2280" w:type="pct"/>
          </w:tcPr>
          <w:p w14:paraId="0D2731A8" w14:textId="240F936B" w:rsidR="00D37647" w:rsidRPr="008B07F0" w:rsidRDefault="00BD7493" w:rsidP="00E91204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14:paraId="33A8A857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02BF3760" w14:textId="77777777" w:rsidTr="001516EB">
        <w:tc>
          <w:tcPr>
            <w:tcW w:w="2280" w:type="pct"/>
          </w:tcPr>
          <w:p w14:paraId="3261377D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14:paraId="569A9126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7C180273" w14:textId="77777777" w:rsidTr="001516EB">
        <w:tc>
          <w:tcPr>
            <w:tcW w:w="2280" w:type="pct"/>
          </w:tcPr>
          <w:p w14:paraId="7CBC05CF" w14:textId="165CD80F" w:rsidR="00D37647" w:rsidRPr="008B07F0" w:rsidRDefault="00BD7493" w:rsidP="00E91204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E-mail</w:t>
            </w:r>
          </w:p>
        </w:tc>
        <w:tc>
          <w:tcPr>
            <w:tcW w:w="2720" w:type="pct"/>
          </w:tcPr>
          <w:p w14:paraId="5437CF49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14:paraId="721CDB1F" w14:textId="77777777" w:rsidR="0028640D" w:rsidRPr="0028640D" w:rsidRDefault="0028640D" w:rsidP="0028640D">
      <w:pPr>
        <w:rPr>
          <w:lang w:eastAsia="en-US"/>
        </w:rPr>
      </w:pPr>
      <w:bookmarkStart w:id="7" w:name="_Toc35943584"/>
    </w:p>
    <w:p w14:paraId="2FEB7939" w14:textId="4C1119A6" w:rsidR="00D37647" w:rsidRPr="00E91204" w:rsidRDefault="00D37647" w:rsidP="00E91204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8" w:name="_Toc95394353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Сведения об организации, проводившей </w:t>
      </w:r>
      <w:bookmarkEnd w:id="7"/>
      <w:r w:rsidRPr="00E91204">
        <w:rPr>
          <w:rFonts w:ascii="Times New Roman" w:hAnsi="Times New Roman" w:cstheme="minorBidi"/>
          <w:i w:val="0"/>
          <w:iCs w:val="0"/>
          <w:lang w:eastAsia="en-US"/>
        </w:rPr>
        <w:t>техническое диагностирование</w:t>
      </w:r>
      <w:bookmarkEnd w:id="8"/>
    </w:p>
    <w:p w14:paraId="77963F78" w14:textId="3A5B3FFC" w:rsidR="00D37647" w:rsidRPr="007C1A9B" w:rsidRDefault="00D37647" w:rsidP="00D37647">
      <w:pPr>
        <w:widowControl w:val="0"/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A74E9A">
        <w:rPr>
          <w:sz w:val="28"/>
          <w:szCs w:val="28"/>
        </w:rPr>
        <w:t>2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D37647" w:rsidRPr="007C1A9B" w14:paraId="04BF1484" w14:textId="77777777" w:rsidTr="001516EB">
        <w:tc>
          <w:tcPr>
            <w:tcW w:w="2280" w:type="pct"/>
          </w:tcPr>
          <w:p w14:paraId="50F7E153" w14:textId="77777777" w:rsidR="00BD7493" w:rsidRDefault="00D37647" w:rsidP="009A17EC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</w:t>
            </w:r>
          </w:p>
          <w:p w14:paraId="5A0DCE89" w14:textId="7470442D" w:rsidR="00D37647" w:rsidRPr="008B07F0" w:rsidRDefault="00D37647" w:rsidP="009A17EC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организации</w:t>
            </w:r>
          </w:p>
        </w:tc>
        <w:tc>
          <w:tcPr>
            <w:tcW w:w="2720" w:type="pct"/>
          </w:tcPr>
          <w:p w14:paraId="5EB945FE" w14:textId="2346DFF2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550BFFE7" w14:textId="77777777" w:rsidTr="001516EB">
        <w:tc>
          <w:tcPr>
            <w:tcW w:w="2280" w:type="pct"/>
          </w:tcPr>
          <w:p w14:paraId="3182CD5E" w14:textId="44E2AB8F" w:rsidR="00D37647" w:rsidRPr="008B07F0" w:rsidRDefault="00AB56BE" w:rsidP="00E91204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14:paraId="020D5895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607F0ABC" w14:textId="77777777" w:rsidTr="001516EB">
        <w:tc>
          <w:tcPr>
            <w:tcW w:w="2280" w:type="pct"/>
          </w:tcPr>
          <w:p w14:paraId="48652E77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14:paraId="6CB46B23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56AF9F2C" w14:textId="77777777" w:rsidTr="001516EB">
        <w:tc>
          <w:tcPr>
            <w:tcW w:w="2280" w:type="pct"/>
          </w:tcPr>
          <w:p w14:paraId="04CBB33B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14:paraId="15A78540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6348FF8F" w14:textId="77777777" w:rsidTr="00A0457B">
        <w:tc>
          <w:tcPr>
            <w:tcW w:w="2280" w:type="pct"/>
            <w:tcBorders>
              <w:bottom w:val="single" w:sz="4" w:space="0" w:color="auto"/>
            </w:tcBorders>
          </w:tcPr>
          <w:p w14:paraId="2A7A3A4B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2720" w:type="pct"/>
            <w:tcBorders>
              <w:bottom w:val="single" w:sz="4" w:space="0" w:color="auto"/>
            </w:tcBorders>
          </w:tcPr>
          <w:p w14:paraId="2E1B2AE3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D37647" w:rsidRPr="007C1A9B" w14:paraId="0EDCE485" w14:textId="77777777" w:rsidTr="00A0457B">
        <w:tc>
          <w:tcPr>
            <w:tcW w:w="2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A87" w14:textId="77777777" w:rsidR="00D37647" w:rsidRPr="008B07F0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BDE6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14:paraId="1BB5E61D" w14:textId="01357F12" w:rsidR="00D37647" w:rsidRDefault="00D37647" w:rsidP="00657759">
      <w:pPr>
        <w:widowControl w:val="0"/>
        <w:spacing w:before="6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7C1A9B">
        <w:rPr>
          <w:color w:val="000000" w:themeColor="text1"/>
          <w:sz w:val="28"/>
          <w:szCs w:val="28"/>
        </w:rPr>
        <w:t xml:space="preserve">Копия свидетельства об аттестации лаборатории неразрушающего контроля </w:t>
      </w:r>
      <w:r w:rsidRPr="003D676B">
        <w:rPr>
          <w:color w:val="000000" w:themeColor="text1"/>
          <w:sz w:val="28"/>
          <w:szCs w:val="28"/>
        </w:rPr>
        <w:t>представлена в Приложении №</w:t>
      </w:r>
      <w:r w:rsidR="006B6F54" w:rsidRPr="003D676B">
        <w:rPr>
          <w:color w:val="000000" w:themeColor="text1"/>
          <w:sz w:val="28"/>
          <w:szCs w:val="28"/>
        </w:rPr>
        <w:t>9</w:t>
      </w:r>
      <w:r w:rsidRPr="003D676B">
        <w:rPr>
          <w:color w:val="000000" w:themeColor="text1"/>
          <w:sz w:val="28"/>
          <w:szCs w:val="28"/>
        </w:rPr>
        <w:t>.</w:t>
      </w:r>
    </w:p>
    <w:p w14:paraId="1ED71491" w14:textId="1DBFBC33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9" w:name="_Toc95394354"/>
      <w:r w:rsidRPr="00E91204">
        <w:rPr>
          <w:rFonts w:ascii="Times New Roman" w:hAnsi="Times New Roman" w:cstheme="minorBidi"/>
          <w:i w:val="0"/>
          <w:iCs w:val="0"/>
          <w:lang w:eastAsia="en-US"/>
        </w:rPr>
        <w:t>Сведения о специалистах, проводивших обследование</w:t>
      </w:r>
      <w:bookmarkEnd w:id="9"/>
    </w:p>
    <w:p w14:paraId="3C3CB85F" w14:textId="59B27AD7" w:rsidR="00D37647" w:rsidRPr="007C1A9B" w:rsidRDefault="00D37647" w:rsidP="00D37647">
      <w:pPr>
        <w:widowControl w:val="0"/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A74E9A">
        <w:rPr>
          <w:sz w:val="28"/>
          <w:szCs w:val="28"/>
        </w:rPr>
        <w:t>3</w:t>
      </w:r>
      <w:r w:rsidRPr="007C1A9B">
        <w:rPr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5"/>
        <w:gridCol w:w="2400"/>
        <w:gridCol w:w="2331"/>
        <w:gridCol w:w="2603"/>
        <w:gridCol w:w="1724"/>
      </w:tblGrid>
      <w:tr w:rsidR="0022580B" w:rsidRPr="007C1A9B" w14:paraId="5092B425" w14:textId="77777777" w:rsidTr="00E91204">
        <w:trPr>
          <w:trHeight w:val="738"/>
          <w:jc w:val="center"/>
        </w:trPr>
        <w:tc>
          <w:tcPr>
            <w:tcW w:w="403" w:type="pct"/>
            <w:vAlign w:val="center"/>
          </w:tcPr>
          <w:p w14:paraId="0079E91C" w14:textId="77777777" w:rsidR="0022580B" w:rsidRPr="008B07F0" w:rsidRDefault="0022580B" w:rsidP="0022580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14:paraId="5FF08D6B" w14:textId="77777777" w:rsidR="0022580B" w:rsidRPr="008B07F0" w:rsidRDefault="0022580B" w:rsidP="0022580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2A6E2F32" w14:textId="215AD8E8" w:rsidR="0022580B" w:rsidRPr="008B07F0" w:rsidRDefault="0022580B" w:rsidP="0022580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601550A0" w14:textId="47DDCED0" w:rsidR="0022580B" w:rsidRPr="008B07F0" w:rsidRDefault="0022580B" w:rsidP="0022580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2CC3048F" w14:textId="77777777" w:rsidR="0022580B" w:rsidRPr="008B07F0" w:rsidRDefault="0022580B" w:rsidP="0022580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Срок действия</w:t>
            </w:r>
          </w:p>
        </w:tc>
      </w:tr>
      <w:tr w:rsidR="0022580B" w:rsidRPr="007C1A9B" w14:paraId="406BCF17" w14:textId="77777777" w:rsidTr="00E91204">
        <w:trPr>
          <w:trHeight w:val="536"/>
          <w:jc w:val="center"/>
        </w:trPr>
        <w:tc>
          <w:tcPr>
            <w:tcW w:w="403" w:type="pct"/>
            <w:vAlign w:val="center"/>
          </w:tcPr>
          <w:p w14:paraId="2715D33F" w14:textId="7E8DC6BA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1218" w:type="pct"/>
            <w:vAlign w:val="center"/>
          </w:tcPr>
          <w:p w14:paraId="0B55EFA2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7AD6C1DC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1BD814FA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4BA97EA1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22580B" w:rsidRPr="007C1A9B" w14:paraId="53A9EB4F" w14:textId="77777777" w:rsidTr="00E91204">
        <w:trPr>
          <w:trHeight w:val="536"/>
          <w:jc w:val="center"/>
        </w:trPr>
        <w:tc>
          <w:tcPr>
            <w:tcW w:w="403" w:type="pct"/>
            <w:vAlign w:val="center"/>
          </w:tcPr>
          <w:p w14:paraId="02F46EB7" w14:textId="626FD41C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1218" w:type="pct"/>
            <w:vAlign w:val="center"/>
          </w:tcPr>
          <w:p w14:paraId="76480F49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457F5530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40F3F1F9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6996A7A2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22580B" w:rsidRPr="007C1A9B" w14:paraId="10117DB7" w14:textId="77777777" w:rsidTr="00E91204">
        <w:trPr>
          <w:trHeight w:val="536"/>
          <w:jc w:val="center"/>
        </w:trPr>
        <w:tc>
          <w:tcPr>
            <w:tcW w:w="403" w:type="pct"/>
            <w:vAlign w:val="center"/>
          </w:tcPr>
          <w:p w14:paraId="38B52066" w14:textId="7272F056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</w:t>
            </w:r>
          </w:p>
        </w:tc>
        <w:tc>
          <w:tcPr>
            <w:tcW w:w="1218" w:type="pct"/>
            <w:vAlign w:val="center"/>
          </w:tcPr>
          <w:p w14:paraId="17A8B5B6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14:paraId="3E4FB3A0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14:paraId="12AAD6EC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14:paraId="3F03CE63" w14:textId="77777777" w:rsidR="0022580B" w:rsidRPr="007C1A9B" w:rsidRDefault="0022580B" w:rsidP="0022580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0A108F7B" w14:textId="4F5A2AD5" w:rsidR="00D37647" w:rsidRDefault="00D37647" w:rsidP="00657759">
      <w:pPr>
        <w:widowControl w:val="0"/>
        <w:spacing w:before="60" w:line="276" w:lineRule="auto"/>
        <w:ind w:firstLine="709"/>
        <w:rPr>
          <w:sz w:val="28"/>
          <w:szCs w:val="28"/>
        </w:rPr>
      </w:pPr>
      <w:r w:rsidRPr="007C1A9B">
        <w:rPr>
          <w:sz w:val="28"/>
          <w:szCs w:val="28"/>
        </w:rPr>
        <w:t xml:space="preserve">Копии удостоверений специалистов </w:t>
      </w:r>
      <w:r w:rsidRPr="00951113">
        <w:rPr>
          <w:sz w:val="28"/>
          <w:szCs w:val="28"/>
        </w:rPr>
        <w:t xml:space="preserve">приведены в </w:t>
      </w:r>
      <w:r w:rsidRPr="003D676B">
        <w:rPr>
          <w:sz w:val="28"/>
          <w:szCs w:val="28"/>
        </w:rPr>
        <w:t>Приложении №</w:t>
      </w:r>
      <w:r w:rsidR="003D676B" w:rsidRPr="003D676B">
        <w:rPr>
          <w:sz w:val="28"/>
          <w:szCs w:val="28"/>
        </w:rPr>
        <w:t>1</w:t>
      </w:r>
      <w:r w:rsidR="004218A7">
        <w:rPr>
          <w:sz w:val="28"/>
          <w:szCs w:val="28"/>
        </w:rPr>
        <w:t>1</w:t>
      </w:r>
      <w:r w:rsidRPr="003D676B">
        <w:rPr>
          <w:sz w:val="28"/>
          <w:szCs w:val="28"/>
        </w:rPr>
        <w:t>.</w:t>
      </w:r>
    </w:p>
    <w:p w14:paraId="63A5F2B9" w14:textId="7413B2F0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0" w:name="_Toc95394355"/>
      <w:r w:rsidRPr="00E91204">
        <w:rPr>
          <w:rFonts w:ascii="Times New Roman" w:hAnsi="Times New Roman" w:cstheme="minorBidi"/>
          <w:i w:val="0"/>
          <w:iCs w:val="0"/>
          <w:lang w:eastAsia="en-US"/>
        </w:rPr>
        <w:t>Перечень приборов и оборудования</w:t>
      </w:r>
      <w:bookmarkEnd w:id="10"/>
    </w:p>
    <w:p w14:paraId="705D9206" w14:textId="2F1F7135" w:rsidR="00D37647" w:rsidRPr="007C1A9B" w:rsidRDefault="00D37647" w:rsidP="00D37647">
      <w:pPr>
        <w:widowControl w:val="0"/>
        <w:spacing w:before="60"/>
        <w:jc w:val="right"/>
        <w:rPr>
          <w:sz w:val="28"/>
          <w:szCs w:val="28"/>
        </w:rPr>
      </w:pPr>
      <w:r w:rsidRPr="007C1A9B">
        <w:rPr>
          <w:sz w:val="28"/>
          <w:szCs w:val="28"/>
        </w:rPr>
        <w:t>Таблица №</w:t>
      </w:r>
      <w:r w:rsidR="00A74E9A">
        <w:rPr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464"/>
        <w:gridCol w:w="1544"/>
        <w:gridCol w:w="2091"/>
        <w:gridCol w:w="2137"/>
      </w:tblGrid>
      <w:tr w:rsidR="00E4468A" w:rsidRPr="007C1A9B" w14:paraId="0723CBAD" w14:textId="77777777" w:rsidTr="00E91204">
        <w:tc>
          <w:tcPr>
            <w:tcW w:w="594" w:type="dxa"/>
            <w:vAlign w:val="center"/>
          </w:tcPr>
          <w:p w14:paraId="50B7E2D2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14:paraId="398568D5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4341" w:type="dxa"/>
            <w:vAlign w:val="center"/>
          </w:tcPr>
          <w:p w14:paraId="4E13855A" w14:textId="3FCC61BD" w:rsidR="00D37647" w:rsidRPr="008B07F0" w:rsidRDefault="00D37647" w:rsidP="00E4468A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="00E4468A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57" w:type="dxa"/>
            <w:vAlign w:val="center"/>
          </w:tcPr>
          <w:p w14:paraId="5DEF9C98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2124" w:type="dxa"/>
            <w:vAlign w:val="center"/>
          </w:tcPr>
          <w:p w14:paraId="4C575753" w14:textId="5CA5DF0D" w:rsidR="00D37647" w:rsidRPr="008B07F0" w:rsidRDefault="00E4468A" w:rsidP="00E91204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свидетельства о поверке</w:t>
            </w:r>
            <w:r w:rsidR="005E745E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1806" w:type="dxa"/>
            <w:vAlign w:val="center"/>
          </w:tcPr>
          <w:p w14:paraId="4DBDD867" w14:textId="248FE2BB" w:rsidR="00D37647" w:rsidRPr="008B07F0" w:rsidRDefault="00A84DBD" w:rsidP="00E4468A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Действительна до</w:t>
            </w:r>
          </w:p>
        </w:tc>
      </w:tr>
      <w:tr w:rsidR="00E4468A" w:rsidRPr="007C1A9B" w14:paraId="7D55D997" w14:textId="77777777" w:rsidTr="00E91204">
        <w:trPr>
          <w:trHeight w:val="340"/>
        </w:trPr>
        <w:tc>
          <w:tcPr>
            <w:tcW w:w="594" w:type="dxa"/>
            <w:vAlign w:val="center"/>
          </w:tcPr>
          <w:p w14:paraId="034960AD" w14:textId="291420AB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  <w:r w:rsidR="00E4468A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4341" w:type="dxa"/>
            <w:vAlign w:val="center"/>
          </w:tcPr>
          <w:p w14:paraId="310E827F" w14:textId="77777777" w:rsidR="00D37647" w:rsidRPr="007C1A9B" w:rsidRDefault="00D37647" w:rsidP="00E91204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14B11E14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4" w:type="dxa"/>
            <w:vAlign w:val="center"/>
          </w:tcPr>
          <w:p w14:paraId="69DBAADF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14:paraId="2B372366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E4468A" w:rsidRPr="007C1A9B" w14:paraId="57B3E182" w14:textId="77777777" w:rsidTr="00E91204">
        <w:trPr>
          <w:trHeight w:val="340"/>
        </w:trPr>
        <w:tc>
          <w:tcPr>
            <w:tcW w:w="594" w:type="dxa"/>
            <w:vAlign w:val="center"/>
          </w:tcPr>
          <w:p w14:paraId="61897861" w14:textId="5EE546DA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  <w:r w:rsidR="00E4468A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4341" w:type="dxa"/>
            <w:vAlign w:val="center"/>
          </w:tcPr>
          <w:p w14:paraId="71DC0B42" w14:textId="77777777" w:rsidR="00D37647" w:rsidRPr="007C1A9B" w:rsidRDefault="00D37647" w:rsidP="00E91204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21A8E401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4" w:type="dxa"/>
            <w:vAlign w:val="center"/>
          </w:tcPr>
          <w:p w14:paraId="673FCC1C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14:paraId="15862E88" w14:textId="7777777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E4468A" w:rsidRPr="007C1A9B" w14:paraId="031E26F7" w14:textId="77777777" w:rsidTr="00E91204">
        <w:trPr>
          <w:trHeight w:val="340"/>
        </w:trPr>
        <w:tc>
          <w:tcPr>
            <w:tcW w:w="594" w:type="dxa"/>
            <w:vAlign w:val="center"/>
          </w:tcPr>
          <w:p w14:paraId="2ADF2AB8" w14:textId="71E9F897" w:rsidR="00D37647" w:rsidRPr="007C1A9B" w:rsidRDefault="00D37647" w:rsidP="00E91204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  <w:r w:rsidR="00E4468A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4341" w:type="dxa"/>
            <w:vAlign w:val="center"/>
          </w:tcPr>
          <w:p w14:paraId="4E769D4D" w14:textId="77777777" w:rsidR="00D37647" w:rsidRPr="007C1A9B" w:rsidRDefault="00D37647" w:rsidP="00E91204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57" w:type="dxa"/>
            <w:vAlign w:val="center"/>
          </w:tcPr>
          <w:p w14:paraId="377D5F40" w14:textId="77777777" w:rsidR="00D37647" w:rsidRPr="007C1A9B" w:rsidRDefault="00D37647" w:rsidP="00E91204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4" w:type="dxa"/>
            <w:vAlign w:val="center"/>
          </w:tcPr>
          <w:p w14:paraId="5FBBF0A4" w14:textId="77777777" w:rsidR="00D37647" w:rsidRPr="007C1A9B" w:rsidRDefault="00D37647" w:rsidP="00E91204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14:paraId="480BADFA" w14:textId="77777777" w:rsidR="00D37647" w:rsidRPr="007C1A9B" w:rsidRDefault="00D37647" w:rsidP="00E91204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36C98EB9" w14:textId="61F1489D" w:rsidR="00D37647" w:rsidRPr="00E4468A" w:rsidRDefault="00E4468A" w:rsidP="00E4468A">
      <w:pPr>
        <w:widowControl w:val="0"/>
        <w:spacing w:before="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*</w:t>
      </w:r>
      <w:r w:rsidRPr="00E4468A">
        <w:rPr>
          <w:sz w:val="28"/>
          <w:szCs w:val="28"/>
        </w:rPr>
        <w:t>- в</w:t>
      </w:r>
      <w:r w:rsidR="005E745E" w:rsidRPr="00E4468A">
        <w:rPr>
          <w:sz w:val="28"/>
          <w:szCs w:val="28"/>
        </w:rPr>
        <w:t xml:space="preserve"> соответствии с данными электронного реестра Росстандарта – ФГИС «Аршин»</w:t>
      </w:r>
    </w:p>
    <w:p w14:paraId="41DFE39B" w14:textId="4E7E5553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1" w:name="_Toc35943589"/>
      <w:bookmarkStart w:id="12" w:name="_Toc95394356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Перечень объектов </w:t>
      </w:r>
      <w:bookmarkEnd w:id="11"/>
      <w:r w:rsidRPr="00E91204">
        <w:rPr>
          <w:rFonts w:ascii="Times New Roman" w:hAnsi="Times New Roman" w:cstheme="minorBidi"/>
          <w:i w:val="0"/>
          <w:iCs w:val="0"/>
          <w:lang w:eastAsia="en-US"/>
        </w:rPr>
        <w:t>технического диагностирования</w:t>
      </w:r>
      <w:bookmarkEnd w:id="12"/>
    </w:p>
    <w:p w14:paraId="452B7FC2" w14:textId="24717BB8" w:rsidR="00D37647" w:rsidRPr="00BD7493" w:rsidRDefault="00BD7493" w:rsidP="00BD7493">
      <w:pPr>
        <w:widowControl w:val="0"/>
        <w:spacing w:before="60" w:line="276" w:lineRule="auto"/>
        <w:ind w:firstLine="709"/>
        <w:jc w:val="right"/>
        <w:rPr>
          <w:sz w:val="28"/>
          <w:szCs w:val="28"/>
        </w:rPr>
      </w:pPr>
      <w:bookmarkStart w:id="13" w:name="_Toc35943590"/>
      <w:r w:rsidRPr="00BD7493">
        <w:rPr>
          <w:sz w:val="28"/>
          <w:szCs w:val="28"/>
        </w:rPr>
        <w:t>Таблица №5</w:t>
      </w:r>
    </w:p>
    <w:tbl>
      <w:tblPr>
        <w:tblStyle w:val="ac"/>
        <w:tblW w:w="9889" w:type="dxa"/>
        <w:tblLook w:val="04A0" w:firstRow="1" w:lastRow="0" w:firstColumn="1" w:lastColumn="0" w:noHBand="0" w:noVBand="1"/>
      </w:tblPr>
      <w:tblGrid>
        <w:gridCol w:w="4813"/>
        <w:gridCol w:w="5076"/>
      </w:tblGrid>
      <w:tr w:rsidR="00BD7493" w:rsidRPr="00A84DBD" w14:paraId="7A6FB425" w14:textId="77777777" w:rsidTr="00BD7493">
        <w:tc>
          <w:tcPr>
            <w:tcW w:w="4813" w:type="dxa"/>
          </w:tcPr>
          <w:p w14:paraId="514FDEA5" w14:textId="79374FA7" w:rsidR="00BD7493" w:rsidRPr="00A84DBD" w:rsidRDefault="00BD7493" w:rsidP="00BD7493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 xml:space="preserve">Наименование </w:t>
            </w:r>
            <w:r w:rsidR="0057763A" w:rsidRPr="00A84DBD">
              <w:rPr>
                <w:sz w:val="28"/>
                <w:szCs w:val="28"/>
              </w:rPr>
              <w:t>подъемного сооружения</w:t>
            </w:r>
          </w:p>
        </w:tc>
        <w:tc>
          <w:tcPr>
            <w:tcW w:w="5076" w:type="dxa"/>
          </w:tcPr>
          <w:p w14:paraId="001D2DB9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2E7067BE" w14:textId="77777777" w:rsidTr="00BD7493">
        <w:tc>
          <w:tcPr>
            <w:tcW w:w="4813" w:type="dxa"/>
          </w:tcPr>
          <w:p w14:paraId="2A5EFA83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Заводской номер</w:t>
            </w:r>
          </w:p>
        </w:tc>
        <w:tc>
          <w:tcPr>
            <w:tcW w:w="5076" w:type="dxa"/>
          </w:tcPr>
          <w:p w14:paraId="18BD3A40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57763A" w:rsidRPr="00A84DBD" w14:paraId="3CCC6265" w14:textId="77777777" w:rsidTr="00BD7493">
        <w:tc>
          <w:tcPr>
            <w:tcW w:w="4813" w:type="dxa"/>
          </w:tcPr>
          <w:p w14:paraId="6FD37098" w14:textId="17B2370E" w:rsidR="0057763A" w:rsidRPr="00A84DBD" w:rsidRDefault="0057763A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Технологический номер</w:t>
            </w:r>
          </w:p>
        </w:tc>
        <w:tc>
          <w:tcPr>
            <w:tcW w:w="5076" w:type="dxa"/>
          </w:tcPr>
          <w:p w14:paraId="1D9373C1" w14:textId="77777777" w:rsidR="0057763A" w:rsidRPr="00A84DBD" w:rsidRDefault="0057763A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11AF8D31" w14:textId="77777777" w:rsidTr="00BD7493">
        <w:tc>
          <w:tcPr>
            <w:tcW w:w="4813" w:type="dxa"/>
          </w:tcPr>
          <w:p w14:paraId="71FA83CA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Инвентарный номер</w:t>
            </w:r>
          </w:p>
        </w:tc>
        <w:tc>
          <w:tcPr>
            <w:tcW w:w="5076" w:type="dxa"/>
          </w:tcPr>
          <w:p w14:paraId="329ED073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1E0AC596" w14:textId="77777777" w:rsidTr="00BD7493">
        <w:tc>
          <w:tcPr>
            <w:tcW w:w="4813" w:type="dxa"/>
          </w:tcPr>
          <w:p w14:paraId="16C85A3C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bCs/>
                <w:color w:val="000000" w:themeColor="text1"/>
                <w:sz w:val="28"/>
                <w:szCs w:val="28"/>
              </w:rPr>
              <w:t>Наименование завода-изготовителя</w:t>
            </w:r>
          </w:p>
        </w:tc>
        <w:tc>
          <w:tcPr>
            <w:tcW w:w="5076" w:type="dxa"/>
          </w:tcPr>
          <w:p w14:paraId="1F3A6393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5333E252" w14:textId="77777777" w:rsidTr="00BD7493">
        <w:tc>
          <w:tcPr>
            <w:tcW w:w="4813" w:type="dxa"/>
          </w:tcPr>
          <w:p w14:paraId="1E4AD466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Год изготовления</w:t>
            </w:r>
          </w:p>
        </w:tc>
        <w:tc>
          <w:tcPr>
            <w:tcW w:w="5076" w:type="dxa"/>
          </w:tcPr>
          <w:p w14:paraId="37C31CC7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739B9FD6" w14:textId="77777777" w:rsidTr="00BD7493">
        <w:tc>
          <w:tcPr>
            <w:tcW w:w="4813" w:type="dxa"/>
          </w:tcPr>
          <w:p w14:paraId="087E5070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Год ввода в эксплуатацию</w:t>
            </w:r>
          </w:p>
        </w:tc>
        <w:tc>
          <w:tcPr>
            <w:tcW w:w="5076" w:type="dxa"/>
          </w:tcPr>
          <w:p w14:paraId="70E09AB2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  <w:tr w:rsidR="00BD7493" w:rsidRPr="00A84DBD" w14:paraId="3031B872" w14:textId="77777777" w:rsidTr="00BD7493">
        <w:tc>
          <w:tcPr>
            <w:tcW w:w="4813" w:type="dxa"/>
          </w:tcPr>
          <w:p w14:paraId="344FDAA4" w14:textId="77777777" w:rsidR="00BD7493" w:rsidRPr="00A84DBD" w:rsidRDefault="00BD7493" w:rsidP="0057763A">
            <w:pPr>
              <w:spacing w:before="6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Место установки</w:t>
            </w:r>
          </w:p>
        </w:tc>
        <w:tc>
          <w:tcPr>
            <w:tcW w:w="5076" w:type="dxa"/>
          </w:tcPr>
          <w:p w14:paraId="76838FD4" w14:textId="77777777" w:rsidR="00BD7493" w:rsidRPr="00A84DBD" w:rsidRDefault="00BD7493" w:rsidP="0057763A">
            <w:pPr>
              <w:spacing w:before="60"/>
              <w:rPr>
                <w:i/>
                <w:sz w:val="28"/>
                <w:szCs w:val="28"/>
              </w:rPr>
            </w:pPr>
          </w:p>
        </w:tc>
      </w:tr>
    </w:tbl>
    <w:p w14:paraId="0E24A537" w14:textId="2875C899" w:rsidR="00D37647" w:rsidRPr="00A84DBD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4" w:name="_Toc95394357"/>
      <w:r w:rsidRPr="00A84DBD">
        <w:rPr>
          <w:rFonts w:ascii="Times New Roman" w:hAnsi="Times New Roman" w:cstheme="minorBidi"/>
          <w:i w:val="0"/>
          <w:iCs w:val="0"/>
          <w:lang w:eastAsia="en-US"/>
        </w:rPr>
        <w:t>Краткая характеристика и назначение объектов технического диагностирования</w:t>
      </w:r>
      <w:bookmarkEnd w:id="14"/>
    </w:p>
    <w:p w14:paraId="12A7967E" w14:textId="55FDEDB3" w:rsidR="00D37647" w:rsidRPr="00A84DBD" w:rsidRDefault="00D37647" w:rsidP="00D37647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A84DBD">
        <w:rPr>
          <w:sz w:val="28"/>
          <w:szCs w:val="28"/>
        </w:rPr>
        <w:t>Таблица №</w:t>
      </w:r>
      <w:r w:rsidR="0057763A" w:rsidRPr="00A84DBD">
        <w:rPr>
          <w:sz w:val="28"/>
          <w:szCs w:val="28"/>
        </w:rPr>
        <w:t>6</w:t>
      </w:r>
    </w:p>
    <w:tbl>
      <w:tblPr>
        <w:tblW w:w="4878" w:type="pct"/>
        <w:tblInd w:w="276" w:type="dxa"/>
        <w:tblBorders>
          <w:top w:val="single" w:sz="8" w:space="0" w:color="auto"/>
          <w:left w:val="single" w:sz="8" w:space="0" w:color="auto"/>
          <w:bottom w:val="single" w:sz="6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4432"/>
        <w:gridCol w:w="5181"/>
      </w:tblGrid>
      <w:tr w:rsidR="0057763A" w:rsidRPr="00A84DBD" w14:paraId="599C9F02" w14:textId="77777777" w:rsidTr="007627AC">
        <w:trPr>
          <w:trHeight w:hRule="exact" w:val="851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624F8" w14:textId="0A5716AE" w:rsidR="0057763A" w:rsidRPr="00A84DBD" w:rsidRDefault="0057763A" w:rsidP="0057763A">
            <w:pPr>
              <w:pStyle w:val="a4"/>
              <w:spacing w:after="0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Назначение подъемного сооружения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24DF71" w14:textId="77777777" w:rsidR="0057763A" w:rsidRPr="00A84DBD" w:rsidRDefault="0057763A" w:rsidP="0098544B">
            <w:pPr>
              <w:pStyle w:val="a4"/>
              <w:spacing w:after="0"/>
              <w:ind w:right="-416"/>
              <w:jc w:val="center"/>
              <w:rPr>
                <w:b/>
                <w:sz w:val="28"/>
                <w:szCs w:val="28"/>
              </w:rPr>
            </w:pPr>
          </w:p>
        </w:tc>
      </w:tr>
      <w:tr w:rsidR="0057763A" w:rsidRPr="00A84DBD" w14:paraId="7CA7E61D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07CAC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Организация-владелец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5B8271" w14:textId="77777777" w:rsidR="0057763A" w:rsidRPr="00A84DBD" w:rsidRDefault="0057763A" w:rsidP="0098544B">
            <w:pPr>
              <w:snapToGrid w:val="0"/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18722D14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E5006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Грузоподъемность, т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0DBEF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2B7E525E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6D7B8" w14:textId="77777777" w:rsidR="0057763A" w:rsidRPr="00A84DBD" w:rsidRDefault="0057763A" w:rsidP="00E91204">
            <w:pPr>
              <w:spacing w:line="276" w:lineRule="auto"/>
              <w:ind w:left="-68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 xml:space="preserve"> Тип кранового пути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7E89EE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1C11ED36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D5001B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Длина кранового пути, м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71BAA3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29033321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69375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Тип направляющей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3AF91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76B013A8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92492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Стыковые скрепления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1CB09B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49C78AFE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17C26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Промежуточные скрепления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E4BA30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4FA600A1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8874C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 xml:space="preserve">Колонны 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BB5484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4F6C8F68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6EE7F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Подкрановая балка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682BFD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3D4DE593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73C54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Стропильная балка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A24C18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A84DBD" w14:paraId="6CA34B58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A4BF6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Вертикальные связи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E0DDA2" w14:textId="77777777" w:rsidR="0057763A" w:rsidRPr="00A84DBD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57763A" w:rsidRPr="00012521" w14:paraId="29B580A7" w14:textId="77777777" w:rsidTr="007627AC">
        <w:trPr>
          <w:trHeight w:val="567"/>
        </w:trPr>
        <w:tc>
          <w:tcPr>
            <w:tcW w:w="2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3B034" w14:textId="77777777" w:rsidR="0057763A" w:rsidRPr="00A84DBD" w:rsidRDefault="0057763A" w:rsidP="00E91204">
            <w:pPr>
              <w:spacing w:line="276" w:lineRule="auto"/>
              <w:rPr>
                <w:sz w:val="28"/>
                <w:szCs w:val="28"/>
              </w:rPr>
            </w:pPr>
            <w:r w:rsidRPr="00A84DBD">
              <w:rPr>
                <w:sz w:val="28"/>
                <w:szCs w:val="28"/>
              </w:rPr>
              <w:t>Тип упоров</w:t>
            </w:r>
          </w:p>
        </w:tc>
        <w:tc>
          <w:tcPr>
            <w:tcW w:w="26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B91CF" w14:textId="77777777" w:rsidR="0057763A" w:rsidRPr="00012521" w:rsidRDefault="0057763A" w:rsidP="0098544B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</w:tbl>
    <w:p w14:paraId="68881263" w14:textId="6C595E2A" w:rsidR="00D37647" w:rsidRPr="00E91204" w:rsidRDefault="00D37647" w:rsidP="00A0457B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0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5" w:name="_Toc95394358"/>
      <w:r w:rsidRPr="00E91204">
        <w:rPr>
          <w:rFonts w:ascii="Times New Roman" w:hAnsi="Times New Roman" w:cstheme="minorBidi"/>
          <w:i w:val="0"/>
          <w:iCs w:val="0"/>
          <w:lang w:eastAsia="en-US"/>
        </w:rPr>
        <w:t>Перечень работ, выполненных в процессе технического диагностирования</w:t>
      </w:r>
      <w:bookmarkEnd w:id="15"/>
    </w:p>
    <w:p w14:paraId="5B5FD7BC" w14:textId="0DEF396B" w:rsidR="00D37647" w:rsidRDefault="00D37647" w:rsidP="00D37647">
      <w:pPr>
        <w:widowControl w:val="0"/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57763A">
        <w:rPr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4546"/>
        <w:gridCol w:w="2362"/>
        <w:gridCol w:w="2200"/>
      </w:tblGrid>
      <w:tr w:rsidR="00D37647" w:rsidRPr="007C1A9B" w14:paraId="46DAD8E9" w14:textId="77777777" w:rsidTr="0057763A">
        <w:trPr>
          <w:cantSplit/>
          <w:trHeight w:val="399"/>
        </w:trPr>
        <w:tc>
          <w:tcPr>
            <w:tcW w:w="279" w:type="pct"/>
            <w:vAlign w:val="center"/>
          </w:tcPr>
          <w:p w14:paraId="078ACDDB" w14:textId="77777777" w:rsidR="00D37647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  <w:p w14:paraId="06E41C32" w14:textId="1319023A" w:rsidR="0057763A" w:rsidRPr="0057763A" w:rsidRDefault="0057763A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</w:t>
            </w:r>
            <w:r>
              <w:rPr>
                <w:b/>
                <w:sz w:val="28"/>
                <w:szCs w:val="28"/>
                <w:lang w:val="en-US"/>
              </w:rPr>
              <w:t>/</w:t>
            </w:r>
            <w:r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2356" w:type="pct"/>
            <w:vAlign w:val="center"/>
          </w:tcPr>
          <w:p w14:paraId="781A6CEC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14:paraId="28D193DF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14:paraId="0B22887D" w14:textId="77777777" w:rsidR="00D37647" w:rsidRPr="008B07F0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8B07F0">
              <w:rPr>
                <w:b/>
                <w:sz w:val="28"/>
                <w:szCs w:val="28"/>
              </w:rPr>
              <w:t>Нормативная документация</w:t>
            </w:r>
          </w:p>
        </w:tc>
      </w:tr>
      <w:tr w:rsidR="00344A81" w:rsidRPr="007C1A9B" w14:paraId="7FD9877F" w14:textId="77777777" w:rsidTr="0057763A">
        <w:trPr>
          <w:cantSplit/>
          <w:trHeight w:val="199"/>
        </w:trPr>
        <w:tc>
          <w:tcPr>
            <w:tcW w:w="279" w:type="pct"/>
          </w:tcPr>
          <w:p w14:paraId="54C030A5" w14:textId="546C8A55" w:rsidR="00344A81" w:rsidRPr="00AA1557" w:rsidRDefault="00344A81" w:rsidP="00344A81">
            <w:pPr>
              <w:pStyle w:val="af"/>
              <w:widowControl w:val="0"/>
              <w:numPr>
                <w:ilvl w:val="0"/>
                <w:numId w:val="17"/>
              </w:numPr>
              <w:spacing w:before="60"/>
              <w:ind w:left="147" w:right="567" w:firstLine="0"/>
              <w:rPr>
                <w:sz w:val="28"/>
                <w:szCs w:val="28"/>
              </w:rPr>
            </w:pPr>
          </w:p>
        </w:tc>
        <w:tc>
          <w:tcPr>
            <w:tcW w:w="2356" w:type="pct"/>
            <w:vAlign w:val="center"/>
          </w:tcPr>
          <w:p w14:paraId="6C170726" w14:textId="22951DE6" w:rsidR="00344A81" w:rsidRPr="00344A81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  <w:r w:rsidRPr="00344A81">
              <w:rPr>
                <w:rFonts w:eastAsia="Calibri"/>
                <w:sz w:val="28"/>
                <w:szCs w:val="28"/>
              </w:rPr>
              <w:t>Анализ технической документации</w:t>
            </w:r>
          </w:p>
        </w:tc>
        <w:tc>
          <w:tcPr>
            <w:tcW w:w="1224" w:type="pct"/>
            <w:vAlign w:val="center"/>
          </w:tcPr>
          <w:p w14:paraId="4A7A3B82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4E49CA0F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22F25A8B" w14:textId="77777777" w:rsidTr="0057763A">
        <w:trPr>
          <w:cantSplit/>
          <w:trHeight w:val="265"/>
        </w:trPr>
        <w:tc>
          <w:tcPr>
            <w:tcW w:w="279" w:type="pct"/>
          </w:tcPr>
          <w:p w14:paraId="57302279" w14:textId="6303B87E" w:rsidR="00344A81" w:rsidRPr="00AA1557" w:rsidRDefault="00344A81" w:rsidP="00344A81">
            <w:pPr>
              <w:pStyle w:val="af"/>
              <w:widowControl w:val="0"/>
              <w:numPr>
                <w:ilvl w:val="0"/>
                <w:numId w:val="17"/>
              </w:numPr>
              <w:spacing w:before="60"/>
              <w:ind w:left="147" w:right="567" w:firstLine="0"/>
              <w:rPr>
                <w:sz w:val="28"/>
                <w:szCs w:val="28"/>
              </w:rPr>
            </w:pPr>
          </w:p>
        </w:tc>
        <w:tc>
          <w:tcPr>
            <w:tcW w:w="2356" w:type="pct"/>
            <w:vAlign w:val="center"/>
          </w:tcPr>
          <w:p w14:paraId="6CA7683A" w14:textId="3EE2AB8B" w:rsidR="00344A81" w:rsidRPr="00344A81" w:rsidRDefault="00375DBB" w:rsidP="00344A81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rFonts w:cstheme="minorBidi"/>
                <w:iCs/>
                <w:sz w:val="28"/>
                <w:szCs w:val="28"/>
                <w:lang w:eastAsia="en-US"/>
              </w:rPr>
              <w:t>Акт</w:t>
            </w:r>
            <w:r w:rsidR="00344A81" w:rsidRPr="00344A81">
              <w:rPr>
                <w:rFonts w:cstheme="minorBidi"/>
                <w:iCs/>
                <w:sz w:val="28"/>
                <w:szCs w:val="28"/>
                <w:lang w:eastAsia="en-US"/>
              </w:rPr>
              <w:t xml:space="preserve"> комплексного обследования рельсового пути грузоподъёмной машины</w:t>
            </w:r>
          </w:p>
        </w:tc>
        <w:tc>
          <w:tcPr>
            <w:tcW w:w="1224" w:type="pct"/>
            <w:vAlign w:val="center"/>
          </w:tcPr>
          <w:p w14:paraId="6D5664F7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266C4727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2D42EEE5" w14:textId="77777777" w:rsidTr="0057763A">
        <w:trPr>
          <w:cantSplit/>
          <w:trHeight w:val="165"/>
        </w:trPr>
        <w:tc>
          <w:tcPr>
            <w:tcW w:w="279" w:type="pct"/>
          </w:tcPr>
          <w:p w14:paraId="468842E3" w14:textId="20C99CE8" w:rsidR="00344A81" w:rsidRPr="00AA1557" w:rsidRDefault="00344A81" w:rsidP="00344A81">
            <w:pPr>
              <w:pStyle w:val="af"/>
              <w:widowControl w:val="0"/>
              <w:numPr>
                <w:ilvl w:val="0"/>
                <w:numId w:val="17"/>
              </w:numPr>
              <w:spacing w:before="60"/>
              <w:ind w:left="147" w:right="567" w:firstLine="0"/>
              <w:rPr>
                <w:sz w:val="28"/>
                <w:szCs w:val="28"/>
              </w:rPr>
            </w:pPr>
          </w:p>
        </w:tc>
        <w:tc>
          <w:tcPr>
            <w:tcW w:w="2356" w:type="pct"/>
            <w:vAlign w:val="center"/>
          </w:tcPr>
          <w:p w14:paraId="747AE7BC" w14:textId="05059BA5" w:rsidR="00344A81" w:rsidRPr="00344A81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  <w:r w:rsidRPr="00344A81">
              <w:rPr>
                <w:rFonts w:cstheme="minorBidi"/>
                <w:iCs/>
                <w:sz w:val="28"/>
                <w:szCs w:val="28"/>
                <w:lang w:eastAsia="en-US"/>
              </w:rPr>
              <w:t>Схема расположения точек измерений. Таблицы планово-высотного положения рельсового пути. Графики отклонений.</w:t>
            </w:r>
          </w:p>
        </w:tc>
        <w:tc>
          <w:tcPr>
            <w:tcW w:w="1224" w:type="pct"/>
            <w:vAlign w:val="center"/>
          </w:tcPr>
          <w:p w14:paraId="2A191F5E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20D52D98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6520CFEB" w14:textId="77777777" w:rsidTr="0057763A">
        <w:trPr>
          <w:cantSplit/>
          <w:trHeight w:val="165"/>
        </w:trPr>
        <w:tc>
          <w:tcPr>
            <w:tcW w:w="279" w:type="pct"/>
          </w:tcPr>
          <w:p w14:paraId="412B2C08" w14:textId="77777777" w:rsidR="00344A81" w:rsidRPr="00AA1557" w:rsidRDefault="00344A81" w:rsidP="00344A81">
            <w:pPr>
              <w:pStyle w:val="af"/>
              <w:widowControl w:val="0"/>
              <w:numPr>
                <w:ilvl w:val="0"/>
                <w:numId w:val="17"/>
              </w:numPr>
              <w:spacing w:before="60"/>
              <w:ind w:left="147" w:right="567" w:firstLine="0"/>
              <w:rPr>
                <w:sz w:val="28"/>
                <w:szCs w:val="28"/>
              </w:rPr>
            </w:pPr>
          </w:p>
        </w:tc>
        <w:tc>
          <w:tcPr>
            <w:tcW w:w="2356" w:type="pct"/>
            <w:vAlign w:val="center"/>
          </w:tcPr>
          <w:p w14:paraId="3045030D" w14:textId="47052DDE" w:rsidR="00344A81" w:rsidRPr="00344A81" w:rsidRDefault="00344A81" w:rsidP="00344A81">
            <w:pPr>
              <w:widowControl w:val="0"/>
              <w:spacing w:before="60"/>
              <w:rPr>
                <w:rFonts w:cstheme="minorBidi"/>
                <w:iCs/>
                <w:sz w:val="28"/>
                <w:szCs w:val="28"/>
                <w:lang w:eastAsia="en-US"/>
              </w:rPr>
            </w:pPr>
            <w:r w:rsidRPr="00344A81">
              <w:rPr>
                <w:rFonts w:eastAsiaTheme="minorHAnsi"/>
                <w:sz w:val="28"/>
                <w:szCs w:val="28"/>
              </w:rPr>
              <w:t>Протокол по результатам визуального и измерительного контроля</w:t>
            </w:r>
          </w:p>
        </w:tc>
        <w:tc>
          <w:tcPr>
            <w:tcW w:w="1224" w:type="pct"/>
            <w:vAlign w:val="center"/>
          </w:tcPr>
          <w:p w14:paraId="6292E2E3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3816FE26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5C10CBA2" w14:textId="77777777" w:rsidTr="0057763A">
        <w:trPr>
          <w:cantSplit/>
          <w:trHeight w:val="165"/>
        </w:trPr>
        <w:tc>
          <w:tcPr>
            <w:tcW w:w="279" w:type="pct"/>
          </w:tcPr>
          <w:p w14:paraId="5C058AE7" w14:textId="77777777" w:rsidR="00344A81" w:rsidRPr="00AA1557" w:rsidRDefault="00344A81" w:rsidP="00344A81">
            <w:pPr>
              <w:pStyle w:val="af"/>
              <w:widowControl w:val="0"/>
              <w:numPr>
                <w:ilvl w:val="0"/>
                <w:numId w:val="17"/>
              </w:numPr>
              <w:spacing w:before="60"/>
              <w:ind w:left="147" w:right="567" w:firstLine="0"/>
              <w:rPr>
                <w:sz w:val="28"/>
                <w:szCs w:val="28"/>
              </w:rPr>
            </w:pPr>
          </w:p>
        </w:tc>
        <w:tc>
          <w:tcPr>
            <w:tcW w:w="2356" w:type="pct"/>
            <w:vAlign w:val="center"/>
          </w:tcPr>
          <w:p w14:paraId="5BAEAB37" w14:textId="7DF5F49E" w:rsidR="00344A81" w:rsidRPr="00344A81" w:rsidRDefault="00344A81" w:rsidP="00344A81">
            <w:pPr>
              <w:widowControl w:val="0"/>
              <w:spacing w:before="60"/>
              <w:rPr>
                <w:rFonts w:cstheme="minorBidi"/>
                <w:iCs/>
                <w:sz w:val="28"/>
                <w:szCs w:val="28"/>
                <w:lang w:eastAsia="en-US"/>
              </w:rPr>
            </w:pPr>
            <w:r w:rsidRPr="00344A81">
              <w:rPr>
                <w:rFonts w:cstheme="minorBidi"/>
                <w:iCs/>
                <w:sz w:val="28"/>
                <w:szCs w:val="28"/>
                <w:lang w:eastAsia="en-US"/>
              </w:rPr>
              <w:t>Ведомость дефектов</w:t>
            </w:r>
          </w:p>
        </w:tc>
        <w:tc>
          <w:tcPr>
            <w:tcW w:w="1224" w:type="pct"/>
            <w:vAlign w:val="center"/>
          </w:tcPr>
          <w:p w14:paraId="56EB3B04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1943E0B9" w14:textId="77777777" w:rsidR="00344A81" w:rsidRPr="007C1A9B" w:rsidRDefault="00344A81" w:rsidP="00344A8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14:paraId="644FD1E4" w14:textId="6D68ED81" w:rsidR="0057763A" w:rsidRPr="00A0457B" w:rsidRDefault="0057763A" w:rsidP="00A0457B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r w:rsidRPr="00A0457B">
        <w:rPr>
          <w:sz w:val="28"/>
          <w:szCs w:val="28"/>
        </w:rPr>
        <w:t xml:space="preserve">Перечень </w:t>
      </w:r>
      <w:r w:rsidR="00B53A1E">
        <w:rPr>
          <w:sz w:val="28"/>
          <w:szCs w:val="28"/>
        </w:rPr>
        <w:t>применяемой</w:t>
      </w:r>
      <w:r w:rsidRPr="00A0457B">
        <w:rPr>
          <w:sz w:val="28"/>
          <w:szCs w:val="28"/>
        </w:rPr>
        <w:t xml:space="preserve"> при техническом диагностировании нормативной и методической документации приведен в Приложении №1.</w:t>
      </w:r>
    </w:p>
    <w:p w14:paraId="7F3D53F0" w14:textId="21126F8A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6" w:name="_Toc35943595"/>
      <w:bookmarkStart w:id="17" w:name="_Toc95394359"/>
      <w:r w:rsidRPr="00E91204">
        <w:rPr>
          <w:rFonts w:ascii="Times New Roman" w:hAnsi="Times New Roman" w:cstheme="minorBidi"/>
          <w:i w:val="0"/>
          <w:iCs w:val="0"/>
          <w:lang w:eastAsia="en-US"/>
        </w:rPr>
        <w:t>Сведения о рассмотренных в процессе технического диагностирования документах</w:t>
      </w:r>
      <w:bookmarkEnd w:id="16"/>
      <w:bookmarkEnd w:id="17"/>
    </w:p>
    <w:p w14:paraId="6ECA27AE" w14:textId="5A47CC9A" w:rsidR="00D37647" w:rsidRPr="00951113" w:rsidRDefault="00D37647" w:rsidP="00D37647">
      <w:pPr>
        <w:widowControl w:val="0"/>
        <w:spacing w:before="60"/>
        <w:ind w:firstLine="709"/>
        <w:jc w:val="right"/>
        <w:rPr>
          <w:sz w:val="28"/>
          <w:szCs w:val="28"/>
        </w:rPr>
      </w:pPr>
      <w:r w:rsidRPr="00951113">
        <w:rPr>
          <w:sz w:val="28"/>
          <w:szCs w:val="28"/>
        </w:rPr>
        <w:t>Таблица №</w:t>
      </w:r>
      <w:r w:rsidR="0057763A">
        <w:rPr>
          <w:sz w:val="28"/>
          <w:szCs w:val="28"/>
        </w:rPr>
        <w:t>8</w:t>
      </w:r>
    </w:p>
    <w:tbl>
      <w:tblPr>
        <w:tblW w:w="489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4413"/>
        <w:gridCol w:w="2987"/>
        <w:gridCol w:w="1623"/>
      </w:tblGrid>
      <w:tr w:rsidR="00D37647" w:rsidRPr="007C1A9B" w14:paraId="0439178F" w14:textId="77777777" w:rsidTr="00A0457B">
        <w:trPr>
          <w:cantSplit/>
          <w:trHeight w:val="20"/>
          <w:tblHeader/>
        </w:trPr>
        <w:tc>
          <w:tcPr>
            <w:tcW w:w="320" w:type="pct"/>
            <w:vAlign w:val="center"/>
          </w:tcPr>
          <w:p w14:paraId="1F06ADBF" w14:textId="77777777" w:rsidR="00D37647" w:rsidRDefault="00D37647" w:rsidP="00E91204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№</w:t>
            </w:r>
          </w:p>
          <w:p w14:paraId="5C612409" w14:textId="76A210F0" w:rsidR="0057763A" w:rsidRPr="0057763A" w:rsidRDefault="0057763A" w:rsidP="00E91204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291" w:type="pct"/>
            <w:vAlign w:val="center"/>
          </w:tcPr>
          <w:p w14:paraId="15B067C8" w14:textId="77777777" w:rsidR="00D37647" w:rsidRPr="00951113" w:rsidRDefault="00D37647" w:rsidP="00E91204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551" w:type="pct"/>
            <w:vAlign w:val="center"/>
          </w:tcPr>
          <w:p w14:paraId="2B8A1676" w14:textId="77777777" w:rsidR="00D37647" w:rsidRPr="00951113" w:rsidRDefault="00D37647" w:rsidP="00E91204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38" w:type="pct"/>
          </w:tcPr>
          <w:p w14:paraId="6B8C662F" w14:textId="77777777" w:rsidR="00D37647" w:rsidRPr="008B07F0" w:rsidRDefault="00D37647" w:rsidP="00E91204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344A81" w:rsidRPr="007C1A9B" w14:paraId="68DA7CE3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1D496D71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  <w:vAlign w:val="center"/>
          </w:tcPr>
          <w:p w14:paraId="24F84D23" w14:textId="4ED418C1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rFonts w:eastAsia="Calibri"/>
                <w:sz w:val="28"/>
                <w:szCs w:val="28"/>
              </w:rPr>
              <w:t>Паспорт рельсового пути</w:t>
            </w:r>
          </w:p>
        </w:tc>
        <w:tc>
          <w:tcPr>
            <w:tcW w:w="1551" w:type="pct"/>
            <w:vAlign w:val="center"/>
          </w:tcPr>
          <w:p w14:paraId="64B3FD52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680A292C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08980EE5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20F5ECA1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1583A000" w14:textId="29C2119B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rFonts w:eastAsia="Calibri"/>
                <w:sz w:val="28"/>
                <w:szCs w:val="28"/>
              </w:rPr>
              <w:t>Монтажная документация</w:t>
            </w:r>
          </w:p>
        </w:tc>
        <w:tc>
          <w:tcPr>
            <w:tcW w:w="1551" w:type="pct"/>
            <w:vAlign w:val="center"/>
          </w:tcPr>
          <w:p w14:paraId="759DECB9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468F7569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132E1269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4C80212F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6A85F88A" w14:textId="1ADCD1C7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Акт сдачи – приемки рельсового пути в эксплуатацию</w:t>
            </w:r>
          </w:p>
        </w:tc>
        <w:tc>
          <w:tcPr>
            <w:tcW w:w="1551" w:type="pct"/>
            <w:vAlign w:val="center"/>
          </w:tcPr>
          <w:p w14:paraId="309CB8A0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07639A96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6017DA94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248CD7C4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4A3E3D6A" w14:textId="0C424F9F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Состояние промышленной безопасности (динамика аварий, травматизма, связанная с эксплуатацией подъемно – транспортных сооружений)</w:t>
            </w:r>
          </w:p>
        </w:tc>
        <w:tc>
          <w:tcPr>
            <w:tcW w:w="1551" w:type="pct"/>
            <w:vAlign w:val="center"/>
          </w:tcPr>
          <w:p w14:paraId="50C6E2B9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78F4BD87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26E8F295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670E12E2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21F743E4" w14:textId="6D73527A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551" w:type="pct"/>
            <w:vAlign w:val="center"/>
          </w:tcPr>
          <w:p w14:paraId="25F448DD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279C0141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5666994E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39813A4A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2DA5FFCD" w14:textId="7BD6425D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содержание ПС в работоспособном состоянии</w:t>
            </w:r>
          </w:p>
        </w:tc>
        <w:tc>
          <w:tcPr>
            <w:tcW w:w="1551" w:type="pct"/>
            <w:vAlign w:val="center"/>
          </w:tcPr>
          <w:p w14:paraId="545329EC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157C2365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786C4AB8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28CE51E1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0E27EF25" w14:textId="21387C82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осуществление производственного контроля при эксплуатации ПС</w:t>
            </w:r>
          </w:p>
        </w:tc>
        <w:tc>
          <w:tcPr>
            <w:tcW w:w="1551" w:type="pct"/>
            <w:vAlign w:val="center"/>
          </w:tcPr>
          <w:p w14:paraId="2D0E2014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11F17D9A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7F59E795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37903AA5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3326AB54" w14:textId="466B8A01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безопасное производство работ с применением ПС</w:t>
            </w:r>
          </w:p>
        </w:tc>
        <w:tc>
          <w:tcPr>
            <w:tcW w:w="1551" w:type="pct"/>
            <w:vAlign w:val="center"/>
          </w:tcPr>
          <w:p w14:paraId="6D8771C1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0023FAD2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44A81" w:rsidRPr="007C1A9B" w14:paraId="4436CE44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18EBF45A" w14:textId="77777777" w:rsidR="00344A81" w:rsidRPr="007C1A9B" w:rsidRDefault="00344A81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2F09DF30" w14:textId="7C4A1FE0" w:rsidR="00344A81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Документация о проверке знаний обслуживающего персонала</w:t>
            </w:r>
          </w:p>
        </w:tc>
        <w:tc>
          <w:tcPr>
            <w:tcW w:w="1551" w:type="pct"/>
            <w:vAlign w:val="center"/>
          </w:tcPr>
          <w:p w14:paraId="28C3FAA6" w14:textId="77777777" w:rsidR="00344A81" w:rsidRPr="007C1A9B" w:rsidRDefault="00344A81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01736D5A" w14:textId="77777777" w:rsidR="00344A81" w:rsidRPr="007C1A9B" w:rsidRDefault="00344A81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36C88" w:rsidRPr="007C1A9B" w14:paraId="6AE85686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4076FE98" w14:textId="77777777" w:rsidR="00A36C88" w:rsidRPr="007C1A9B" w:rsidRDefault="00A36C88" w:rsidP="00344A81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91" w:type="pct"/>
          </w:tcPr>
          <w:p w14:paraId="3011F2BF" w14:textId="3341AFA4" w:rsidR="00A36C88" w:rsidRPr="00A36C88" w:rsidRDefault="00A36C88" w:rsidP="00344A81">
            <w:pPr>
              <w:widowControl w:val="0"/>
              <w:spacing w:before="60"/>
              <w:rPr>
                <w:sz w:val="28"/>
                <w:szCs w:val="28"/>
              </w:rPr>
            </w:pPr>
            <w:r w:rsidRPr="00A36C88">
              <w:rPr>
                <w:sz w:val="28"/>
                <w:szCs w:val="28"/>
              </w:rPr>
              <w:t>Акт проверки сопротивления заземления</w:t>
            </w:r>
          </w:p>
        </w:tc>
        <w:tc>
          <w:tcPr>
            <w:tcW w:w="1551" w:type="pct"/>
            <w:vAlign w:val="center"/>
          </w:tcPr>
          <w:p w14:paraId="3B9A67F2" w14:textId="77777777" w:rsidR="00A36C88" w:rsidRPr="007C1A9B" w:rsidRDefault="00A36C88" w:rsidP="00344A81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38" w:type="pct"/>
            <w:vAlign w:val="center"/>
          </w:tcPr>
          <w:p w14:paraId="2D929199" w14:textId="77777777" w:rsidR="00A36C88" w:rsidRPr="007C1A9B" w:rsidRDefault="00A36C88" w:rsidP="00344A81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2CE4E062" w14:textId="4AA41571" w:rsidR="00D37647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18" w:name="_Toc367189698"/>
      <w:bookmarkStart w:id="19" w:name="_Toc367189790"/>
      <w:bookmarkStart w:id="20" w:name="_Toc367190575"/>
      <w:bookmarkStart w:id="21" w:name="_Toc367191013"/>
      <w:bookmarkStart w:id="22" w:name="_Toc425432139"/>
      <w:bookmarkStart w:id="23" w:name="_Toc70609503"/>
      <w:bookmarkStart w:id="24" w:name="_Toc95394360"/>
      <w:r w:rsidRPr="00E91204">
        <w:rPr>
          <w:rFonts w:ascii="Times New Roman" w:hAnsi="Times New Roman" w:cstheme="minorBidi"/>
          <w:i w:val="0"/>
          <w:iCs w:val="0"/>
          <w:lang w:eastAsia="en-US"/>
        </w:rPr>
        <w:t>Анализ результатов предшествующих обследований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5F9444EE" w14:textId="4196BE2A" w:rsidR="0057763A" w:rsidRPr="0057763A" w:rsidRDefault="0057763A" w:rsidP="0057763A">
      <w:pPr>
        <w:pStyle w:val="af"/>
        <w:spacing w:before="60"/>
        <w:ind w:left="1082"/>
        <w:jc w:val="right"/>
        <w:rPr>
          <w:sz w:val="28"/>
          <w:szCs w:val="28"/>
        </w:rPr>
      </w:pPr>
      <w:r w:rsidRPr="0057763A">
        <w:rPr>
          <w:sz w:val="28"/>
          <w:szCs w:val="28"/>
        </w:rPr>
        <w:t>Таблица № 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6"/>
        <w:gridCol w:w="2765"/>
        <w:gridCol w:w="2200"/>
      </w:tblGrid>
      <w:tr w:rsidR="0057763A" w:rsidRPr="00E60B9C" w14:paraId="6094ACD3" w14:textId="77777777" w:rsidTr="00A0457B">
        <w:trPr>
          <w:cantSplit/>
          <w:trHeight w:val="399"/>
        </w:trPr>
        <w:tc>
          <w:tcPr>
            <w:tcW w:w="366" w:type="pct"/>
            <w:vAlign w:val="center"/>
          </w:tcPr>
          <w:p w14:paraId="6932F53C" w14:textId="77777777" w:rsidR="0057763A" w:rsidRDefault="0057763A" w:rsidP="0057763A">
            <w:pPr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14:paraId="62F6DFC1" w14:textId="77777777" w:rsidR="0057763A" w:rsidRPr="00600F20" w:rsidRDefault="0057763A" w:rsidP="0057763A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061" w:type="pct"/>
            <w:vAlign w:val="center"/>
          </w:tcPr>
          <w:p w14:paraId="33F2CA9A" w14:textId="77777777" w:rsidR="0057763A" w:rsidRPr="002B700F" w:rsidRDefault="0057763A" w:rsidP="0057763A">
            <w:pPr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14:paraId="04534779" w14:textId="77777777" w:rsidR="0057763A" w:rsidRPr="00F16975" w:rsidRDefault="0057763A" w:rsidP="0057763A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14:paraId="09E9920D" w14:textId="77777777" w:rsidR="0057763A" w:rsidRPr="00644E28" w:rsidRDefault="0057763A" w:rsidP="0057763A">
            <w:pPr>
              <w:spacing w:before="60"/>
              <w:jc w:val="center"/>
              <w:rPr>
                <w:b/>
                <w:sz w:val="28"/>
                <w:szCs w:val="28"/>
              </w:rPr>
            </w:pPr>
            <w:r w:rsidRPr="00644E28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57763A" w:rsidRPr="007C1A9B" w14:paraId="7418DC81" w14:textId="77777777" w:rsidTr="00A0457B">
        <w:trPr>
          <w:cantSplit/>
          <w:trHeight w:val="199"/>
        </w:trPr>
        <w:tc>
          <w:tcPr>
            <w:tcW w:w="366" w:type="pct"/>
            <w:vAlign w:val="center"/>
          </w:tcPr>
          <w:p w14:paraId="42B70C05" w14:textId="77777777" w:rsidR="0057763A" w:rsidRPr="00644E28" w:rsidRDefault="0057763A" w:rsidP="0057763A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061" w:type="pct"/>
            <w:vAlign w:val="center"/>
          </w:tcPr>
          <w:p w14:paraId="0354EED7" w14:textId="77777777" w:rsidR="0057763A" w:rsidRPr="00644E28" w:rsidRDefault="0057763A" w:rsidP="0057763A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6C5B6B78" w14:textId="77777777" w:rsidR="0057763A" w:rsidRPr="00644E28" w:rsidRDefault="0057763A" w:rsidP="0057763A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0A36D1BC" w14:textId="59051FED" w:rsidR="0057763A" w:rsidRPr="007C1A9B" w:rsidRDefault="0057763A" w:rsidP="0057763A">
            <w:pPr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55703C8D" w14:textId="77777777" w:rsidTr="00A0457B">
        <w:trPr>
          <w:cantSplit/>
          <w:trHeight w:val="265"/>
        </w:trPr>
        <w:tc>
          <w:tcPr>
            <w:tcW w:w="366" w:type="pct"/>
            <w:vAlign w:val="center"/>
          </w:tcPr>
          <w:p w14:paraId="78D03E71" w14:textId="77777777" w:rsidR="00344A81" w:rsidRPr="00346D4E" w:rsidRDefault="00344A81" w:rsidP="00344A81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061" w:type="pct"/>
            <w:vAlign w:val="center"/>
          </w:tcPr>
          <w:p w14:paraId="67F85F5F" w14:textId="77777777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3E6FB620" w14:textId="77777777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5EAAB1B4" w14:textId="34A6BD1C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</w:tr>
      <w:tr w:rsidR="00344A81" w:rsidRPr="007C1A9B" w14:paraId="17EDEA43" w14:textId="77777777" w:rsidTr="00A0457B">
        <w:trPr>
          <w:cantSplit/>
          <w:trHeight w:val="265"/>
        </w:trPr>
        <w:tc>
          <w:tcPr>
            <w:tcW w:w="366" w:type="pct"/>
            <w:vAlign w:val="center"/>
          </w:tcPr>
          <w:p w14:paraId="4DCFD838" w14:textId="77777777" w:rsidR="00344A81" w:rsidRDefault="00344A81" w:rsidP="00344A81">
            <w:pPr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061" w:type="pct"/>
            <w:vAlign w:val="center"/>
          </w:tcPr>
          <w:p w14:paraId="39A6C4DF" w14:textId="77777777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14:paraId="4DDB6166" w14:textId="77777777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74345D58" w14:textId="7BB1B83B" w:rsidR="00344A81" w:rsidRPr="007C1A9B" w:rsidRDefault="00344A81" w:rsidP="00344A81">
            <w:pPr>
              <w:spacing w:before="60"/>
              <w:rPr>
                <w:sz w:val="28"/>
                <w:szCs w:val="28"/>
              </w:rPr>
            </w:pPr>
          </w:p>
        </w:tc>
      </w:tr>
    </w:tbl>
    <w:p w14:paraId="3B79CB82" w14:textId="259E8D0D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25" w:name="_Toc35943596"/>
      <w:bookmarkStart w:id="26" w:name="_Toc2171845"/>
      <w:bookmarkStart w:id="27" w:name="_Toc95394361"/>
      <w:bookmarkStart w:id="28" w:name="_Toc474573234"/>
      <w:bookmarkEnd w:id="13"/>
      <w:bookmarkEnd w:id="25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Результаты </w:t>
      </w:r>
      <w:bookmarkEnd w:id="26"/>
      <w:r w:rsidR="0022580B">
        <w:rPr>
          <w:rFonts w:ascii="Times New Roman" w:hAnsi="Times New Roman" w:cstheme="minorBidi"/>
          <w:i w:val="0"/>
          <w:iCs w:val="0"/>
          <w:lang w:eastAsia="en-US"/>
        </w:rPr>
        <w:t>обследования</w:t>
      </w:r>
      <w:bookmarkEnd w:id="27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 </w:t>
      </w:r>
      <w:bookmarkEnd w:id="28"/>
    </w:p>
    <w:p w14:paraId="4A8111AB" w14:textId="33EBE0B3" w:rsidR="00D37647" w:rsidRPr="007C1A9B" w:rsidRDefault="00D37647" w:rsidP="00D37647">
      <w:pPr>
        <w:widowControl w:val="0"/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</w:t>
      </w:r>
      <w:r w:rsidR="00B636B6">
        <w:rPr>
          <w:sz w:val="28"/>
          <w:szCs w:val="28"/>
        </w:rPr>
        <w:t>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2"/>
        <w:gridCol w:w="2479"/>
        <w:gridCol w:w="2200"/>
      </w:tblGrid>
      <w:tr w:rsidR="00D37647" w:rsidRPr="00F16975" w14:paraId="7F7E5F31" w14:textId="77777777" w:rsidTr="00E91204">
        <w:trPr>
          <w:cantSplit/>
          <w:trHeight w:val="399"/>
        </w:trPr>
        <w:tc>
          <w:tcPr>
            <w:tcW w:w="366" w:type="pct"/>
            <w:vAlign w:val="center"/>
          </w:tcPr>
          <w:p w14:paraId="732745DC" w14:textId="77777777" w:rsidR="00D37647" w:rsidRDefault="00D37647" w:rsidP="00E91204">
            <w:pPr>
              <w:widowControl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F16975">
              <w:rPr>
                <w:b/>
                <w:color w:val="000000"/>
                <w:sz w:val="28"/>
                <w:szCs w:val="28"/>
              </w:rPr>
              <w:t>№</w:t>
            </w:r>
          </w:p>
          <w:p w14:paraId="548FB173" w14:textId="1A87E3E1" w:rsidR="00B636B6" w:rsidRPr="00B636B6" w:rsidRDefault="00B636B6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209" w:type="pct"/>
            <w:vAlign w:val="center"/>
          </w:tcPr>
          <w:p w14:paraId="27976AEF" w14:textId="77777777" w:rsidR="00D37647" w:rsidRPr="00F16975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14:paraId="76EE2AB6" w14:textId="77777777" w:rsidR="00D37647" w:rsidRPr="00F16975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14:paraId="29E98ACB" w14:textId="77777777" w:rsidR="00D37647" w:rsidRPr="00F16975" w:rsidRDefault="00D37647" w:rsidP="00E91204">
            <w:pPr>
              <w:widowControl w:val="0"/>
              <w:spacing w:before="60"/>
              <w:jc w:val="center"/>
              <w:rPr>
                <w:b/>
                <w:sz w:val="28"/>
                <w:szCs w:val="28"/>
              </w:rPr>
            </w:pPr>
            <w:r w:rsidRPr="00F16975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D37647" w:rsidRPr="007C1A9B" w14:paraId="11435DC2" w14:textId="77777777" w:rsidTr="00E91204">
        <w:trPr>
          <w:cantSplit/>
          <w:trHeight w:val="199"/>
        </w:trPr>
        <w:tc>
          <w:tcPr>
            <w:tcW w:w="366" w:type="pct"/>
          </w:tcPr>
          <w:p w14:paraId="2E16C5A6" w14:textId="2A5C598E" w:rsidR="00D37647" w:rsidRPr="007C1A9B" w:rsidRDefault="00B636B6" w:rsidP="00B636B6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209" w:type="pct"/>
            <w:vAlign w:val="center"/>
          </w:tcPr>
          <w:p w14:paraId="3AA94C0B" w14:textId="4AD3489C" w:rsidR="00D37647" w:rsidRPr="006D52FC" w:rsidRDefault="00375DBB" w:rsidP="00173BD7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rFonts w:cstheme="minorBidi"/>
                <w:iCs/>
                <w:sz w:val="28"/>
                <w:szCs w:val="28"/>
                <w:lang w:eastAsia="en-US"/>
              </w:rPr>
              <w:t>Акт</w:t>
            </w:r>
            <w:r w:rsidR="006D52FC" w:rsidRPr="006D52FC">
              <w:rPr>
                <w:rFonts w:cstheme="minorBidi"/>
                <w:iCs/>
                <w:sz w:val="28"/>
                <w:szCs w:val="28"/>
                <w:lang w:eastAsia="en-US"/>
              </w:rPr>
              <w:t xml:space="preserve"> комплексного обследования рельсового пути грузоподъёмной машины</w:t>
            </w:r>
          </w:p>
        </w:tc>
        <w:tc>
          <w:tcPr>
            <w:tcW w:w="1285" w:type="pct"/>
            <w:vAlign w:val="center"/>
          </w:tcPr>
          <w:p w14:paraId="0BD71A91" w14:textId="77777777" w:rsidR="00D37647" w:rsidRPr="007C1A9B" w:rsidRDefault="00D37647" w:rsidP="00E91204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14:paraId="5622D49D" w14:textId="26795BB3" w:rsidR="00D37647" w:rsidRPr="007C1A9B" w:rsidRDefault="00D37647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  <w:r w:rsidR="006D52FC">
              <w:rPr>
                <w:sz w:val="28"/>
                <w:szCs w:val="28"/>
              </w:rPr>
              <w:t>2</w:t>
            </w:r>
          </w:p>
        </w:tc>
      </w:tr>
      <w:tr w:rsidR="00B94AC1" w:rsidRPr="007C1A9B" w14:paraId="69220444" w14:textId="77777777" w:rsidTr="009A17EC">
        <w:trPr>
          <w:cantSplit/>
          <w:trHeight w:val="265"/>
        </w:trPr>
        <w:tc>
          <w:tcPr>
            <w:tcW w:w="366" w:type="pct"/>
          </w:tcPr>
          <w:p w14:paraId="6070A355" w14:textId="3A253514" w:rsidR="00B94AC1" w:rsidRPr="007C1A9B" w:rsidRDefault="00B94AC1" w:rsidP="00B94AC1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209" w:type="pct"/>
            <w:vAlign w:val="center"/>
          </w:tcPr>
          <w:p w14:paraId="5C36D522" w14:textId="0674E853" w:rsidR="00B94AC1" w:rsidRPr="006D52FC" w:rsidRDefault="006D52FC" w:rsidP="00173BD7">
            <w:pPr>
              <w:pStyle w:val="2"/>
              <w:keepNext w:val="0"/>
              <w:widowControl w:val="0"/>
              <w:tabs>
                <w:tab w:val="left" w:pos="1134"/>
              </w:tabs>
              <w:spacing w:before="60" w:after="0" w:line="276" w:lineRule="auto"/>
              <w:rPr>
                <w:rFonts w:ascii="Times New Roman" w:hAnsi="Times New Roman" w:cstheme="minorBidi"/>
                <w:b w:val="0"/>
                <w:i w:val="0"/>
                <w:iCs w:val="0"/>
                <w:lang w:eastAsia="en-US"/>
              </w:rPr>
            </w:pPr>
            <w:bookmarkStart w:id="29" w:name="_Toc95394362"/>
            <w:r w:rsidRPr="006D52FC">
              <w:rPr>
                <w:rFonts w:ascii="Times New Roman" w:hAnsi="Times New Roman" w:cstheme="minorBidi"/>
                <w:b w:val="0"/>
                <w:i w:val="0"/>
                <w:iCs w:val="0"/>
                <w:lang w:eastAsia="en-US"/>
              </w:rPr>
              <w:t>Схема расположения точек измерений.</w:t>
            </w:r>
            <w:bookmarkEnd w:id="29"/>
          </w:p>
        </w:tc>
        <w:tc>
          <w:tcPr>
            <w:tcW w:w="1285" w:type="pct"/>
            <w:vAlign w:val="center"/>
          </w:tcPr>
          <w:p w14:paraId="3E9B70B6" w14:textId="77777777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6C3FDD84" w14:textId="50D16A93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8C0B7E">
              <w:rPr>
                <w:sz w:val="28"/>
                <w:szCs w:val="28"/>
              </w:rPr>
              <w:t>Приложение №</w:t>
            </w:r>
            <w:r w:rsidR="006D52FC">
              <w:rPr>
                <w:sz w:val="28"/>
                <w:szCs w:val="28"/>
              </w:rPr>
              <w:t>3</w:t>
            </w:r>
          </w:p>
        </w:tc>
      </w:tr>
      <w:tr w:rsidR="00B94AC1" w:rsidRPr="007C1A9B" w14:paraId="699B1A7F" w14:textId="77777777" w:rsidTr="009A17EC">
        <w:trPr>
          <w:cantSplit/>
          <w:trHeight w:val="165"/>
        </w:trPr>
        <w:tc>
          <w:tcPr>
            <w:tcW w:w="366" w:type="pct"/>
          </w:tcPr>
          <w:p w14:paraId="590A9385" w14:textId="66A870BC" w:rsidR="00B94AC1" w:rsidRPr="007C1A9B" w:rsidRDefault="00B94AC1" w:rsidP="00B94AC1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209" w:type="pct"/>
            <w:vAlign w:val="center"/>
          </w:tcPr>
          <w:p w14:paraId="05CA47F6" w14:textId="45808BDC" w:rsidR="00B94AC1" w:rsidRPr="006D52FC" w:rsidRDefault="006D52FC" w:rsidP="00173BD7">
            <w:pPr>
              <w:widowControl w:val="0"/>
              <w:spacing w:before="60"/>
              <w:rPr>
                <w:sz w:val="28"/>
                <w:szCs w:val="28"/>
              </w:rPr>
            </w:pPr>
            <w:r w:rsidRPr="006D52FC">
              <w:rPr>
                <w:rFonts w:cstheme="minorBidi"/>
                <w:iCs/>
                <w:sz w:val="28"/>
                <w:szCs w:val="28"/>
                <w:lang w:eastAsia="en-US"/>
              </w:rPr>
              <w:t>Таблицы планово-высотного положения элементов рельсового пути.</w:t>
            </w:r>
          </w:p>
        </w:tc>
        <w:tc>
          <w:tcPr>
            <w:tcW w:w="1285" w:type="pct"/>
            <w:vAlign w:val="center"/>
          </w:tcPr>
          <w:p w14:paraId="3C375866" w14:textId="77777777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32470517" w14:textId="0D47C634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8C0B7E">
              <w:rPr>
                <w:sz w:val="28"/>
                <w:szCs w:val="28"/>
              </w:rPr>
              <w:t>Приложение №</w:t>
            </w:r>
            <w:r w:rsidR="006D52FC">
              <w:rPr>
                <w:sz w:val="28"/>
                <w:szCs w:val="28"/>
              </w:rPr>
              <w:t>4</w:t>
            </w:r>
          </w:p>
        </w:tc>
      </w:tr>
      <w:tr w:rsidR="00B94AC1" w:rsidRPr="007C1A9B" w14:paraId="0CE9D8C0" w14:textId="77777777" w:rsidTr="009A17EC">
        <w:trPr>
          <w:cantSplit/>
          <w:trHeight w:val="165"/>
        </w:trPr>
        <w:tc>
          <w:tcPr>
            <w:tcW w:w="366" w:type="pct"/>
          </w:tcPr>
          <w:p w14:paraId="1E91C611" w14:textId="39A82A07" w:rsidR="00B94AC1" w:rsidRPr="00B94AC1" w:rsidRDefault="00B94AC1" w:rsidP="00B94AC1">
            <w:pPr>
              <w:widowControl w:val="0"/>
              <w:spacing w:before="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2209" w:type="pct"/>
            <w:vAlign w:val="center"/>
          </w:tcPr>
          <w:p w14:paraId="596845A1" w14:textId="1484D9D0" w:rsidR="00B94AC1" w:rsidRPr="006D52FC" w:rsidRDefault="006D52FC" w:rsidP="00173BD7">
            <w:pPr>
              <w:widowControl w:val="0"/>
              <w:spacing w:before="60"/>
              <w:rPr>
                <w:sz w:val="28"/>
                <w:szCs w:val="28"/>
              </w:rPr>
            </w:pPr>
            <w:r w:rsidRPr="006D52FC">
              <w:rPr>
                <w:sz w:val="28"/>
                <w:szCs w:val="28"/>
              </w:rPr>
              <w:t>Графики отклонений</w:t>
            </w:r>
          </w:p>
        </w:tc>
        <w:tc>
          <w:tcPr>
            <w:tcW w:w="1285" w:type="pct"/>
            <w:vAlign w:val="center"/>
          </w:tcPr>
          <w:p w14:paraId="104407F5" w14:textId="77777777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1CF20D02" w14:textId="750D986F" w:rsidR="00B94AC1" w:rsidRPr="008C0B7E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  <w:r w:rsidR="006D52FC">
              <w:rPr>
                <w:sz w:val="28"/>
                <w:szCs w:val="28"/>
              </w:rPr>
              <w:t>5</w:t>
            </w:r>
          </w:p>
        </w:tc>
      </w:tr>
      <w:tr w:rsidR="00B94AC1" w:rsidRPr="007C1A9B" w14:paraId="17C5DF02" w14:textId="77777777" w:rsidTr="009A17EC">
        <w:trPr>
          <w:cantSplit/>
          <w:trHeight w:val="165"/>
        </w:trPr>
        <w:tc>
          <w:tcPr>
            <w:tcW w:w="366" w:type="pct"/>
          </w:tcPr>
          <w:p w14:paraId="7DEDECCA" w14:textId="6851C9A8" w:rsidR="00B94AC1" w:rsidRPr="00B94AC1" w:rsidRDefault="00B94AC1" w:rsidP="00B94AC1">
            <w:pPr>
              <w:widowControl w:val="0"/>
              <w:spacing w:before="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</w:t>
            </w:r>
          </w:p>
        </w:tc>
        <w:tc>
          <w:tcPr>
            <w:tcW w:w="2209" w:type="pct"/>
            <w:vAlign w:val="center"/>
          </w:tcPr>
          <w:p w14:paraId="2BA1F659" w14:textId="54F6AB43" w:rsidR="00B94AC1" w:rsidRPr="00173BD7" w:rsidRDefault="00173BD7" w:rsidP="00173BD7">
            <w:pPr>
              <w:pStyle w:val="2"/>
              <w:keepNext w:val="0"/>
              <w:widowControl w:val="0"/>
              <w:tabs>
                <w:tab w:val="left" w:pos="1134"/>
              </w:tabs>
              <w:spacing w:before="60" w:after="0" w:line="276" w:lineRule="auto"/>
              <w:rPr>
                <w:b w:val="0"/>
              </w:rPr>
            </w:pPr>
            <w:bookmarkStart w:id="30" w:name="_Toc95394363"/>
            <w:r w:rsidRPr="00173BD7">
              <w:rPr>
                <w:rFonts w:ascii="Times New Roman" w:eastAsiaTheme="minorHAnsi" w:hAnsi="Times New Roman" w:cs="Times New Roman"/>
                <w:b w:val="0"/>
                <w:i w:val="0"/>
              </w:rPr>
              <w:t>Протокол по результатам визуального и измерительного контроля</w:t>
            </w:r>
            <w:bookmarkEnd w:id="30"/>
          </w:p>
        </w:tc>
        <w:tc>
          <w:tcPr>
            <w:tcW w:w="1285" w:type="pct"/>
            <w:vAlign w:val="center"/>
          </w:tcPr>
          <w:p w14:paraId="7F747CA2" w14:textId="77777777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1FE67131" w14:textId="77777777" w:rsidR="00173BD7" w:rsidRDefault="00173BD7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  <w:p w14:paraId="32DE5DEB" w14:textId="6B651513" w:rsidR="00B94AC1" w:rsidRPr="008C0B7E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  <w:r w:rsidR="006D52FC">
              <w:rPr>
                <w:sz w:val="28"/>
                <w:szCs w:val="28"/>
              </w:rPr>
              <w:t>6</w:t>
            </w:r>
          </w:p>
        </w:tc>
      </w:tr>
      <w:tr w:rsidR="00B94AC1" w:rsidRPr="007C1A9B" w14:paraId="6B38DEC2" w14:textId="77777777" w:rsidTr="009A17EC">
        <w:trPr>
          <w:cantSplit/>
          <w:trHeight w:val="165"/>
        </w:trPr>
        <w:tc>
          <w:tcPr>
            <w:tcW w:w="366" w:type="pct"/>
          </w:tcPr>
          <w:p w14:paraId="7BD0EEFE" w14:textId="78DE44DD" w:rsidR="00B94AC1" w:rsidRPr="00B94AC1" w:rsidRDefault="00B94AC1" w:rsidP="00B94AC1">
            <w:pPr>
              <w:widowControl w:val="0"/>
              <w:spacing w:before="6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</w:t>
            </w:r>
          </w:p>
        </w:tc>
        <w:tc>
          <w:tcPr>
            <w:tcW w:w="2209" w:type="pct"/>
            <w:vAlign w:val="center"/>
          </w:tcPr>
          <w:p w14:paraId="196D7DF0" w14:textId="44AC4BC2" w:rsidR="00B94AC1" w:rsidRPr="00173BD7" w:rsidRDefault="00173BD7" w:rsidP="00173BD7">
            <w:pPr>
              <w:pStyle w:val="2"/>
              <w:keepNext w:val="0"/>
              <w:widowControl w:val="0"/>
              <w:tabs>
                <w:tab w:val="left" w:pos="1134"/>
              </w:tabs>
              <w:spacing w:before="60" w:after="0" w:line="276" w:lineRule="auto"/>
              <w:rPr>
                <w:rFonts w:ascii="Times New Roman" w:hAnsi="Times New Roman" w:cstheme="minorBidi"/>
                <w:b w:val="0"/>
                <w:i w:val="0"/>
                <w:iCs w:val="0"/>
                <w:lang w:eastAsia="en-US"/>
              </w:rPr>
            </w:pPr>
            <w:bookmarkStart w:id="31" w:name="_Toc95394364"/>
            <w:r w:rsidRPr="00173BD7">
              <w:rPr>
                <w:rFonts w:ascii="Times New Roman" w:hAnsi="Times New Roman" w:cstheme="minorBidi"/>
                <w:b w:val="0"/>
                <w:i w:val="0"/>
                <w:iCs w:val="0"/>
                <w:lang w:eastAsia="en-US"/>
              </w:rPr>
              <w:t>Ведомость дефектов</w:t>
            </w:r>
            <w:bookmarkEnd w:id="31"/>
          </w:p>
        </w:tc>
        <w:tc>
          <w:tcPr>
            <w:tcW w:w="1285" w:type="pct"/>
            <w:vAlign w:val="center"/>
          </w:tcPr>
          <w:p w14:paraId="188516D0" w14:textId="77777777" w:rsidR="00B94AC1" w:rsidRPr="007C1A9B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1140" w:type="pct"/>
          </w:tcPr>
          <w:p w14:paraId="44C8ECFF" w14:textId="0011DB2E" w:rsidR="00B94AC1" w:rsidRPr="008C0B7E" w:rsidRDefault="00B94AC1" w:rsidP="00B94AC1">
            <w:pPr>
              <w:widowControl w:val="0"/>
              <w:spacing w:before="60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Приложение </w:t>
            </w:r>
            <w:r>
              <w:rPr>
                <w:sz w:val="28"/>
                <w:szCs w:val="28"/>
              </w:rPr>
              <w:t>№</w:t>
            </w:r>
            <w:r w:rsidR="006D52FC">
              <w:rPr>
                <w:sz w:val="28"/>
                <w:szCs w:val="28"/>
              </w:rPr>
              <w:t>7</w:t>
            </w:r>
          </w:p>
        </w:tc>
      </w:tr>
    </w:tbl>
    <w:p w14:paraId="7E545D7D" w14:textId="7E54CD28" w:rsidR="00D37647" w:rsidRPr="00A0457B" w:rsidRDefault="00AB56BE" w:rsidP="00A0457B">
      <w:pPr>
        <w:widowControl w:val="0"/>
        <w:spacing w:before="60" w:line="276" w:lineRule="auto"/>
        <w:ind w:firstLine="709"/>
        <w:jc w:val="both"/>
        <w:rPr>
          <w:sz w:val="28"/>
          <w:szCs w:val="28"/>
        </w:rPr>
      </w:pPr>
      <w:bookmarkStart w:id="32" w:name="_Toc89273070"/>
      <w:r w:rsidRPr="006D52FC">
        <w:rPr>
          <w:rFonts w:eastAsiaTheme="minorHAnsi"/>
          <w:sz w:val="28"/>
          <w:szCs w:val="28"/>
        </w:rPr>
        <w:t>Программа проведения работ по обследованию подкрановых путей, установленных на объектах ООО «Газпром трансгаз ________________» представлена в Приложении №</w:t>
      </w:r>
      <w:r>
        <w:rPr>
          <w:rFonts w:eastAsiaTheme="minorHAnsi"/>
          <w:sz w:val="28"/>
          <w:szCs w:val="28"/>
        </w:rPr>
        <w:t>8</w:t>
      </w:r>
    </w:p>
    <w:p w14:paraId="05937F12" w14:textId="647504D7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33" w:name="_Toc95394365"/>
      <w:r w:rsidRPr="00E91204">
        <w:rPr>
          <w:rFonts w:ascii="Times New Roman" w:hAnsi="Times New Roman" w:cstheme="minorBidi"/>
          <w:i w:val="0"/>
          <w:iCs w:val="0"/>
          <w:lang w:eastAsia="en-US"/>
        </w:rPr>
        <w:t>Результаты расчетной оценки технического состояния</w:t>
      </w:r>
      <w:bookmarkEnd w:id="33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 </w:t>
      </w:r>
    </w:p>
    <w:p w14:paraId="067E965B" w14:textId="77777777" w:rsidR="00D37647" w:rsidRPr="00A0457B" w:rsidRDefault="00D37647" w:rsidP="00A0457B">
      <w:pPr>
        <w:rPr>
          <w:highlight w:val="yellow"/>
        </w:rPr>
      </w:pPr>
    </w:p>
    <w:p w14:paraId="415AD91B" w14:textId="77777777" w:rsidR="00D37647" w:rsidRPr="00A0457B" w:rsidRDefault="00D37647" w:rsidP="00A0457B">
      <w:pPr>
        <w:rPr>
          <w:highlight w:val="yellow"/>
        </w:rPr>
      </w:pPr>
    </w:p>
    <w:p w14:paraId="5547B58D" w14:textId="77777777" w:rsidR="00D37647" w:rsidRPr="00A0457B" w:rsidRDefault="00D37647" w:rsidP="00A0457B">
      <w:pPr>
        <w:rPr>
          <w:highlight w:val="yellow"/>
        </w:rPr>
      </w:pPr>
    </w:p>
    <w:p w14:paraId="3B0CCCC5" w14:textId="29DBBBE5" w:rsidR="00D37647" w:rsidRPr="00E91204" w:rsidRDefault="00D37647" w:rsidP="00657759">
      <w:pPr>
        <w:pStyle w:val="2"/>
        <w:keepNext w:val="0"/>
        <w:widowControl w:val="0"/>
        <w:numPr>
          <w:ilvl w:val="0"/>
          <w:numId w:val="16"/>
        </w:numPr>
        <w:tabs>
          <w:tab w:val="left" w:pos="1134"/>
        </w:tabs>
        <w:spacing w:before="60" w:after="0" w:line="276" w:lineRule="auto"/>
        <w:ind w:left="0" w:firstLine="722"/>
        <w:jc w:val="both"/>
        <w:rPr>
          <w:rFonts w:ascii="Times New Roman" w:hAnsi="Times New Roman" w:cstheme="minorBidi"/>
          <w:i w:val="0"/>
          <w:iCs w:val="0"/>
          <w:lang w:eastAsia="en-US"/>
        </w:rPr>
      </w:pPr>
      <w:bookmarkStart w:id="34" w:name="_Toc95394366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Выводы </w:t>
      </w:r>
      <w:bookmarkEnd w:id="32"/>
      <w:r w:rsidRPr="00E91204">
        <w:rPr>
          <w:rFonts w:ascii="Times New Roman" w:hAnsi="Times New Roman" w:cstheme="minorBidi"/>
          <w:i w:val="0"/>
          <w:iCs w:val="0"/>
          <w:lang w:eastAsia="en-US"/>
        </w:rPr>
        <w:t xml:space="preserve">по результатам </w:t>
      </w:r>
      <w:r w:rsidR="0022580B">
        <w:rPr>
          <w:rFonts w:ascii="Times New Roman" w:hAnsi="Times New Roman" w:cstheme="minorBidi"/>
          <w:i w:val="0"/>
          <w:iCs w:val="0"/>
          <w:lang w:eastAsia="en-US"/>
        </w:rPr>
        <w:t>обследования</w:t>
      </w:r>
      <w:bookmarkEnd w:id="34"/>
    </w:p>
    <w:p w14:paraId="58EEFCCC" w14:textId="145538E2" w:rsidR="00B636B6" w:rsidRPr="00A0457B" w:rsidRDefault="00B636B6" w:rsidP="00A0457B">
      <w:pPr>
        <w:spacing w:before="60"/>
        <w:ind w:firstLine="708"/>
        <w:jc w:val="both"/>
        <w:rPr>
          <w:rFonts w:eastAsia="Calibri"/>
          <w:i/>
          <w:sz w:val="28"/>
          <w:szCs w:val="28"/>
        </w:rPr>
      </w:pPr>
      <w:r w:rsidRPr="00A0457B">
        <w:rPr>
          <w:rFonts w:eastAsia="Calibri"/>
          <w:i/>
          <w:sz w:val="28"/>
          <w:szCs w:val="28"/>
        </w:rPr>
        <w:t xml:space="preserve">Фактическое значение параметров, определяющих состояние эксплуатации подкрановых путей – _________________________, зав.№_____, техн.№_____, инв.№_____, удовлетворяют требованиям нормативных документов. </w:t>
      </w:r>
    </w:p>
    <w:p w14:paraId="63650EBA" w14:textId="7DE4BB65" w:rsidR="00B636B6" w:rsidRPr="00A0457B" w:rsidRDefault="00B636B6" w:rsidP="00A0457B">
      <w:pPr>
        <w:spacing w:before="60"/>
        <w:ind w:firstLine="708"/>
        <w:jc w:val="both"/>
        <w:rPr>
          <w:rFonts w:eastAsia="Calibri"/>
          <w:i/>
          <w:sz w:val="28"/>
          <w:szCs w:val="28"/>
        </w:rPr>
      </w:pPr>
      <w:r w:rsidRPr="00A0457B">
        <w:rPr>
          <w:rFonts w:eastAsia="Calibri"/>
          <w:i/>
          <w:sz w:val="28"/>
          <w:szCs w:val="28"/>
        </w:rPr>
        <w:t xml:space="preserve">Техническое состояние </w:t>
      </w:r>
      <w:r w:rsidR="0022580B">
        <w:rPr>
          <w:rFonts w:eastAsia="Calibri"/>
          <w:i/>
          <w:sz w:val="28"/>
          <w:szCs w:val="28"/>
        </w:rPr>
        <w:t>подкрановых путей</w:t>
      </w:r>
      <w:r w:rsidRPr="00A0457B">
        <w:rPr>
          <w:rFonts w:eastAsia="Calibri"/>
          <w:i/>
          <w:sz w:val="28"/>
          <w:szCs w:val="28"/>
        </w:rPr>
        <w:t>: ____________________________________________________________________.</w:t>
      </w:r>
    </w:p>
    <w:p w14:paraId="6F0861B7" w14:textId="77777777" w:rsidR="00A0457B" w:rsidRDefault="00A0457B">
      <w:pPr>
        <w:rPr>
          <w:rFonts w:cstheme="minorBidi"/>
          <w:b/>
          <w:bCs/>
          <w:sz w:val="28"/>
          <w:szCs w:val="28"/>
          <w:lang w:eastAsia="en-US"/>
        </w:rPr>
      </w:pPr>
      <w:bookmarkStart w:id="35" w:name="_Toc363909286"/>
      <w:bookmarkStart w:id="36" w:name="_Toc389120771"/>
      <w:bookmarkStart w:id="37" w:name="_Toc469472440"/>
      <w:bookmarkStart w:id="38" w:name="_Toc477860990"/>
      <w:bookmarkStart w:id="39" w:name="_Toc522885182"/>
      <w:bookmarkStart w:id="40" w:name="_Toc19004278"/>
      <w:bookmarkStart w:id="41" w:name="_Toc512467889"/>
      <w:r>
        <w:rPr>
          <w:rFonts w:cstheme="minorBidi"/>
          <w:i/>
          <w:iCs/>
          <w:lang w:eastAsia="en-US"/>
        </w:rPr>
        <w:br w:type="page"/>
      </w:r>
    </w:p>
    <w:p w14:paraId="61727EAF" w14:textId="33C3E639" w:rsidR="00A409E4" w:rsidRPr="00A409E4" w:rsidRDefault="00A409E4" w:rsidP="00A91F24">
      <w:pPr>
        <w:pStyle w:val="2"/>
        <w:keepNext w:val="0"/>
        <w:widowControl w:val="0"/>
        <w:ind w:left="13"/>
        <w:jc w:val="center"/>
        <w:rPr>
          <w:rFonts w:ascii="Times New Roman" w:eastAsiaTheme="minorHAnsi" w:hAnsi="Times New Roman" w:cs="Times New Roman"/>
          <w:bCs w:val="0"/>
          <w:i w:val="0"/>
          <w:lang w:eastAsia="en-US"/>
        </w:rPr>
      </w:pPr>
      <w:bookmarkStart w:id="42" w:name="_Toc91089600"/>
      <w:bookmarkStart w:id="43" w:name="_Toc95394367"/>
      <w:bookmarkEnd w:id="0"/>
      <w:bookmarkEnd w:id="35"/>
      <w:bookmarkEnd w:id="36"/>
      <w:bookmarkEnd w:id="37"/>
      <w:bookmarkEnd w:id="38"/>
      <w:bookmarkEnd w:id="39"/>
      <w:bookmarkEnd w:id="40"/>
      <w:bookmarkEnd w:id="41"/>
      <w:r w:rsidRPr="00A409E4">
        <w:rPr>
          <w:rFonts w:ascii="Times New Roman" w:eastAsiaTheme="minorHAnsi" w:hAnsi="Times New Roman" w:cs="Times New Roman"/>
          <w:bCs w:val="0"/>
          <w:i w:val="0"/>
          <w:lang w:eastAsia="en-US"/>
        </w:rPr>
        <w:t>ПРИЛОЖЕНИЕ №</w:t>
      </w:r>
      <w:bookmarkEnd w:id="42"/>
      <w:r w:rsidR="008C689C">
        <w:rPr>
          <w:rFonts w:ascii="Times New Roman" w:eastAsiaTheme="minorHAnsi" w:hAnsi="Times New Roman" w:cs="Times New Roman"/>
          <w:bCs w:val="0"/>
          <w:i w:val="0"/>
          <w:lang w:eastAsia="en-US"/>
        </w:rPr>
        <w:t>1</w:t>
      </w:r>
      <w:r w:rsidRPr="00A409E4">
        <w:rPr>
          <w:rFonts w:ascii="Times New Roman" w:eastAsiaTheme="minorHAnsi" w:hAnsi="Times New Roman" w:cs="Times New Roman"/>
          <w:bCs w:val="0"/>
          <w:i w:val="0"/>
          <w:lang w:eastAsia="en-US"/>
        </w:rPr>
        <w:t xml:space="preserve"> </w:t>
      </w:r>
      <w:bookmarkStart w:id="44" w:name="_Toc91089601"/>
      <w:r w:rsidR="00A933CD" w:rsidRPr="00D01029">
        <w:rPr>
          <w:rFonts w:eastAsiaTheme="minorHAnsi"/>
        </w:rPr>
        <w:br/>
      </w:r>
      <w:r w:rsidRPr="00A409E4">
        <w:rPr>
          <w:rFonts w:ascii="Times New Roman" w:eastAsiaTheme="minorHAnsi" w:hAnsi="Times New Roman" w:cs="Times New Roman"/>
          <w:bCs w:val="0"/>
          <w:i w:val="0"/>
          <w:lang w:eastAsia="en-US"/>
        </w:rPr>
        <w:t>Протокол по результатам анализа технической и эксплуатационной документации</w:t>
      </w:r>
      <w:bookmarkEnd w:id="43"/>
      <w:bookmarkEnd w:id="44"/>
    </w:p>
    <w:p w14:paraId="0072F152" w14:textId="77777777" w:rsidR="00A409E4" w:rsidRPr="00A409E4" w:rsidRDefault="00A409E4" w:rsidP="00A409E4">
      <w:pPr>
        <w:jc w:val="center"/>
        <w:rPr>
          <w:b/>
          <w:sz w:val="28"/>
          <w:szCs w:val="28"/>
        </w:rPr>
      </w:pPr>
    </w:p>
    <w:tbl>
      <w:tblPr>
        <w:tblStyle w:val="17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2"/>
        <w:gridCol w:w="1003"/>
        <w:gridCol w:w="4298"/>
      </w:tblGrid>
      <w:tr w:rsidR="00A409E4" w:rsidRPr="002C1269" w14:paraId="6EE7BC90" w14:textId="77777777" w:rsidTr="00A0457B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14:paraId="54A07FEC" w14:textId="6C07D30A" w:rsidR="00592F6E" w:rsidRPr="002C1269" w:rsidRDefault="00A409E4" w:rsidP="00592F6E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2C58763A" w14:textId="58021601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8BC46D1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9F59F29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ООО «Газпром трансгаз</w:t>
            </w:r>
            <w:r w:rsidRPr="002C1269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2C1269">
              <w:rPr>
                <w:rFonts w:ascii="Times New Roman" w:hAnsi="Times New Roman" w:cs="Times New Roman"/>
                <w:u w:val="single"/>
                <w:lang w:eastAsia="ru-RU"/>
              </w:rPr>
              <w:t>_____________________»</w:t>
            </w:r>
          </w:p>
        </w:tc>
      </w:tr>
      <w:tr w:rsidR="00A409E4" w:rsidRPr="002C1269" w14:paraId="44E87A9D" w14:textId="77777777" w:rsidTr="00A0457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4B39C3E4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1CEB1B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42627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A409E4" w:rsidRPr="002C1269" w14:paraId="362D3A03" w14:textId="77777777" w:rsidTr="00A0457B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14:paraId="25B4BEB7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05389E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59B979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A409E4" w:rsidRPr="002C1269" w14:paraId="58A2C144" w14:textId="77777777" w:rsidTr="00A0457B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001763E1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C5F599A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0FD1888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A409E4" w:rsidRPr="002C1269" w14:paraId="24C7EB84" w14:textId="77777777" w:rsidTr="00A0457B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20E62745" w14:textId="1D360C08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7D3CBC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78FDAC1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A409E4" w:rsidRPr="002C1269" w14:paraId="288D41A6" w14:textId="77777777" w:rsidTr="00A0457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24A2F2C8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48B59B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26BB1B4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A409E4" w:rsidRPr="002C1269" w14:paraId="3FE6E2A4" w14:textId="77777777" w:rsidTr="00A0457B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14:paraId="4E1C4F80" w14:textId="49383C1E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F22C54E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3F81913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Зав.№ _____, рег.№ _______, инв.№_______</w:t>
            </w:r>
          </w:p>
        </w:tc>
      </w:tr>
      <w:tr w:rsidR="00A409E4" w:rsidRPr="002C1269" w14:paraId="1868D84A" w14:textId="77777777" w:rsidTr="00A0457B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14:paraId="17918745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FF25CD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B5A0B1C" w14:textId="77777777" w:rsidR="00A409E4" w:rsidRPr="002C1269" w:rsidRDefault="00A409E4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093E3B52" w14:textId="77777777" w:rsidR="00A409E4" w:rsidRPr="00A409E4" w:rsidRDefault="00A409E4" w:rsidP="00A409E4">
      <w:pPr>
        <w:jc w:val="center"/>
        <w:rPr>
          <w:b/>
          <w:sz w:val="28"/>
          <w:szCs w:val="28"/>
        </w:rPr>
      </w:pPr>
    </w:p>
    <w:p w14:paraId="33766140" w14:textId="77777777" w:rsidR="00A409E4" w:rsidRPr="00A409E4" w:rsidRDefault="00A409E4" w:rsidP="00A409E4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A409E4">
        <w:rPr>
          <w:rFonts w:eastAsiaTheme="minorHAnsi"/>
          <w:b/>
          <w:bCs/>
          <w:sz w:val="28"/>
          <w:szCs w:val="28"/>
          <w:lang w:eastAsia="en-US"/>
        </w:rPr>
        <w:t>Протокол по результатам анализа технической и эксплуатационной документации</w:t>
      </w:r>
    </w:p>
    <w:p w14:paraId="6ED022B7" w14:textId="77777777" w:rsidR="00A0457B" w:rsidRPr="00595AAA" w:rsidRDefault="00A0457B" w:rsidP="00A0457B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 xml:space="preserve">№ </w:t>
      </w:r>
      <w:r w:rsidRPr="00B53A1E">
        <w:rPr>
          <w:rFonts w:eastAsia="Calibri"/>
          <w:b/>
          <w:iCs/>
          <w:sz w:val="28"/>
          <w:szCs w:val="28"/>
          <w:u w:val="single"/>
        </w:rPr>
        <w:t>_____________</w:t>
      </w:r>
      <w:r w:rsidRPr="00B53A1E">
        <w:rPr>
          <w:rFonts w:eastAsia="Calibri"/>
          <w:b/>
          <w:iCs/>
          <w:sz w:val="28"/>
          <w:szCs w:val="28"/>
        </w:rPr>
        <w:t xml:space="preserve"> от </w:t>
      </w:r>
      <w:r w:rsidRPr="00B53A1E">
        <w:rPr>
          <w:rFonts w:eastAsia="Calibri"/>
          <w:b/>
          <w:iCs/>
          <w:sz w:val="28"/>
          <w:szCs w:val="28"/>
          <w:u w:val="single"/>
        </w:rPr>
        <w:t>________</w:t>
      </w:r>
      <w:r w:rsidRPr="00595AAA">
        <w:rPr>
          <w:rFonts w:eastAsia="Calibri"/>
          <w:b/>
          <w:sz w:val="28"/>
          <w:szCs w:val="28"/>
        </w:rPr>
        <w:t xml:space="preserve"> г.</w:t>
      </w:r>
    </w:p>
    <w:p w14:paraId="5F7DB162" w14:textId="77777777" w:rsidR="00A409E4" w:rsidRPr="00A409E4" w:rsidRDefault="00A409E4" w:rsidP="00A409E4">
      <w:pPr>
        <w:jc w:val="center"/>
        <w:rPr>
          <w:b/>
          <w:sz w:val="28"/>
          <w:szCs w:val="28"/>
        </w:rPr>
      </w:pPr>
    </w:p>
    <w:p w14:paraId="740AF456" w14:textId="7CD7EDE9" w:rsidR="00A409E4" w:rsidRDefault="00A409E4" w:rsidP="00A409E4">
      <w:pPr>
        <w:pStyle w:val="af"/>
        <w:numPr>
          <w:ilvl w:val="0"/>
          <w:numId w:val="18"/>
        </w:numPr>
        <w:spacing w:line="276" w:lineRule="auto"/>
        <w:jc w:val="both"/>
        <w:rPr>
          <w:sz w:val="28"/>
          <w:szCs w:val="28"/>
        </w:rPr>
      </w:pPr>
      <w:r w:rsidRPr="00A409E4">
        <w:rPr>
          <w:sz w:val="28"/>
          <w:szCs w:val="28"/>
        </w:rPr>
        <w:t>Объект контроля:</w:t>
      </w:r>
    </w:p>
    <w:p w14:paraId="02CF01FA" w14:textId="08B7D130" w:rsidR="00A0457B" w:rsidRPr="00A0457B" w:rsidRDefault="00A0457B" w:rsidP="00A0457B">
      <w:pPr>
        <w:pStyle w:val="af"/>
        <w:jc w:val="right"/>
        <w:rPr>
          <w:sz w:val="28"/>
          <w:szCs w:val="28"/>
        </w:rPr>
      </w:pPr>
      <w:r w:rsidRPr="00A0457B">
        <w:rPr>
          <w:sz w:val="28"/>
          <w:szCs w:val="28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485"/>
        <w:gridCol w:w="3026"/>
        <w:gridCol w:w="1634"/>
      </w:tblGrid>
      <w:tr w:rsidR="00A0457B" w:rsidRPr="007C1A9B" w14:paraId="0DBA7E12" w14:textId="77777777" w:rsidTr="00A0457B">
        <w:trPr>
          <w:cantSplit/>
          <w:trHeight w:val="20"/>
          <w:tblHeader/>
        </w:trPr>
        <w:tc>
          <w:tcPr>
            <w:tcW w:w="320" w:type="pct"/>
            <w:vAlign w:val="center"/>
          </w:tcPr>
          <w:p w14:paraId="24B17B3F" w14:textId="77777777" w:rsidR="00A0457B" w:rsidRDefault="00A0457B" w:rsidP="00EE601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№</w:t>
            </w:r>
          </w:p>
          <w:p w14:paraId="47D1F382" w14:textId="77777777" w:rsidR="00A0457B" w:rsidRPr="0057763A" w:rsidRDefault="00A0457B" w:rsidP="00EE601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п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/</w:t>
            </w:r>
            <w:r>
              <w:rPr>
                <w:b/>
                <w:color w:val="000000"/>
                <w:sz w:val="28"/>
                <w:szCs w:val="28"/>
              </w:rPr>
              <w:t>п</w:t>
            </w:r>
          </w:p>
        </w:tc>
        <w:tc>
          <w:tcPr>
            <w:tcW w:w="2289" w:type="pct"/>
            <w:vAlign w:val="center"/>
          </w:tcPr>
          <w:p w14:paraId="5C779C7A" w14:textId="77777777" w:rsidR="00A0457B" w:rsidRPr="00951113" w:rsidRDefault="00A0457B" w:rsidP="00EE601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549" w:type="pct"/>
            <w:vAlign w:val="center"/>
          </w:tcPr>
          <w:p w14:paraId="73BAD92C" w14:textId="77777777" w:rsidR="00A0457B" w:rsidRPr="00951113" w:rsidRDefault="00A0457B" w:rsidP="00EE601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42" w:type="pct"/>
          </w:tcPr>
          <w:p w14:paraId="622A598E" w14:textId="77777777" w:rsidR="00A0457B" w:rsidRPr="008B07F0" w:rsidRDefault="00A0457B" w:rsidP="00EE601E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951113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375DBB" w:rsidRPr="007C1A9B" w14:paraId="05C84C60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46833814" w14:textId="019BD0BC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289" w:type="pct"/>
            <w:vAlign w:val="center"/>
          </w:tcPr>
          <w:p w14:paraId="330B324E" w14:textId="01BB45F6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rFonts w:eastAsia="Calibri"/>
                <w:sz w:val="28"/>
                <w:szCs w:val="28"/>
              </w:rPr>
              <w:t>Паспорт рельсового пути</w:t>
            </w:r>
          </w:p>
        </w:tc>
        <w:tc>
          <w:tcPr>
            <w:tcW w:w="1549" w:type="pct"/>
            <w:vAlign w:val="center"/>
          </w:tcPr>
          <w:p w14:paraId="4F95A869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3B6AA853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33419F1A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7026B8A4" w14:textId="51D2DBBA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289" w:type="pct"/>
          </w:tcPr>
          <w:p w14:paraId="18866D82" w14:textId="0877AB5D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rFonts w:eastAsia="Calibri"/>
                <w:sz w:val="28"/>
                <w:szCs w:val="28"/>
              </w:rPr>
              <w:t>Монтажная документация</w:t>
            </w:r>
          </w:p>
        </w:tc>
        <w:tc>
          <w:tcPr>
            <w:tcW w:w="1549" w:type="pct"/>
            <w:vAlign w:val="center"/>
          </w:tcPr>
          <w:p w14:paraId="7823C680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0F831823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3B983C1B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77817E9C" w14:textId="6D73D8BC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289" w:type="pct"/>
          </w:tcPr>
          <w:p w14:paraId="3DE32287" w14:textId="71F5D3B6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Акт сдачи – приемки рельсового пути в эксплуатацию</w:t>
            </w:r>
          </w:p>
        </w:tc>
        <w:tc>
          <w:tcPr>
            <w:tcW w:w="1549" w:type="pct"/>
            <w:vAlign w:val="center"/>
          </w:tcPr>
          <w:p w14:paraId="4DB0789F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061054F7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6C96D3F2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5A46B05F" w14:textId="12ECC0B3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4.</w:t>
            </w:r>
          </w:p>
        </w:tc>
        <w:tc>
          <w:tcPr>
            <w:tcW w:w="2289" w:type="pct"/>
          </w:tcPr>
          <w:p w14:paraId="64E9212C" w14:textId="7EC7E9E3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Состояние промышленной безопасности (динамика аварий, травматизма, связанная с эксплуатацией подъемно – транспортных сооружений)</w:t>
            </w:r>
          </w:p>
        </w:tc>
        <w:tc>
          <w:tcPr>
            <w:tcW w:w="1549" w:type="pct"/>
            <w:vAlign w:val="center"/>
          </w:tcPr>
          <w:p w14:paraId="5EAA8E11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50191065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20B9C8BF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714DE246" w14:textId="5F0A4A58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5.</w:t>
            </w:r>
          </w:p>
        </w:tc>
        <w:tc>
          <w:tcPr>
            <w:tcW w:w="2289" w:type="pct"/>
          </w:tcPr>
          <w:p w14:paraId="53EE7EE8" w14:textId="5664B282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549" w:type="pct"/>
            <w:vAlign w:val="center"/>
          </w:tcPr>
          <w:p w14:paraId="7F875E46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07389506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3FAA44F2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1256F865" w14:textId="6429AAE9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6.</w:t>
            </w:r>
          </w:p>
        </w:tc>
        <w:tc>
          <w:tcPr>
            <w:tcW w:w="2289" w:type="pct"/>
          </w:tcPr>
          <w:p w14:paraId="2D83E63A" w14:textId="7021079B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содержание ПС в работоспособном состоянии</w:t>
            </w:r>
          </w:p>
        </w:tc>
        <w:tc>
          <w:tcPr>
            <w:tcW w:w="1549" w:type="pct"/>
            <w:vAlign w:val="center"/>
          </w:tcPr>
          <w:p w14:paraId="38240701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592D7339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4DE62732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0223DFB2" w14:textId="25D01BD4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7.</w:t>
            </w:r>
          </w:p>
        </w:tc>
        <w:tc>
          <w:tcPr>
            <w:tcW w:w="2289" w:type="pct"/>
          </w:tcPr>
          <w:p w14:paraId="354952BB" w14:textId="3E2DB21B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осуществление производственного контроля при эксплуатации ПС</w:t>
            </w:r>
          </w:p>
        </w:tc>
        <w:tc>
          <w:tcPr>
            <w:tcW w:w="1549" w:type="pct"/>
            <w:vAlign w:val="center"/>
          </w:tcPr>
          <w:p w14:paraId="58F7AA13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30447917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72C657C2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117A79B7" w14:textId="14EB5CF8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8.</w:t>
            </w:r>
          </w:p>
        </w:tc>
        <w:tc>
          <w:tcPr>
            <w:tcW w:w="2289" w:type="pct"/>
          </w:tcPr>
          <w:p w14:paraId="229C1F13" w14:textId="7A1685C1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Приказ о назначении специалиста, ответственного за безопасное производство работ с применением ПС</w:t>
            </w:r>
          </w:p>
        </w:tc>
        <w:tc>
          <w:tcPr>
            <w:tcW w:w="1549" w:type="pct"/>
            <w:vAlign w:val="center"/>
          </w:tcPr>
          <w:p w14:paraId="5A60DB37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50C6B97A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37A5799F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3E219088" w14:textId="4A132A4B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9.</w:t>
            </w:r>
          </w:p>
        </w:tc>
        <w:tc>
          <w:tcPr>
            <w:tcW w:w="2289" w:type="pct"/>
          </w:tcPr>
          <w:p w14:paraId="28B29058" w14:textId="4D16360C" w:rsidR="00375DBB" w:rsidRPr="007C1A9B" w:rsidRDefault="00375DBB" w:rsidP="00375DBB">
            <w:pPr>
              <w:widowControl w:val="0"/>
              <w:spacing w:before="60"/>
              <w:rPr>
                <w:sz w:val="28"/>
                <w:szCs w:val="28"/>
                <w:lang w:eastAsia="ar-SA"/>
              </w:rPr>
            </w:pPr>
            <w:r w:rsidRPr="00A36C88">
              <w:rPr>
                <w:sz w:val="28"/>
                <w:szCs w:val="28"/>
              </w:rPr>
              <w:t>Документация о проверке знаний обслуживающего персонала</w:t>
            </w:r>
          </w:p>
        </w:tc>
        <w:tc>
          <w:tcPr>
            <w:tcW w:w="1549" w:type="pct"/>
            <w:vAlign w:val="center"/>
          </w:tcPr>
          <w:p w14:paraId="655838C3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048684E8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75DBB" w:rsidRPr="007C1A9B" w14:paraId="3AA168CD" w14:textId="77777777" w:rsidTr="00A0457B">
        <w:trPr>
          <w:cantSplit/>
          <w:trHeight w:val="20"/>
        </w:trPr>
        <w:tc>
          <w:tcPr>
            <w:tcW w:w="320" w:type="pct"/>
            <w:vAlign w:val="center"/>
          </w:tcPr>
          <w:p w14:paraId="6C8A89CE" w14:textId="3B381D43" w:rsidR="00375DBB" w:rsidRDefault="00764D0D" w:rsidP="00375DBB">
            <w:pPr>
              <w:widowControl w:val="0"/>
              <w:autoSpaceDE w:val="0"/>
              <w:autoSpaceDN w:val="0"/>
              <w:adjustRightInd w:val="0"/>
              <w:spacing w:before="60"/>
              <w:ind w:left="142"/>
              <w:rPr>
                <w:color w:val="000000"/>
                <w:sz w:val="28"/>
                <w:szCs w:val="28"/>
                <w:lang w:eastAsia="ar-SA"/>
              </w:rPr>
            </w:pPr>
            <w:r>
              <w:rPr>
                <w:color w:val="000000"/>
                <w:sz w:val="28"/>
                <w:szCs w:val="28"/>
                <w:lang w:eastAsia="ar-SA"/>
              </w:rPr>
              <w:t>10.</w:t>
            </w:r>
          </w:p>
        </w:tc>
        <w:tc>
          <w:tcPr>
            <w:tcW w:w="2289" w:type="pct"/>
          </w:tcPr>
          <w:p w14:paraId="19D58C10" w14:textId="5D3E5AFC" w:rsidR="00375DBB" w:rsidRPr="00A36C88" w:rsidRDefault="00375DBB" w:rsidP="00375DBB">
            <w:pPr>
              <w:widowControl w:val="0"/>
              <w:spacing w:before="60"/>
              <w:rPr>
                <w:sz w:val="28"/>
                <w:szCs w:val="28"/>
              </w:rPr>
            </w:pPr>
            <w:r w:rsidRPr="00A36C88">
              <w:rPr>
                <w:sz w:val="28"/>
                <w:szCs w:val="28"/>
              </w:rPr>
              <w:t>Акт проверки сопротивления заземления</w:t>
            </w:r>
          </w:p>
        </w:tc>
        <w:tc>
          <w:tcPr>
            <w:tcW w:w="1549" w:type="pct"/>
            <w:vAlign w:val="center"/>
          </w:tcPr>
          <w:p w14:paraId="306B0EC4" w14:textId="77777777" w:rsidR="00375DBB" w:rsidRPr="007C1A9B" w:rsidRDefault="00375DBB" w:rsidP="00375DBB">
            <w:pPr>
              <w:widowControl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2" w:type="pct"/>
            <w:vAlign w:val="center"/>
          </w:tcPr>
          <w:p w14:paraId="16223D96" w14:textId="77777777" w:rsidR="00375DBB" w:rsidRPr="007C1A9B" w:rsidRDefault="00375DBB" w:rsidP="00375DB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41029495" w14:textId="47677727" w:rsidR="00A409E4" w:rsidRPr="00A409E4" w:rsidRDefault="00A0457B" w:rsidP="00A409E4">
      <w:pPr>
        <w:ind w:left="284"/>
        <w:jc w:val="right"/>
        <w:rPr>
          <w:sz w:val="28"/>
          <w:szCs w:val="28"/>
        </w:rPr>
      </w:pPr>
      <w:r>
        <w:rPr>
          <w:sz w:val="28"/>
          <w:szCs w:val="28"/>
        </w:rPr>
        <w:t>Таблица №2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897"/>
        <w:gridCol w:w="3732"/>
        <w:gridCol w:w="5224"/>
      </w:tblGrid>
      <w:tr w:rsidR="00A409E4" w:rsidRPr="00A409E4" w14:paraId="3DF2E2FB" w14:textId="77777777" w:rsidTr="00A0457B">
        <w:trPr>
          <w:jc w:val="center"/>
        </w:trPr>
        <w:tc>
          <w:tcPr>
            <w:tcW w:w="455" w:type="pct"/>
            <w:vAlign w:val="center"/>
          </w:tcPr>
          <w:p w14:paraId="1B0AEE13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№</w:t>
            </w:r>
          </w:p>
          <w:p w14:paraId="0D5C0F7E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п</w:t>
            </w:r>
            <w:r w:rsidRPr="00A409E4">
              <w:rPr>
                <w:sz w:val="28"/>
                <w:szCs w:val="28"/>
                <w:lang w:val="en-US"/>
              </w:rPr>
              <w:t>/</w:t>
            </w:r>
            <w:r w:rsidRPr="00A409E4">
              <w:rPr>
                <w:sz w:val="28"/>
                <w:szCs w:val="28"/>
              </w:rPr>
              <w:t>п</w:t>
            </w:r>
          </w:p>
        </w:tc>
        <w:tc>
          <w:tcPr>
            <w:tcW w:w="1894" w:type="pct"/>
            <w:vAlign w:val="center"/>
          </w:tcPr>
          <w:p w14:paraId="1FCB1E48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Анализ документации</w:t>
            </w:r>
          </w:p>
        </w:tc>
        <w:tc>
          <w:tcPr>
            <w:tcW w:w="2651" w:type="pct"/>
            <w:vAlign w:val="center"/>
          </w:tcPr>
          <w:p w14:paraId="4E556AE6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Результат</w:t>
            </w:r>
          </w:p>
        </w:tc>
      </w:tr>
      <w:tr w:rsidR="00A409E4" w:rsidRPr="00A409E4" w14:paraId="606F83E7" w14:textId="77777777" w:rsidTr="00A0457B">
        <w:trPr>
          <w:jc w:val="center"/>
        </w:trPr>
        <w:tc>
          <w:tcPr>
            <w:tcW w:w="455" w:type="pct"/>
            <w:vAlign w:val="center"/>
          </w:tcPr>
          <w:p w14:paraId="29FA8077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1.</w:t>
            </w:r>
          </w:p>
        </w:tc>
        <w:tc>
          <w:tcPr>
            <w:tcW w:w="1894" w:type="pct"/>
            <w:vAlign w:val="center"/>
          </w:tcPr>
          <w:p w14:paraId="0A1F2170" w14:textId="77777777" w:rsidR="00A409E4" w:rsidRPr="00A409E4" w:rsidRDefault="00A409E4" w:rsidP="00AB56BE">
            <w:pPr>
              <w:rPr>
                <w:sz w:val="28"/>
                <w:szCs w:val="28"/>
              </w:rPr>
            </w:pPr>
          </w:p>
        </w:tc>
        <w:tc>
          <w:tcPr>
            <w:tcW w:w="2651" w:type="pct"/>
            <w:vAlign w:val="center"/>
          </w:tcPr>
          <w:p w14:paraId="67526EBF" w14:textId="77777777" w:rsidR="00A409E4" w:rsidRPr="00A409E4" w:rsidRDefault="00A409E4" w:rsidP="00AB56BE">
            <w:pPr>
              <w:jc w:val="both"/>
              <w:rPr>
                <w:sz w:val="28"/>
                <w:szCs w:val="28"/>
              </w:rPr>
            </w:pPr>
          </w:p>
        </w:tc>
      </w:tr>
      <w:tr w:rsidR="00A409E4" w:rsidRPr="00A409E4" w14:paraId="4AB6A4E4" w14:textId="77777777" w:rsidTr="00A0457B">
        <w:trPr>
          <w:jc w:val="center"/>
        </w:trPr>
        <w:tc>
          <w:tcPr>
            <w:tcW w:w="455" w:type="pct"/>
            <w:vAlign w:val="center"/>
          </w:tcPr>
          <w:p w14:paraId="3124320D" w14:textId="77777777" w:rsidR="00A409E4" w:rsidRPr="00A409E4" w:rsidRDefault="00A409E4" w:rsidP="00AB56BE">
            <w:pPr>
              <w:jc w:val="center"/>
              <w:rPr>
                <w:sz w:val="28"/>
                <w:szCs w:val="28"/>
              </w:rPr>
            </w:pPr>
            <w:r w:rsidRPr="00A409E4">
              <w:rPr>
                <w:sz w:val="28"/>
                <w:szCs w:val="28"/>
              </w:rPr>
              <w:t>2.</w:t>
            </w:r>
          </w:p>
        </w:tc>
        <w:tc>
          <w:tcPr>
            <w:tcW w:w="1894" w:type="pct"/>
            <w:vAlign w:val="center"/>
          </w:tcPr>
          <w:p w14:paraId="54A0DD3C" w14:textId="77777777" w:rsidR="00A409E4" w:rsidRPr="00A409E4" w:rsidRDefault="00A409E4" w:rsidP="00AB56BE">
            <w:pPr>
              <w:rPr>
                <w:sz w:val="28"/>
                <w:szCs w:val="28"/>
              </w:rPr>
            </w:pPr>
          </w:p>
        </w:tc>
        <w:tc>
          <w:tcPr>
            <w:tcW w:w="2651" w:type="pct"/>
            <w:vAlign w:val="center"/>
          </w:tcPr>
          <w:p w14:paraId="3A542FB2" w14:textId="77777777" w:rsidR="00A409E4" w:rsidRPr="00A409E4" w:rsidRDefault="00A409E4" w:rsidP="00AB56BE">
            <w:pPr>
              <w:jc w:val="both"/>
              <w:rPr>
                <w:sz w:val="28"/>
                <w:szCs w:val="28"/>
              </w:rPr>
            </w:pPr>
          </w:p>
        </w:tc>
      </w:tr>
    </w:tbl>
    <w:p w14:paraId="5BE0A7E0" w14:textId="77777777" w:rsidR="00A409E4" w:rsidRPr="00A409E4" w:rsidRDefault="00A409E4" w:rsidP="00A409E4">
      <w:pPr>
        <w:ind w:left="284"/>
        <w:jc w:val="both"/>
        <w:rPr>
          <w:b/>
          <w:sz w:val="28"/>
          <w:szCs w:val="28"/>
        </w:rPr>
      </w:pPr>
    </w:p>
    <w:tbl>
      <w:tblPr>
        <w:tblStyle w:val="1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73691D" w:rsidRPr="00D25AEE" w14:paraId="221E1A00" w14:textId="77777777" w:rsidTr="002C1269">
        <w:trPr>
          <w:trHeight w:val="20"/>
        </w:trPr>
        <w:tc>
          <w:tcPr>
            <w:tcW w:w="2433" w:type="pct"/>
          </w:tcPr>
          <w:p w14:paraId="64BB946C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B39F1F1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0363F2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691D" w:rsidRPr="00D25AEE" w14:paraId="453C7018" w14:textId="77777777" w:rsidTr="002C1269">
        <w:trPr>
          <w:trHeight w:val="20"/>
        </w:trPr>
        <w:tc>
          <w:tcPr>
            <w:tcW w:w="2433" w:type="pct"/>
          </w:tcPr>
          <w:p w14:paraId="77D838BB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D0549C2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0EEB59A4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5DAAAF6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0DD9D05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0DDBA2F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73691D" w:rsidRPr="00D25AEE" w14:paraId="7451FCCC" w14:textId="77777777" w:rsidTr="002C1269">
        <w:trPr>
          <w:trHeight w:val="20"/>
        </w:trPr>
        <w:tc>
          <w:tcPr>
            <w:tcW w:w="2433" w:type="pct"/>
          </w:tcPr>
          <w:p w14:paraId="3AA52C73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DA7088C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BFFDBB8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19CFB3B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E5EFB05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CD0E0EE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73691D" w:rsidRPr="00D25AEE" w14:paraId="5E7CD084" w14:textId="77777777" w:rsidTr="002C1269">
        <w:trPr>
          <w:trHeight w:val="20"/>
        </w:trPr>
        <w:tc>
          <w:tcPr>
            <w:tcW w:w="2433" w:type="pct"/>
          </w:tcPr>
          <w:p w14:paraId="085C2582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217A865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0A3FF0F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3691D" w:rsidRPr="008F65C0" w14:paraId="3CE396DE" w14:textId="77777777" w:rsidTr="002C1269">
        <w:trPr>
          <w:trHeight w:val="20"/>
        </w:trPr>
        <w:tc>
          <w:tcPr>
            <w:tcW w:w="2433" w:type="pct"/>
          </w:tcPr>
          <w:p w14:paraId="755851B5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8439353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3377B9AF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31B42F2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7E405A0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1B87816" w14:textId="77777777" w:rsidR="0073691D" w:rsidRPr="00313D9D" w:rsidRDefault="0073691D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3624586F" w14:textId="54E7B0D7" w:rsidR="00A409E4" w:rsidRPr="00A409E4" w:rsidRDefault="00A409E4">
      <w:pPr>
        <w:rPr>
          <w:sz w:val="28"/>
          <w:szCs w:val="28"/>
        </w:rPr>
      </w:pPr>
    </w:p>
    <w:p w14:paraId="57781174" w14:textId="01951216" w:rsidR="00A0457B" w:rsidRDefault="00A045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BC9B9D" w14:textId="3F82CBF2" w:rsidR="00EC5547" w:rsidRPr="00A409E4" w:rsidRDefault="00462B22" w:rsidP="00A91F24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45" w:name="_Toc95394368"/>
      <w:r w:rsidRPr="00631F44">
        <w:rPr>
          <w:rFonts w:ascii="Times New Roman" w:hAnsi="Times New Roman" w:cstheme="minorBidi"/>
          <w:i w:val="0"/>
          <w:iCs w:val="0"/>
          <w:lang w:eastAsia="en-US"/>
        </w:rPr>
        <w:t>П</w:t>
      </w:r>
      <w:r w:rsidR="00657759" w:rsidRPr="00631F44">
        <w:rPr>
          <w:rFonts w:ascii="Times New Roman" w:hAnsi="Times New Roman" w:cstheme="minorBidi"/>
          <w:i w:val="0"/>
          <w:iCs w:val="0"/>
          <w:lang w:eastAsia="en-US"/>
        </w:rPr>
        <w:t>РИЛОЖЕНИЕ</w:t>
      </w:r>
      <w:r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 </w:t>
      </w:r>
      <w:r w:rsidR="00795E0A" w:rsidRPr="00631F44">
        <w:rPr>
          <w:rFonts w:ascii="Times New Roman" w:hAnsi="Times New Roman" w:cstheme="minorBidi"/>
          <w:i w:val="0"/>
          <w:iCs w:val="0"/>
          <w:lang w:eastAsia="en-US"/>
        </w:rPr>
        <w:t>№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2</w:t>
      </w:r>
      <w:r w:rsidR="00A91F24" w:rsidRPr="00D01029">
        <w:rPr>
          <w:rFonts w:eastAsiaTheme="minorHAnsi"/>
        </w:rPr>
        <w:br/>
      </w:r>
      <w:r w:rsidR="00375DBB">
        <w:rPr>
          <w:rFonts w:ascii="Times New Roman" w:hAnsi="Times New Roman" w:cstheme="minorBidi"/>
          <w:i w:val="0"/>
          <w:iCs w:val="0"/>
          <w:lang w:eastAsia="en-US"/>
        </w:rPr>
        <w:t>Акт</w:t>
      </w:r>
      <w:r w:rsidR="00EC5547" w:rsidRPr="00A409E4">
        <w:rPr>
          <w:rFonts w:ascii="Times New Roman" w:hAnsi="Times New Roman" w:cstheme="minorBidi"/>
          <w:i w:val="0"/>
          <w:iCs w:val="0"/>
          <w:lang w:eastAsia="en-US"/>
        </w:rPr>
        <w:t xml:space="preserve"> комплексного обследования рельсового пути грузоподъёмной машины</w:t>
      </w:r>
      <w:bookmarkEnd w:id="45"/>
    </w:p>
    <w:tbl>
      <w:tblPr>
        <w:tblStyle w:val="17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A036A" w:rsidRPr="00A409E4" w14:paraId="7D7144BA" w14:textId="77777777" w:rsidTr="001516E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5824ACA" w14:textId="352FC3D8" w:rsidR="00592F6E" w:rsidRPr="002C1269" w:rsidRDefault="00EA036A" w:rsidP="00592F6E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54919CFD" w14:textId="570725FC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714086F9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3870254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ООО «Газпром трансгаз</w:t>
            </w:r>
            <w:r w:rsidRPr="002C1269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2C1269">
              <w:rPr>
                <w:rFonts w:ascii="Times New Roman" w:hAnsi="Times New Roman" w:cs="Times New Roman"/>
                <w:u w:val="single"/>
                <w:lang w:eastAsia="ru-RU"/>
              </w:rPr>
              <w:t>_____________________»</w:t>
            </w:r>
          </w:p>
        </w:tc>
      </w:tr>
      <w:tr w:rsidR="00EA036A" w:rsidRPr="00A409E4" w14:paraId="0C5A5588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668934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AA96FC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6F2E91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EA036A" w:rsidRPr="00A409E4" w14:paraId="4AE1F735" w14:textId="77777777" w:rsidTr="001516E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090089E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A75071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DC5DDFD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A409E4" w14:paraId="73834DE1" w14:textId="77777777" w:rsidTr="001516E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D5889A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FE66418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49AD8FD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EA036A" w:rsidRPr="00A409E4" w14:paraId="04D3ACB0" w14:textId="77777777" w:rsidTr="001516E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DCE301B" w14:textId="31DE8930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18812E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920A7D7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A409E4" w14:paraId="6B205F32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7949DA6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B70CE9C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1B30054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EA036A" w:rsidRPr="00A409E4" w14:paraId="644A6861" w14:textId="77777777" w:rsidTr="001516E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3F0E258" w14:textId="08E71D5F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283A6F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156A6D1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Зав.№ _____, рег.№ _______, инв.№</w:t>
            </w:r>
            <w:r w:rsidRPr="002C1269">
              <w:rPr>
                <w:rFonts w:ascii="Times New Roman" w:hAnsi="Times New Roman" w:cs="Times New Roman"/>
                <w:lang w:eastAsia="ru-RU"/>
              </w:rPr>
              <w:t>_______</w:t>
            </w:r>
          </w:p>
        </w:tc>
      </w:tr>
      <w:tr w:rsidR="00EA036A" w:rsidRPr="00A409E4" w14:paraId="70DC661B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59343E2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D9FE521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A260D64" w14:textId="77777777" w:rsidR="00EA036A" w:rsidRPr="002C1269" w:rsidRDefault="00EA036A" w:rsidP="00A0457B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6419036D" w14:textId="77777777" w:rsidR="00EA036A" w:rsidRDefault="00EA036A" w:rsidP="00A71676">
      <w:pPr>
        <w:spacing w:beforeLines="60" w:before="144"/>
        <w:ind w:right="140"/>
        <w:jc w:val="center"/>
        <w:rPr>
          <w:sz w:val="28"/>
          <w:szCs w:val="28"/>
        </w:rPr>
      </w:pPr>
    </w:p>
    <w:p w14:paraId="4ECCE2A1" w14:textId="499A99FF" w:rsidR="00A0457B" w:rsidRPr="00A409E4" w:rsidRDefault="00375DBB" w:rsidP="00A71676">
      <w:pPr>
        <w:spacing w:beforeLines="60" w:before="144"/>
        <w:jc w:val="center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Акт</w:t>
      </w:r>
      <w:r w:rsidR="00A0457B" w:rsidRPr="00A409E4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A0457B" w:rsidRPr="00A0457B">
        <w:rPr>
          <w:rFonts w:eastAsiaTheme="minorHAnsi"/>
          <w:b/>
          <w:bCs/>
          <w:sz w:val="28"/>
          <w:szCs w:val="28"/>
          <w:lang w:eastAsia="en-US"/>
        </w:rPr>
        <w:t>комплексного обследования рельсового пути грузоподъёмной машины</w:t>
      </w:r>
    </w:p>
    <w:p w14:paraId="251F1767" w14:textId="77777777" w:rsidR="00A0457B" w:rsidRPr="00595AAA" w:rsidRDefault="00A0457B" w:rsidP="00A71676">
      <w:pPr>
        <w:widowControl w:val="0"/>
        <w:spacing w:beforeLines="60" w:before="144"/>
        <w:jc w:val="center"/>
        <w:rPr>
          <w:rFonts w:eastAsia="Calibri"/>
          <w:b/>
          <w:sz w:val="28"/>
          <w:szCs w:val="28"/>
        </w:rPr>
      </w:pPr>
      <w:r w:rsidRPr="00595AAA">
        <w:rPr>
          <w:rFonts w:eastAsia="Calibri"/>
          <w:b/>
          <w:sz w:val="28"/>
          <w:szCs w:val="28"/>
        </w:rPr>
        <w:t xml:space="preserve">№ </w:t>
      </w:r>
      <w:r w:rsidRPr="00B53A1E">
        <w:rPr>
          <w:rFonts w:eastAsia="Calibri"/>
          <w:b/>
          <w:iCs/>
          <w:sz w:val="28"/>
          <w:szCs w:val="28"/>
          <w:u w:val="single"/>
        </w:rPr>
        <w:t>_____________</w:t>
      </w:r>
      <w:r w:rsidRPr="00B53A1E">
        <w:rPr>
          <w:rFonts w:eastAsia="Calibri"/>
          <w:b/>
          <w:iCs/>
          <w:sz w:val="28"/>
          <w:szCs w:val="28"/>
        </w:rPr>
        <w:t xml:space="preserve"> от </w:t>
      </w:r>
      <w:r w:rsidRPr="00B53A1E">
        <w:rPr>
          <w:rFonts w:eastAsia="Calibri"/>
          <w:b/>
          <w:iCs/>
          <w:sz w:val="28"/>
          <w:szCs w:val="28"/>
          <w:u w:val="single"/>
        </w:rPr>
        <w:t>________</w:t>
      </w:r>
      <w:r w:rsidRPr="00595AAA">
        <w:rPr>
          <w:rFonts w:eastAsia="Calibri"/>
          <w:b/>
          <w:sz w:val="28"/>
          <w:szCs w:val="28"/>
        </w:rPr>
        <w:t xml:space="preserve"> г.</w:t>
      </w:r>
    </w:p>
    <w:p w14:paraId="2E15C17A" w14:textId="75FDFBF7" w:rsidR="0009541E" w:rsidRPr="00906DAA" w:rsidRDefault="00A71676" w:rsidP="00A71676">
      <w:pPr>
        <w:snapToGrid w:val="0"/>
        <w:spacing w:before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09541E" w:rsidRPr="00906DAA">
        <w:rPr>
          <w:b/>
          <w:sz w:val="28"/>
          <w:szCs w:val="28"/>
        </w:rPr>
        <w:t xml:space="preserve">Результаты комплексного обследования </w:t>
      </w:r>
      <w:r w:rsidR="00462B22" w:rsidRPr="00906DAA">
        <w:rPr>
          <w:b/>
          <w:sz w:val="28"/>
          <w:szCs w:val="28"/>
        </w:rPr>
        <w:t xml:space="preserve">рельсового </w:t>
      </w:r>
      <w:r w:rsidR="0009541E" w:rsidRPr="00906DAA">
        <w:rPr>
          <w:b/>
          <w:sz w:val="28"/>
          <w:szCs w:val="28"/>
        </w:rPr>
        <w:t>пути</w:t>
      </w:r>
    </w:p>
    <w:p w14:paraId="5D78B7A1" w14:textId="22027F2A" w:rsidR="00906DAA" w:rsidRDefault="00906DAA" w:rsidP="00906DAA">
      <w:pPr>
        <w:snapToGrid w:val="0"/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№1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2"/>
        <w:gridCol w:w="5401"/>
        <w:gridCol w:w="3270"/>
      </w:tblGrid>
      <w:tr w:rsidR="00D37647" w14:paraId="40162524" w14:textId="77777777" w:rsidTr="00D37647">
        <w:tc>
          <w:tcPr>
            <w:tcW w:w="1242" w:type="dxa"/>
          </w:tcPr>
          <w:p w14:paraId="6B07E732" w14:textId="0EDD8F77" w:rsidR="00B636B6" w:rsidRDefault="00D37647" w:rsidP="00B636B6">
            <w:pPr>
              <w:snapToGrid w:val="0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14:paraId="38213E63" w14:textId="6D1303E5" w:rsidR="00D37647" w:rsidRPr="00B636B6" w:rsidRDefault="00B636B6" w:rsidP="00B636B6">
            <w:pPr>
              <w:snapToGrid w:val="0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п</w:t>
            </w:r>
          </w:p>
        </w:tc>
        <w:tc>
          <w:tcPr>
            <w:tcW w:w="5705" w:type="dxa"/>
          </w:tcPr>
          <w:p w14:paraId="6E632B29" w14:textId="6C4D4188" w:rsidR="00D37647" w:rsidRDefault="00D37647" w:rsidP="00B636B6">
            <w:pPr>
              <w:snapToGrid w:val="0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3474" w:type="dxa"/>
          </w:tcPr>
          <w:p w14:paraId="6D7BC3DF" w14:textId="7E20E193" w:rsidR="00D37647" w:rsidRDefault="00D37647" w:rsidP="00B636B6">
            <w:pPr>
              <w:snapToGrid w:val="0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9B1AD8" w14:paraId="690A63B5" w14:textId="77777777" w:rsidTr="00E91204">
        <w:tc>
          <w:tcPr>
            <w:tcW w:w="1242" w:type="dxa"/>
          </w:tcPr>
          <w:p w14:paraId="062A0AAC" w14:textId="7E82E86E" w:rsidR="009B1AD8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 xml:space="preserve">1. </w:t>
            </w:r>
          </w:p>
        </w:tc>
        <w:tc>
          <w:tcPr>
            <w:tcW w:w="9179" w:type="dxa"/>
            <w:gridSpan w:val="2"/>
          </w:tcPr>
          <w:p w14:paraId="104959E5" w14:textId="71024912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Проверка системы организации эксплуатации рельсового пути</w:t>
            </w:r>
          </w:p>
        </w:tc>
      </w:tr>
      <w:tr w:rsidR="00D37647" w14:paraId="16EC0BC0" w14:textId="77777777" w:rsidTr="00D37647">
        <w:tc>
          <w:tcPr>
            <w:tcW w:w="1242" w:type="dxa"/>
          </w:tcPr>
          <w:p w14:paraId="4E9FF576" w14:textId="04D827ED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1.1.</w:t>
            </w:r>
          </w:p>
        </w:tc>
        <w:tc>
          <w:tcPr>
            <w:tcW w:w="5705" w:type="dxa"/>
          </w:tcPr>
          <w:p w14:paraId="6998A07B" w14:textId="75106955" w:rsidR="00D37647" w:rsidRDefault="00D37647" w:rsidP="00D37647">
            <w:pPr>
              <w:snapToGrid w:val="0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Организация</w:t>
            </w:r>
            <w:r w:rsidRPr="00012521">
              <w:rPr>
                <w:sz w:val="28"/>
                <w:szCs w:val="28"/>
              </w:rPr>
              <w:t xml:space="preserve"> служб</w:t>
            </w:r>
            <w:r>
              <w:rPr>
                <w:sz w:val="28"/>
                <w:szCs w:val="28"/>
              </w:rPr>
              <w:t>ы</w:t>
            </w:r>
            <w:r w:rsidRPr="00012521">
              <w:rPr>
                <w:sz w:val="28"/>
                <w:szCs w:val="28"/>
              </w:rPr>
              <w:t xml:space="preserve"> надзора за эксплуатацией грузоподъемных машин</w:t>
            </w:r>
          </w:p>
        </w:tc>
        <w:tc>
          <w:tcPr>
            <w:tcW w:w="3474" w:type="dxa"/>
          </w:tcPr>
          <w:p w14:paraId="1F518F1D" w14:textId="77777777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D37647" w14:paraId="5B4B99BF" w14:textId="77777777" w:rsidTr="00D37647">
        <w:tc>
          <w:tcPr>
            <w:tcW w:w="1242" w:type="dxa"/>
          </w:tcPr>
          <w:p w14:paraId="788B91C6" w14:textId="53BE64F7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1.2.</w:t>
            </w:r>
          </w:p>
        </w:tc>
        <w:tc>
          <w:tcPr>
            <w:tcW w:w="5705" w:type="dxa"/>
          </w:tcPr>
          <w:p w14:paraId="1D644EA5" w14:textId="1AEDD59E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Наличие аттестованных ИТР</w:t>
            </w:r>
          </w:p>
        </w:tc>
        <w:tc>
          <w:tcPr>
            <w:tcW w:w="3474" w:type="dxa"/>
          </w:tcPr>
          <w:p w14:paraId="2C29D135" w14:textId="77777777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3A6E8C7B" w14:textId="77777777" w:rsidTr="00E91204">
        <w:tc>
          <w:tcPr>
            <w:tcW w:w="1242" w:type="dxa"/>
          </w:tcPr>
          <w:p w14:paraId="374E7B78" w14:textId="66DE92AC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2.</w:t>
            </w:r>
          </w:p>
        </w:tc>
        <w:tc>
          <w:tcPr>
            <w:tcW w:w="9179" w:type="dxa"/>
            <w:gridSpan w:val="2"/>
          </w:tcPr>
          <w:p w14:paraId="2B6AC75A" w14:textId="0DEB139F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Комплектность и состояние проектно-конструкторской документации</w:t>
            </w:r>
          </w:p>
        </w:tc>
      </w:tr>
      <w:tr w:rsidR="00D37647" w14:paraId="4B4EC72B" w14:textId="77777777" w:rsidTr="00D37647">
        <w:tc>
          <w:tcPr>
            <w:tcW w:w="1242" w:type="dxa"/>
          </w:tcPr>
          <w:p w14:paraId="2FEE356D" w14:textId="03B02E07" w:rsidR="00D37647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2.1.</w:t>
            </w:r>
          </w:p>
        </w:tc>
        <w:tc>
          <w:tcPr>
            <w:tcW w:w="5705" w:type="dxa"/>
          </w:tcPr>
          <w:p w14:paraId="608467F8" w14:textId="44C14469" w:rsidR="00D37647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Наличие паспорта рельсового пути</w:t>
            </w:r>
          </w:p>
        </w:tc>
        <w:tc>
          <w:tcPr>
            <w:tcW w:w="3474" w:type="dxa"/>
          </w:tcPr>
          <w:p w14:paraId="529578F9" w14:textId="77777777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D37647" w14:paraId="39331954" w14:textId="77777777" w:rsidTr="00D37647">
        <w:tc>
          <w:tcPr>
            <w:tcW w:w="1242" w:type="dxa"/>
          </w:tcPr>
          <w:p w14:paraId="6F72ABEC" w14:textId="57A20BD7" w:rsidR="00D37647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2.2.</w:t>
            </w:r>
          </w:p>
        </w:tc>
        <w:tc>
          <w:tcPr>
            <w:tcW w:w="5705" w:type="dxa"/>
          </w:tcPr>
          <w:p w14:paraId="1D3A66E9" w14:textId="6F11F921" w:rsidR="00D37647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Эксплуатационная документация (при отсутствии паспорта)</w:t>
            </w:r>
          </w:p>
        </w:tc>
        <w:tc>
          <w:tcPr>
            <w:tcW w:w="3474" w:type="dxa"/>
          </w:tcPr>
          <w:p w14:paraId="648ABAF4" w14:textId="77777777" w:rsidR="00D37647" w:rsidRDefault="00D37647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3D863A08" w14:textId="77777777" w:rsidTr="00E91204">
        <w:tc>
          <w:tcPr>
            <w:tcW w:w="1242" w:type="dxa"/>
          </w:tcPr>
          <w:p w14:paraId="5824A4DE" w14:textId="039F01B9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</w:t>
            </w:r>
          </w:p>
        </w:tc>
        <w:tc>
          <w:tcPr>
            <w:tcW w:w="9179" w:type="dxa"/>
            <w:gridSpan w:val="2"/>
          </w:tcPr>
          <w:p w14:paraId="708F1E31" w14:textId="54F5DFA2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Поэлементное обследование рельсового пути</w:t>
            </w:r>
          </w:p>
        </w:tc>
      </w:tr>
      <w:tr w:rsidR="009B1AD8" w14:paraId="21955DC6" w14:textId="77777777" w:rsidTr="00D37647">
        <w:tc>
          <w:tcPr>
            <w:tcW w:w="1242" w:type="dxa"/>
          </w:tcPr>
          <w:p w14:paraId="2B982AD6" w14:textId="17AC5CD6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3.1.</w:t>
            </w:r>
          </w:p>
        </w:tc>
        <w:tc>
          <w:tcPr>
            <w:tcW w:w="5705" w:type="dxa"/>
          </w:tcPr>
          <w:p w14:paraId="07B0123C" w14:textId="5A926F02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Соответствие рельсового пути проектной документации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08B84E02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7688EEAA" w14:textId="77777777" w:rsidTr="00D37647">
        <w:tc>
          <w:tcPr>
            <w:tcW w:w="1242" w:type="dxa"/>
          </w:tcPr>
          <w:p w14:paraId="156C9F3B" w14:textId="48F30480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3.2.</w:t>
            </w:r>
          </w:p>
        </w:tc>
        <w:tc>
          <w:tcPr>
            <w:tcW w:w="5705" w:type="dxa"/>
          </w:tcPr>
          <w:p w14:paraId="0325558E" w14:textId="0517964F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Направляющие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4A4FE820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3E0DA4DC" w14:textId="77777777" w:rsidTr="00D37647">
        <w:tc>
          <w:tcPr>
            <w:tcW w:w="1242" w:type="dxa"/>
          </w:tcPr>
          <w:p w14:paraId="428789CD" w14:textId="579B14EB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3.3.</w:t>
            </w:r>
          </w:p>
        </w:tc>
        <w:tc>
          <w:tcPr>
            <w:tcW w:w="5705" w:type="dxa"/>
          </w:tcPr>
          <w:p w14:paraId="64BE59EF" w14:textId="0781A6B1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Стыковые скрепления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758D0534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706D718C" w14:textId="77777777" w:rsidTr="00D37647">
        <w:tc>
          <w:tcPr>
            <w:tcW w:w="1242" w:type="dxa"/>
          </w:tcPr>
          <w:p w14:paraId="55E21F1A" w14:textId="146899D2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3.4.</w:t>
            </w:r>
          </w:p>
        </w:tc>
        <w:tc>
          <w:tcPr>
            <w:tcW w:w="5705" w:type="dxa"/>
          </w:tcPr>
          <w:p w14:paraId="5ED00368" w14:textId="347C8129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Промежуточные скрепления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6D1F9A40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51E911C7" w14:textId="77777777" w:rsidTr="00D37647">
        <w:tc>
          <w:tcPr>
            <w:tcW w:w="1242" w:type="dxa"/>
          </w:tcPr>
          <w:p w14:paraId="3465C766" w14:textId="6561C943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3.5.</w:t>
            </w:r>
          </w:p>
        </w:tc>
        <w:tc>
          <w:tcPr>
            <w:tcW w:w="5705" w:type="dxa"/>
          </w:tcPr>
          <w:p w14:paraId="3F9F5F6F" w14:textId="470C71C9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Колонны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601CF4D2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1B73B6E4" w14:textId="77777777" w:rsidTr="00D37647">
        <w:tc>
          <w:tcPr>
            <w:tcW w:w="1242" w:type="dxa"/>
          </w:tcPr>
          <w:p w14:paraId="00E2A9BB" w14:textId="40ED9D7A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3.6.</w:t>
            </w:r>
          </w:p>
        </w:tc>
        <w:tc>
          <w:tcPr>
            <w:tcW w:w="5705" w:type="dxa"/>
          </w:tcPr>
          <w:p w14:paraId="12960E9A" w14:textId="058A4D72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Конструкция электроподвода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21BAEF1C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66CF6370" w14:textId="77777777" w:rsidTr="00D37647">
        <w:tc>
          <w:tcPr>
            <w:tcW w:w="1242" w:type="dxa"/>
          </w:tcPr>
          <w:p w14:paraId="484CC6A2" w14:textId="78253C21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3.7.</w:t>
            </w:r>
          </w:p>
        </w:tc>
        <w:tc>
          <w:tcPr>
            <w:tcW w:w="5705" w:type="dxa"/>
          </w:tcPr>
          <w:p w14:paraId="446D0B8B" w14:textId="7C6F78E5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Стропильная балка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2660B368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72205820" w14:textId="77777777" w:rsidTr="00D37647">
        <w:tc>
          <w:tcPr>
            <w:tcW w:w="1242" w:type="dxa"/>
          </w:tcPr>
          <w:p w14:paraId="137736FF" w14:textId="1ED13A73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3.8.</w:t>
            </w:r>
          </w:p>
        </w:tc>
        <w:tc>
          <w:tcPr>
            <w:tcW w:w="5705" w:type="dxa"/>
          </w:tcPr>
          <w:p w14:paraId="5F8589D6" w14:textId="10F7EB4F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Подкрановая балка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474" w:type="dxa"/>
          </w:tcPr>
          <w:p w14:paraId="2105AF3C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  <w:tr w:rsidR="009B1AD8" w14:paraId="4881E3B2" w14:textId="77777777" w:rsidTr="00D37647">
        <w:tc>
          <w:tcPr>
            <w:tcW w:w="1242" w:type="dxa"/>
          </w:tcPr>
          <w:p w14:paraId="741040CA" w14:textId="704F6CF3" w:rsidR="009B1AD8" w:rsidRPr="00012521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3.9.</w:t>
            </w:r>
          </w:p>
        </w:tc>
        <w:tc>
          <w:tcPr>
            <w:tcW w:w="5705" w:type="dxa"/>
          </w:tcPr>
          <w:p w14:paraId="09D8AAA9" w14:textId="77777777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Путевое оборудование:</w:t>
            </w:r>
          </w:p>
          <w:p w14:paraId="44A56C59" w14:textId="77777777" w:rsidR="009B1AD8" w:rsidRPr="00795E0A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 xml:space="preserve">тупиковые упоры </w:t>
            </w:r>
          </w:p>
          <w:p w14:paraId="193A73F7" w14:textId="77777777" w:rsidR="009B1AD8" w:rsidRPr="00795E0A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ограничители передвижения</w:t>
            </w:r>
          </w:p>
          <w:p w14:paraId="2E9270E8" w14:textId="3A5FCD25" w:rsidR="009B1AD8" w:rsidRPr="00012521" w:rsidRDefault="009B1AD8" w:rsidP="009B1AD8">
            <w:pPr>
              <w:snapToGrid w:val="0"/>
              <w:spacing w:line="276" w:lineRule="auto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предупредительные знаки</w:t>
            </w:r>
          </w:p>
        </w:tc>
        <w:tc>
          <w:tcPr>
            <w:tcW w:w="3474" w:type="dxa"/>
          </w:tcPr>
          <w:p w14:paraId="430240EF" w14:textId="77777777" w:rsidR="009B1AD8" w:rsidRDefault="009B1AD8" w:rsidP="00795E0A">
            <w:pPr>
              <w:snapToGrid w:val="0"/>
              <w:spacing w:line="276" w:lineRule="auto"/>
              <w:rPr>
                <w:sz w:val="28"/>
                <w:szCs w:val="28"/>
              </w:rPr>
            </w:pPr>
          </w:p>
        </w:tc>
      </w:tr>
    </w:tbl>
    <w:p w14:paraId="194E17FD" w14:textId="05155ACB" w:rsidR="00454FA0" w:rsidRPr="00A71676" w:rsidRDefault="00A71676" w:rsidP="00A71676">
      <w:pPr>
        <w:snapToGrid w:val="0"/>
        <w:spacing w:before="60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EC246D" w:rsidRPr="00A71676">
        <w:rPr>
          <w:b/>
          <w:sz w:val="28"/>
          <w:szCs w:val="28"/>
        </w:rPr>
        <w:t>.</w:t>
      </w:r>
      <w:r w:rsidR="00454FA0" w:rsidRPr="00A71676">
        <w:rPr>
          <w:b/>
          <w:sz w:val="28"/>
          <w:szCs w:val="28"/>
        </w:rPr>
        <w:t xml:space="preserve"> Схема расположения точек измерений – </w:t>
      </w:r>
      <w:r w:rsidR="009527CC" w:rsidRPr="008C689C">
        <w:rPr>
          <w:sz w:val="28"/>
          <w:szCs w:val="28"/>
        </w:rPr>
        <w:t>Приложение №</w:t>
      </w:r>
      <w:r w:rsidR="00A409E4" w:rsidRPr="008C689C">
        <w:rPr>
          <w:sz w:val="28"/>
          <w:szCs w:val="28"/>
        </w:rPr>
        <w:t>3</w:t>
      </w:r>
      <w:r w:rsidR="009527CC" w:rsidRPr="008C689C">
        <w:rPr>
          <w:sz w:val="28"/>
          <w:szCs w:val="28"/>
        </w:rPr>
        <w:t>,</w:t>
      </w:r>
      <w:r w:rsidR="00EC246D" w:rsidRPr="00A71676">
        <w:rPr>
          <w:b/>
          <w:sz w:val="28"/>
          <w:szCs w:val="28"/>
        </w:rPr>
        <w:t xml:space="preserve"> </w:t>
      </w:r>
    </w:p>
    <w:p w14:paraId="09204913" w14:textId="202395DD" w:rsidR="00EC246D" w:rsidRPr="00173BD7" w:rsidRDefault="00A71676" w:rsidP="00795E0A">
      <w:pPr>
        <w:snapToGrid w:val="0"/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454FA0" w:rsidRPr="00A71676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344A81" w:rsidRPr="00A71676">
        <w:rPr>
          <w:b/>
          <w:sz w:val="28"/>
          <w:szCs w:val="28"/>
        </w:rPr>
        <w:t>Таблицы п</w:t>
      </w:r>
      <w:r w:rsidR="00EC246D" w:rsidRPr="00A71676">
        <w:rPr>
          <w:b/>
          <w:sz w:val="28"/>
          <w:szCs w:val="28"/>
        </w:rPr>
        <w:t>ланово-высотно</w:t>
      </w:r>
      <w:r w:rsidR="00454FA0" w:rsidRPr="00A71676">
        <w:rPr>
          <w:b/>
          <w:sz w:val="28"/>
          <w:szCs w:val="28"/>
        </w:rPr>
        <w:t>го</w:t>
      </w:r>
      <w:r w:rsidR="00EC246D" w:rsidRPr="00A71676">
        <w:rPr>
          <w:b/>
          <w:sz w:val="28"/>
          <w:szCs w:val="28"/>
        </w:rPr>
        <w:t xml:space="preserve"> положени</w:t>
      </w:r>
      <w:r w:rsidR="00454FA0" w:rsidRPr="00A71676">
        <w:rPr>
          <w:b/>
          <w:sz w:val="28"/>
          <w:szCs w:val="28"/>
        </w:rPr>
        <w:t>я</w:t>
      </w:r>
      <w:r w:rsidR="00EC246D" w:rsidRPr="00A71676">
        <w:rPr>
          <w:b/>
          <w:sz w:val="28"/>
          <w:szCs w:val="28"/>
        </w:rPr>
        <w:t xml:space="preserve"> элементов </w:t>
      </w:r>
      <w:r w:rsidR="00462B22" w:rsidRPr="00A71676">
        <w:rPr>
          <w:b/>
          <w:sz w:val="28"/>
          <w:szCs w:val="28"/>
        </w:rPr>
        <w:t>рельсового пути</w:t>
      </w:r>
      <w:r w:rsidR="00EC246D" w:rsidRPr="00A71676">
        <w:rPr>
          <w:b/>
          <w:sz w:val="28"/>
          <w:szCs w:val="28"/>
        </w:rPr>
        <w:t xml:space="preserve"> </w:t>
      </w:r>
      <w:r w:rsidR="00454FA0" w:rsidRPr="00A71676">
        <w:rPr>
          <w:b/>
          <w:sz w:val="28"/>
          <w:szCs w:val="28"/>
        </w:rPr>
        <w:t>-</w:t>
      </w:r>
      <w:r w:rsidR="00EC246D" w:rsidRPr="00173BD7">
        <w:rPr>
          <w:sz w:val="28"/>
          <w:szCs w:val="28"/>
        </w:rPr>
        <w:t xml:space="preserve"> </w:t>
      </w:r>
      <w:r w:rsidR="00454FA0" w:rsidRPr="00173BD7">
        <w:rPr>
          <w:sz w:val="28"/>
          <w:szCs w:val="28"/>
        </w:rPr>
        <w:t>П</w:t>
      </w:r>
      <w:r w:rsidR="00A151C4" w:rsidRPr="00173BD7">
        <w:rPr>
          <w:sz w:val="28"/>
          <w:szCs w:val="28"/>
        </w:rPr>
        <w:t>рил</w:t>
      </w:r>
      <w:r w:rsidR="00B636B6" w:rsidRPr="00173BD7">
        <w:rPr>
          <w:sz w:val="28"/>
          <w:szCs w:val="28"/>
        </w:rPr>
        <w:t>ожение</w:t>
      </w:r>
      <w:r w:rsidR="00A151C4" w:rsidRPr="00173BD7">
        <w:rPr>
          <w:sz w:val="28"/>
          <w:szCs w:val="28"/>
        </w:rPr>
        <w:t xml:space="preserve"> № </w:t>
      </w:r>
      <w:r w:rsidR="008C689C">
        <w:rPr>
          <w:sz w:val="28"/>
          <w:szCs w:val="28"/>
        </w:rPr>
        <w:t>4</w:t>
      </w:r>
      <w:r w:rsidR="009527CC" w:rsidRPr="00173BD7">
        <w:rPr>
          <w:sz w:val="28"/>
          <w:szCs w:val="28"/>
        </w:rPr>
        <w:t>,</w:t>
      </w:r>
    </w:p>
    <w:p w14:paraId="2ADA3F76" w14:textId="0C500AE9" w:rsidR="00344A81" w:rsidRPr="00375DBB" w:rsidRDefault="00A71676" w:rsidP="00795E0A">
      <w:pPr>
        <w:snapToGrid w:val="0"/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>4</w:t>
      </w:r>
      <w:r w:rsidR="00EC246D" w:rsidRPr="00A71676">
        <w:rPr>
          <w:b/>
          <w:sz w:val="28"/>
          <w:szCs w:val="28"/>
        </w:rPr>
        <w:t xml:space="preserve">. </w:t>
      </w:r>
      <w:r w:rsidR="00454FA0" w:rsidRPr="00A71676">
        <w:rPr>
          <w:b/>
          <w:sz w:val="28"/>
          <w:szCs w:val="28"/>
        </w:rPr>
        <w:t xml:space="preserve">Графики </w:t>
      </w:r>
      <w:r w:rsidR="00344A81" w:rsidRPr="00A71676">
        <w:rPr>
          <w:b/>
          <w:sz w:val="28"/>
          <w:szCs w:val="28"/>
        </w:rPr>
        <w:t>отклонени</w:t>
      </w:r>
      <w:r w:rsidR="00454FA0" w:rsidRPr="00A71676">
        <w:rPr>
          <w:b/>
          <w:sz w:val="28"/>
          <w:szCs w:val="28"/>
        </w:rPr>
        <w:t xml:space="preserve">й - </w:t>
      </w:r>
      <w:r w:rsidR="00A409E4" w:rsidRPr="00375DBB">
        <w:rPr>
          <w:sz w:val="28"/>
          <w:szCs w:val="28"/>
        </w:rPr>
        <w:t>Приложение №</w:t>
      </w:r>
      <w:r w:rsidR="00375DBB">
        <w:rPr>
          <w:sz w:val="28"/>
          <w:szCs w:val="28"/>
        </w:rPr>
        <w:t>5</w:t>
      </w:r>
      <w:r w:rsidR="009527CC" w:rsidRPr="00375DBB">
        <w:rPr>
          <w:sz w:val="28"/>
          <w:szCs w:val="28"/>
        </w:rPr>
        <w:t>.</w:t>
      </w:r>
    </w:p>
    <w:p w14:paraId="392720EE" w14:textId="77777777" w:rsidR="00EC246D" w:rsidRPr="00012521" w:rsidRDefault="00EC246D" w:rsidP="00EC246D">
      <w:pPr>
        <w:pStyle w:val="FR3"/>
        <w:ind w:right="140"/>
        <w:jc w:val="both"/>
        <w:rPr>
          <w:sz w:val="28"/>
          <w:szCs w:val="28"/>
          <w:u w:val="single"/>
        </w:rPr>
      </w:pPr>
    </w:p>
    <w:p w14:paraId="2D2718D6" w14:textId="08D15A7E" w:rsidR="00EC246D" w:rsidRPr="00A71676" w:rsidRDefault="00A71676" w:rsidP="00A71676">
      <w:pPr>
        <w:snapToGrid w:val="0"/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5. Результаты</w:t>
      </w:r>
    </w:p>
    <w:p w14:paraId="2EE3351B" w14:textId="77777777" w:rsidR="00EC246D" w:rsidRPr="00012521" w:rsidRDefault="00EC246D" w:rsidP="00EC246D">
      <w:pPr>
        <w:ind w:right="140"/>
        <w:rPr>
          <w:sz w:val="28"/>
          <w:szCs w:val="28"/>
          <w:u w:val="single"/>
        </w:rPr>
      </w:pPr>
    </w:p>
    <w:p w14:paraId="5D791F9A" w14:textId="154CF771" w:rsidR="00EC246D" w:rsidRPr="00A71676" w:rsidRDefault="00EC246D" w:rsidP="00A71676">
      <w:pPr>
        <w:snapToGrid w:val="0"/>
        <w:spacing w:line="276" w:lineRule="auto"/>
        <w:rPr>
          <w:b/>
          <w:sz w:val="28"/>
          <w:szCs w:val="28"/>
        </w:rPr>
      </w:pPr>
      <w:r w:rsidRPr="00A71676">
        <w:rPr>
          <w:b/>
          <w:sz w:val="28"/>
          <w:szCs w:val="28"/>
        </w:rPr>
        <w:t>Следующее обследование провести</w:t>
      </w:r>
      <w:r w:rsidR="00795E0A" w:rsidRPr="00A71676">
        <w:rPr>
          <w:b/>
          <w:sz w:val="28"/>
          <w:szCs w:val="28"/>
        </w:rPr>
        <w:t>:</w:t>
      </w:r>
    </w:p>
    <w:p w14:paraId="0ABE4C23" w14:textId="77777777" w:rsidR="00953314" w:rsidRPr="00012521" w:rsidRDefault="00953314" w:rsidP="00953314">
      <w:pPr>
        <w:ind w:right="140"/>
        <w:rPr>
          <w:sz w:val="28"/>
          <w:szCs w:val="28"/>
        </w:rPr>
      </w:pPr>
    </w:p>
    <w:tbl>
      <w:tblPr>
        <w:tblStyle w:val="1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606304" w:rsidRPr="00D25AEE" w14:paraId="59D6752B" w14:textId="77777777" w:rsidTr="002C1269">
        <w:trPr>
          <w:trHeight w:val="20"/>
        </w:trPr>
        <w:tc>
          <w:tcPr>
            <w:tcW w:w="2433" w:type="pct"/>
          </w:tcPr>
          <w:p w14:paraId="3408FDD1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7FE131E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3037B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6304" w:rsidRPr="00D25AEE" w14:paraId="080B45EC" w14:textId="77777777" w:rsidTr="002C1269">
        <w:trPr>
          <w:trHeight w:val="20"/>
        </w:trPr>
        <w:tc>
          <w:tcPr>
            <w:tcW w:w="2433" w:type="pct"/>
          </w:tcPr>
          <w:p w14:paraId="1359DEF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9CB9C9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13435E85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A8DCBFE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CD7812D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2837424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06304" w:rsidRPr="00D25AEE" w14:paraId="4ECFF129" w14:textId="77777777" w:rsidTr="002C1269">
        <w:trPr>
          <w:trHeight w:val="20"/>
        </w:trPr>
        <w:tc>
          <w:tcPr>
            <w:tcW w:w="2433" w:type="pct"/>
          </w:tcPr>
          <w:p w14:paraId="3386351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EAFB9B1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7673A00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CCF94F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292D951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6A7CF7E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06304" w:rsidRPr="00D25AEE" w14:paraId="5C93E291" w14:textId="77777777" w:rsidTr="002C1269">
        <w:trPr>
          <w:trHeight w:val="20"/>
        </w:trPr>
        <w:tc>
          <w:tcPr>
            <w:tcW w:w="2433" w:type="pct"/>
          </w:tcPr>
          <w:p w14:paraId="1A638A50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7BDDF6C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A31338F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6304" w:rsidRPr="008F65C0" w14:paraId="24513791" w14:textId="77777777" w:rsidTr="002C1269">
        <w:trPr>
          <w:trHeight w:val="20"/>
        </w:trPr>
        <w:tc>
          <w:tcPr>
            <w:tcW w:w="2433" w:type="pct"/>
          </w:tcPr>
          <w:p w14:paraId="3067CAE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8E03E9D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DCECB13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1518107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ECFBD64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2A1629F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6DCB01BF" w14:textId="77777777" w:rsidR="009A05C2" w:rsidRPr="00012521" w:rsidRDefault="009A05C2" w:rsidP="00D85143">
      <w:pPr>
        <w:ind w:right="140"/>
        <w:jc w:val="both"/>
        <w:rPr>
          <w:b/>
          <w:sz w:val="28"/>
          <w:szCs w:val="28"/>
        </w:rPr>
      </w:pPr>
    </w:p>
    <w:p w14:paraId="1D641B9E" w14:textId="77777777" w:rsidR="00AA1557" w:rsidRDefault="00AA15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1523D1" w14:textId="484A7A14" w:rsidR="00344A81" w:rsidRDefault="00657759" w:rsidP="00A91F24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46" w:name="_Toc95394369"/>
      <w:r w:rsidRPr="00631F44">
        <w:rPr>
          <w:rFonts w:ascii="Times New Roman" w:hAnsi="Times New Roman" w:cstheme="minorBidi"/>
          <w:i w:val="0"/>
          <w:iCs w:val="0"/>
          <w:lang w:eastAsia="en-US"/>
        </w:rPr>
        <w:t>ПРИЛОЖЕНИЕ</w:t>
      </w:r>
      <w:r w:rsidR="0009541E"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 </w:t>
      </w:r>
      <w:r w:rsidR="00795E0A" w:rsidRPr="00631F44">
        <w:rPr>
          <w:rFonts w:ascii="Times New Roman" w:hAnsi="Times New Roman" w:cstheme="minorBidi"/>
          <w:i w:val="0"/>
          <w:iCs w:val="0"/>
          <w:lang w:eastAsia="en-US"/>
        </w:rPr>
        <w:t>№</w:t>
      </w:r>
      <w:r w:rsidR="005C7C29"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 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3</w:t>
      </w:r>
      <w:r w:rsidR="00A933CD" w:rsidRPr="00D01029">
        <w:rPr>
          <w:rFonts w:eastAsiaTheme="minorHAnsi"/>
        </w:rPr>
        <w:br/>
      </w:r>
      <w:r w:rsidR="0009541E" w:rsidRPr="00EC5547">
        <w:rPr>
          <w:rFonts w:ascii="Times New Roman" w:hAnsi="Times New Roman" w:cstheme="minorBidi"/>
          <w:i w:val="0"/>
          <w:iCs w:val="0"/>
          <w:lang w:eastAsia="en-US"/>
        </w:rPr>
        <w:t>С</w:t>
      </w:r>
      <w:r w:rsidR="00EC5547" w:rsidRPr="00EC5547">
        <w:rPr>
          <w:rFonts w:ascii="Times New Roman" w:hAnsi="Times New Roman" w:cstheme="minorBidi"/>
          <w:i w:val="0"/>
          <w:iCs w:val="0"/>
          <w:lang w:eastAsia="en-US"/>
        </w:rPr>
        <w:t>хема расположения точек измерений.</w:t>
      </w:r>
      <w:bookmarkEnd w:id="46"/>
    </w:p>
    <w:p w14:paraId="1C286C36" w14:textId="77777777" w:rsidR="00811BAA" w:rsidRPr="008C689C" w:rsidRDefault="00811BAA" w:rsidP="008C689C"/>
    <w:p w14:paraId="2C2B1293" w14:textId="77777777" w:rsidR="008C689C" w:rsidRDefault="008C689C">
      <w:pPr>
        <w:rPr>
          <w:rFonts w:cstheme="minorBidi"/>
          <w:b/>
          <w:bCs/>
          <w:sz w:val="28"/>
          <w:szCs w:val="28"/>
          <w:lang w:eastAsia="en-US"/>
        </w:rPr>
      </w:pPr>
      <w:r>
        <w:rPr>
          <w:rFonts w:cstheme="minorBidi"/>
          <w:i/>
          <w:iCs/>
          <w:lang w:eastAsia="en-US"/>
        </w:rPr>
        <w:br w:type="page"/>
      </w:r>
    </w:p>
    <w:p w14:paraId="7C0B656F" w14:textId="3AB4F600" w:rsidR="00811BAA" w:rsidRDefault="00811BAA" w:rsidP="00A91F24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47" w:name="_Toc95394370"/>
      <w:r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ПРИЛОЖЕНИЕ № 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4</w:t>
      </w:r>
      <w:r w:rsidR="00A933CD" w:rsidRPr="00D01029">
        <w:rPr>
          <w:rFonts w:eastAsiaTheme="minorHAnsi"/>
        </w:rPr>
        <w:br/>
      </w:r>
      <w:r>
        <w:rPr>
          <w:rFonts w:ascii="Times New Roman" w:hAnsi="Times New Roman" w:cstheme="minorBidi"/>
          <w:i w:val="0"/>
          <w:iCs w:val="0"/>
          <w:lang w:eastAsia="en-US"/>
        </w:rPr>
        <w:t>Т</w:t>
      </w:r>
      <w:r w:rsidRPr="00EC5547">
        <w:rPr>
          <w:rFonts w:ascii="Times New Roman" w:hAnsi="Times New Roman" w:cstheme="minorBidi"/>
          <w:i w:val="0"/>
          <w:iCs w:val="0"/>
          <w:lang w:eastAsia="en-US"/>
        </w:rPr>
        <w:t>аблицы планово-высотн</w:t>
      </w:r>
      <w:r>
        <w:rPr>
          <w:rFonts w:ascii="Times New Roman" w:hAnsi="Times New Roman" w:cstheme="minorBidi"/>
          <w:i w:val="0"/>
          <w:iCs w:val="0"/>
          <w:lang w:eastAsia="en-US"/>
        </w:rPr>
        <w:t>ого положения элементов рельсового пути.</w:t>
      </w:r>
      <w:bookmarkEnd w:id="47"/>
    </w:p>
    <w:p w14:paraId="697BE202" w14:textId="273A20DC" w:rsidR="00811BAA" w:rsidRPr="008C689C" w:rsidRDefault="00811BAA" w:rsidP="008C689C"/>
    <w:p w14:paraId="0A75792A" w14:textId="6128081A" w:rsidR="008C689C" w:rsidRDefault="008C689C">
      <w:r>
        <w:br w:type="page"/>
      </w:r>
    </w:p>
    <w:p w14:paraId="4E8848D7" w14:textId="0AAF57FD" w:rsidR="00811BAA" w:rsidRPr="006D52FC" w:rsidRDefault="00811BAA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="Times New Roman"/>
          <w:i w:val="0"/>
          <w:iCs w:val="0"/>
          <w:lang w:eastAsia="en-US"/>
        </w:rPr>
      </w:pPr>
      <w:bookmarkStart w:id="48" w:name="_Toc95394371"/>
      <w:r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ПРИЛОЖЕНИЕ № 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5</w:t>
      </w:r>
      <w:r w:rsidR="00A933CD" w:rsidRPr="00D01029">
        <w:rPr>
          <w:rFonts w:eastAsiaTheme="minorHAnsi"/>
        </w:rPr>
        <w:br/>
      </w:r>
      <w:r w:rsidR="006D52FC" w:rsidRPr="006D52FC">
        <w:rPr>
          <w:rFonts w:ascii="Times New Roman" w:hAnsi="Times New Roman" w:cs="Times New Roman"/>
          <w:i w:val="0"/>
        </w:rPr>
        <w:t>Графики отклонений</w:t>
      </w:r>
      <w:bookmarkEnd w:id="48"/>
    </w:p>
    <w:p w14:paraId="4AAD16AD" w14:textId="07F0C786" w:rsidR="0023372F" w:rsidRPr="00012521" w:rsidRDefault="0023372F" w:rsidP="009C4ECE">
      <w:pPr>
        <w:tabs>
          <w:tab w:val="left" w:pos="180"/>
        </w:tabs>
        <w:spacing w:line="360" w:lineRule="auto"/>
        <w:jc w:val="center"/>
        <w:rPr>
          <w:sz w:val="28"/>
          <w:szCs w:val="28"/>
        </w:rPr>
      </w:pPr>
    </w:p>
    <w:p w14:paraId="0ECB3C5B" w14:textId="58C9A7F2" w:rsidR="008C689C" w:rsidRDefault="008C689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25D73737" w14:textId="43BA0A4F" w:rsidR="0009541E" w:rsidRPr="00631F44" w:rsidRDefault="00906DAA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49" w:name="_Toc95394372"/>
      <w:r w:rsidRPr="00631F44">
        <w:rPr>
          <w:rFonts w:ascii="Times New Roman" w:hAnsi="Times New Roman" w:cstheme="minorBidi"/>
          <w:i w:val="0"/>
          <w:iCs w:val="0"/>
          <w:lang w:eastAsia="en-US"/>
        </w:rPr>
        <w:t>ПРИЛОЖЕНИЕ</w:t>
      </w:r>
      <w:r w:rsidR="005C7C29"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 №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6</w:t>
      </w:r>
      <w:r w:rsidR="00A933CD" w:rsidRPr="00D01029">
        <w:rPr>
          <w:rFonts w:eastAsiaTheme="minorHAnsi"/>
        </w:rPr>
        <w:br/>
      </w:r>
      <w:r w:rsidR="003972C7" w:rsidRPr="003972C7">
        <w:rPr>
          <w:rFonts w:ascii="Times New Roman" w:eastAsiaTheme="minorHAnsi" w:hAnsi="Times New Roman" w:cs="Times New Roman"/>
          <w:i w:val="0"/>
        </w:rPr>
        <w:t>Протокол по результатам визуального и измерительного контроля</w:t>
      </w:r>
      <w:bookmarkEnd w:id="49"/>
    </w:p>
    <w:p w14:paraId="2A46A31F" w14:textId="77777777" w:rsidR="00EC5547" w:rsidRDefault="00EC5547" w:rsidP="007D3138"/>
    <w:tbl>
      <w:tblPr>
        <w:tblStyle w:val="17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A036A" w:rsidRPr="002C1269" w14:paraId="189B7B7E" w14:textId="77777777" w:rsidTr="001516E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705C695" w14:textId="50E5C7E8" w:rsidR="00592F6E" w:rsidRPr="002C1269" w:rsidRDefault="00EA036A" w:rsidP="00592F6E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620E08B3" w14:textId="5F42E4BA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F70B011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11F4B60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ООО «Газпром трансгаз</w:t>
            </w:r>
            <w:r w:rsidRPr="002C1269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2C1269">
              <w:rPr>
                <w:rFonts w:ascii="Times New Roman" w:hAnsi="Times New Roman" w:cs="Times New Roman"/>
                <w:u w:val="single"/>
                <w:lang w:eastAsia="ru-RU"/>
              </w:rPr>
              <w:t>_____________________»</w:t>
            </w:r>
          </w:p>
        </w:tc>
      </w:tr>
      <w:tr w:rsidR="00EA036A" w:rsidRPr="002C1269" w14:paraId="2C8869FF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FDD4D8B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F48CE4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BCDAD91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EA036A" w:rsidRPr="002C1269" w14:paraId="7ABE491E" w14:textId="77777777" w:rsidTr="001516E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85718B5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05B8CA8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32FC5A6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2C1269" w14:paraId="105E1DB5" w14:textId="77777777" w:rsidTr="001516E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107FF9A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AE5B2F3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90F05CB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EA036A" w:rsidRPr="002C1269" w14:paraId="6AF3D9FB" w14:textId="77777777" w:rsidTr="001516E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A6C5242" w14:textId="6C9ACEC2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89C9FC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AB0536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2C1269" w14:paraId="188E072E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7FE6BA5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745D59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92E1951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EA036A" w:rsidRPr="002C1269" w14:paraId="4B2E119A" w14:textId="77777777" w:rsidTr="001516E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BB61F85" w14:textId="32376DCA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4E3E073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52658E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Зав.№ _____, рег.№ _______, инв.№</w:t>
            </w:r>
            <w:r w:rsidRPr="002C1269">
              <w:rPr>
                <w:rFonts w:ascii="Times New Roman" w:hAnsi="Times New Roman" w:cs="Times New Roman"/>
                <w:lang w:eastAsia="ru-RU"/>
              </w:rPr>
              <w:t>_______</w:t>
            </w:r>
          </w:p>
        </w:tc>
      </w:tr>
      <w:tr w:rsidR="00EA036A" w:rsidRPr="002C1269" w14:paraId="3EBCC71D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1661FCE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DEFA08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62AB05D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5245FD2A" w14:textId="77777777" w:rsidR="00EA036A" w:rsidRPr="002C1269" w:rsidRDefault="00EA036A" w:rsidP="002C1269">
      <w:pPr>
        <w:rPr>
          <w:sz w:val="28"/>
        </w:rPr>
      </w:pPr>
    </w:p>
    <w:p w14:paraId="34079328" w14:textId="77777777" w:rsidR="008C689C" w:rsidRPr="00205876" w:rsidRDefault="008C689C" w:rsidP="008C689C">
      <w:pPr>
        <w:widowControl w:val="0"/>
        <w:spacing w:before="6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Протокол по результатам визуального и измерительного контроля</w:t>
      </w:r>
    </w:p>
    <w:p w14:paraId="21A54751" w14:textId="77777777" w:rsidR="008C689C" w:rsidRPr="00205876" w:rsidRDefault="008C689C" w:rsidP="008C689C">
      <w:pPr>
        <w:widowControl w:val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 xml:space="preserve">№ </w:t>
      </w:r>
      <w:r w:rsidRPr="00205876">
        <w:rPr>
          <w:rFonts w:eastAsia="Calibri"/>
          <w:b/>
          <w:iCs/>
          <w:sz w:val="28"/>
          <w:szCs w:val="28"/>
        </w:rPr>
        <w:t>_______________</w:t>
      </w:r>
      <w:r w:rsidRPr="00205876">
        <w:rPr>
          <w:rFonts w:eastAsia="Calibri"/>
          <w:b/>
          <w:sz w:val="28"/>
          <w:szCs w:val="28"/>
        </w:rPr>
        <w:t xml:space="preserve"> от </w:t>
      </w:r>
      <w:r w:rsidRPr="00205876">
        <w:rPr>
          <w:rFonts w:eastAsia="Calibri"/>
          <w:b/>
          <w:iCs/>
          <w:sz w:val="28"/>
          <w:szCs w:val="28"/>
        </w:rPr>
        <w:t>___________</w:t>
      </w:r>
      <w:r w:rsidRPr="00205876">
        <w:rPr>
          <w:rFonts w:eastAsia="Calibri"/>
          <w:b/>
          <w:sz w:val="28"/>
          <w:szCs w:val="28"/>
        </w:rPr>
        <w:t xml:space="preserve"> г.</w:t>
      </w:r>
    </w:p>
    <w:p w14:paraId="0C6549E1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Нормативно-техническая документация, в соответствии с которой выполнен контроль:</w:t>
      </w:r>
    </w:p>
    <w:p w14:paraId="24CFE5F3" w14:textId="77777777" w:rsidR="008C689C" w:rsidRPr="00205876" w:rsidRDefault="008C689C" w:rsidP="008C689C">
      <w:pPr>
        <w:widowControl w:val="0"/>
        <w:numPr>
          <w:ilvl w:val="0"/>
          <w:numId w:val="21"/>
        </w:numPr>
        <w:spacing w:before="60"/>
        <w:jc w:val="both"/>
        <w:rPr>
          <w:rFonts w:eastAsia="Calibri"/>
          <w:sz w:val="28"/>
          <w:szCs w:val="28"/>
        </w:rPr>
      </w:pPr>
    </w:p>
    <w:p w14:paraId="56B5715E" w14:textId="77777777" w:rsidR="008C689C" w:rsidRPr="00205876" w:rsidRDefault="008C689C" w:rsidP="008C689C">
      <w:pPr>
        <w:widowControl w:val="0"/>
        <w:numPr>
          <w:ilvl w:val="0"/>
          <w:numId w:val="23"/>
        </w:numPr>
        <w:spacing w:before="60"/>
        <w:jc w:val="both"/>
        <w:rPr>
          <w:rFonts w:eastAsia="Calibri"/>
          <w:b/>
          <w:bCs/>
          <w:sz w:val="28"/>
          <w:szCs w:val="28"/>
        </w:rPr>
      </w:pPr>
    </w:p>
    <w:p w14:paraId="09CB180A" w14:textId="77777777" w:rsidR="008C689C" w:rsidRPr="00205876" w:rsidRDefault="008C689C" w:rsidP="008C689C">
      <w:pPr>
        <w:widowControl w:val="0"/>
        <w:numPr>
          <w:ilvl w:val="0"/>
          <w:numId w:val="23"/>
        </w:numPr>
        <w:spacing w:before="60"/>
        <w:jc w:val="both"/>
        <w:rPr>
          <w:rFonts w:eastAsia="Calibri"/>
          <w:sz w:val="28"/>
          <w:szCs w:val="28"/>
        </w:rPr>
      </w:pPr>
    </w:p>
    <w:p w14:paraId="160A4B0D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bCs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Применяемое оборудование:</w:t>
      </w:r>
    </w:p>
    <w:p w14:paraId="23EDEDBE" w14:textId="77777777" w:rsidR="008C689C" w:rsidRPr="00205876" w:rsidRDefault="008C689C" w:rsidP="008C689C">
      <w:pPr>
        <w:widowControl w:val="0"/>
        <w:spacing w:before="60"/>
        <w:ind w:firstLine="851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205876">
        <w:rPr>
          <w:rFonts w:eastAsia="Calibri"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8C689C" w:rsidRPr="00205876" w14:paraId="3C64CE72" w14:textId="77777777" w:rsidTr="00EE601E">
        <w:tc>
          <w:tcPr>
            <w:tcW w:w="517" w:type="pct"/>
            <w:vAlign w:val="center"/>
          </w:tcPr>
          <w:p w14:paraId="79C65874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№</w:t>
            </w:r>
          </w:p>
          <w:p w14:paraId="493C5074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п/п</w:t>
            </w:r>
          </w:p>
        </w:tc>
        <w:tc>
          <w:tcPr>
            <w:tcW w:w="3185" w:type="pct"/>
            <w:vAlign w:val="center"/>
          </w:tcPr>
          <w:p w14:paraId="29E744CA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Наименование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846BA46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Заводской номер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205876"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прибора</w:t>
            </w:r>
          </w:p>
        </w:tc>
      </w:tr>
      <w:tr w:rsidR="008C689C" w:rsidRPr="00205876" w14:paraId="06C46C03" w14:textId="77777777" w:rsidTr="00EE601E">
        <w:trPr>
          <w:trHeight w:val="340"/>
        </w:trPr>
        <w:tc>
          <w:tcPr>
            <w:tcW w:w="517" w:type="pct"/>
            <w:vAlign w:val="center"/>
          </w:tcPr>
          <w:p w14:paraId="0250BC0A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3185" w:type="pct"/>
            <w:vAlign w:val="center"/>
          </w:tcPr>
          <w:p w14:paraId="6E4A9031" w14:textId="77777777" w:rsidR="008C689C" w:rsidRPr="00205876" w:rsidRDefault="008C689C" w:rsidP="00EE601E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14:paraId="3D8A895C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</w:tr>
      <w:tr w:rsidR="008C689C" w:rsidRPr="00205876" w14:paraId="69EA72D8" w14:textId="77777777" w:rsidTr="00EE601E">
        <w:trPr>
          <w:trHeight w:val="340"/>
        </w:trPr>
        <w:tc>
          <w:tcPr>
            <w:tcW w:w="517" w:type="pct"/>
            <w:vAlign w:val="center"/>
          </w:tcPr>
          <w:p w14:paraId="38705D8C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3185" w:type="pct"/>
            <w:vAlign w:val="center"/>
          </w:tcPr>
          <w:p w14:paraId="49C18F03" w14:textId="77777777" w:rsidR="008C689C" w:rsidRPr="00205876" w:rsidRDefault="008C689C" w:rsidP="00EE601E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14:paraId="2198470D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highlight w:val="yellow"/>
                <w:lang w:val="en-US" w:eastAsia="en-US"/>
              </w:rPr>
            </w:pPr>
          </w:p>
        </w:tc>
      </w:tr>
      <w:tr w:rsidR="008C689C" w:rsidRPr="00205876" w14:paraId="05F8C075" w14:textId="77777777" w:rsidTr="00EE601E">
        <w:trPr>
          <w:trHeight w:val="340"/>
        </w:trPr>
        <w:tc>
          <w:tcPr>
            <w:tcW w:w="517" w:type="pct"/>
            <w:vAlign w:val="center"/>
          </w:tcPr>
          <w:p w14:paraId="6244C05A" w14:textId="77777777" w:rsidR="008C689C" w:rsidRPr="00205876" w:rsidRDefault="008C689C" w:rsidP="00EE601E">
            <w:pPr>
              <w:widowControl w:val="0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  <w:r w:rsidRPr="00205876">
              <w:rPr>
                <w:rFonts w:eastAsia="Calibri"/>
                <w:bCs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3185" w:type="pct"/>
            <w:vAlign w:val="center"/>
          </w:tcPr>
          <w:p w14:paraId="02942E84" w14:textId="77777777" w:rsidR="008C689C" w:rsidRPr="00205876" w:rsidRDefault="008C689C" w:rsidP="00EE601E">
            <w:pPr>
              <w:widowControl w:val="0"/>
              <w:spacing w:before="60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298" w:type="pct"/>
            <w:vAlign w:val="center"/>
          </w:tcPr>
          <w:p w14:paraId="09C92E10" w14:textId="77777777" w:rsidR="008C689C" w:rsidRPr="00205876" w:rsidRDefault="008C689C" w:rsidP="00EE601E">
            <w:pPr>
              <w:widowControl w:val="0"/>
              <w:shd w:val="clear" w:color="auto" w:fill="FFFFFF"/>
              <w:spacing w:before="60"/>
              <w:jc w:val="center"/>
              <w:rPr>
                <w:rFonts w:eastAsia="Calibri"/>
                <w:bCs/>
                <w:sz w:val="28"/>
                <w:szCs w:val="28"/>
                <w:lang w:val="en-US" w:eastAsia="en-US"/>
              </w:rPr>
            </w:pPr>
          </w:p>
        </w:tc>
      </w:tr>
    </w:tbl>
    <w:p w14:paraId="32FC0C28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Параметры контроля</w:t>
      </w:r>
    </w:p>
    <w:p w14:paraId="0A6B25F1" w14:textId="77777777" w:rsidR="008C689C" w:rsidRPr="00205876" w:rsidRDefault="008C689C" w:rsidP="008C689C">
      <w:pPr>
        <w:widowControl w:val="0"/>
        <w:spacing w:before="60"/>
        <w:ind w:left="1211"/>
        <w:jc w:val="right"/>
        <w:rPr>
          <w:rFonts w:eastAsia="Calibri"/>
          <w:b/>
          <w:bCs/>
          <w:i/>
          <w:iCs/>
          <w:sz w:val="28"/>
          <w:szCs w:val="28"/>
        </w:rPr>
      </w:pPr>
      <w:r w:rsidRPr="00205876">
        <w:rPr>
          <w:rFonts w:eastAsia="Calibri"/>
          <w:sz w:val="28"/>
          <w:szCs w:val="28"/>
        </w:rPr>
        <w:t>Таблица № 2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3043"/>
        <w:gridCol w:w="3525"/>
        <w:gridCol w:w="3285"/>
      </w:tblGrid>
      <w:tr w:rsidR="008C689C" w:rsidRPr="00205876" w14:paraId="5AEFC5D4" w14:textId="77777777" w:rsidTr="00EE601E">
        <w:tc>
          <w:tcPr>
            <w:tcW w:w="1544" w:type="pct"/>
          </w:tcPr>
          <w:p w14:paraId="4B9B3F1B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14:paraId="1DD0BD43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14:paraId="6BF96DA2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</w:tr>
      <w:tr w:rsidR="008C689C" w:rsidRPr="00205876" w14:paraId="2D75B92F" w14:textId="77777777" w:rsidTr="00EE601E">
        <w:tc>
          <w:tcPr>
            <w:tcW w:w="1544" w:type="pct"/>
          </w:tcPr>
          <w:p w14:paraId="3B853819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789" w:type="pct"/>
          </w:tcPr>
          <w:p w14:paraId="00C5E802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667" w:type="pct"/>
          </w:tcPr>
          <w:p w14:paraId="43624ECC" w14:textId="77777777" w:rsidR="008C689C" w:rsidRPr="008C689C" w:rsidRDefault="008C689C" w:rsidP="00EE601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</w:tr>
    </w:tbl>
    <w:p w14:paraId="0650A2AD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Схема контроля:</w:t>
      </w:r>
    </w:p>
    <w:p w14:paraId="535D1A5F" w14:textId="77777777" w:rsidR="008C689C" w:rsidRPr="00205876" w:rsidRDefault="008C689C" w:rsidP="008C689C">
      <w:pPr>
        <w:widowControl w:val="0"/>
        <w:spacing w:before="60"/>
        <w:rPr>
          <w:rFonts w:eastAsia="Calibri"/>
          <w:b/>
          <w:sz w:val="28"/>
          <w:szCs w:val="28"/>
        </w:rPr>
      </w:pPr>
    </w:p>
    <w:p w14:paraId="35C99397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Результаты визуального и измерительного контроля:</w:t>
      </w:r>
    </w:p>
    <w:p w14:paraId="112FE2F9" w14:textId="77777777" w:rsidR="008C689C" w:rsidRPr="00205876" w:rsidRDefault="008C689C" w:rsidP="008C689C">
      <w:pPr>
        <w:widowControl w:val="0"/>
        <w:spacing w:before="60"/>
        <w:ind w:left="851"/>
        <w:jc w:val="right"/>
        <w:rPr>
          <w:rFonts w:eastAsia="Calibri"/>
          <w:sz w:val="28"/>
          <w:szCs w:val="28"/>
        </w:rPr>
      </w:pPr>
      <w:bookmarkStart w:id="50" w:name="_Hlk70069851"/>
      <w:r w:rsidRPr="00205876">
        <w:rPr>
          <w:rFonts w:eastAsia="Calibri"/>
          <w:sz w:val="28"/>
          <w:szCs w:val="28"/>
        </w:rPr>
        <w:t>Таблица № 3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2"/>
        <w:gridCol w:w="2820"/>
        <w:gridCol w:w="6231"/>
      </w:tblGrid>
      <w:tr w:rsidR="008C689C" w:rsidRPr="005B7AF9" w14:paraId="1C2E3C09" w14:textId="77777777" w:rsidTr="00EE601E">
        <w:trPr>
          <w:trHeight w:val="632"/>
          <w:tblHeader/>
          <w:jc w:val="right"/>
        </w:trPr>
        <w:tc>
          <w:tcPr>
            <w:tcW w:w="407" w:type="pct"/>
            <w:vAlign w:val="center"/>
          </w:tcPr>
          <w:bookmarkEnd w:id="50"/>
          <w:p w14:paraId="75231922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431" w:type="pct"/>
            <w:vAlign w:val="center"/>
          </w:tcPr>
          <w:p w14:paraId="5E8833C5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bCs/>
                <w:sz w:val="28"/>
                <w:szCs w:val="28"/>
              </w:rPr>
              <w:t>Участки обследования</w:t>
            </w:r>
          </w:p>
        </w:tc>
        <w:tc>
          <w:tcPr>
            <w:tcW w:w="3162" w:type="pct"/>
            <w:vAlign w:val="center"/>
          </w:tcPr>
          <w:p w14:paraId="2A3707AD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B7AF9">
              <w:rPr>
                <w:b/>
                <w:iCs/>
                <w:sz w:val="28"/>
                <w:szCs w:val="28"/>
              </w:rPr>
              <w:t>Характер обнаруженных дефектов (повреждений)</w:t>
            </w:r>
          </w:p>
        </w:tc>
      </w:tr>
      <w:tr w:rsidR="008C689C" w:rsidRPr="005B7AF9" w14:paraId="576FADBF" w14:textId="77777777" w:rsidTr="00EE601E">
        <w:trPr>
          <w:trHeight w:val="370"/>
          <w:jc w:val="right"/>
        </w:trPr>
        <w:tc>
          <w:tcPr>
            <w:tcW w:w="407" w:type="pct"/>
            <w:vAlign w:val="center"/>
          </w:tcPr>
          <w:p w14:paraId="34C1E3FC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431" w:type="pct"/>
            <w:vAlign w:val="center"/>
          </w:tcPr>
          <w:p w14:paraId="0D5415AA" w14:textId="77777777" w:rsidR="008C689C" w:rsidRPr="005B7AF9" w:rsidRDefault="008C689C" w:rsidP="00EE601E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Основной металл</w:t>
            </w:r>
          </w:p>
        </w:tc>
        <w:tc>
          <w:tcPr>
            <w:tcW w:w="3162" w:type="pct"/>
            <w:vAlign w:val="center"/>
          </w:tcPr>
          <w:p w14:paraId="6DCFC970" w14:textId="77777777" w:rsidR="008C689C" w:rsidRPr="005B7AF9" w:rsidRDefault="008C689C" w:rsidP="00EE601E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8C689C" w:rsidRPr="005B7AF9" w14:paraId="780798AF" w14:textId="77777777" w:rsidTr="00EE601E">
        <w:trPr>
          <w:trHeight w:val="405"/>
          <w:jc w:val="right"/>
        </w:trPr>
        <w:tc>
          <w:tcPr>
            <w:tcW w:w="407" w:type="pct"/>
            <w:vAlign w:val="center"/>
          </w:tcPr>
          <w:p w14:paraId="72694D21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431" w:type="pct"/>
            <w:vAlign w:val="center"/>
          </w:tcPr>
          <w:p w14:paraId="4CC0D589" w14:textId="77777777" w:rsidR="008C689C" w:rsidRPr="005B7AF9" w:rsidRDefault="008C689C" w:rsidP="00EE601E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Сварные соединения</w:t>
            </w:r>
          </w:p>
        </w:tc>
        <w:tc>
          <w:tcPr>
            <w:tcW w:w="3162" w:type="pct"/>
            <w:vAlign w:val="center"/>
          </w:tcPr>
          <w:p w14:paraId="1CCCCE00" w14:textId="77777777" w:rsidR="008C689C" w:rsidRPr="005B7AF9" w:rsidRDefault="008C689C" w:rsidP="00EE601E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8C689C" w:rsidRPr="005B7AF9" w14:paraId="32DCD319" w14:textId="77777777" w:rsidTr="00EE601E">
        <w:trPr>
          <w:trHeight w:val="708"/>
          <w:jc w:val="right"/>
        </w:trPr>
        <w:tc>
          <w:tcPr>
            <w:tcW w:w="407" w:type="pct"/>
            <w:vAlign w:val="center"/>
          </w:tcPr>
          <w:p w14:paraId="567964BD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431" w:type="pct"/>
            <w:vAlign w:val="center"/>
          </w:tcPr>
          <w:p w14:paraId="0A1A878C" w14:textId="77777777" w:rsidR="008C689C" w:rsidRPr="005B7AF9" w:rsidRDefault="008C689C" w:rsidP="00EE601E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Изоляционное покрытие</w:t>
            </w:r>
          </w:p>
        </w:tc>
        <w:tc>
          <w:tcPr>
            <w:tcW w:w="3162" w:type="pct"/>
            <w:vAlign w:val="center"/>
          </w:tcPr>
          <w:p w14:paraId="36CEB404" w14:textId="77777777" w:rsidR="008C689C" w:rsidRPr="005B7AF9" w:rsidRDefault="008C689C" w:rsidP="00EE601E">
            <w:pPr>
              <w:widowControl w:val="0"/>
              <w:spacing w:before="6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8C689C" w:rsidRPr="005B7AF9" w14:paraId="24F02344" w14:textId="77777777" w:rsidTr="00EE601E">
        <w:trPr>
          <w:trHeight w:val="548"/>
          <w:jc w:val="right"/>
        </w:trPr>
        <w:tc>
          <w:tcPr>
            <w:tcW w:w="407" w:type="pct"/>
            <w:vAlign w:val="center"/>
          </w:tcPr>
          <w:p w14:paraId="5C9B3129" w14:textId="77777777" w:rsidR="008C689C" w:rsidRPr="005B7AF9" w:rsidRDefault="008C689C" w:rsidP="00EE601E">
            <w:pPr>
              <w:widowControl w:val="0"/>
              <w:spacing w:before="60"/>
              <w:jc w:val="center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431" w:type="pct"/>
            <w:vAlign w:val="center"/>
          </w:tcPr>
          <w:p w14:paraId="48B9CBE2" w14:textId="77777777" w:rsidR="008C689C" w:rsidRPr="005B7AF9" w:rsidRDefault="008C689C" w:rsidP="00EE601E">
            <w:pPr>
              <w:widowControl w:val="0"/>
              <w:spacing w:before="60"/>
              <w:rPr>
                <w:color w:val="000000" w:themeColor="text1"/>
                <w:sz w:val="28"/>
                <w:szCs w:val="28"/>
              </w:rPr>
            </w:pPr>
            <w:r w:rsidRPr="005B7AF9">
              <w:rPr>
                <w:color w:val="000000" w:themeColor="text1"/>
                <w:sz w:val="28"/>
                <w:szCs w:val="28"/>
              </w:rPr>
              <w:t>Коррозионные повреждения</w:t>
            </w:r>
          </w:p>
        </w:tc>
        <w:tc>
          <w:tcPr>
            <w:tcW w:w="31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F7CB6" w14:textId="77777777" w:rsidR="008C689C" w:rsidRPr="005B7AF9" w:rsidRDefault="008C689C" w:rsidP="00EE601E">
            <w:pPr>
              <w:widowControl w:val="0"/>
              <w:tabs>
                <w:tab w:val="left" w:pos="355"/>
              </w:tabs>
              <w:spacing w:before="60"/>
              <w:jc w:val="both"/>
              <w:rPr>
                <w:color w:val="000000" w:themeColor="text1"/>
                <w:spacing w:val="-6"/>
                <w:sz w:val="28"/>
                <w:szCs w:val="28"/>
              </w:rPr>
            </w:pPr>
          </w:p>
        </w:tc>
      </w:tr>
    </w:tbl>
    <w:p w14:paraId="43BDF5EC" w14:textId="77777777" w:rsidR="008C689C" w:rsidRPr="00205876" w:rsidRDefault="008C689C" w:rsidP="008C689C">
      <w:pPr>
        <w:widowControl w:val="0"/>
        <w:numPr>
          <w:ilvl w:val="0"/>
          <w:numId w:val="22"/>
        </w:numPr>
        <w:spacing w:before="60"/>
        <w:ind w:left="0" w:firstLine="0"/>
        <w:jc w:val="center"/>
        <w:rPr>
          <w:rFonts w:eastAsia="Calibri"/>
          <w:b/>
          <w:sz w:val="28"/>
          <w:szCs w:val="28"/>
        </w:rPr>
      </w:pPr>
      <w:r w:rsidRPr="00205876">
        <w:rPr>
          <w:rFonts w:eastAsia="Calibri"/>
          <w:b/>
          <w:sz w:val="28"/>
          <w:szCs w:val="28"/>
        </w:rPr>
        <w:t>Заключение по результатам визуального и измерительного контроля:</w:t>
      </w:r>
    </w:p>
    <w:p w14:paraId="699027DD" w14:textId="77777777" w:rsidR="008C689C" w:rsidRPr="00375DBB" w:rsidRDefault="008C689C" w:rsidP="008C689C">
      <w:pPr>
        <w:widowControl w:val="0"/>
        <w:spacing w:before="60"/>
        <w:ind w:firstLine="851"/>
        <w:jc w:val="both"/>
        <w:rPr>
          <w:sz w:val="28"/>
          <w:szCs w:val="28"/>
        </w:rPr>
      </w:pPr>
      <w:r w:rsidRPr="00375DBB">
        <w:rPr>
          <w:rFonts w:eastAsia="Calibri"/>
          <w:sz w:val="28"/>
          <w:szCs w:val="28"/>
        </w:rPr>
        <w:t xml:space="preserve">По результатам визуального и измерительного контроля основного металла и сварных соединений </w:t>
      </w:r>
      <w:r w:rsidRPr="00375DBB">
        <w:rPr>
          <w:sz w:val="28"/>
          <w:szCs w:val="28"/>
        </w:rPr>
        <w:t>трубопровода</w:t>
      </w:r>
      <w:r w:rsidRPr="00375DBB">
        <w:rPr>
          <w:rFonts w:eastAsia="Calibri"/>
          <w:sz w:val="28"/>
          <w:szCs w:val="28"/>
        </w:rPr>
        <w:t xml:space="preserve"> недопустимых дефектов </w:t>
      </w:r>
      <w:r w:rsidRPr="00375DBB">
        <w:rPr>
          <w:rFonts w:eastAsia="Calibri"/>
          <w:b/>
          <w:bCs/>
          <w:iCs/>
          <w:sz w:val="28"/>
          <w:szCs w:val="28"/>
        </w:rPr>
        <w:t>не обнаружено, что удовлетворяет</w:t>
      </w:r>
      <w:r w:rsidRPr="00375DBB">
        <w:rPr>
          <w:rFonts w:eastAsia="Calibri"/>
          <w:sz w:val="28"/>
          <w:szCs w:val="28"/>
        </w:rPr>
        <w:t xml:space="preserve"> требованиям НТД.</w:t>
      </w:r>
    </w:p>
    <w:p w14:paraId="5A562DEA" w14:textId="77777777" w:rsidR="008C689C" w:rsidRPr="00205876" w:rsidRDefault="008C689C" w:rsidP="008C689C">
      <w:pPr>
        <w:widowControl w:val="0"/>
        <w:spacing w:before="60"/>
        <w:rPr>
          <w:rFonts w:eastAsia="Calibri"/>
          <w:sz w:val="28"/>
          <w:szCs w:val="28"/>
        </w:rPr>
      </w:pPr>
    </w:p>
    <w:tbl>
      <w:tblPr>
        <w:tblStyle w:val="1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8C689C" w:rsidRPr="008C689C" w14:paraId="374200F6" w14:textId="77777777" w:rsidTr="00EE601E">
        <w:trPr>
          <w:trHeight w:val="20"/>
        </w:trPr>
        <w:tc>
          <w:tcPr>
            <w:tcW w:w="2433" w:type="pct"/>
          </w:tcPr>
          <w:p w14:paraId="372C41AD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Контроль провел:</w:t>
            </w:r>
          </w:p>
        </w:tc>
        <w:tc>
          <w:tcPr>
            <w:tcW w:w="1208" w:type="pct"/>
          </w:tcPr>
          <w:p w14:paraId="37E05141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14:paraId="339A086D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C689C" w:rsidRPr="008C689C" w14:paraId="03262C3E" w14:textId="77777777" w:rsidTr="00EE601E">
        <w:trPr>
          <w:trHeight w:val="20"/>
        </w:trPr>
        <w:tc>
          <w:tcPr>
            <w:tcW w:w="2433" w:type="pct"/>
          </w:tcPr>
          <w:p w14:paraId="7A2B9C27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Специалист _______________ </w:t>
            </w:r>
          </w:p>
          <w:p w14:paraId="76128C9C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40A93408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3DFE62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0354C986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C3DDF0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Ф.И.О.</w:t>
            </w:r>
          </w:p>
        </w:tc>
      </w:tr>
      <w:tr w:rsidR="008C689C" w:rsidRPr="008C689C" w14:paraId="4D3E52FE" w14:textId="77777777" w:rsidTr="00EE601E">
        <w:trPr>
          <w:trHeight w:val="20"/>
        </w:trPr>
        <w:tc>
          <w:tcPr>
            <w:tcW w:w="2433" w:type="pct"/>
          </w:tcPr>
          <w:p w14:paraId="6A7BE7CA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Специалист _______________ </w:t>
            </w:r>
          </w:p>
          <w:p w14:paraId="2E78231A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51E76A72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EB74A0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24E5F678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2D12FE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Ф.И.О.</w:t>
            </w:r>
          </w:p>
        </w:tc>
      </w:tr>
      <w:tr w:rsidR="008C689C" w:rsidRPr="008C689C" w14:paraId="2977CC26" w14:textId="77777777" w:rsidTr="00EE601E">
        <w:trPr>
          <w:trHeight w:val="20"/>
        </w:trPr>
        <w:tc>
          <w:tcPr>
            <w:tcW w:w="2433" w:type="pct"/>
          </w:tcPr>
          <w:p w14:paraId="6B02C75E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Заключение выдал:</w:t>
            </w:r>
          </w:p>
        </w:tc>
        <w:tc>
          <w:tcPr>
            <w:tcW w:w="1208" w:type="pct"/>
          </w:tcPr>
          <w:p w14:paraId="64A74CF8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359" w:type="pct"/>
          </w:tcPr>
          <w:p w14:paraId="0140AE9F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C689C" w:rsidRPr="008C689C" w14:paraId="5D7C5BCD" w14:textId="77777777" w:rsidTr="00EE601E">
        <w:trPr>
          <w:trHeight w:val="20"/>
        </w:trPr>
        <w:tc>
          <w:tcPr>
            <w:tcW w:w="2433" w:type="pct"/>
          </w:tcPr>
          <w:p w14:paraId="73DFA518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Специалист _______________ </w:t>
            </w:r>
          </w:p>
          <w:p w14:paraId="65CD8683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квал. уд. № ________________</w:t>
            </w:r>
          </w:p>
        </w:tc>
        <w:tc>
          <w:tcPr>
            <w:tcW w:w="1208" w:type="pct"/>
          </w:tcPr>
          <w:p w14:paraId="18AE2A55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C9AB114" w14:textId="77777777" w:rsidR="008C689C" w:rsidRPr="008C689C" w:rsidRDefault="008C689C" w:rsidP="00EE601E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1359" w:type="pct"/>
          </w:tcPr>
          <w:p w14:paraId="058840EF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2FBD41" w14:textId="77777777" w:rsidR="008C689C" w:rsidRPr="008C689C" w:rsidRDefault="008C689C" w:rsidP="00EE601E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C689C">
              <w:rPr>
                <w:rFonts w:ascii="Times New Roman" w:eastAsia="Calibri" w:hAnsi="Times New Roman" w:cs="Times New Roman"/>
                <w:sz w:val="28"/>
                <w:szCs w:val="28"/>
              </w:rPr>
              <w:t>Ф.И.О.</w:t>
            </w:r>
          </w:p>
        </w:tc>
      </w:tr>
    </w:tbl>
    <w:p w14:paraId="6584E3E9" w14:textId="77777777" w:rsidR="00A71525" w:rsidRPr="00012521" w:rsidRDefault="00A71525" w:rsidP="00A71525">
      <w:pPr>
        <w:ind w:left="360"/>
        <w:jc w:val="center"/>
        <w:rPr>
          <w:b/>
          <w:sz w:val="28"/>
          <w:szCs w:val="28"/>
        </w:rPr>
      </w:pPr>
    </w:p>
    <w:p w14:paraId="36284D2B" w14:textId="77777777" w:rsidR="00A71525" w:rsidRPr="00012521" w:rsidRDefault="00A71525" w:rsidP="00A71525">
      <w:pPr>
        <w:rPr>
          <w:b/>
          <w:sz w:val="28"/>
          <w:szCs w:val="28"/>
        </w:rPr>
      </w:pPr>
      <w:r w:rsidRPr="00012521">
        <w:rPr>
          <w:b/>
          <w:sz w:val="28"/>
          <w:szCs w:val="28"/>
        </w:rPr>
        <w:br w:type="page"/>
      </w:r>
    </w:p>
    <w:p w14:paraId="05C36B6F" w14:textId="61FBD17E" w:rsidR="0009541E" w:rsidRDefault="00906DAA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51" w:name="_Toc95394373"/>
      <w:r w:rsidRPr="00631F44">
        <w:rPr>
          <w:rFonts w:ascii="Times New Roman" w:hAnsi="Times New Roman" w:cstheme="minorBidi"/>
          <w:i w:val="0"/>
          <w:iCs w:val="0"/>
          <w:lang w:eastAsia="en-US"/>
        </w:rPr>
        <w:t>ПРИЛОЖЕНИЕ №</w:t>
      </w:r>
      <w:r w:rsidR="008C689C">
        <w:rPr>
          <w:rFonts w:ascii="Times New Roman" w:hAnsi="Times New Roman" w:cstheme="minorBidi"/>
          <w:i w:val="0"/>
          <w:iCs w:val="0"/>
          <w:lang w:eastAsia="en-US"/>
        </w:rPr>
        <w:t>7</w:t>
      </w:r>
      <w:r w:rsidR="00A933CD" w:rsidRPr="00D01029">
        <w:rPr>
          <w:rFonts w:eastAsiaTheme="minorHAnsi"/>
        </w:rPr>
        <w:br/>
      </w:r>
      <w:r w:rsidR="0009541E" w:rsidRPr="00EC5547">
        <w:rPr>
          <w:rFonts w:ascii="Times New Roman" w:hAnsi="Times New Roman" w:cstheme="minorBidi"/>
          <w:i w:val="0"/>
          <w:iCs w:val="0"/>
          <w:lang w:eastAsia="en-US"/>
        </w:rPr>
        <w:t>В</w:t>
      </w:r>
      <w:r w:rsidR="00EC5547" w:rsidRPr="00EC5547">
        <w:rPr>
          <w:rFonts w:ascii="Times New Roman" w:hAnsi="Times New Roman" w:cstheme="minorBidi"/>
          <w:i w:val="0"/>
          <w:iCs w:val="0"/>
          <w:lang w:eastAsia="en-US"/>
        </w:rPr>
        <w:t>едомость дефектов</w:t>
      </w:r>
      <w:bookmarkEnd w:id="51"/>
    </w:p>
    <w:p w14:paraId="49FF7539" w14:textId="77777777" w:rsidR="00EA036A" w:rsidRPr="00EA036A" w:rsidRDefault="00EA036A" w:rsidP="00EA036A">
      <w:pPr>
        <w:rPr>
          <w:lang w:eastAsia="en-US"/>
        </w:rPr>
      </w:pPr>
    </w:p>
    <w:tbl>
      <w:tblPr>
        <w:tblStyle w:val="17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EA036A" w:rsidRPr="00465291" w14:paraId="7431889C" w14:textId="77777777" w:rsidTr="001516E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681277" w14:textId="3F861818" w:rsidR="00592F6E" w:rsidRPr="002C1269" w:rsidRDefault="00EA036A" w:rsidP="00592F6E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br w:type="page"/>
            </w:r>
          </w:p>
          <w:p w14:paraId="6B2F6984" w14:textId="0F39D3AC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snapToGrid w:val="0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4EFDFD2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16A404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ООО «Газпром трансгаз</w:t>
            </w:r>
            <w:r w:rsidRPr="002C1269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2C1269">
              <w:rPr>
                <w:rFonts w:ascii="Times New Roman" w:hAnsi="Times New Roman" w:cs="Times New Roman"/>
                <w:u w:val="single"/>
                <w:lang w:eastAsia="ru-RU"/>
              </w:rPr>
              <w:t>_____________________»</w:t>
            </w:r>
          </w:p>
        </w:tc>
      </w:tr>
      <w:tr w:rsidR="00EA036A" w:rsidRPr="00465291" w14:paraId="5FF8C274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B52C32E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1694F4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5D14ED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ar-SA"/>
              </w:rPr>
            </w:pPr>
            <w:r w:rsidRPr="002C1269">
              <w:rPr>
                <w:rFonts w:ascii="Times New Roman" w:hAnsi="Times New Roman" w:cs="Times New Roman"/>
                <w:lang w:eastAsia="ar-SA"/>
              </w:rPr>
              <w:t>(предприятие-Заказчик)</w:t>
            </w:r>
          </w:p>
        </w:tc>
      </w:tr>
      <w:tr w:rsidR="00EA036A" w:rsidRPr="00465291" w14:paraId="797181FB" w14:textId="77777777" w:rsidTr="001516E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548CDCE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50C46BB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302472E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465291" w14:paraId="754EC76E" w14:textId="77777777" w:rsidTr="001516E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29464F6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F1DEB2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6F94EC0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(место нахождения оборудования)</w:t>
            </w:r>
          </w:p>
        </w:tc>
      </w:tr>
      <w:tr w:rsidR="00EA036A" w:rsidRPr="003C7FE7" w14:paraId="07F9D7D7" w14:textId="77777777" w:rsidTr="001516E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15E0EF0" w14:textId="3E4D843C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bookmarkStart w:id="52" w:name="_GoBack"/>
            <w:bookmarkEnd w:id="52"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6FC263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A812875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EA036A" w:rsidRPr="00465291" w14:paraId="02763C67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6DA0396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C858F9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50A2D3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(тип и наименование оборудования)</w:t>
            </w:r>
          </w:p>
        </w:tc>
      </w:tr>
      <w:tr w:rsidR="00EA036A" w:rsidRPr="00465291" w14:paraId="7259CA06" w14:textId="77777777" w:rsidTr="001516E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CF7FA96" w14:textId="3BCAEC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05504B1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8A1CD9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2C1269">
              <w:rPr>
                <w:rFonts w:ascii="Times New Roman" w:hAnsi="Times New Roman" w:cs="Times New Roman"/>
                <w:b/>
                <w:lang w:eastAsia="ru-RU"/>
              </w:rPr>
              <w:t>Зав.№ _____, рег.№ _______, инв.№_______</w:t>
            </w:r>
          </w:p>
        </w:tc>
      </w:tr>
      <w:tr w:rsidR="00EA036A" w:rsidRPr="00465291" w14:paraId="0465D1E6" w14:textId="77777777" w:rsidTr="001516E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9A8436F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2FF1E2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55F4EFC" w14:textId="77777777" w:rsidR="00EA036A" w:rsidRPr="002C1269" w:rsidRDefault="00EA036A" w:rsidP="008C689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2C1269">
              <w:rPr>
                <w:rFonts w:ascii="Times New Roman" w:hAnsi="Times New Roman" w:cs="Times New Roman"/>
                <w:lang w:eastAsia="ru-RU"/>
              </w:rPr>
              <w:t>(номер оборудования)</w:t>
            </w:r>
          </w:p>
        </w:tc>
      </w:tr>
    </w:tbl>
    <w:p w14:paraId="4CE38062" w14:textId="77777777" w:rsidR="00EC5547" w:rsidRDefault="00EC5547" w:rsidP="008C689C">
      <w:pPr>
        <w:spacing w:line="276" w:lineRule="auto"/>
        <w:ind w:right="140"/>
        <w:jc w:val="center"/>
        <w:rPr>
          <w:sz w:val="28"/>
          <w:szCs w:val="28"/>
        </w:rPr>
      </w:pPr>
    </w:p>
    <w:p w14:paraId="6840DE33" w14:textId="064706D3" w:rsidR="00EA036A" w:rsidRPr="001516EB" w:rsidRDefault="001516EB" w:rsidP="001516EB">
      <w:pPr>
        <w:spacing w:line="276" w:lineRule="auto"/>
        <w:ind w:right="140" w:firstLine="567"/>
        <w:jc w:val="center"/>
        <w:rPr>
          <w:b/>
          <w:sz w:val="28"/>
          <w:szCs w:val="28"/>
        </w:rPr>
      </w:pPr>
      <w:r w:rsidRPr="001516EB">
        <w:rPr>
          <w:rFonts w:cstheme="minorBidi"/>
          <w:b/>
          <w:sz w:val="28"/>
          <w:szCs w:val="28"/>
          <w:lang w:eastAsia="en-US"/>
        </w:rPr>
        <w:t>Ведомость дефектов</w:t>
      </w:r>
    </w:p>
    <w:p w14:paraId="34FD34E0" w14:textId="106AFB86" w:rsidR="0009541E" w:rsidRPr="00012521" w:rsidRDefault="00462B22" w:rsidP="00906DAA">
      <w:pPr>
        <w:spacing w:line="276" w:lineRule="auto"/>
        <w:ind w:right="140" w:firstLine="567"/>
        <w:jc w:val="both"/>
        <w:rPr>
          <w:sz w:val="28"/>
          <w:szCs w:val="28"/>
        </w:rPr>
      </w:pPr>
      <w:r w:rsidRPr="00012521">
        <w:rPr>
          <w:sz w:val="28"/>
          <w:szCs w:val="28"/>
        </w:rPr>
        <w:t>Рельсовый</w:t>
      </w:r>
      <w:r w:rsidR="0009541E" w:rsidRPr="00012521">
        <w:rPr>
          <w:sz w:val="28"/>
          <w:szCs w:val="28"/>
        </w:rPr>
        <w:t xml:space="preserve"> путь </w:t>
      </w:r>
      <w:r w:rsidR="00F51E14">
        <w:rPr>
          <w:b/>
          <w:sz w:val="28"/>
          <w:szCs w:val="28"/>
        </w:rPr>
        <w:t xml:space="preserve">____________ </w:t>
      </w:r>
      <w:r w:rsidR="00B941F4" w:rsidRPr="00012521">
        <w:rPr>
          <w:sz w:val="28"/>
          <w:szCs w:val="28"/>
        </w:rPr>
        <w:t>зав. №</w:t>
      </w:r>
      <w:r w:rsidR="00F51E14">
        <w:rPr>
          <w:sz w:val="28"/>
          <w:szCs w:val="28"/>
        </w:rPr>
        <w:t>_____</w:t>
      </w:r>
      <w:r w:rsidR="0009541E" w:rsidRPr="00012521">
        <w:rPr>
          <w:sz w:val="28"/>
          <w:szCs w:val="28"/>
        </w:rPr>
        <w:t xml:space="preserve">, </w:t>
      </w:r>
      <w:r w:rsidR="00B636B6">
        <w:rPr>
          <w:sz w:val="28"/>
          <w:szCs w:val="28"/>
        </w:rPr>
        <w:t>инв.№ _____</w:t>
      </w:r>
      <w:r w:rsidR="00B636B6" w:rsidRPr="00B636B6">
        <w:rPr>
          <w:sz w:val="28"/>
          <w:szCs w:val="28"/>
        </w:rPr>
        <w:t xml:space="preserve">, </w:t>
      </w:r>
      <w:r w:rsidR="0009541E" w:rsidRPr="00012521">
        <w:rPr>
          <w:sz w:val="28"/>
          <w:szCs w:val="28"/>
        </w:rPr>
        <w:t>установленн</w:t>
      </w:r>
      <w:r w:rsidR="00EB2F34" w:rsidRPr="00012521">
        <w:rPr>
          <w:sz w:val="28"/>
          <w:szCs w:val="28"/>
        </w:rPr>
        <w:t xml:space="preserve">ого </w:t>
      </w:r>
      <w:r w:rsidR="00F51E14">
        <w:rPr>
          <w:sz w:val="28"/>
          <w:szCs w:val="28"/>
        </w:rPr>
        <w:t>________</w:t>
      </w:r>
      <w:r w:rsidR="003158B0" w:rsidRPr="00012521">
        <w:rPr>
          <w:sz w:val="28"/>
          <w:szCs w:val="28"/>
        </w:rPr>
        <w:t xml:space="preserve">, </w:t>
      </w:r>
      <w:r w:rsidR="0009541E" w:rsidRPr="00012521">
        <w:rPr>
          <w:sz w:val="28"/>
          <w:szCs w:val="28"/>
        </w:rPr>
        <w:t xml:space="preserve">длиной </w:t>
      </w:r>
      <w:r w:rsidR="00F51E14">
        <w:rPr>
          <w:sz w:val="28"/>
          <w:szCs w:val="28"/>
        </w:rPr>
        <w:t>______ м</w:t>
      </w:r>
      <w:r w:rsidR="0009541E" w:rsidRPr="00012521">
        <w:rPr>
          <w:sz w:val="28"/>
          <w:szCs w:val="28"/>
        </w:rPr>
        <w:t xml:space="preserve">, смонтирован и сдан в эксплуатацию в </w:t>
      </w:r>
      <w:r w:rsidR="00F51E14">
        <w:rPr>
          <w:sz w:val="28"/>
          <w:szCs w:val="28"/>
        </w:rPr>
        <w:t>_____</w:t>
      </w:r>
      <w:r w:rsidR="00F63F8A" w:rsidRPr="00012521">
        <w:rPr>
          <w:sz w:val="28"/>
          <w:szCs w:val="28"/>
        </w:rPr>
        <w:t>г</w:t>
      </w:r>
      <w:r w:rsidR="0009541E" w:rsidRPr="00012521">
        <w:rPr>
          <w:sz w:val="28"/>
          <w:szCs w:val="28"/>
        </w:rPr>
        <w:t>.</w:t>
      </w:r>
    </w:p>
    <w:p w14:paraId="70E24E03" w14:textId="42315200" w:rsidR="00A71525" w:rsidRPr="00012521" w:rsidRDefault="0009541E" w:rsidP="00906DAA">
      <w:pPr>
        <w:spacing w:line="276" w:lineRule="auto"/>
        <w:ind w:right="140" w:firstLine="567"/>
        <w:jc w:val="both"/>
        <w:rPr>
          <w:b/>
          <w:bCs/>
          <w:i/>
          <w:iCs/>
          <w:sz w:val="28"/>
          <w:szCs w:val="28"/>
        </w:rPr>
      </w:pPr>
      <w:r w:rsidRPr="00012521">
        <w:rPr>
          <w:sz w:val="28"/>
          <w:szCs w:val="28"/>
        </w:rPr>
        <w:t xml:space="preserve">Организация - владелец </w:t>
      </w:r>
      <w:r w:rsidR="00462B22" w:rsidRPr="00012521">
        <w:rPr>
          <w:sz w:val="28"/>
          <w:szCs w:val="28"/>
        </w:rPr>
        <w:t>рельсового пути</w:t>
      </w:r>
      <w:r w:rsidRPr="00012521">
        <w:rPr>
          <w:sz w:val="28"/>
          <w:szCs w:val="28"/>
        </w:rPr>
        <w:t>:</w:t>
      </w:r>
    </w:p>
    <w:p w14:paraId="34D7C4B9" w14:textId="0E06BD89" w:rsidR="0009541E" w:rsidRDefault="0009541E" w:rsidP="00906DAA">
      <w:pPr>
        <w:spacing w:line="276" w:lineRule="auto"/>
        <w:ind w:right="140" w:firstLine="567"/>
        <w:jc w:val="both"/>
        <w:rPr>
          <w:sz w:val="28"/>
          <w:szCs w:val="28"/>
        </w:rPr>
      </w:pPr>
      <w:r w:rsidRPr="00012521">
        <w:rPr>
          <w:sz w:val="28"/>
          <w:szCs w:val="28"/>
        </w:rPr>
        <w:t xml:space="preserve">В ходе проведенного комплексного </w:t>
      </w:r>
      <w:r w:rsidR="009B1AD8">
        <w:rPr>
          <w:sz w:val="28"/>
          <w:szCs w:val="28"/>
        </w:rPr>
        <w:t xml:space="preserve">диагностического </w:t>
      </w:r>
      <w:r w:rsidRPr="00012521">
        <w:rPr>
          <w:sz w:val="28"/>
          <w:szCs w:val="28"/>
        </w:rPr>
        <w:t xml:space="preserve">обследования </w:t>
      </w:r>
      <w:r w:rsidR="00462B22" w:rsidRPr="00012521">
        <w:rPr>
          <w:sz w:val="28"/>
          <w:szCs w:val="28"/>
        </w:rPr>
        <w:t xml:space="preserve">рельсового </w:t>
      </w:r>
      <w:r w:rsidR="00462B22" w:rsidRPr="009B1AD8">
        <w:rPr>
          <w:sz w:val="28"/>
          <w:szCs w:val="28"/>
        </w:rPr>
        <w:t>пути</w:t>
      </w:r>
      <w:r w:rsidRPr="009B1AD8">
        <w:rPr>
          <w:sz w:val="28"/>
          <w:szCs w:val="28"/>
        </w:rPr>
        <w:t xml:space="preserve">, выявлены </w:t>
      </w:r>
      <w:r w:rsidRPr="00012521">
        <w:rPr>
          <w:sz w:val="28"/>
          <w:szCs w:val="28"/>
        </w:rPr>
        <w:t>следующие дефекты:</w:t>
      </w:r>
    </w:p>
    <w:p w14:paraId="747F88B4" w14:textId="74759241" w:rsidR="00F51E14" w:rsidRPr="00ED0BE1" w:rsidRDefault="00F51E14" w:rsidP="00906DAA">
      <w:pPr>
        <w:pStyle w:val="110"/>
        <w:spacing w:before="0" w:line="276" w:lineRule="auto"/>
        <w:ind w:left="0" w:right="-1"/>
        <w:jc w:val="right"/>
        <w:rPr>
          <w:b w:val="0"/>
          <w:bCs w:val="0"/>
          <w:caps w:val="0"/>
          <w:sz w:val="28"/>
          <w:szCs w:val="28"/>
          <w:lang w:eastAsia="ru-RU"/>
        </w:rPr>
      </w:pPr>
      <w:r>
        <w:rPr>
          <w:b w:val="0"/>
          <w:bCs w:val="0"/>
          <w:caps w:val="0"/>
          <w:sz w:val="28"/>
          <w:szCs w:val="28"/>
          <w:lang w:eastAsia="ru-RU"/>
        </w:rPr>
        <w:t>Таблица№</w:t>
      </w:r>
      <w:r w:rsidR="00906DAA">
        <w:rPr>
          <w:b w:val="0"/>
          <w:bCs w:val="0"/>
          <w:caps w:val="0"/>
          <w:sz w:val="28"/>
          <w:szCs w:val="28"/>
          <w:lang w:eastAsia="ru-RU"/>
        </w:rPr>
        <w:t>1</w:t>
      </w:r>
    </w:p>
    <w:tbl>
      <w:tblPr>
        <w:tblW w:w="5000" w:type="pct"/>
        <w:jc w:val="center"/>
        <w:tblBorders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9"/>
        <w:gridCol w:w="3345"/>
        <w:gridCol w:w="13"/>
        <w:gridCol w:w="3035"/>
        <w:gridCol w:w="6"/>
        <w:gridCol w:w="2709"/>
      </w:tblGrid>
      <w:tr w:rsidR="00012521" w:rsidRPr="00012521" w14:paraId="0B77BB3A" w14:textId="77777777" w:rsidTr="00D831B6">
        <w:trPr>
          <w:cantSplit/>
          <w:trHeight w:val="1077"/>
          <w:jc w:val="center"/>
        </w:trPr>
        <w:tc>
          <w:tcPr>
            <w:tcW w:w="641" w:type="dxa"/>
            <w:tcBorders>
              <w:top w:val="single" w:sz="6" w:space="0" w:color="auto"/>
            </w:tcBorders>
            <w:vAlign w:val="center"/>
          </w:tcPr>
          <w:p w14:paraId="02117C2D" w14:textId="2436CA74" w:rsidR="008131A0" w:rsidRPr="00811BAA" w:rsidRDefault="008131A0" w:rsidP="00906DAA">
            <w:pPr>
              <w:spacing w:line="276" w:lineRule="auto"/>
              <w:ind w:left="112"/>
              <w:jc w:val="center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№</w:t>
            </w:r>
            <w:r w:rsidR="00811BAA">
              <w:rPr>
                <w:sz w:val="28"/>
                <w:szCs w:val="28"/>
              </w:rPr>
              <w:t xml:space="preserve"> п</w:t>
            </w:r>
            <w:r w:rsidR="00811BAA">
              <w:rPr>
                <w:sz w:val="28"/>
                <w:szCs w:val="28"/>
                <w:lang w:val="en-US"/>
              </w:rPr>
              <w:t>/</w:t>
            </w:r>
            <w:r w:rsidR="00811BAA">
              <w:rPr>
                <w:sz w:val="28"/>
                <w:szCs w:val="28"/>
              </w:rPr>
              <w:t>п</w:t>
            </w:r>
          </w:p>
        </w:tc>
        <w:tc>
          <w:tcPr>
            <w:tcW w:w="3556" w:type="dxa"/>
            <w:gridSpan w:val="2"/>
            <w:tcBorders>
              <w:top w:val="single" w:sz="6" w:space="0" w:color="auto"/>
            </w:tcBorders>
            <w:vAlign w:val="center"/>
          </w:tcPr>
          <w:p w14:paraId="5FA220D3" w14:textId="107EB558" w:rsidR="008131A0" w:rsidRPr="00012521" w:rsidRDefault="008131A0" w:rsidP="00906DAA">
            <w:pPr>
              <w:spacing w:line="276" w:lineRule="auto"/>
              <w:ind w:left="112"/>
              <w:jc w:val="center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Наименование узла,</w:t>
            </w:r>
            <w:r w:rsidR="00F51E14">
              <w:rPr>
                <w:sz w:val="28"/>
                <w:szCs w:val="28"/>
              </w:rPr>
              <w:t xml:space="preserve"> </w:t>
            </w:r>
            <w:r w:rsidRPr="00012521">
              <w:rPr>
                <w:sz w:val="28"/>
                <w:szCs w:val="28"/>
              </w:rPr>
              <w:t xml:space="preserve">элемента </w:t>
            </w:r>
            <w:r w:rsidR="00462B22" w:rsidRPr="00012521">
              <w:rPr>
                <w:sz w:val="28"/>
                <w:szCs w:val="28"/>
              </w:rPr>
              <w:t>рельсового пути</w:t>
            </w:r>
          </w:p>
        </w:tc>
        <w:tc>
          <w:tcPr>
            <w:tcW w:w="3214" w:type="dxa"/>
            <w:tcBorders>
              <w:top w:val="single" w:sz="6" w:space="0" w:color="auto"/>
            </w:tcBorders>
            <w:vAlign w:val="center"/>
          </w:tcPr>
          <w:p w14:paraId="69D237F6" w14:textId="77777777" w:rsidR="008131A0" w:rsidRPr="00012521" w:rsidRDefault="008131A0" w:rsidP="00906DA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>Описание дефекта</w:t>
            </w:r>
          </w:p>
        </w:tc>
        <w:tc>
          <w:tcPr>
            <w:tcW w:w="2874" w:type="dxa"/>
            <w:gridSpan w:val="2"/>
            <w:tcBorders>
              <w:top w:val="single" w:sz="6" w:space="0" w:color="auto"/>
            </w:tcBorders>
            <w:vAlign w:val="center"/>
          </w:tcPr>
          <w:p w14:paraId="2F6687E2" w14:textId="6A54E71C" w:rsidR="008131A0" w:rsidRPr="00012521" w:rsidRDefault="008131A0" w:rsidP="00906DA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012521">
              <w:rPr>
                <w:sz w:val="28"/>
                <w:szCs w:val="28"/>
              </w:rPr>
              <w:t xml:space="preserve">Заключение о </w:t>
            </w:r>
            <w:r w:rsidR="00F51E14">
              <w:rPr>
                <w:sz w:val="28"/>
                <w:szCs w:val="28"/>
              </w:rPr>
              <w:t>необ</w:t>
            </w:r>
            <w:r w:rsidRPr="00012521">
              <w:rPr>
                <w:sz w:val="28"/>
                <w:szCs w:val="28"/>
              </w:rPr>
              <w:t>ходимости и сроках устранения дефекта</w:t>
            </w:r>
          </w:p>
        </w:tc>
      </w:tr>
      <w:tr w:rsidR="00F51E14" w:rsidRPr="00012521" w14:paraId="4B614256" w14:textId="77777777" w:rsidTr="00184318">
        <w:trPr>
          <w:cantSplit/>
          <w:trHeight w:val="454"/>
          <w:jc w:val="center"/>
        </w:trPr>
        <w:tc>
          <w:tcPr>
            <w:tcW w:w="64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898A93" w14:textId="79FAEAC5" w:rsidR="00B8023D" w:rsidRPr="00F51E14" w:rsidRDefault="00B8023D" w:rsidP="0018431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F51E14">
              <w:rPr>
                <w:sz w:val="28"/>
                <w:szCs w:val="28"/>
              </w:rPr>
              <w:t>1</w:t>
            </w:r>
            <w:r w:rsidR="00184318">
              <w:rPr>
                <w:sz w:val="28"/>
                <w:szCs w:val="28"/>
              </w:rPr>
              <w:t>.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</w:tcBorders>
          </w:tcPr>
          <w:p w14:paraId="2596117B" w14:textId="6EAE1CB2" w:rsidR="00B8023D" w:rsidRPr="00012521" w:rsidRDefault="00B8023D" w:rsidP="0018431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23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09295AA1" w14:textId="0723422B" w:rsidR="00B8023D" w:rsidRPr="00012521" w:rsidRDefault="00B8023D" w:rsidP="00906DA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8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8675C8" w14:textId="7711F650" w:rsidR="00B8023D" w:rsidRPr="00012521" w:rsidRDefault="00B8023D" w:rsidP="00906DA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184318" w:rsidRPr="00012521" w14:paraId="60DF3A31" w14:textId="77777777" w:rsidTr="00B64A69">
        <w:trPr>
          <w:cantSplit/>
          <w:trHeight w:val="454"/>
          <w:jc w:val="center"/>
        </w:trPr>
        <w:tc>
          <w:tcPr>
            <w:tcW w:w="641" w:type="dxa"/>
            <w:tcBorders>
              <w:top w:val="single" w:sz="6" w:space="0" w:color="auto"/>
            </w:tcBorders>
            <w:vAlign w:val="center"/>
          </w:tcPr>
          <w:p w14:paraId="4BF4077C" w14:textId="10B16DF4" w:rsidR="00184318" w:rsidRPr="00F51E14" w:rsidRDefault="00184318" w:rsidP="00184318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543" w:type="dxa"/>
            <w:tcBorders>
              <w:top w:val="single" w:sz="6" w:space="0" w:color="auto"/>
            </w:tcBorders>
          </w:tcPr>
          <w:p w14:paraId="6BD001C0" w14:textId="77777777" w:rsidR="00184318" w:rsidRPr="00012521" w:rsidRDefault="00184318" w:rsidP="00184318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233" w:type="dxa"/>
            <w:gridSpan w:val="3"/>
            <w:tcBorders>
              <w:top w:val="single" w:sz="6" w:space="0" w:color="auto"/>
            </w:tcBorders>
          </w:tcPr>
          <w:p w14:paraId="25E01D8F" w14:textId="77777777" w:rsidR="00184318" w:rsidRPr="00012521" w:rsidRDefault="00184318" w:rsidP="00906DA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868" w:type="dxa"/>
            <w:tcBorders>
              <w:top w:val="single" w:sz="6" w:space="0" w:color="auto"/>
            </w:tcBorders>
            <w:vAlign w:val="center"/>
          </w:tcPr>
          <w:p w14:paraId="21DAC5B3" w14:textId="77777777" w:rsidR="00184318" w:rsidRPr="00012521" w:rsidRDefault="00184318" w:rsidP="00906DAA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</w:tbl>
    <w:p w14:paraId="6D3ABE6C" w14:textId="77777777" w:rsidR="00644771" w:rsidRPr="00012521" w:rsidRDefault="00644771" w:rsidP="00906DAA">
      <w:pPr>
        <w:spacing w:line="276" w:lineRule="auto"/>
        <w:jc w:val="both"/>
        <w:rPr>
          <w:sz w:val="28"/>
          <w:szCs w:val="28"/>
        </w:rPr>
      </w:pPr>
    </w:p>
    <w:tbl>
      <w:tblPr>
        <w:tblStyle w:val="1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606304" w:rsidRPr="00D25AEE" w14:paraId="650969FB" w14:textId="77777777" w:rsidTr="002C1269">
        <w:trPr>
          <w:trHeight w:val="20"/>
        </w:trPr>
        <w:tc>
          <w:tcPr>
            <w:tcW w:w="2433" w:type="pct"/>
          </w:tcPr>
          <w:p w14:paraId="25EB4FD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F633077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B473001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6304" w:rsidRPr="00D25AEE" w14:paraId="25415D0E" w14:textId="77777777" w:rsidTr="002C1269">
        <w:trPr>
          <w:trHeight w:val="20"/>
        </w:trPr>
        <w:tc>
          <w:tcPr>
            <w:tcW w:w="2433" w:type="pct"/>
          </w:tcPr>
          <w:p w14:paraId="3533B74C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C0BB4C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08230BC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3880186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3AF53E9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0832F082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06304" w:rsidRPr="00D25AEE" w14:paraId="4F2DA1DD" w14:textId="77777777" w:rsidTr="002C1269">
        <w:trPr>
          <w:trHeight w:val="20"/>
        </w:trPr>
        <w:tc>
          <w:tcPr>
            <w:tcW w:w="2433" w:type="pct"/>
          </w:tcPr>
          <w:p w14:paraId="579BB3E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B51B29C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583DD0A7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67A898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5FB11B4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BE3046C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606304" w:rsidRPr="00D25AEE" w14:paraId="42BFC2CB" w14:textId="77777777" w:rsidTr="002C1269">
        <w:trPr>
          <w:trHeight w:val="20"/>
        </w:trPr>
        <w:tc>
          <w:tcPr>
            <w:tcW w:w="2433" w:type="pct"/>
          </w:tcPr>
          <w:p w14:paraId="24A7743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7229FD9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165B2C50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6304" w:rsidRPr="008F65C0" w14:paraId="6E1788E3" w14:textId="77777777" w:rsidTr="002C1269">
        <w:trPr>
          <w:trHeight w:val="20"/>
        </w:trPr>
        <w:tc>
          <w:tcPr>
            <w:tcW w:w="2433" w:type="pct"/>
          </w:tcPr>
          <w:p w14:paraId="51A0B565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D5BC0C1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14:paraId="63FE7684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4158DF4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9F3A7FA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37FEF98" w14:textId="77777777" w:rsidR="00606304" w:rsidRPr="00313D9D" w:rsidRDefault="00606304" w:rsidP="002C1269">
            <w:pPr>
              <w:pStyle w:val="afb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13D9D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17DE9A0" w14:textId="77777777" w:rsidR="007B6A19" w:rsidRPr="00012521" w:rsidRDefault="007B6A19">
      <w:pPr>
        <w:rPr>
          <w:b/>
          <w:sz w:val="28"/>
          <w:szCs w:val="28"/>
        </w:rPr>
      </w:pPr>
      <w:r w:rsidRPr="00012521">
        <w:rPr>
          <w:b/>
          <w:sz w:val="28"/>
          <w:szCs w:val="28"/>
        </w:rPr>
        <w:br w:type="page"/>
      </w:r>
    </w:p>
    <w:p w14:paraId="47079ADC" w14:textId="7E00F084" w:rsidR="008C689C" w:rsidRPr="00EC5547" w:rsidRDefault="008C689C" w:rsidP="008C689C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theme="minorBidi"/>
          <w:i w:val="0"/>
          <w:iCs w:val="0"/>
          <w:lang w:eastAsia="en-US"/>
        </w:rPr>
      </w:pPr>
      <w:bookmarkStart w:id="53" w:name="_Toc95394374"/>
      <w:r w:rsidRPr="00631F44">
        <w:rPr>
          <w:rFonts w:ascii="Times New Roman" w:hAnsi="Times New Roman" w:cstheme="minorBidi"/>
          <w:i w:val="0"/>
          <w:iCs w:val="0"/>
          <w:lang w:eastAsia="en-US"/>
        </w:rPr>
        <w:t>ПРИЛОЖЕНИЕ №</w:t>
      </w:r>
      <w:r>
        <w:rPr>
          <w:rFonts w:ascii="Times New Roman" w:hAnsi="Times New Roman" w:cstheme="minorBidi"/>
          <w:i w:val="0"/>
          <w:iCs w:val="0"/>
          <w:lang w:eastAsia="en-US"/>
        </w:rPr>
        <w:t>8</w:t>
      </w:r>
      <w:r w:rsidRPr="00D01029">
        <w:rPr>
          <w:rFonts w:eastAsiaTheme="minorHAnsi"/>
        </w:rPr>
        <w:br/>
      </w:r>
      <w:r w:rsidRPr="00EC5547">
        <w:rPr>
          <w:rFonts w:ascii="Times New Roman" w:hAnsi="Times New Roman" w:cstheme="minorBidi"/>
          <w:i w:val="0"/>
          <w:iCs w:val="0"/>
          <w:lang w:eastAsia="en-US"/>
        </w:rPr>
        <w:t xml:space="preserve">Перечень </w:t>
      </w:r>
      <w:r w:rsidR="00B53A1E">
        <w:rPr>
          <w:rFonts w:ascii="Times New Roman" w:hAnsi="Times New Roman" w:cstheme="minorBidi"/>
          <w:i w:val="0"/>
          <w:iCs w:val="0"/>
          <w:lang w:eastAsia="en-US"/>
        </w:rPr>
        <w:t>применяемой</w:t>
      </w:r>
      <w:r w:rsidRPr="00EC5547">
        <w:rPr>
          <w:rFonts w:ascii="Times New Roman" w:hAnsi="Times New Roman" w:cstheme="minorBidi"/>
          <w:i w:val="0"/>
          <w:iCs w:val="0"/>
          <w:lang w:eastAsia="en-US"/>
        </w:rPr>
        <w:t xml:space="preserve"> при техническом диагностировании нормативной, технической и методической документации</w:t>
      </w:r>
      <w:bookmarkEnd w:id="53"/>
    </w:p>
    <w:p w14:paraId="09CCB946" w14:textId="77777777" w:rsidR="008C689C" w:rsidRPr="007C1A9B" w:rsidRDefault="008C689C" w:rsidP="008C689C">
      <w:pPr>
        <w:widowControl w:val="0"/>
        <w:spacing w:before="60"/>
        <w:jc w:val="center"/>
        <w:rPr>
          <w:b/>
          <w:sz w:val="28"/>
          <w:szCs w:val="28"/>
          <w:highlight w:val="yellow"/>
          <w:lang w:val="x-none" w:eastAsia="x-none"/>
        </w:rPr>
      </w:pPr>
    </w:p>
    <w:p w14:paraId="0DEC739F" w14:textId="77777777" w:rsidR="008C689C" w:rsidRDefault="008C689C" w:rsidP="008C689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AB6159" w14:textId="1432B698" w:rsidR="00F051BE" w:rsidRPr="00454FA0" w:rsidRDefault="00906DAA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="Times New Roman"/>
          <w:i w:val="0"/>
          <w:iCs w:val="0"/>
          <w:lang w:eastAsia="en-US"/>
        </w:rPr>
      </w:pPr>
      <w:bookmarkStart w:id="54" w:name="_Toc95394375"/>
      <w:r w:rsidRPr="00631F44">
        <w:rPr>
          <w:rFonts w:ascii="Times New Roman" w:hAnsi="Times New Roman" w:cstheme="minorBidi"/>
          <w:i w:val="0"/>
          <w:iCs w:val="0"/>
          <w:lang w:eastAsia="en-US"/>
        </w:rPr>
        <w:t>ПРИЛОЖЕНИЕ</w:t>
      </w:r>
      <w:r w:rsidR="00F51E14" w:rsidRPr="00631F44">
        <w:rPr>
          <w:rFonts w:ascii="Times New Roman" w:hAnsi="Times New Roman" w:cstheme="minorBidi"/>
          <w:i w:val="0"/>
          <w:iCs w:val="0"/>
          <w:lang w:eastAsia="en-US"/>
        </w:rPr>
        <w:t xml:space="preserve"> №</w:t>
      </w:r>
      <w:r w:rsidR="00A409E4">
        <w:rPr>
          <w:rFonts w:ascii="Times New Roman" w:hAnsi="Times New Roman" w:cstheme="minorBidi"/>
          <w:i w:val="0"/>
          <w:iCs w:val="0"/>
          <w:lang w:eastAsia="en-US"/>
        </w:rPr>
        <w:t>9</w:t>
      </w:r>
      <w:r w:rsidR="00A933CD" w:rsidRPr="00D01029">
        <w:rPr>
          <w:rFonts w:eastAsiaTheme="minorHAnsi"/>
        </w:rPr>
        <w:br/>
      </w:r>
      <w:r w:rsidR="00375DBB">
        <w:rPr>
          <w:rFonts w:ascii="Times New Roman" w:eastAsiaTheme="minorHAnsi" w:hAnsi="Times New Roman" w:cs="Times New Roman"/>
          <w:i w:val="0"/>
        </w:rPr>
        <w:t>Копия п</w:t>
      </w:r>
      <w:r w:rsidR="00454FA0" w:rsidRPr="00454FA0">
        <w:rPr>
          <w:rFonts w:ascii="Times New Roman" w:eastAsiaTheme="minorHAnsi" w:hAnsi="Times New Roman" w:cs="Times New Roman"/>
          <w:i w:val="0"/>
        </w:rPr>
        <w:t>рограмм</w:t>
      </w:r>
      <w:r w:rsidR="00375DBB">
        <w:rPr>
          <w:rFonts w:ascii="Times New Roman" w:eastAsiaTheme="minorHAnsi" w:hAnsi="Times New Roman" w:cs="Times New Roman"/>
          <w:i w:val="0"/>
        </w:rPr>
        <w:t>ы</w:t>
      </w:r>
      <w:r w:rsidR="00454FA0" w:rsidRPr="00454FA0">
        <w:rPr>
          <w:rFonts w:ascii="Times New Roman" w:eastAsiaTheme="minorHAnsi" w:hAnsi="Times New Roman" w:cs="Times New Roman"/>
          <w:i w:val="0"/>
        </w:rPr>
        <w:t xml:space="preserve"> проведения работ по </w:t>
      </w:r>
      <w:r w:rsidR="00B94AC1">
        <w:rPr>
          <w:rFonts w:ascii="Times New Roman" w:eastAsiaTheme="minorHAnsi" w:hAnsi="Times New Roman" w:cs="Times New Roman"/>
          <w:i w:val="0"/>
        </w:rPr>
        <w:t>обследованию подкрановых путей</w:t>
      </w:r>
      <w:r w:rsidR="00454FA0" w:rsidRPr="00454FA0">
        <w:rPr>
          <w:rFonts w:ascii="Times New Roman" w:eastAsiaTheme="minorHAnsi" w:hAnsi="Times New Roman" w:cs="Times New Roman"/>
          <w:i w:val="0"/>
        </w:rPr>
        <w:t>, установленных на объектах ООО «Газпром трансгаз ________________»</w:t>
      </w:r>
      <w:bookmarkEnd w:id="54"/>
    </w:p>
    <w:p w14:paraId="489B80F8" w14:textId="77777777" w:rsidR="008C689C" w:rsidRDefault="008C689C">
      <w:pPr>
        <w:rPr>
          <w:b/>
          <w:bCs/>
          <w:sz w:val="28"/>
          <w:szCs w:val="28"/>
          <w:lang w:eastAsia="en-US"/>
        </w:rPr>
      </w:pPr>
      <w:r>
        <w:rPr>
          <w:i/>
          <w:iCs/>
          <w:lang w:eastAsia="en-US"/>
        </w:rPr>
        <w:br w:type="page"/>
      </w:r>
    </w:p>
    <w:p w14:paraId="587F83B4" w14:textId="054524A5" w:rsidR="00454FA0" w:rsidRPr="00811BAA" w:rsidRDefault="00454FA0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rFonts w:ascii="Times New Roman" w:hAnsi="Times New Roman" w:cs="Times New Roman"/>
          <w:i w:val="0"/>
          <w:iCs w:val="0"/>
          <w:lang w:eastAsia="en-US"/>
        </w:rPr>
      </w:pPr>
      <w:bookmarkStart w:id="55" w:name="_Toc95394376"/>
      <w:r w:rsidRPr="00811BAA">
        <w:rPr>
          <w:rFonts w:ascii="Times New Roman" w:hAnsi="Times New Roman" w:cs="Times New Roman"/>
          <w:i w:val="0"/>
          <w:iCs w:val="0"/>
          <w:lang w:eastAsia="en-US"/>
        </w:rPr>
        <w:t>ПРИЛОЖЕНИЕ №</w:t>
      </w:r>
      <w:r w:rsidR="00A409E4">
        <w:rPr>
          <w:rFonts w:ascii="Times New Roman" w:hAnsi="Times New Roman" w:cs="Times New Roman"/>
          <w:i w:val="0"/>
          <w:iCs w:val="0"/>
          <w:lang w:eastAsia="en-US"/>
        </w:rPr>
        <w:t>10</w:t>
      </w:r>
      <w:r w:rsidR="00A933CD" w:rsidRPr="00D01029">
        <w:rPr>
          <w:rFonts w:eastAsiaTheme="minorHAnsi"/>
        </w:rPr>
        <w:br/>
      </w:r>
      <w:r w:rsidRPr="00811BAA">
        <w:rPr>
          <w:rFonts w:ascii="Times New Roman" w:eastAsiaTheme="minorHAnsi" w:hAnsi="Times New Roman" w:cs="Times New Roman"/>
          <w:i w:val="0"/>
        </w:rPr>
        <w:t>Копия свидетельства об аттестации лаборатории неразрушающего контроля</w:t>
      </w:r>
      <w:bookmarkEnd w:id="55"/>
    </w:p>
    <w:p w14:paraId="1BB81801" w14:textId="7C51BF16" w:rsidR="008C689C" w:rsidRDefault="008C689C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br w:type="page"/>
      </w:r>
    </w:p>
    <w:p w14:paraId="4C9A0233" w14:textId="4765DB5F" w:rsidR="0098544B" w:rsidRDefault="0098544B" w:rsidP="00A933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b w:val="0"/>
          <w:lang w:eastAsia="en-US"/>
        </w:rPr>
      </w:pPr>
      <w:bookmarkStart w:id="56" w:name="_Toc95394377"/>
      <w:r>
        <w:rPr>
          <w:rFonts w:ascii="Times New Roman" w:hAnsi="Times New Roman" w:cs="Times New Roman"/>
          <w:i w:val="0"/>
          <w:iCs w:val="0"/>
          <w:lang w:eastAsia="en-US"/>
        </w:rPr>
        <w:t>ПРИЛОЖЕНИЕ №11</w:t>
      </w:r>
      <w:r w:rsidR="00A933CD" w:rsidRPr="00D01029">
        <w:rPr>
          <w:rFonts w:eastAsiaTheme="minorHAnsi"/>
        </w:rPr>
        <w:br/>
      </w:r>
      <w:r w:rsidR="00A76171">
        <w:rPr>
          <w:rFonts w:ascii="Times New Roman" w:hAnsi="Times New Roman" w:cs="Times New Roman"/>
          <w:i w:val="0"/>
          <w:lang w:eastAsia="en-US"/>
        </w:rPr>
        <w:t>Копии удостоверении специалистов</w:t>
      </w:r>
      <w:bookmarkEnd w:id="56"/>
    </w:p>
    <w:p w14:paraId="645D9E85" w14:textId="77777777" w:rsidR="008C689C" w:rsidRDefault="008C689C">
      <w:pPr>
        <w:rPr>
          <w:b/>
          <w:bCs/>
          <w:sz w:val="28"/>
          <w:szCs w:val="28"/>
          <w:lang w:eastAsia="en-US"/>
        </w:rPr>
      </w:pPr>
      <w:r>
        <w:rPr>
          <w:i/>
          <w:iCs/>
          <w:lang w:eastAsia="en-US"/>
        </w:rPr>
        <w:br w:type="page"/>
      </w:r>
    </w:p>
    <w:p w14:paraId="1994B8EE" w14:textId="0F8047A3" w:rsidR="00D11E83" w:rsidRPr="00A933CD" w:rsidRDefault="00D11E83" w:rsidP="00F224CD">
      <w:pPr>
        <w:pStyle w:val="2"/>
        <w:keepNext w:val="0"/>
        <w:widowControl w:val="0"/>
        <w:tabs>
          <w:tab w:val="left" w:pos="1134"/>
        </w:tabs>
        <w:spacing w:before="60" w:after="0" w:line="276" w:lineRule="auto"/>
        <w:jc w:val="center"/>
        <w:rPr>
          <w:b w:val="0"/>
          <w:lang w:eastAsia="en-US"/>
        </w:rPr>
      </w:pPr>
      <w:bookmarkStart w:id="57" w:name="_Toc95394378"/>
      <w:r w:rsidRPr="00A933CD">
        <w:rPr>
          <w:rFonts w:ascii="Times New Roman" w:hAnsi="Times New Roman" w:cs="Times New Roman"/>
          <w:i w:val="0"/>
          <w:iCs w:val="0"/>
          <w:lang w:eastAsia="en-US"/>
        </w:rPr>
        <w:t>ПРИЛОЖЕНИЕ №12</w:t>
      </w:r>
      <w:r w:rsidR="00A933CD" w:rsidRPr="00A933CD">
        <w:rPr>
          <w:rFonts w:ascii="Times New Roman" w:eastAsiaTheme="minorHAnsi" w:hAnsi="Times New Roman" w:cs="Times New Roman"/>
          <w:i w:val="0"/>
        </w:rPr>
        <w:br/>
      </w:r>
      <w:r w:rsidRPr="00A933CD">
        <w:rPr>
          <w:rFonts w:ascii="Times New Roman" w:hAnsi="Times New Roman" w:cs="Times New Roman"/>
          <w:i w:val="0"/>
          <w:lang w:eastAsia="en-US"/>
        </w:rPr>
        <w:t>Копия приказа о назначении ответственных</w:t>
      </w:r>
      <w:r w:rsidR="00375DBB">
        <w:rPr>
          <w:rFonts w:ascii="Times New Roman" w:hAnsi="Times New Roman" w:cs="Times New Roman"/>
          <w:i w:val="0"/>
          <w:lang w:eastAsia="en-US"/>
        </w:rPr>
        <w:t xml:space="preserve"> лиц</w:t>
      </w:r>
      <w:r w:rsidRPr="00A933CD">
        <w:rPr>
          <w:rFonts w:ascii="Times New Roman" w:hAnsi="Times New Roman" w:cs="Times New Roman"/>
          <w:i w:val="0"/>
          <w:lang w:eastAsia="en-US"/>
        </w:rPr>
        <w:t xml:space="preserve"> для выполнения</w:t>
      </w:r>
      <w:r w:rsidR="00F224CD">
        <w:rPr>
          <w:rFonts w:ascii="Times New Roman" w:hAnsi="Times New Roman" w:cs="Times New Roman"/>
          <w:i w:val="0"/>
          <w:lang w:eastAsia="en-US"/>
        </w:rPr>
        <w:t xml:space="preserve"> </w:t>
      </w:r>
      <w:r w:rsidRPr="00F224CD">
        <w:rPr>
          <w:rFonts w:ascii="Times New Roman" w:hAnsi="Times New Roman" w:cs="Times New Roman"/>
          <w:i w:val="0"/>
          <w:lang w:eastAsia="en-US"/>
        </w:rPr>
        <w:t>технического диагностирования</w:t>
      </w:r>
      <w:bookmarkEnd w:id="57"/>
    </w:p>
    <w:p w14:paraId="79873C87" w14:textId="77777777" w:rsidR="00D11E83" w:rsidRPr="0098544B" w:rsidRDefault="00D11E83" w:rsidP="00D11E83">
      <w:pPr>
        <w:rPr>
          <w:lang w:eastAsia="en-US"/>
        </w:rPr>
      </w:pPr>
    </w:p>
    <w:p w14:paraId="6FEF4DFB" w14:textId="77777777" w:rsidR="00454FA0" w:rsidRPr="00EC5547" w:rsidRDefault="00454FA0" w:rsidP="00906DAA">
      <w:pPr>
        <w:spacing w:line="276" w:lineRule="auto"/>
        <w:jc w:val="both"/>
        <w:rPr>
          <w:caps/>
          <w:sz w:val="28"/>
          <w:szCs w:val="28"/>
        </w:rPr>
      </w:pPr>
    </w:p>
    <w:sectPr w:rsidR="00454FA0" w:rsidRPr="00EC5547" w:rsidSect="001516EB">
      <w:footerReference w:type="default" r:id="rId8"/>
      <w:footerReference w:type="first" r:id="rId9"/>
      <w:pgSz w:w="11906" w:h="16838" w:code="9"/>
      <w:pgMar w:top="1134" w:right="851" w:bottom="1134" w:left="1418" w:header="340" w:footer="34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DEFD40" w14:textId="77777777" w:rsidR="007A52FC" w:rsidRDefault="007A52FC">
      <w:r>
        <w:separator/>
      </w:r>
    </w:p>
  </w:endnote>
  <w:endnote w:type="continuationSeparator" w:id="0">
    <w:p w14:paraId="777FA834" w14:textId="77777777" w:rsidR="007A52FC" w:rsidRDefault="007A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1E367" w14:textId="0BE6C1D3" w:rsidR="0022580B" w:rsidRPr="00B94AC1" w:rsidRDefault="0022580B" w:rsidP="00334E84">
    <w:pPr>
      <w:pStyle w:val="a6"/>
      <w:jc w:val="right"/>
      <w:rPr>
        <w:rFonts w:ascii="Times New Roman" w:hAnsi="Times New Roman"/>
        <w:sz w:val="28"/>
        <w:szCs w:val="28"/>
      </w:rPr>
    </w:pPr>
    <w:r w:rsidRPr="00B94AC1">
      <w:rPr>
        <w:rFonts w:ascii="Times New Roman" w:hAnsi="Times New Roman"/>
        <w:sz w:val="28"/>
        <w:szCs w:val="28"/>
      </w:rPr>
      <w:fldChar w:fldCharType="begin"/>
    </w:r>
    <w:r w:rsidRPr="00B94AC1">
      <w:rPr>
        <w:rFonts w:ascii="Times New Roman" w:hAnsi="Times New Roman"/>
        <w:sz w:val="28"/>
        <w:szCs w:val="28"/>
      </w:rPr>
      <w:instrText xml:space="preserve"> PAGE   \* MERGEFORMAT </w:instrText>
    </w:r>
    <w:r w:rsidRPr="00B94AC1">
      <w:rPr>
        <w:rFonts w:ascii="Times New Roman" w:hAnsi="Times New Roman"/>
        <w:sz w:val="28"/>
        <w:szCs w:val="28"/>
      </w:rPr>
      <w:fldChar w:fldCharType="separate"/>
    </w:r>
    <w:r w:rsidR="00592F6E">
      <w:rPr>
        <w:rFonts w:ascii="Times New Roman" w:hAnsi="Times New Roman"/>
        <w:noProof/>
        <w:sz w:val="28"/>
        <w:szCs w:val="28"/>
      </w:rPr>
      <w:t>22</w:t>
    </w:r>
    <w:r w:rsidRPr="00B94AC1">
      <w:rPr>
        <w:rFonts w:ascii="Times New Roman" w:hAnsi="Times New Roman"/>
        <w:noProof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E9C495" w14:textId="77777777" w:rsidR="0022580B" w:rsidRDefault="0022580B">
    <w:pPr>
      <w:pStyle w:val="a6"/>
      <w:jc w:val="right"/>
    </w:pPr>
  </w:p>
  <w:p w14:paraId="2E274905" w14:textId="77777777" w:rsidR="0022580B" w:rsidRDefault="0022580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6354B" w14:textId="77777777" w:rsidR="007A52FC" w:rsidRDefault="007A52FC">
      <w:r>
        <w:separator/>
      </w:r>
    </w:p>
  </w:footnote>
  <w:footnote w:type="continuationSeparator" w:id="0">
    <w:p w14:paraId="50ABDCC3" w14:textId="77777777" w:rsidR="007A52FC" w:rsidRDefault="007A5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98"/>
        </w:tabs>
        <w:ind w:left="498" w:hanging="432"/>
      </w:pPr>
    </w:lvl>
    <w:lvl w:ilvl="1">
      <w:start w:val="1"/>
      <w:numFmt w:val="none"/>
      <w:lvlText w:val=""/>
      <w:lvlJc w:val="left"/>
      <w:pPr>
        <w:tabs>
          <w:tab w:val="num" w:pos="642"/>
        </w:tabs>
        <w:ind w:left="642" w:hanging="576"/>
      </w:pPr>
    </w:lvl>
    <w:lvl w:ilvl="2">
      <w:start w:val="1"/>
      <w:numFmt w:val="none"/>
      <w:lvlText w:val=""/>
      <w:lvlJc w:val="left"/>
      <w:pPr>
        <w:tabs>
          <w:tab w:val="num" w:pos="786"/>
        </w:tabs>
        <w:ind w:left="786" w:hanging="720"/>
      </w:pPr>
    </w:lvl>
    <w:lvl w:ilvl="3">
      <w:start w:val="1"/>
      <w:numFmt w:val="none"/>
      <w:lvlText w:val=""/>
      <w:lvlJc w:val="left"/>
      <w:pPr>
        <w:tabs>
          <w:tab w:val="num" w:pos="930"/>
        </w:tabs>
        <w:ind w:left="930" w:hanging="864"/>
      </w:pPr>
    </w:lvl>
    <w:lvl w:ilvl="4">
      <w:start w:val="1"/>
      <w:numFmt w:val="none"/>
      <w:lvlText w:val=""/>
      <w:lvlJc w:val="left"/>
      <w:pPr>
        <w:tabs>
          <w:tab w:val="num" w:pos="1074"/>
        </w:tabs>
        <w:ind w:left="1074" w:hanging="1008"/>
      </w:pPr>
    </w:lvl>
    <w:lvl w:ilvl="5">
      <w:start w:val="1"/>
      <w:numFmt w:val="none"/>
      <w:lvlText w:val=""/>
      <w:lvlJc w:val="left"/>
      <w:pPr>
        <w:tabs>
          <w:tab w:val="num" w:pos="1218"/>
        </w:tabs>
        <w:ind w:left="1218" w:hanging="1152"/>
      </w:pPr>
    </w:lvl>
    <w:lvl w:ilvl="6">
      <w:start w:val="1"/>
      <w:numFmt w:val="none"/>
      <w:lvlText w:val=""/>
      <w:lvlJc w:val="left"/>
      <w:pPr>
        <w:tabs>
          <w:tab w:val="num" w:pos="1362"/>
        </w:tabs>
        <w:ind w:left="1362" w:hanging="1296"/>
      </w:pPr>
    </w:lvl>
    <w:lvl w:ilvl="7">
      <w:start w:val="1"/>
      <w:numFmt w:val="none"/>
      <w:lvlText w:val=""/>
      <w:lvlJc w:val="left"/>
      <w:pPr>
        <w:tabs>
          <w:tab w:val="num" w:pos="1506"/>
        </w:tabs>
        <w:ind w:left="1506" w:hanging="1440"/>
      </w:pPr>
    </w:lvl>
    <w:lvl w:ilvl="8">
      <w:start w:val="1"/>
      <w:numFmt w:val="none"/>
      <w:lvlText w:val=""/>
      <w:lvlJc w:val="left"/>
      <w:pPr>
        <w:tabs>
          <w:tab w:val="num" w:pos="1650"/>
        </w:tabs>
        <w:ind w:left="1650" w:hanging="1584"/>
      </w:pPr>
    </w:lvl>
  </w:abstractNum>
  <w:abstractNum w:abstractNumId="1" w15:restartNumberingAfterBreak="0">
    <w:nsid w:val="00000002"/>
    <w:multiLevelType w:val="singleLevel"/>
    <w:tmpl w:val="31E4691C"/>
    <w:name w:val="WW8Num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" w15:restartNumberingAfterBreak="0">
    <w:nsid w:val="00000007"/>
    <w:multiLevelType w:val="singleLevel"/>
    <w:tmpl w:val="00000007"/>
    <w:name w:val="WW8Num3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F4E8C"/>
    <w:multiLevelType w:val="hybridMultilevel"/>
    <w:tmpl w:val="5300928A"/>
    <w:lvl w:ilvl="0" w:tplc="134242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74A0"/>
    <w:multiLevelType w:val="hybridMultilevel"/>
    <w:tmpl w:val="CDF2642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35837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1C42AB"/>
    <w:multiLevelType w:val="hybridMultilevel"/>
    <w:tmpl w:val="D76618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49C61C3"/>
    <w:multiLevelType w:val="hybridMultilevel"/>
    <w:tmpl w:val="74A08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E35DD"/>
    <w:multiLevelType w:val="hybridMultilevel"/>
    <w:tmpl w:val="2E2CA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40EF0"/>
    <w:multiLevelType w:val="hybridMultilevel"/>
    <w:tmpl w:val="F5D6A9CE"/>
    <w:lvl w:ilvl="0" w:tplc="F3EA06B4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2" w:hanging="360"/>
      </w:pPr>
    </w:lvl>
    <w:lvl w:ilvl="2" w:tplc="0419001B" w:tentative="1">
      <w:start w:val="1"/>
      <w:numFmt w:val="lowerRoman"/>
      <w:lvlText w:val="%3."/>
      <w:lvlJc w:val="right"/>
      <w:pPr>
        <w:ind w:left="2522" w:hanging="180"/>
      </w:pPr>
    </w:lvl>
    <w:lvl w:ilvl="3" w:tplc="0419000F" w:tentative="1">
      <w:start w:val="1"/>
      <w:numFmt w:val="decimal"/>
      <w:lvlText w:val="%4."/>
      <w:lvlJc w:val="left"/>
      <w:pPr>
        <w:ind w:left="3242" w:hanging="360"/>
      </w:pPr>
    </w:lvl>
    <w:lvl w:ilvl="4" w:tplc="04190019" w:tentative="1">
      <w:start w:val="1"/>
      <w:numFmt w:val="lowerLetter"/>
      <w:lvlText w:val="%5."/>
      <w:lvlJc w:val="left"/>
      <w:pPr>
        <w:ind w:left="3962" w:hanging="360"/>
      </w:pPr>
    </w:lvl>
    <w:lvl w:ilvl="5" w:tplc="0419001B" w:tentative="1">
      <w:start w:val="1"/>
      <w:numFmt w:val="lowerRoman"/>
      <w:lvlText w:val="%6."/>
      <w:lvlJc w:val="right"/>
      <w:pPr>
        <w:ind w:left="4682" w:hanging="180"/>
      </w:pPr>
    </w:lvl>
    <w:lvl w:ilvl="6" w:tplc="0419000F" w:tentative="1">
      <w:start w:val="1"/>
      <w:numFmt w:val="decimal"/>
      <w:lvlText w:val="%7."/>
      <w:lvlJc w:val="left"/>
      <w:pPr>
        <w:ind w:left="5402" w:hanging="360"/>
      </w:pPr>
    </w:lvl>
    <w:lvl w:ilvl="7" w:tplc="04190019" w:tentative="1">
      <w:start w:val="1"/>
      <w:numFmt w:val="lowerLetter"/>
      <w:lvlText w:val="%8."/>
      <w:lvlJc w:val="left"/>
      <w:pPr>
        <w:ind w:left="6122" w:hanging="360"/>
      </w:pPr>
    </w:lvl>
    <w:lvl w:ilvl="8" w:tplc="041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2" w15:restartNumberingAfterBreak="0">
    <w:nsid w:val="1CD01FE1"/>
    <w:multiLevelType w:val="hybridMultilevel"/>
    <w:tmpl w:val="7054B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52B26"/>
    <w:multiLevelType w:val="hybridMultilevel"/>
    <w:tmpl w:val="F8A21818"/>
    <w:lvl w:ilvl="0" w:tplc="F3EA06B4">
      <w:start w:val="1"/>
      <w:numFmt w:val="decimal"/>
      <w:lvlText w:val="%1."/>
      <w:lvlJc w:val="left"/>
      <w:pPr>
        <w:ind w:left="10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2" w:hanging="360"/>
      </w:pPr>
    </w:lvl>
    <w:lvl w:ilvl="2" w:tplc="0419001B" w:tentative="1">
      <w:start w:val="1"/>
      <w:numFmt w:val="lowerRoman"/>
      <w:lvlText w:val="%3."/>
      <w:lvlJc w:val="right"/>
      <w:pPr>
        <w:ind w:left="2522" w:hanging="180"/>
      </w:pPr>
    </w:lvl>
    <w:lvl w:ilvl="3" w:tplc="0419000F" w:tentative="1">
      <w:start w:val="1"/>
      <w:numFmt w:val="decimal"/>
      <w:lvlText w:val="%4."/>
      <w:lvlJc w:val="left"/>
      <w:pPr>
        <w:ind w:left="3242" w:hanging="360"/>
      </w:pPr>
    </w:lvl>
    <w:lvl w:ilvl="4" w:tplc="04190019" w:tentative="1">
      <w:start w:val="1"/>
      <w:numFmt w:val="lowerLetter"/>
      <w:lvlText w:val="%5."/>
      <w:lvlJc w:val="left"/>
      <w:pPr>
        <w:ind w:left="3962" w:hanging="360"/>
      </w:pPr>
    </w:lvl>
    <w:lvl w:ilvl="5" w:tplc="0419001B" w:tentative="1">
      <w:start w:val="1"/>
      <w:numFmt w:val="lowerRoman"/>
      <w:lvlText w:val="%6."/>
      <w:lvlJc w:val="right"/>
      <w:pPr>
        <w:ind w:left="4682" w:hanging="180"/>
      </w:pPr>
    </w:lvl>
    <w:lvl w:ilvl="6" w:tplc="0419000F" w:tentative="1">
      <w:start w:val="1"/>
      <w:numFmt w:val="decimal"/>
      <w:lvlText w:val="%7."/>
      <w:lvlJc w:val="left"/>
      <w:pPr>
        <w:ind w:left="5402" w:hanging="360"/>
      </w:pPr>
    </w:lvl>
    <w:lvl w:ilvl="7" w:tplc="04190019" w:tentative="1">
      <w:start w:val="1"/>
      <w:numFmt w:val="lowerLetter"/>
      <w:lvlText w:val="%8."/>
      <w:lvlJc w:val="left"/>
      <w:pPr>
        <w:ind w:left="6122" w:hanging="360"/>
      </w:pPr>
    </w:lvl>
    <w:lvl w:ilvl="8" w:tplc="041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4" w15:restartNumberingAfterBreak="0">
    <w:nsid w:val="210047BB"/>
    <w:multiLevelType w:val="hybridMultilevel"/>
    <w:tmpl w:val="250EF0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86848CE"/>
    <w:multiLevelType w:val="hybridMultilevel"/>
    <w:tmpl w:val="08FAB5C0"/>
    <w:lvl w:ilvl="0" w:tplc="BEBA60E0">
      <w:start w:val="3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9ED2F28"/>
    <w:multiLevelType w:val="hybridMultilevel"/>
    <w:tmpl w:val="9ECA4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884510"/>
    <w:multiLevelType w:val="hybridMultilevel"/>
    <w:tmpl w:val="A398A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386594"/>
    <w:multiLevelType w:val="hybridMultilevel"/>
    <w:tmpl w:val="ACC213D0"/>
    <w:lvl w:ilvl="0" w:tplc="50B81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1658A762">
      <w:numFmt w:val="none"/>
      <w:lvlText w:val=""/>
      <w:lvlJc w:val="left"/>
      <w:pPr>
        <w:tabs>
          <w:tab w:val="num" w:pos="360"/>
        </w:tabs>
      </w:pPr>
    </w:lvl>
    <w:lvl w:ilvl="2" w:tplc="C692598E">
      <w:numFmt w:val="none"/>
      <w:lvlText w:val=""/>
      <w:lvlJc w:val="left"/>
      <w:pPr>
        <w:tabs>
          <w:tab w:val="num" w:pos="360"/>
        </w:tabs>
      </w:pPr>
    </w:lvl>
    <w:lvl w:ilvl="3" w:tplc="1D94FA30">
      <w:numFmt w:val="none"/>
      <w:lvlText w:val=""/>
      <w:lvlJc w:val="left"/>
      <w:pPr>
        <w:tabs>
          <w:tab w:val="num" w:pos="360"/>
        </w:tabs>
      </w:pPr>
    </w:lvl>
    <w:lvl w:ilvl="4" w:tplc="B9CEAC28">
      <w:numFmt w:val="none"/>
      <w:lvlText w:val=""/>
      <w:lvlJc w:val="left"/>
      <w:pPr>
        <w:tabs>
          <w:tab w:val="num" w:pos="360"/>
        </w:tabs>
      </w:pPr>
    </w:lvl>
    <w:lvl w:ilvl="5" w:tplc="24AA006E">
      <w:numFmt w:val="none"/>
      <w:lvlText w:val=""/>
      <w:lvlJc w:val="left"/>
      <w:pPr>
        <w:tabs>
          <w:tab w:val="num" w:pos="360"/>
        </w:tabs>
      </w:pPr>
    </w:lvl>
    <w:lvl w:ilvl="6" w:tplc="D032944C">
      <w:numFmt w:val="none"/>
      <w:lvlText w:val=""/>
      <w:lvlJc w:val="left"/>
      <w:pPr>
        <w:tabs>
          <w:tab w:val="num" w:pos="360"/>
        </w:tabs>
      </w:pPr>
    </w:lvl>
    <w:lvl w:ilvl="7" w:tplc="AC3AC76A">
      <w:numFmt w:val="none"/>
      <w:lvlText w:val=""/>
      <w:lvlJc w:val="left"/>
      <w:pPr>
        <w:tabs>
          <w:tab w:val="num" w:pos="360"/>
        </w:tabs>
      </w:pPr>
    </w:lvl>
    <w:lvl w:ilvl="8" w:tplc="C1F45666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6D58097F"/>
    <w:multiLevelType w:val="hybridMultilevel"/>
    <w:tmpl w:val="22B62682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6"/>
  </w:num>
  <w:num w:numId="10">
    <w:abstractNumId w:val="1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8"/>
  </w:num>
  <w:num w:numId="15">
    <w:abstractNumId w:val="17"/>
  </w:num>
  <w:num w:numId="16">
    <w:abstractNumId w:val="11"/>
  </w:num>
  <w:num w:numId="17">
    <w:abstractNumId w:val="13"/>
  </w:num>
  <w:num w:numId="18">
    <w:abstractNumId w:val="10"/>
  </w:num>
  <w:num w:numId="19">
    <w:abstractNumId w:val="15"/>
  </w:num>
  <w:num w:numId="20">
    <w:abstractNumId w:val="22"/>
  </w:num>
  <w:num w:numId="21">
    <w:abstractNumId w:val="20"/>
  </w:num>
  <w:num w:numId="22">
    <w:abstractNumId w:val="19"/>
  </w:num>
  <w:num w:numId="2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DCE"/>
    <w:rsid w:val="0000019F"/>
    <w:rsid w:val="00002C02"/>
    <w:rsid w:val="00006042"/>
    <w:rsid w:val="000078E1"/>
    <w:rsid w:val="00007B48"/>
    <w:rsid w:val="0001096B"/>
    <w:rsid w:val="000114DC"/>
    <w:rsid w:val="00011644"/>
    <w:rsid w:val="000124E7"/>
    <w:rsid w:val="00012521"/>
    <w:rsid w:val="00012CB8"/>
    <w:rsid w:val="00013024"/>
    <w:rsid w:val="0001458B"/>
    <w:rsid w:val="0001538A"/>
    <w:rsid w:val="00016695"/>
    <w:rsid w:val="00022A36"/>
    <w:rsid w:val="00026E4A"/>
    <w:rsid w:val="00027786"/>
    <w:rsid w:val="000329BB"/>
    <w:rsid w:val="00032D4F"/>
    <w:rsid w:val="00033ECA"/>
    <w:rsid w:val="00034A47"/>
    <w:rsid w:val="000354A3"/>
    <w:rsid w:val="00036D0C"/>
    <w:rsid w:val="00036DE7"/>
    <w:rsid w:val="00037D0E"/>
    <w:rsid w:val="00042185"/>
    <w:rsid w:val="00042A09"/>
    <w:rsid w:val="00043CB3"/>
    <w:rsid w:val="00044883"/>
    <w:rsid w:val="00045004"/>
    <w:rsid w:val="00046090"/>
    <w:rsid w:val="00046B6E"/>
    <w:rsid w:val="00047B64"/>
    <w:rsid w:val="00051F2E"/>
    <w:rsid w:val="00053217"/>
    <w:rsid w:val="00053A6A"/>
    <w:rsid w:val="0005593D"/>
    <w:rsid w:val="0005664B"/>
    <w:rsid w:val="00057603"/>
    <w:rsid w:val="00057B2B"/>
    <w:rsid w:val="00061C6D"/>
    <w:rsid w:val="000623F8"/>
    <w:rsid w:val="00062EAF"/>
    <w:rsid w:val="00063443"/>
    <w:rsid w:val="000640BD"/>
    <w:rsid w:val="00064C1D"/>
    <w:rsid w:val="000664E3"/>
    <w:rsid w:val="00066778"/>
    <w:rsid w:val="00066E4E"/>
    <w:rsid w:val="00070634"/>
    <w:rsid w:val="000719E9"/>
    <w:rsid w:val="00075E06"/>
    <w:rsid w:val="000772F0"/>
    <w:rsid w:val="00077BDC"/>
    <w:rsid w:val="0008069E"/>
    <w:rsid w:val="000819D8"/>
    <w:rsid w:val="00081A49"/>
    <w:rsid w:val="000825DF"/>
    <w:rsid w:val="000826C7"/>
    <w:rsid w:val="000833FF"/>
    <w:rsid w:val="00085D7A"/>
    <w:rsid w:val="0008714A"/>
    <w:rsid w:val="000918D2"/>
    <w:rsid w:val="0009190F"/>
    <w:rsid w:val="000919F9"/>
    <w:rsid w:val="00091A34"/>
    <w:rsid w:val="0009541E"/>
    <w:rsid w:val="00096075"/>
    <w:rsid w:val="00096A15"/>
    <w:rsid w:val="00097E42"/>
    <w:rsid w:val="000A0914"/>
    <w:rsid w:val="000A1983"/>
    <w:rsid w:val="000A2122"/>
    <w:rsid w:val="000A38E4"/>
    <w:rsid w:val="000A3B5B"/>
    <w:rsid w:val="000A3DE0"/>
    <w:rsid w:val="000A577B"/>
    <w:rsid w:val="000A589D"/>
    <w:rsid w:val="000A5E6D"/>
    <w:rsid w:val="000A6338"/>
    <w:rsid w:val="000B0E49"/>
    <w:rsid w:val="000B0FC4"/>
    <w:rsid w:val="000B1591"/>
    <w:rsid w:val="000B2A2F"/>
    <w:rsid w:val="000B2BAD"/>
    <w:rsid w:val="000B4005"/>
    <w:rsid w:val="000B4BB6"/>
    <w:rsid w:val="000B7CD2"/>
    <w:rsid w:val="000C1774"/>
    <w:rsid w:val="000C187B"/>
    <w:rsid w:val="000C2236"/>
    <w:rsid w:val="000C5550"/>
    <w:rsid w:val="000C7924"/>
    <w:rsid w:val="000C7A6F"/>
    <w:rsid w:val="000C7ED6"/>
    <w:rsid w:val="000D042C"/>
    <w:rsid w:val="000D092D"/>
    <w:rsid w:val="000D1780"/>
    <w:rsid w:val="000D453F"/>
    <w:rsid w:val="000D653D"/>
    <w:rsid w:val="000D6641"/>
    <w:rsid w:val="000E220A"/>
    <w:rsid w:val="000E2913"/>
    <w:rsid w:val="000E2B68"/>
    <w:rsid w:val="000E3C9F"/>
    <w:rsid w:val="000E40CA"/>
    <w:rsid w:val="000E579E"/>
    <w:rsid w:val="000E5A70"/>
    <w:rsid w:val="000E5BE9"/>
    <w:rsid w:val="000E5E09"/>
    <w:rsid w:val="000E6010"/>
    <w:rsid w:val="000F1FA9"/>
    <w:rsid w:val="000F2443"/>
    <w:rsid w:val="000F6261"/>
    <w:rsid w:val="000F6D82"/>
    <w:rsid w:val="00102972"/>
    <w:rsid w:val="001030E7"/>
    <w:rsid w:val="00103525"/>
    <w:rsid w:val="00103DC2"/>
    <w:rsid w:val="00104A3B"/>
    <w:rsid w:val="00104FA8"/>
    <w:rsid w:val="00110398"/>
    <w:rsid w:val="00111EED"/>
    <w:rsid w:val="00112FF5"/>
    <w:rsid w:val="00113CCC"/>
    <w:rsid w:val="00114627"/>
    <w:rsid w:val="00114A60"/>
    <w:rsid w:val="00115453"/>
    <w:rsid w:val="001158E0"/>
    <w:rsid w:val="00116743"/>
    <w:rsid w:val="001200D8"/>
    <w:rsid w:val="001205FD"/>
    <w:rsid w:val="001207B9"/>
    <w:rsid w:val="00120C61"/>
    <w:rsid w:val="0012168B"/>
    <w:rsid w:val="00121EC1"/>
    <w:rsid w:val="001230C4"/>
    <w:rsid w:val="0012347A"/>
    <w:rsid w:val="001234A3"/>
    <w:rsid w:val="00123A37"/>
    <w:rsid w:val="00124030"/>
    <w:rsid w:val="001275B2"/>
    <w:rsid w:val="00132084"/>
    <w:rsid w:val="00132A44"/>
    <w:rsid w:val="0013329A"/>
    <w:rsid w:val="00133814"/>
    <w:rsid w:val="00133C1E"/>
    <w:rsid w:val="001340B1"/>
    <w:rsid w:val="0013429B"/>
    <w:rsid w:val="001344A3"/>
    <w:rsid w:val="00134CA5"/>
    <w:rsid w:val="001359D1"/>
    <w:rsid w:val="00136A3E"/>
    <w:rsid w:val="00137C54"/>
    <w:rsid w:val="001419EC"/>
    <w:rsid w:val="00142F1F"/>
    <w:rsid w:val="0014316D"/>
    <w:rsid w:val="00143221"/>
    <w:rsid w:val="001446F7"/>
    <w:rsid w:val="00144799"/>
    <w:rsid w:val="00144C41"/>
    <w:rsid w:val="00146B9F"/>
    <w:rsid w:val="001479BE"/>
    <w:rsid w:val="001506B6"/>
    <w:rsid w:val="00150EB5"/>
    <w:rsid w:val="001516EB"/>
    <w:rsid w:val="00151DCA"/>
    <w:rsid w:val="0015247A"/>
    <w:rsid w:val="00153855"/>
    <w:rsid w:val="00153A19"/>
    <w:rsid w:val="00153BC8"/>
    <w:rsid w:val="001555F2"/>
    <w:rsid w:val="001565BD"/>
    <w:rsid w:val="00160C48"/>
    <w:rsid w:val="00160EA1"/>
    <w:rsid w:val="0016704A"/>
    <w:rsid w:val="001703D7"/>
    <w:rsid w:val="00171053"/>
    <w:rsid w:val="00171830"/>
    <w:rsid w:val="00171AAC"/>
    <w:rsid w:val="0017307E"/>
    <w:rsid w:val="00173762"/>
    <w:rsid w:val="00173BD2"/>
    <w:rsid w:val="00173BD7"/>
    <w:rsid w:val="00174231"/>
    <w:rsid w:val="0017435D"/>
    <w:rsid w:val="00175367"/>
    <w:rsid w:val="00177AAC"/>
    <w:rsid w:val="00177D4C"/>
    <w:rsid w:val="001816FC"/>
    <w:rsid w:val="0018243A"/>
    <w:rsid w:val="00183241"/>
    <w:rsid w:val="00183BF1"/>
    <w:rsid w:val="00183CC6"/>
    <w:rsid w:val="001841C8"/>
    <w:rsid w:val="00184318"/>
    <w:rsid w:val="00184983"/>
    <w:rsid w:val="001854C7"/>
    <w:rsid w:val="0018606F"/>
    <w:rsid w:val="00186DEA"/>
    <w:rsid w:val="001903D1"/>
    <w:rsid w:val="001908E6"/>
    <w:rsid w:val="00190F1C"/>
    <w:rsid w:val="00195CD4"/>
    <w:rsid w:val="001A0DAF"/>
    <w:rsid w:val="001A0DE1"/>
    <w:rsid w:val="001A15F9"/>
    <w:rsid w:val="001A210D"/>
    <w:rsid w:val="001A24E5"/>
    <w:rsid w:val="001A2F22"/>
    <w:rsid w:val="001A5C16"/>
    <w:rsid w:val="001A624B"/>
    <w:rsid w:val="001A681A"/>
    <w:rsid w:val="001A72B3"/>
    <w:rsid w:val="001A7D9D"/>
    <w:rsid w:val="001B1E0B"/>
    <w:rsid w:val="001B213D"/>
    <w:rsid w:val="001B2176"/>
    <w:rsid w:val="001B382F"/>
    <w:rsid w:val="001B3D36"/>
    <w:rsid w:val="001B3ED8"/>
    <w:rsid w:val="001B4531"/>
    <w:rsid w:val="001B45BB"/>
    <w:rsid w:val="001B70D4"/>
    <w:rsid w:val="001C166B"/>
    <w:rsid w:val="001C1A78"/>
    <w:rsid w:val="001C21B5"/>
    <w:rsid w:val="001C2595"/>
    <w:rsid w:val="001C2EAA"/>
    <w:rsid w:val="001C3855"/>
    <w:rsid w:val="001C63B9"/>
    <w:rsid w:val="001C7D61"/>
    <w:rsid w:val="001D0A31"/>
    <w:rsid w:val="001D0AFD"/>
    <w:rsid w:val="001D23E8"/>
    <w:rsid w:val="001D3268"/>
    <w:rsid w:val="001D4311"/>
    <w:rsid w:val="001D50BB"/>
    <w:rsid w:val="001D5FED"/>
    <w:rsid w:val="001D79FF"/>
    <w:rsid w:val="001E03C9"/>
    <w:rsid w:val="001E1346"/>
    <w:rsid w:val="001E2CFF"/>
    <w:rsid w:val="001E346E"/>
    <w:rsid w:val="001E39D3"/>
    <w:rsid w:val="001E4BE1"/>
    <w:rsid w:val="001E7D12"/>
    <w:rsid w:val="001F04A4"/>
    <w:rsid w:val="001F0CC3"/>
    <w:rsid w:val="001F539C"/>
    <w:rsid w:val="0020084C"/>
    <w:rsid w:val="0020252D"/>
    <w:rsid w:val="00202771"/>
    <w:rsid w:val="00203869"/>
    <w:rsid w:val="002041AE"/>
    <w:rsid w:val="002072D3"/>
    <w:rsid w:val="002075C6"/>
    <w:rsid w:val="002104FC"/>
    <w:rsid w:val="00210A47"/>
    <w:rsid w:val="00211624"/>
    <w:rsid w:val="00211A85"/>
    <w:rsid w:val="002142F7"/>
    <w:rsid w:val="0021467C"/>
    <w:rsid w:val="00215254"/>
    <w:rsid w:val="00216804"/>
    <w:rsid w:val="00217E71"/>
    <w:rsid w:val="00220112"/>
    <w:rsid w:val="0022029B"/>
    <w:rsid w:val="002213CD"/>
    <w:rsid w:val="002216E2"/>
    <w:rsid w:val="002227F2"/>
    <w:rsid w:val="0022371B"/>
    <w:rsid w:val="002239A2"/>
    <w:rsid w:val="00223ED1"/>
    <w:rsid w:val="00224C74"/>
    <w:rsid w:val="0022580B"/>
    <w:rsid w:val="002259F4"/>
    <w:rsid w:val="00225EA0"/>
    <w:rsid w:val="00225EF4"/>
    <w:rsid w:val="002265A2"/>
    <w:rsid w:val="00226996"/>
    <w:rsid w:val="00231E2A"/>
    <w:rsid w:val="00231FB3"/>
    <w:rsid w:val="0023255A"/>
    <w:rsid w:val="00232EAA"/>
    <w:rsid w:val="00233634"/>
    <w:rsid w:val="0023372F"/>
    <w:rsid w:val="00233A42"/>
    <w:rsid w:val="00233D2F"/>
    <w:rsid w:val="00233F52"/>
    <w:rsid w:val="00233F7A"/>
    <w:rsid w:val="00234C6F"/>
    <w:rsid w:val="00235103"/>
    <w:rsid w:val="002361EF"/>
    <w:rsid w:val="002366D4"/>
    <w:rsid w:val="00236932"/>
    <w:rsid w:val="00240311"/>
    <w:rsid w:val="00240E78"/>
    <w:rsid w:val="00241F18"/>
    <w:rsid w:val="00242C26"/>
    <w:rsid w:val="002432F6"/>
    <w:rsid w:val="00244280"/>
    <w:rsid w:val="002465B8"/>
    <w:rsid w:val="00246A6C"/>
    <w:rsid w:val="002476C4"/>
    <w:rsid w:val="0025167A"/>
    <w:rsid w:val="00254103"/>
    <w:rsid w:val="002544C0"/>
    <w:rsid w:val="0025506B"/>
    <w:rsid w:val="00255C0D"/>
    <w:rsid w:val="00255C6A"/>
    <w:rsid w:val="00256AB9"/>
    <w:rsid w:val="00260D00"/>
    <w:rsid w:val="00262D02"/>
    <w:rsid w:val="002641A7"/>
    <w:rsid w:val="002643A3"/>
    <w:rsid w:val="00266017"/>
    <w:rsid w:val="00271AEB"/>
    <w:rsid w:val="002726B8"/>
    <w:rsid w:val="00272AAE"/>
    <w:rsid w:val="00273D38"/>
    <w:rsid w:val="002742BB"/>
    <w:rsid w:val="00274878"/>
    <w:rsid w:val="00275B3D"/>
    <w:rsid w:val="002762ED"/>
    <w:rsid w:val="00276A2B"/>
    <w:rsid w:val="00281A15"/>
    <w:rsid w:val="00281FFE"/>
    <w:rsid w:val="0028202B"/>
    <w:rsid w:val="00283709"/>
    <w:rsid w:val="00284485"/>
    <w:rsid w:val="0028640D"/>
    <w:rsid w:val="00287093"/>
    <w:rsid w:val="00290A05"/>
    <w:rsid w:val="00290B50"/>
    <w:rsid w:val="00292009"/>
    <w:rsid w:val="00292DD8"/>
    <w:rsid w:val="00293A95"/>
    <w:rsid w:val="00294AF7"/>
    <w:rsid w:val="00295B07"/>
    <w:rsid w:val="00296AF1"/>
    <w:rsid w:val="00297614"/>
    <w:rsid w:val="002A063F"/>
    <w:rsid w:val="002A09CA"/>
    <w:rsid w:val="002A0C41"/>
    <w:rsid w:val="002A2E71"/>
    <w:rsid w:val="002A30A3"/>
    <w:rsid w:val="002A5548"/>
    <w:rsid w:val="002A5CE1"/>
    <w:rsid w:val="002B0152"/>
    <w:rsid w:val="002B0B32"/>
    <w:rsid w:val="002B2DA0"/>
    <w:rsid w:val="002B2E54"/>
    <w:rsid w:val="002B4505"/>
    <w:rsid w:val="002B47C6"/>
    <w:rsid w:val="002B4A8C"/>
    <w:rsid w:val="002B7549"/>
    <w:rsid w:val="002B7D2B"/>
    <w:rsid w:val="002C1269"/>
    <w:rsid w:val="002C26EE"/>
    <w:rsid w:val="002C288D"/>
    <w:rsid w:val="002C349F"/>
    <w:rsid w:val="002C4C4B"/>
    <w:rsid w:val="002C622D"/>
    <w:rsid w:val="002D0C70"/>
    <w:rsid w:val="002D160E"/>
    <w:rsid w:val="002D2215"/>
    <w:rsid w:val="002D4C85"/>
    <w:rsid w:val="002D4EAD"/>
    <w:rsid w:val="002D7088"/>
    <w:rsid w:val="002E1C20"/>
    <w:rsid w:val="002E422F"/>
    <w:rsid w:val="002E72E7"/>
    <w:rsid w:val="002F07EB"/>
    <w:rsid w:val="002F2A4F"/>
    <w:rsid w:val="002F2C32"/>
    <w:rsid w:val="002F3265"/>
    <w:rsid w:val="002F3287"/>
    <w:rsid w:val="002F3821"/>
    <w:rsid w:val="002F4F24"/>
    <w:rsid w:val="002F5A46"/>
    <w:rsid w:val="002F5DCF"/>
    <w:rsid w:val="002F6B10"/>
    <w:rsid w:val="002F6BB6"/>
    <w:rsid w:val="002F70A2"/>
    <w:rsid w:val="002F73BD"/>
    <w:rsid w:val="0030021C"/>
    <w:rsid w:val="0030282C"/>
    <w:rsid w:val="00304A30"/>
    <w:rsid w:val="00305CDF"/>
    <w:rsid w:val="00307434"/>
    <w:rsid w:val="0030793F"/>
    <w:rsid w:val="0031184C"/>
    <w:rsid w:val="00311EBC"/>
    <w:rsid w:val="003127C9"/>
    <w:rsid w:val="00312915"/>
    <w:rsid w:val="00313164"/>
    <w:rsid w:val="0031373D"/>
    <w:rsid w:val="0031375B"/>
    <w:rsid w:val="003158B0"/>
    <w:rsid w:val="00316E63"/>
    <w:rsid w:val="0031708A"/>
    <w:rsid w:val="0032008E"/>
    <w:rsid w:val="00320AA1"/>
    <w:rsid w:val="00320C38"/>
    <w:rsid w:val="00320FE7"/>
    <w:rsid w:val="003212F5"/>
    <w:rsid w:val="00321F36"/>
    <w:rsid w:val="00325714"/>
    <w:rsid w:val="00325997"/>
    <w:rsid w:val="0033020F"/>
    <w:rsid w:val="00330FCC"/>
    <w:rsid w:val="00331FA3"/>
    <w:rsid w:val="00332F12"/>
    <w:rsid w:val="00334E84"/>
    <w:rsid w:val="00337915"/>
    <w:rsid w:val="00337D55"/>
    <w:rsid w:val="00340153"/>
    <w:rsid w:val="003404D5"/>
    <w:rsid w:val="00342147"/>
    <w:rsid w:val="00343463"/>
    <w:rsid w:val="0034365A"/>
    <w:rsid w:val="00343DE0"/>
    <w:rsid w:val="00344A81"/>
    <w:rsid w:val="00345EE3"/>
    <w:rsid w:val="003461DB"/>
    <w:rsid w:val="00346B6F"/>
    <w:rsid w:val="0035055A"/>
    <w:rsid w:val="00350C0E"/>
    <w:rsid w:val="003525F2"/>
    <w:rsid w:val="00352D28"/>
    <w:rsid w:val="003530BC"/>
    <w:rsid w:val="00354012"/>
    <w:rsid w:val="003563CE"/>
    <w:rsid w:val="003612E0"/>
    <w:rsid w:val="00361B11"/>
    <w:rsid w:val="00362419"/>
    <w:rsid w:val="00363525"/>
    <w:rsid w:val="003635B4"/>
    <w:rsid w:val="0036391D"/>
    <w:rsid w:val="00364038"/>
    <w:rsid w:val="00366104"/>
    <w:rsid w:val="003700BF"/>
    <w:rsid w:val="003707DE"/>
    <w:rsid w:val="003730D3"/>
    <w:rsid w:val="0037513E"/>
    <w:rsid w:val="00375ADF"/>
    <w:rsid w:val="00375DBB"/>
    <w:rsid w:val="00376501"/>
    <w:rsid w:val="00376E81"/>
    <w:rsid w:val="00380312"/>
    <w:rsid w:val="00381A31"/>
    <w:rsid w:val="00381AD1"/>
    <w:rsid w:val="00382AA2"/>
    <w:rsid w:val="003830D5"/>
    <w:rsid w:val="003831EF"/>
    <w:rsid w:val="00383DDB"/>
    <w:rsid w:val="003840A1"/>
    <w:rsid w:val="003864E0"/>
    <w:rsid w:val="0038742D"/>
    <w:rsid w:val="00387758"/>
    <w:rsid w:val="00387C59"/>
    <w:rsid w:val="003901EF"/>
    <w:rsid w:val="00392F7E"/>
    <w:rsid w:val="00393090"/>
    <w:rsid w:val="00394D34"/>
    <w:rsid w:val="00395140"/>
    <w:rsid w:val="003972C7"/>
    <w:rsid w:val="00397585"/>
    <w:rsid w:val="003A1241"/>
    <w:rsid w:val="003A1580"/>
    <w:rsid w:val="003A297F"/>
    <w:rsid w:val="003A4985"/>
    <w:rsid w:val="003A55EB"/>
    <w:rsid w:val="003A5BD4"/>
    <w:rsid w:val="003A6EEF"/>
    <w:rsid w:val="003B106E"/>
    <w:rsid w:val="003B1A73"/>
    <w:rsid w:val="003B3D0B"/>
    <w:rsid w:val="003B4B44"/>
    <w:rsid w:val="003B5238"/>
    <w:rsid w:val="003B57DD"/>
    <w:rsid w:val="003B5FAE"/>
    <w:rsid w:val="003B7BEC"/>
    <w:rsid w:val="003C03A0"/>
    <w:rsid w:val="003C28F6"/>
    <w:rsid w:val="003C2C66"/>
    <w:rsid w:val="003C3A76"/>
    <w:rsid w:val="003C459A"/>
    <w:rsid w:val="003C4E54"/>
    <w:rsid w:val="003C60E4"/>
    <w:rsid w:val="003C67AF"/>
    <w:rsid w:val="003C70E1"/>
    <w:rsid w:val="003D174D"/>
    <w:rsid w:val="003D3196"/>
    <w:rsid w:val="003D35F3"/>
    <w:rsid w:val="003D3CA3"/>
    <w:rsid w:val="003D3F7A"/>
    <w:rsid w:val="003D43D0"/>
    <w:rsid w:val="003D676B"/>
    <w:rsid w:val="003D6E08"/>
    <w:rsid w:val="003D71CE"/>
    <w:rsid w:val="003D784C"/>
    <w:rsid w:val="003D7FCE"/>
    <w:rsid w:val="003E01A7"/>
    <w:rsid w:val="003E14AC"/>
    <w:rsid w:val="003E2C82"/>
    <w:rsid w:val="003E2DF7"/>
    <w:rsid w:val="003E315F"/>
    <w:rsid w:val="003E3ED9"/>
    <w:rsid w:val="003E42A4"/>
    <w:rsid w:val="003E4BBC"/>
    <w:rsid w:val="003E53F0"/>
    <w:rsid w:val="003E5D5B"/>
    <w:rsid w:val="003E68A5"/>
    <w:rsid w:val="003E69D2"/>
    <w:rsid w:val="003F0347"/>
    <w:rsid w:val="003F0A28"/>
    <w:rsid w:val="003F0BEF"/>
    <w:rsid w:val="003F2D2C"/>
    <w:rsid w:val="003F40F2"/>
    <w:rsid w:val="003F4767"/>
    <w:rsid w:val="003F51A9"/>
    <w:rsid w:val="003F61CE"/>
    <w:rsid w:val="003F678F"/>
    <w:rsid w:val="003F6CBC"/>
    <w:rsid w:val="003F73B5"/>
    <w:rsid w:val="003F759A"/>
    <w:rsid w:val="003F76CD"/>
    <w:rsid w:val="003F7F06"/>
    <w:rsid w:val="004023DD"/>
    <w:rsid w:val="00403A53"/>
    <w:rsid w:val="00404FE9"/>
    <w:rsid w:val="00405A8B"/>
    <w:rsid w:val="0040607D"/>
    <w:rsid w:val="00406E15"/>
    <w:rsid w:val="00407257"/>
    <w:rsid w:val="00407BDA"/>
    <w:rsid w:val="00407DB3"/>
    <w:rsid w:val="00410AD9"/>
    <w:rsid w:val="00411C5F"/>
    <w:rsid w:val="00411EF5"/>
    <w:rsid w:val="0041333F"/>
    <w:rsid w:val="00413D87"/>
    <w:rsid w:val="00414C55"/>
    <w:rsid w:val="00416980"/>
    <w:rsid w:val="004218A7"/>
    <w:rsid w:val="00423424"/>
    <w:rsid w:val="00423DCE"/>
    <w:rsid w:val="004248F1"/>
    <w:rsid w:val="004250FB"/>
    <w:rsid w:val="00425C80"/>
    <w:rsid w:val="004262E0"/>
    <w:rsid w:val="00426404"/>
    <w:rsid w:val="004267A3"/>
    <w:rsid w:val="004267B4"/>
    <w:rsid w:val="0043084A"/>
    <w:rsid w:val="00430AB1"/>
    <w:rsid w:val="00431BDB"/>
    <w:rsid w:val="00433202"/>
    <w:rsid w:val="00433E02"/>
    <w:rsid w:val="00434EB9"/>
    <w:rsid w:val="00435C31"/>
    <w:rsid w:val="00435ED1"/>
    <w:rsid w:val="004362B4"/>
    <w:rsid w:val="0043774E"/>
    <w:rsid w:val="00437796"/>
    <w:rsid w:val="004412A4"/>
    <w:rsid w:val="00441FE9"/>
    <w:rsid w:val="004430F7"/>
    <w:rsid w:val="004450B0"/>
    <w:rsid w:val="00446353"/>
    <w:rsid w:val="004468A9"/>
    <w:rsid w:val="00451947"/>
    <w:rsid w:val="00454050"/>
    <w:rsid w:val="00454FA0"/>
    <w:rsid w:val="004553DD"/>
    <w:rsid w:val="004568BD"/>
    <w:rsid w:val="00456A93"/>
    <w:rsid w:val="00457F9E"/>
    <w:rsid w:val="00462A47"/>
    <w:rsid w:val="00462B22"/>
    <w:rsid w:val="00462D6D"/>
    <w:rsid w:val="00464A07"/>
    <w:rsid w:val="00464C23"/>
    <w:rsid w:val="0046561A"/>
    <w:rsid w:val="00465800"/>
    <w:rsid w:val="00465AC8"/>
    <w:rsid w:val="00465F78"/>
    <w:rsid w:val="00466D69"/>
    <w:rsid w:val="004678DD"/>
    <w:rsid w:val="004714C0"/>
    <w:rsid w:val="00472960"/>
    <w:rsid w:val="00474F7A"/>
    <w:rsid w:val="004760D5"/>
    <w:rsid w:val="004766E9"/>
    <w:rsid w:val="00476E56"/>
    <w:rsid w:val="00477254"/>
    <w:rsid w:val="004804FD"/>
    <w:rsid w:val="004816C3"/>
    <w:rsid w:val="004831AB"/>
    <w:rsid w:val="00484DA6"/>
    <w:rsid w:val="004853DD"/>
    <w:rsid w:val="00486AE7"/>
    <w:rsid w:val="00487785"/>
    <w:rsid w:val="00495547"/>
    <w:rsid w:val="004955F0"/>
    <w:rsid w:val="0049624B"/>
    <w:rsid w:val="00496C55"/>
    <w:rsid w:val="004A0C2B"/>
    <w:rsid w:val="004A2B8D"/>
    <w:rsid w:val="004A2C77"/>
    <w:rsid w:val="004A37EE"/>
    <w:rsid w:val="004A567D"/>
    <w:rsid w:val="004A5EA2"/>
    <w:rsid w:val="004A668E"/>
    <w:rsid w:val="004A6C82"/>
    <w:rsid w:val="004A6F86"/>
    <w:rsid w:val="004B02CA"/>
    <w:rsid w:val="004B2753"/>
    <w:rsid w:val="004B2888"/>
    <w:rsid w:val="004B55F6"/>
    <w:rsid w:val="004B6415"/>
    <w:rsid w:val="004B71C6"/>
    <w:rsid w:val="004B78CF"/>
    <w:rsid w:val="004C0F4A"/>
    <w:rsid w:val="004C1395"/>
    <w:rsid w:val="004C3813"/>
    <w:rsid w:val="004C45D9"/>
    <w:rsid w:val="004C5790"/>
    <w:rsid w:val="004D03DA"/>
    <w:rsid w:val="004D130E"/>
    <w:rsid w:val="004D1333"/>
    <w:rsid w:val="004D2259"/>
    <w:rsid w:val="004D5B04"/>
    <w:rsid w:val="004D642D"/>
    <w:rsid w:val="004D72F2"/>
    <w:rsid w:val="004E1C27"/>
    <w:rsid w:val="004E466A"/>
    <w:rsid w:val="004E5D6B"/>
    <w:rsid w:val="004E7409"/>
    <w:rsid w:val="004E7FF9"/>
    <w:rsid w:val="004F006F"/>
    <w:rsid w:val="004F00E0"/>
    <w:rsid w:val="004F0609"/>
    <w:rsid w:val="004F16E0"/>
    <w:rsid w:val="004F4982"/>
    <w:rsid w:val="004F4C06"/>
    <w:rsid w:val="004F52E7"/>
    <w:rsid w:val="004F53C7"/>
    <w:rsid w:val="004F697F"/>
    <w:rsid w:val="004F698F"/>
    <w:rsid w:val="00500353"/>
    <w:rsid w:val="00500539"/>
    <w:rsid w:val="00501934"/>
    <w:rsid w:val="005029B1"/>
    <w:rsid w:val="00505426"/>
    <w:rsid w:val="00505FB3"/>
    <w:rsid w:val="005075C0"/>
    <w:rsid w:val="00507CF3"/>
    <w:rsid w:val="00513EAC"/>
    <w:rsid w:val="00522ECC"/>
    <w:rsid w:val="005244D4"/>
    <w:rsid w:val="00524F3E"/>
    <w:rsid w:val="0052631B"/>
    <w:rsid w:val="005302C0"/>
    <w:rsid w:val="00530621"/>
    <w:rsid w:val="00531E43"/>
    <w:rsid w:val="005344DF"/>
    <w:rsid w:val="005378CD"/>
    <w:rsid w:val="0054051F"/>
    <w:rsid w:val="005413CF"/>
    <w:rsid w:val="005418DA"/>
    <w:rsid w:val="0054197A"/>
    <w:rsid w:val="0054609A"/>
    <w:rsid w:val="005505A7"/>
    <w:rsid w:val="00550B31"/>
    <w:rsid w:val="0055195C"/>
    <w:rsid w:val="00552DB5"/>
    <w:rsid w:val="0055423B"/>
    <w:rsid w:val="00555656"/>
    <w:rsid w:val="005558B6"/>
    <w:rsid w:val="00555F9D"/>
    <w:rsid w:val="0056011B"/>
    <w:rsid w:val="00560895"/>
    <w:rsid w:val="0056120C"/>
    <w:rsid w:val="00561AD3"/>
    <w:rsid w:val="00561BBE"/>
    <w:rsid w:val="00564152"/>
    <w:rsid w:val="00564B05"/>
    <w:rsid w:val="00567DE1"/>
    <w:rsid w:val="005706BB"/>
    <w:rsid w:val="005716BF"/>
    <w:rsid w:val="00571A5C"/>
    <w:rsid w:val="0057401D"/>
    <w:rsid w:val="0057495F"/>
    <w:rsid w:val="005751FD"/>
    <w:rsid w:val="0057554A"/>
    <w:rsid w:val="0057668D"/>
    <w:rsid w:val="00576F80"/>
    <w:rsid w:val="0057763A"/>
    <w:rsid w:val="00580E2B"/>
    <w:rsid w:val="005819C6"/>
    <w:rsid w:val="0058408C"/>
    <w:rsid w:val="00584457"/>
    <w:rsid w:val="00584FBA"/>
    <w:rsid w:val="00586476"/>
    <w:rsid w:val="005905E7"/>
    <w:rsid w:val="0059060B"/>
    <w:rsid w:val="00590712"/>
    <w:rsid w:val="0059208C"/>
    <w:rsid w:val="00592F6E"/>
    <w:rsid w:val="005930BD"/>
    <w:rsid w:val="00593E39"/>
    <w:rsid w:val="00594750"/>
    <w:rsid w:val="00594E36"/>
    <w:rsid w:val="00596017"/>
    <w:rsid w:val="0059731E"/>
    <w:rsid w:val="00597988"/>
    <w:rsid w:val="005A1735"/>
    <w:rsid w:val="005A3C9C"/>
    <w:rsid w:val="005A632F"/>
    <w:rsid w:val="005A6353"/>
    <w:rsid w:val="005A7363"/>
    <w:rsid w:val="005B1121"/>
    <w:rsid w:val="005B1AB2"/>
    <w:rsid w:val="005B2A4E"/>
    <w:rsid w:val="005B3C45"/>
    <w:rsid w:val="005B54EF"/>
    <w:rsid w:val="005B70F6"/>
    <w:rsid w:val="005B7767"/>
    <w:rsid w:val="005C0894"/>
    <w:rsid w:val="005C0A30"/>
    <w:rsid w:val="005C167A"/>
    <w:rsid w:val="005C182B"/>
    <w:rsid w:val="005C334E"/>
    <w:rsid w:val="005C67D5"/>
    <w:rsid w:val="005C720D"/>
    <w:rsid w:val="005C7B88"/>
    <w:rsid w:val="005C7C29"/>
    <w:rsid w:val="005D0370"/>
    <w:rsid w:val="005D0E22"/>
    <w:rsid w:val="005D195E"/>
    <w:rsid w:val="005D1D2A"/>
    <w:rsid w:val="005D1EA5"/>
    <w:rsid w:val="005D584C"/>
    <w:rsid w:val="005D6692"/>
    <w:rsid w:val="005D66A8"/>
    <w:rsid w:val="005E01EA"/>
    <w:rsid w:val="005E053B"/>
    <w:rsid w:val="005E2AA3"/>
    <w:rsid w:val="005E46E8"/>
    <w:rsid w:val="005E4BC2"/>
    <w:rsid w:val="005E5A07"/>
    <w:rsid w:val="005E745E"/>
    <w:rsid w:val="005E7482"/>
    <w:rsid w:val="005F0F45"/>
    <w:rsid w:val="005F1BDE"/>
    <w:rsid w:val="005F1D1A"/>
    <w:rsid w:val="005F38EA"/>
    <w:rsid w:val="005F4C80"/>
    <w:rsid w:val="005F6D9D"/>
    <w:rsid w:val="0060066C"/>
    <w:rsid w:val="006011A9"/>
    <w:rsid w:val="00601528"/>
    <w:rsid w:val="00603FA0"/>
    <w:rsid w:val="0060573B"/>
    <w:rsid w:val="00606304"/>
    <w:rsid w:val="0060658D"/>
    <w:rsid w:val="00607460"/>
    <w:rsid w:val="006120C2"/>
    <w:rsid w:val="006161CF"/>
    <w:rsid w:val="006177B4"/>
    <w:rsid w:val="00617859"/>
    <w:rsid w:val="006210C4"/>
    <w:rsid w:val="006242D1"/>
    <w:rsid w:val="0062782F"/>
    <w:rsid w:val="00631967"/>
    <w:rsid w:val="00631F44"/>
    <w:rsid w:val="00632E60"/>
    <w:rsid w:val="0063304F"/>
    <w:rsid w:val="006338CC"/>
    <w:rsid w:val="00633C39"/>
    <w:rsid w:val="00634574"/>
    <w:rsid w:val="00634A68"/>
    <w:rsid w:val="00635055"/>
    <w:rsid w:val="006356F9"/>
    <w:rsid w:val="0063694D"/>
    <w:rsid w:val="00636CDA"/>
    <w:rsid w:val="00640AB8"/>
    <w:rsid w:val="00641605"/>
    <w:rsid w:val="00641E05"/>
    <w:rsid w:val="0064249D"/>
    <w:rsid w:val="006424A5"/>
    <w:rsid w:val="0064402D"/>
    <w:rsid w:val="00644173"/>
    <w:rsid w:val="00644771"/>
    <w:rsid w:val="00646BE9"/>
    <w:rsid w:val="006507B4"/>
    <w:rsid w:val="00651758"/>
    <w:rsid w:val="00654D96"/>
    <w:rsid w:val="00654EF1"/>
    <w:rsid w:val="0065535C"/>
    <w:rsid w:val="00657759"/>
    <w:rsid w:val="0066022E"/>
    <w:rsid w:val="00661718"/>
    <w:rsid w:val="00663A79"/>
    <w:rsid w:val="00664519"/>
    <w:rsid w:val="00665C79"/>
    <w:rsid w:val="006662F0"/>
    <w:rsid w:val="00667826"/>
    <w:rsid w:val="00671776"/>
    <w:rsid w:val="00671A1F"/>
    <w:rsid w:val="00671AA1"/>
    <w:rsid w:val="00671E20"/>
    <w:rsid w:val="006722BF"/>
    <w:rsid w:val="006741E6"/>
    <w:rsid w:val="00675962"/>
    <w:rsid w:val="0067678D"/>
    <w:rsid w:val="006807D7"/>
    <w:rsid w:val="00682507"/>
    <w:rsid w:val="00682957"/>
    <w:rsid w:val="00684829"/>
    <w:rsid w:val="00685AFA"/>
    <w:rsid w:val="00685B6A"/>
    <w:rsid w:val="00686189"/>
    <w:rsid w:val="006918AE"/>
    <w:rsid w:val="006926D7"/>
    <w:rsid w:val="00693381"/>
    <w:rsid w:val="00694CB9"/>
    <w:rsid w:val="006951E2"/>
    <w:rsid w:val="00695AAD"/>
    <w:rsid w:val="00697DC3"/>
    <w:rsid w:val="006A0F65"/>
    <w:rsid w:val="006A14FE"/>
    <w:rsid w:val="006A1723"/>
    <w:rsid w:val="006A1D7C"/>
    <w:rsid w:val="006A1F36"/>
    <w:rsid w:val="006A2283"/>
    <w:rsid w:val="006A468E"/>
    <w:rsid w:val="006A64BF"/>
    <w:rsid w:val="006A7E08"/>
    <w:rsid w:val="006B3C87"/>
    <w:rsid w:val="006B5A15"/>
    <w:rsid w:val="006B65A4"/>
    <w:rsid w:val="006B6F54"/>
    <w:rsid w:val="006B729B"/>
    <w:rsid w:val="006C0517"/>
    <w:rsid w:val="006C178C"/>
    <w:rsid w:val="006C207F"/>
    <w:rsid w:val="006C4803"/>
    <w:rsid w:val="006C75FA"/>
    <w:rsid w:val="006D188B"/>
    <w:rsid w:val="006D233A"/>
    <w:rsid w:val="006D267A"/>
    <w:rsid w:val="006D4D14"/>
    <w:rsid w:val="006D52FC"/>
    <w:rsid w:val="006D59B7"/>
    <w:rsid w:val="006D5B43"/>
    <w:rsid w:val="006D6172"/>
    <w:rsid w:val="006D7FAF"/>
    <w:rsid w:val="006E0FF4"/>
    <w:rsid w:val="006E3BA9"/>
    <w:rsid w:val="006E4348"/>
    <w:rsid w:val="006E43A5"/>
    <w:rsid w:val="006E43B0"/>
    <w:rsid w:val="006E508B"/>
    <w:rsid w:val="006F132B"/>
    <w:rsid w:val="006F15C3"/>
    <w:rsid w:val="006F1B6C"/>
    <w:rsid w:val="006F25BF"/>
    <w:rsid w:val="006F337F"/>
    <w:rsid w:val="006F33ED"/>
    <w:rsid w:val="00700C75"/>
    <w:rsid w:val="00700D0B"/>
    <w:rsid w:val="007011AA"/>
    <w:rsid w:val="007066EE"/>
    <w:rsid w:val="00706710"/>
    <w:rsid w:val="00710D92"/>
    <w:rsid w:val="00710E75"/>
    <w:rsid w:val="00710FCB"/>
    <w:rsid w:val="007121B0"/>
    <w:rsid w:val="00714660"/>
    <w:rsid w:val="00714F0D"/>
    <w:rsid w:val="007157BD"/>
    <w:rsid w:val="00716D7A"/>
    <w:rsid w:val="00717BD7"/>
    <w:rsid w:val="00717CF5"/>
    <w:rsid w:val="00721201"/>
    <w:rsid w:val="0072186B"/>
    <w:rsid w:val="00721E75"/>
    <w:rsid w:val="00722733"/>
    <w:rsid w:val="00723BDB"/>
    <w:rsid w:val="00724F1F"/>
    <w:rsid w:val="0072663C"/>
    <w:rsid w:val="007269E4"/>
    <w:rsid w:val="00727A3E"/>
    <w:rsid w:val="00731FF3"/>
    <w:rsid w:val="0073334F"/>
    <w:rsid w:val="00735880"/>
    <w:rsid w:val="0073691D"/>
    <w:rsid w:val="00737D5B"/>
    <w:rsid w:val="00740AD2"/>
    <w:rsid w:val="00741A48"/>
    <w:rsid w:val="00742D77"/>
    <w:rsid w:val="007453FE"/>
    <w:rsid w:val="00746377"/>
    <w:rsid w:val="0074756C"/>
    <w:rsid w:val="00747D27"/>
    <w:rsid w:val="00747DF2"/>
    <w:rsid w:val="00750F5D"/>
    <w:rsid w:val="007517A9"/>
    <w:rsid w:val="0075180F"/>
    <w:rsid w:val="007544AC"/>
    <w:rsid w:val="00754986"/>
    <w:rsid w:val="00754D61"/>
    <w:rsid w:val="0075568E"/>
    <w:rsid w:val="00756B14"/>
    <w:rsid w:val="007616DE"/>
    <w:rsid w:val="007627AC"/>
    <w:rsid w:val="007633DA"/>
    <w:rsid w:val="007637AD"/>
    <w:rsid w:val="0076435B"/>
    <w:rsid w:val="00764D0D"/>
    <w:rsid w:val="007651CD"/>
    <w:rsid w:val="00765678"/>
    <w:rsid w:val="00766947"/>
    <w:rsid w:val="00767342"/>
    <w:rsid w:val="0076767F"/>
    <w:rsid w:val="0077021E"/>
    <w:rsid w:val="007702C3"/>
    <w:rsid w:val="00773CBE"/>
    <w:rsid w:val="00774BD3"/>
    <w:rsid w:val="0078220D"/>
    <w:rsid w:val="007823E8"/>
    <w:rsid w:val="00782EC2"/>
    <w:rsid w:val="007861EC"/>
    <w:rsid w:val="007872F3"/>
    <w:rsid w:val="007905F2"/>
    <w:rsid w:val="007913A3"/>
    <w:rsid w:val="00793A60"/>
    <w:rsid w:val="00794A3F"/>
    <w:rsid w:val="00795E0A"/>
    <w:rsid w:val="0079643C"/>
    <w:rsid w:val="007A019B"/>
    <w:rsid w:val="007A042D"/>
    <w:rsid w:val="007A11CA"/>
    <w:rsid w:val="007A3370"/>
    <w:rsid w:val="007A38A0"/>
    <w:rsid w:val="007A396F"/>
    <w:rsid w:val="007A4E0A"/>
    <w:rsid w:val="007A52D0"/>
    <w:rsid w:val="007A52FC"/>
    <w:rsid w:val="007A56F0"/>
    <w:rsid w:val="007A5A92"/>
    <w:rsid w:val="007B0158"/>
    <w:rsid w:val="007B13E2"/>
    <w:rsid w:val="007B2400"/>
    <w:rsid w:val="007B240B"/>
    <w:rsid w:val="007B2AAF"/>
    <w:rsid w:val="007B2C5C"/>
    <w:rsid w:val="007B36B7"/>
    <w:rsid w:val="007B3AFB"/>
    <w:rsid w:val="007B483D"/>
    <w:rsid w:val="007B4CC5"/>
    <w:rsid w:val="007B5CCA"/>
    <w:rsid w:val="007B5E4E"/>
    <w:rsid w:val="007B651A"/>
    <w:rsid w:val="007B6A19"/>
    <w:rsid w:val="007B6FB6"/>
    <w:rsid w:val="007B7135"/>
    <w:rsid w:val="007B7180"/>
    <w:rsid w:val="007C0161"/>
    <w:rsid w:val="007C0BC9"/>
    <w:rsid w:val="007C1D5E"/>
    <w:rsid w:val="007C392A"/>
    <w:rsid w:val="007C3FF5"/>
    <w:rsid w:val="007C7B3A"/>
    <w:rsid w:val="007D074D"/>
    <w:rsid w:val="007D10CB"/>
    <w:rsid w:val="007D2D1F"/>
    <w:rsid w:val="007D3138"/>
    <w:rsid w:val="007D3C1D"/>
    <w:rsid w:val="007D5542"/>
    <w:rsid w:val="007D5686"/>
    <w:rsid w:val="007D60D8"/>
    <w:rsid w:val="007D79C2"/>
    <w:rsid w:val="007E04AB"/>
    <w:rsid w:val="007E150A"/>
    <w:rsid w:val="007E154C"/>
    <w:rsid w:val="007E1F7E"/>
    <w:rsid w:val="007E1F9C"/>
    <w:rsid w:val="007E2313"/>
    <w:rsid w:val="007E27FB"/>
    <w:rsid w:val="007E2AF4"/>
    <w:rsid w:val="007E36E3"/>
    <w:rsid w:val="007E7210"/>
    <w:rsid w:val="007F0691"/>
    <w:rsid w:val="007F2099"/>
    <w:rsid w:val="007F24FC"/>
    <w:rsid w:val="007F52CF"/>
    <w:rsid w:val="007F5851"/>
    <w:rsid w:val="007F7E65"/>
    <w:rsid w:val="007F7F6B"/>
    <w:rsid w:val="008005EB"/>
    <w:rsid w:val="008006E7"/>
    <w:rsid w:val="008009B0"/>
    <w:rsid w:val="00800FD5"/>
    <w:rsid w:val="0080177A"/>
    <w:rsid w:val="008021C8"/>
    <w:rsid w:val="008026CA"/>
    <w:rsid w:val="00802B30"/>
    <w:rsid w:val="00803720"/>
    <w:rsid w:val="0080388F"/>
    <w:rsid w:val="00803D58"/>
    <w:rsid w:val="00804BF0"/>
    <w:rsid w:val="00806599"/>
    <w:rsid w:val="00806AD5"/>
    <w:rsid w:val="00806F42"/>
    <w:rsid w:val="008109FF"/>
    <w:rsid w:val="00811BAA"/>
    <w:rsid w:val="008131A0"/>
    <w:rsid w:val="00813C15"/>
    <w:rsid w:val="00815379"/>
    <w:rsid w:val="00816F8D"/>
    <w:rsid w:val="00820BAC"/>
    <w:rsid w:val="00820D06"/>
    <w:rsid w:val="008214D7"/>
    <w:rsid w:val="00824FB1"/>
    <w:rsid w:val="00825A89"/>
    <w:rsid w:val="008261F9"/>
    <w:rsid w:val="00826EBA"/>
    <w:rsid w:val="00827824"/>
    <w:rsid w:val="00834B75"/>
    <w:rsid w:val="008365DB"/>
    <w:rsid w:val="008409DA"/>
    <w:rsid w:val="008444B6"/>
    <w:rsid w:val="00846542"/>
    <w:rsid w:val="00846698"/>
    <w:rsid w:val="008467A1"/>
    <w:rsid w:val="008500BB"/>
    <w:rsid w:val="00850866"/>
    <w:rsid w:val="008508D7"/>
    <w:rsid w:val="008513A2"/>
    <w:rsid w:val="00851421"/>
    <w:rsid w:val="00852AF9"/>
    <w:rsid w:val="00853002"/>
    <w:rsid w:val="008530B9"/>
    <w:rsid w:val="0085588F"/>
    <w:rsid w:val="00856A6C"/>
    <w:rsid w:val="0086118D"/>
    <w:rsid w:val="00861222"/>
    <w:rsid w:val="008642A9"/>
    <w:rsid w:val="00865EFC"/>
    <w:rsid w:val="00866AEE"/>
    <w:rsid w:val="00866C88"/>
    <w:rsid w:val="00870F4D"/>
    <w:rsid w:val="0087148E"/>
    <w:rsid w:val="00871707"/>
    <w:rsid w:val="00873070"/>
    <w:rsid w:val="008736DE"/>
    <w:rsid w:val="00874502"/>
    <w:rsid w:val="00877330"/>
    <w:rsid w:val="00877534"/>
    <w:rsid w:val="008801B8"/>
    <w:rsid w:val="00880A17"/>
    <w:rsid w:val="00882579"/>
    <w:rsid w:val="00882AC6"/>
    <w:rsid w:val="00883CA2"/>
    <w:rsid w:val="00883CAD"/>
    <w:rsid w:val="00883CE0"/>
    <w:rsid w:val="00884FE9"/>
    <w:rsid w:val="0089018E"/>
    <w:rsid w:val="00890C5D"/>
    <w:rsid w:val="0089112F"/>
    <w:rsid w:val="0089133F"/>
    <w:rsid w:val="00894C2F"/>
    <w:rsid w:val="008967D7"/>
    <w:rsid w:val="00897AC0"/>
    <w:rsid w:val="00897C7F"/>
    <w:rsid w:val="008A031C"/>
    <w:rsid w:val="008A13CF"/>
    <w:rsid w:val="008A209D"/>
    <w:rsid w:val="008A3620"/>
    <w:rsid w:val="008A5ED2"/>
    <w:rsid w:val="008A61E6"/>
    <w:rsid w:val="008A68C2"/>
    <w:rsid w:val="008A6DC0"/>
    <w:rsid w:val="008A75F0"/>
    <w:rsid w:val="008A798E"/>
    <w:rsid w:val="008B09D0"/>
    <w:rsid w:val="008B44A0"/>
    <w:rsid w:val="008B4B9D"/>
    <w:rsid w:val="008B58E2"/>
    <w:rsid w:val="008B607F"/>
    <w:rsid w:val="008B718A"/>
    <w:rsid w:val="008C0E72"/>
    <w:rsid w:val="008C132E"/>
    <w:rsid w:val="008C280C"/>
    <w:rsid w:val="008C3756"/>
    <w:rsid w:val="008C37F9"/>
    <w:rsid w:val="008C3D73"/>
    <w:rsid w:val="008C5D8D"/>
    <w:rsid w:val="008C62E3"/>
    <w:rsid w:val="008C689C"/>
    <w:rsid w:val="008C699B"/>
    <w:rsid w:val="008C701B"/>
    <w:rsid w:val="008C70EF"/>
    <w:rsid w:val="008C71B8"/>
    <w:rsid w:val="008D0E4D"/>
    <w:rsid w:val="008D1AE5"/>
    <w:rsid w:val="008D1B42"/>
    <w:rsid w:val="008D1F09"/>
    <w:rsid w:val="008D2B10"/>
    <w:rsid w:val="008D416E"/>
    <w:rsid w:val="008D4742"/>
    <w:rsid w:val="008D578F"/>
    <w:rsid w:val="008D5EAF"/>
    <w:rsid w:val="008E187F"/>
    <w:rsid w:val="008E1A90"/>
    <w:rsid w:val="008E63B0"/>
    <w:rsid w:val="008E69BE"/>
    <w:rsid w:val="008E6C0F"/>
    <w:rsid w:val="008F20CC"/>
    <w:rsid w:val="008F57FF"/>
    <w:rsid w:val="008F6E70"/>
    <w:rsid w:val="008F7689"/>
    <w:rsid w:val="00902209"/>
    <w:rsid w:val="00903154"/>
    <w:rsid w:val="00903C69"/>
    <w:rsid w:val="00904CA2"/>
    <w:rsid w:val="00906DAA"/>
    <w:rsid w:val="009074DC"/>
    <w:rsid w:val="00907646"/>
    <w:rsid w:val="00910186"/>
    <w:rsid w:val="009108C3"/>
    <w:rsid w:val="009118B6"/>
    <w:rsid w:val="009159C6"/>
    <w:rsid w:val="00915AD8"/>
    <w:rsid w:val="00921E00"/>
    <w:rsid w:val="0092243A"/>
    <w:rsid w:val="00924FDC"/>
    <w:rsid w:val="00926AC3"/>
    <w:rsid w:val="00927ADB"/>
    <w:rsid w:val="00930223"/>
    <w:rsid w:val="009311CF"/>
    <w:rsid w:val="00931B9A"/>
    <w:rsid w:val="00931F65"/>
    <w:rsid w:val="009323A5"/>
    <w:rsid w:val="009360A7"/>
    <w:rsid w:val="0093610A"/>
    <w:rsid w:val="00936146"/>
    <w:rsid w:val="0093638A"/>
    <w:rsid w:val="00944DF4"/>
    <w:rsid w:val="0094611A"/>
    <w:rsid w:val="00946190"/>
    <w:rsid w:val="0094666C"/>
    <w:rsid w:val="00946870"/>
    <w:rsid w:val="00951E1C"/>
    <w:rsid w:val="009527CC"/>
    <w:rsid w:val="00953314"/>
    <w:rsid w:val="009538ED"/>
    <w:rsid w:val="00953B9C"/>
    <w:rsid w:val="00953C3A"/>
    <w:rsid w:val="009546AD"/>
    <w:rsid w:val="00954B64"/>
    <w:rsid w:val="00955555"/>
    <w:rsid w:val="00955D50"/>
    <w:rsid w:val="00955DBC"/>
    <w:rsid w:val="00957782"/>
    <w:rsid w:val="00961860"/>
    <w:rsid w:val="00962E87"/>
    <w:rsid w:val="0096303D"/>
    <w:rsid w:val="00964A72"/>
    <w:rsid w:val="00964D6F"/>
    <w:rsid w:val="009675B5"/>
    <w:rsid w:val="009722E8"/>
    <w:rsid w:val="009729D6"/>
    <w:rsid w:val="0097320F"/>
    <w:rsid w:val="0097393B"/>
    <w:rsid w:val="00975825"/>
    <w:rsid w:val="00984685"/>
    <w:rsid w:val="00984827"/>
    <w:rsid w:val="00984E63"/>
    <w:rsid w:val="009851B4"/>
    <w:rsid w:val="0098544B"/>
    <w:rsid w:val="00985823"/>
    <w:rsid w:val="00985D5E"/>
    <w:rsid w:val="0098603E"/>
    <w:rsid w:val="009865FA"/>
    <w:rsid w:val="009907AA"/>
    <w:rsid w:val="00991D25"/>
    <w:rsid w:val="0099311F"/>
    <w:rsid w:val="0099392D"/>
    <w:rsid w:val="009943F3"/>
    <w:rsid w:val="0099463F"/>
    <w:rsid w:val="0099591F"/>
    <w:rsid w:val="0099665B"/>
    <w:rsid w:val="009970AD"/>
    <w:rsid w:val="00997582"/>
    <w:rsid w:val="00997FCF"/>
    <w:rsid w:val="009A05C2"/>
    <w:rsid w:val="009A06CF"/>
    <w:rsid w:val="009A0755"/>
    <w:rsid w:val="009A0CF1"/>
    <w:rsid w:val="009A1557"/>
    <w:rsid w:val="009A16BC"/>
    <w:rsid w:val="009A17EC"/>
    <w:rsid w:val="009A2288"/>
    <w:rsid w:val="009A370A"/>
    <w:rsid w:val="009A5264"/>
    <w:rsid w:val="009A6299"/>
    <w:rsid w:val="009A62AC"/>
    <w:rsid w:val="009A6D1A"/>
    <w:rsid w:val="009A6F15"/>
    <w:rsid w:val="009B036C"/>
    <w:rsid w:val="009B1AD8"/>
    <w:rsid w:val="009B377D"/>
    <w:rsid w:val="009B5A06"/>
    <w:rsid w:val="009B6556"/>
    <w:rsid w:val="009B67B4"/>
    <w:rsid w:val="009C0855"/>
    <w:rsid w:val="009C1153"/>
    <w:rsid w:val="009C240C"/>
    <w:rsid w:val="009C3278"/>
    <w:rsid w:val="009C4ECE"/>
    <w:rsid w:val="009C6F1C"/>
    <w:rsid w:val="009C7CA9"/>
    <w:rsid w:val="009D0309"/>
    <w:rsid w:val="009D06E0"/>
    <w:rsid w:val="009D279C"/>
    <w:rsid w:val="009D3626"/>
    <w:rsid w:val="009D4F33"/>
    <w:rsid w:val="009D5A6D"/>
    <w:rsid w:val="009D6814"/>
    <w:rsid w:val="009D778F"/>
    <w:rsid w:val="009E0275"/>
    <w:rsid w:val="009E10A1"/>
    <w:rsid w:val="009E1B4F"/>
    <w:rsid w:val="009E2725"/>
    <w:rsid w:val="009E40C9"/>
    <w:rsid w:val="009E42C2"/>
    <w:rsid w:val="009E599E"/>
    <w:rsid w:val="009E6645"/>
    <w:rsid w:val="009E67C1"/>
    <w:rsid w:val="009E6C20"/>
    <w:rsid w:val="009E6C95"/>
    <w:rsid w:val="009E6FB6"/>
    <w:rsid w:val="009F088A"/>
    <w:rsid w:val="009F1ED2"/>
    <w:rsid w:val="009F1F07"/>
    <w:rsid w:val="009F27FB"/>
    <w:rsid w:val="009F2A72"/>
    <w:rsid w:val="009F32D2"/>
    <w:rsid w:val="009F6676"/>
    <w:rsid w:val="00A0013F"/>
    <w:rsid w:val="00A00BD0"/>
    <w:rsid w:val="00A017B6"/>
    <w:rsid w:val="00A01AA8"/>
    <w:rsid w:val="00A01BAC"/>
    <w:rsid w:val="00A02869"/>
    <w:rsid w:val="00A03339"/>
    <w:rsid w:val="00A03C0F"/>
    <w:rsid w:val="00A0457B"/>
    <w:rsid w:val="00A0470B"/>
    <w:rsid w:val="00A059A7"/>
    <w:rsid w:val="00A05AB0"/>
    <w:rsid w:val="00A0665E"/>
    <w:rsid w:val="00A13ADB"/>
    <w:rsid w:val="00A151C4"/>
    <w:rsid w:val="00A1589F"/>
    <w:rsid w:val="00A15F1B"/>
    <w:rsid w:val="00A16056"/>
    <w:rsid w:val="00A17363"/>
    <w:rsid w:val="00A1795E"/>
    <w:rsid w:val="00A17D87"/>
    <w:rsid w:val="00A17EC8"/>
    <w:rsid w:val="00A23409"/>
    <w:rsid w:val="00A23A8D"/>
    <w:rsid w:val="00A25997"/>
    <w:rsid w:val="00A27EDE"/>
    <w:rsid w:val="00A3069D"/>
    <w:rsid w:val="00A30857"/>
    <w:rsid w:val="00A308C9"/>
    <w:rsid w:val="00A31F2E"/>
    <w:rsid w:val="00A341E0"/>
    <w:rsid w:val="00A345CE"/>
    <w:rsid w:val="00A34E52"/>
    <w:rsid w:val="00A35CF9"/>
    <w:rsid w:val="00A36C88"/>
    <w:rsid w:val="00A409E4"/>
    <w:rsid w:val="00A40B58"/>
    <w:rsid w:val="00A420A2"/>
    <w:rsid w:val="00A4346A"/>
    <w:rsid w:val="00A44A53"/>
    <w:rsid w:val="00A44C7E"/>
    <w:rsid w:val="00A46055"/>
    <w:rsid w:val="00A502EF"/>
    <w:rsid w:val="00A518F2"/>
    <w:rsid w:val="00A54182"/>
    <w:rsid w:val="00A544AE"/>
    <w:rsid w:val="00A54A15"/>
    <w:rsid w:val="00A54A27"/>
    <w:rsid w:val="00A559C2"/>
    <w:rsid w:val="00A563F8"/>
    <w:rsid w:val="00A56BA1"/>
    <w:rsid w:val="00A61523"/>
    <w:rsid w:val="00A63755"/>
    <w:rsid w:val="00A64F67"/>
    <w:rsid w:val="00A664F8"/>
    <w:rsid w:val="00A6651D"/>
    <w:rsid w:val="00A6693E"/>
    <w:rsid w:val="00A6732B"/>
    <w:rsid w:val="00A677C4"/>
    <w:rsid w:val="00A67BE4"/>
    <w:rsid w:val="00A67F34"/>
    <w:rsid w:val="00A70FF5"/>
    <w:rsid w:val="00A71525"/>
    <w:rsid w:val="00A71676"/>
    <w:rsid w:val="00A71B6C"/>
    <w:rsid w:val="00A722F5"/>
    <w:rsid w:val="00A7341E"/>
    <w:rsid w:val="00A73C3D"/>
    <w:rsid w:val="00A747BE"/>
    <w:rsid w:val="00A74E9A"/>
    <w:rsid w:val="00A74FA3"/>
    <w:rsid w:val="00A759B6"/>
    <w:rsid w:val="00A76171"/>
    <w:rsid w:val="00A76C3F"/>
    <w:rsid w:val="00A775A7"/>
    <w:rsid w:val="00A777F8"/>
    <w:rsid w:val="00A808F8"/>
    <w:rsid w:val="00A82D82"/>
    <w:rsid w:val="00A8329D"/>
    <w:rsid w:val="00A84DBD"/>
    <w:rsid w:val="00A85B6A"/>
    <w:rsid w:val="00A85F10"/>
    <w:rsid w:val="00A8735D"/>
    <w:rsid w:val="00A91236"/>
    <w:rsid w:val="00A91402"/>
    <w:rsid w:val="00A91F24"/>
    <w:rsid w:val="00A93234"/>
    <w:rsid w:val="00A933CD"/>
    <w:rsid w:val="00A949BA"/>
    <w:rsid w:val="00A94DA5"/>
    <w:rsid w:val="00A94FB2"/>
    <w:rsid w:val="00A9634B"/>
    <w:rsid w:val="00A97F8A"/>
    <w:rsid w:val="00AA1557"/>
    <w:rsid w:val="00AA7146"/>
    <w:rsid w:val="00AB4548"/>
    <w:rsid w:val="00AB51B9"/>
    <w:rsid w:val="00AB5651"/>
    <w:rsid w:val="00AB56BE"/>
    <w:rsid w:val="00AB62CD"/>
    <w:rsid w:val="00AB6675"/>
    <w:rsid w:val="00AB7096"/>
    <w:rsid w:val="00AB76C6"/>
    <w:rsid w:val="00AC04E8"/>
    <w:rsid w:val="00AC0956"/>
    <w:rsid w:val="00AC1A2A"/>
    <w:rsid w:val="00AC2E38"/>
    <w:rsid w:val="00AC310E"/>
    <w:rsid w:val="00AC35B2"/>
    <w:rsid w:val="00AC3C4A"/>
    <w:rsid w:val="00AC4377"/>
    <w:rsid w:val="00AC4DD2"/>
    <w:rsid w:val="00AC5D6D"/>
    <w:rsid w:val="00AD04BE"/>
    <w:rsid w:val="00AD0659"/>
    <w:rsid w:val="00AD0C7B"/>
    <w:rsid w:val="00AD1148"/>
    <w:rsid w:val="00AD12E9"/>
    <w:rsid w:val="00AD2BA0"/>
    <w:rsid w:val="00AD34B1"/>
    <w:rsid w:val="00AD47A7"/>
    <w:rsid w:val="00AD5AC2"/>
    <w:rsid w:val="00AD6771"/>
    <w:rsid w:val="00AD6AC1"/>
    <w:rsid w:val="00AD7402"/>
    <w:rsid w:val="00AE0C18"/>
    <w:rsid w:val="00AE3C96"/>
    <w:rsid w:val="00AE5161"/>
    <w:rsid w:val="00AE621B"/>
    <w:rsid w:val="00AE7B21"/>
    <w:rsid w:val="00AE7D1A"/>
    <w:rsid w:val="00AF193A"/>
    <w:rsid w:val="00AF28C8"/>
    <w:rsid w:val="00AF30BF"/>
    <w:rsid w:val="00AF6DC4"/>
    <w:rsid w:val="00B0195D"/>
    <w:rsid w:val="00B03A78"/>
    <w:rsid w:val="00B04615"/>
    <w:rsid w:val="00B046B6"/>
    <w:rsid w:val="00B052E5"/>
    <w:rsid w:val="00B06A89"/>
    <w:rsid w:val="00B06EEB"/>
    <w:rsid w:val="00B105A4"/>
    <w:rsid w:val="00B1087D"/>
    <w:rsid w:val="00B10D70"/>
    <w:rsid w:val="00B1279A"/>
    <w:rsid w:val="00B1328C"/>
    <w:rsid w:val="00B1659B"/>
    <w:rsid w:val="00B176B0"/>
    <w:rsid w:val="00B17822"/>
    <w:rsid w:val="00B24CCE"/>
    <w:rsid w:val="00B25634"/>
    <w:rsid w:val="00B25C91"/>
    <w:rsid w:val="00B260E6"/>
    <w:rsid w:val="00B266E0"/>
    <w:rsid w:val="00B26CD9"/>
    <w:rsid w:val="00B26CEF"/>
    <w:rsid w:val="00B27146"/>
    <w:rsid w:val="00B27F89"/>
    <w:rsid w:val="00B32F20"/>
    <w:rsid w:val="00B335AC"/>
    <w:rsid w:val="00B33CA7"/>
    <w:rsid w:val="00B34408"/>
    <w:rsid w:val="00B358EC"/>
    <w:rsid w:val="00B36438"/>
    <w:rsid w:val="00B369E8"/>
    <w:rsid w:val="00B36CEB"/>
    <w:rsid w:val="00B36E38"/>
    <w:rsid w:val="00B36FC1"/>
    <w:rsid w:val="00B37290"/>
    <w:rsid w:val="00B376BC"/>
    <w:rsid w:val="00B37E73"/>
    <w:rsid w:val="00B40D5E"/>
    <w:rsid w:val="00B41D55"/>
    <w:rsid w:val="00B420E6"/>
    <w:rsid w:val="00B42BC7"/>
    <w:rsid w:val="00B43D2D"/>
    <w:rsid w:val="00B44E2E"/>
    <w:rsid w:val="00B47690"/>
    <w:rsid w:val="00B477DF"/>
    <w:rsid w:val="00B52150"/>
    <w:rsid w:val="00B53A1E"/>
    <w:rsid w:val="00B55975"/>
    <w:rsid w:val="00B55CAD"/>
    <w:rsid w:val="00B5620B"/>
    <w:rsid w:val="00B56C82"/>
    <w:rsid w:val="00B56E38"/>
    <w:rsid w:val="00B57061"/>
    <w:rsid w:val="00B57C69"/>
    <w:rsid w:val="00B636B6"/>
    <w:rsid w:val="00B636B7"/>
    <w:rsid w:val="00B640A0"/>
    <w:rsid w:val="00B64337"/>
    <w:rsid w:val="00B64A69"/>
    <w:rsid w:val="00B65A1D"/>
    <w:rsid w:val="00B700E6"/>
    <w:rsid w:val="00B70FD2"/>
    <w:rsid w:val="00B72132"/>
    <w:rsid w:val="00B731AC"/>
    <w:rsid w:val="00B732D0"/>
    <w:rsid w:val="00B73365"/>
    <w:rsid w:val="00B736C0"/>
    <w:rsid w:val="00B801C6"/>
    <w:rsid w:val="00B8023D"/>
    <w:rsid w:val="00B855DA"/>
    <w:rsid w:val="00B8788C"/>
    <w:rsid w:val="00B9349B"/>
    <w:rsid w:val="00B941F4"/>
    <w:rsid w:val="00B94AC1"/>
    <w:rsid w:val="00B96F61"/>
    <w:rsid w:val="00B97BAB"/>
    <w:rsid w:val="00BA0CA0"/>
    <w:rsid w:val="00BA0CD2"/>
    <w:rsid w:val="00BA0D0B"/>
    <w:rsid w:val="00BA0D7A"/>
    <w:rsid w:val="00BA0F21"/>
    <w:rsid w:val="00BA3912"/>
    <w:rsid w:val="00BA4709"/>
    <w:rsid w:val="00BA7175"/>
    <w:rsid w:val="00BB36C0"/>
    <w:rsid w:val="00BB7BD4"/>
    <w:rsid w:val="00BC2988"/>
    <w:rsid w:val="00BC3AC9"/>
    <w:rsid w:val="00BC4E97"/>
    <w:rsid w:val="00BC6FC4"/>
    <w:rsid w:val="00BC77C0"/>
    <w:rsid w:val="00BC7C79"/>
    <w:rsid w:val="00BD0804"/>
    <w:rsid w:val="00BD2CC6"/>
    <w:rsid w:val="00BD4342"/>
    <w:rsid w:val="00BD43FD"/>
    <w:rsid w:val="00BD5944"/>
    <w:rsid w:val="00BD6DD5"/>
    <w:rsid w:val="00BD6E2D"/>
    <w:rsid w:val="00BD71A3"/>
    <w:rsid w:val="00BD7493"/>
    <w:rsid w:val="00BE111C"/>
    <w:rsid w:val="00BE1EB8"/>
    <w:rsid w:val="00BE2EE7"/>
    <w:rsid w:val="00BF620A"/>
    <w:rsid w:val="00BF6752"/>
    <w:rsid w:val="00BF71AC"/>
    <w:rsid w:val="00BF7316"/>
    <w:rsid w:val="00BF7CD5"/>
    <w:rsid w:val="00C007F8"/>
    <w:rsid w:val="00C01636"/>
    <w:rsid w:val="00C0203E"/>
    <w:rsid w:val="00C02E19"/>
    <w:rsid w:val="00C0564D"/>
    <w:rsid w:val="00C061A9"/>
    <w:rsid w:val="00C061D5"/>
    <w:rsid w:val="00C072D6"/>
    <w:rsid w:val="00C07A8C"/>
    <w:rsid w:val="00C07C02"/>
    <w:rsid w:val="00C105CA"/>
    <w:rsid w:val="00C13DD5"/>
    <w:rsid w:val="00C15440"/>
    <w:rsid w:val="00C17655"/>
    <w:rsid w:val="00C204C2"/>
    <w:rsid w:val="00C24C12"/>
    <w:rsid w:val="00C24D89"/>
    <w:rsid w:val="00C25367"/>
    <w:rsid w:val="00C256B2"/>
    <w:rsid w:val="00C301AF"/>
    <w:rsid w:val="00C3110D"/>
    <w:rsid w:val="00C313E2"/>
    <w:rsid w:val="00C342D6"/>
    <w:rsid w:val="00C35675"/>
    <w:rsid w:val="00C378D8"/>
    <w:rsid w:val="00C40400"/>
    <w:rsid w:val="00C41646"/>
    <w:rsid w:val="00C42506"/>
    <w:rsid w:val="00C436B3"/>
    <w:rsid w:val="00C44618"/>
    <w:rsid w:val="00C45356"/>
    <w:rsid w:val="00C45682"/>
    <w:rsid w:val="00C4587D"/>
    <w:rsid w:val="00C50D7B"/>
    <w:rsid w:val="00C5206B"/>
    <w:rsid w:val="00C52132"/>
    <w:rsid w:val="00C5251D"/>
    <w:rsid w:val="00C54FF1"/>
    <w:rsid w:val="00C600EC"/>
    <w:rsid w:val="00C619CD"/>
    <w:rsid w:val="00C63A05"/>
    <w:rsid w:val="00C6634E"/>
    <w:rsid w:val="00C70015"/>
    <w:rsid w:val="00C7064F"/>
    <w:rsid w:val="00C70EDC"/>
    <w:rsid w:val="00C7121D"/>
    <w:rsid w:val="00C71D1E"/>
    <w:rsid w:val="00C72481"/>
    <w:rsid w:val="00C7344E"/>
    <w:rsid w:val="00C74053"/>
    <w:rsid w:val="00C7752E"/>
    <w:rsid w:val="00C775AC"/>
    <w:rsid w:val="00C77C34"/>
    <w:rsid w:val="00C82080"/>
    <w:rsid w:val="00C826EE"/>
    <w:rsid w:val="00C83E6E"/>
    <w:rsid w:val="00C84AAB"/>
    <w:rsid w:val="00C85646"/>
    <w:rsid w:val="00C856C9"/>
    <w:rsid w:val="00C90DE8"/>
    <w:rsid w:val="00C91BC6"/>
    <w:rsid w:val="00C93D18"/>
    <w:rsid w:val="00C95AA0"/>
    <w:rsid w:val="00C95BAD"/>
    <w:rsid w:val="00CA3D74"/>
    <w:rsid w:val="00CA42C2"/>
    <w:rsid w:val="00CA446E"/>
    <w:rsid w:val="00CA4EA4"/>
    <w:rsid w:val="00CA761B"/>
    <w:rsid w:val="00CB0340"/>
    <w:rsid w:val="00CB13F6"/>
    <w:rsid w:val="00CB4E3D"/>
    <w:rsid w:val="00CB513B"/>
    <w:rsid w:val="00CB51B4"/>
    <w:rsid w:val="00CB5514"/>
    <w:rsid w:val="00CB55B2"/>
    <w:rsid w:val="00CB59CF"/>
    <w:rsid w:val="00CB6D39"/>
    <w:rsid w:val="00CB7037"/>
    <w:rsid w:val="00CB7288"/>
    <w:rsid w:val="00CC4375"/>
    <w:rsid w:val="00CC49FF"/>
    <w:rsid w:val="00CC4A48"/>
    <w:rsid w:val="00CC4EA5"/>
    <w:rsid w:val="00CC7382"/>
    <w:rsid w:val="00CD00AE"/>
    <w:rsid w:val="00CD0194"/>
    <w:rsid w:val="00CD260D"/>
    <w:rsid w:val="00CD478F"/>
    <w:rsid w:val="00CD6D66"/>
    <w:rsid w:val="00CD73C1"/>
    <w:rsid w:val="00CE0A94"/>
    <w:rsid w:val="00CE1E27"/>
    <w:rsid w:val="00CE22A2"/>
    <w:rsid w:val="00CE27D2"/>
    <w:rsid w:val="00CE28D4"/>
    <w:rsid w:val="00CE3B54"/>
    <w:rsid w:val="00CE5CD3"/>
    <w:rsid w:val="00CE5E83"/>
    <w:rsid w:val="00CE7A20"/>
    <w:rsid w:val="00CF0094"/>
    <w:rsid w:val="00CF03F4"/>
    <w:rsid w:val="00CF1EC6"/>
    <w:rsid w:val="00CF2537"/>
    <w:rsid w:val="00CF3052"/>
    <w:rsid w:val="00CF3AA2"/>
    <w:rsid w:val="00CF44FD"/>
    <w:rsid w:val="00CF475A"/>
    <w:rsid w:val="00CF562D"/>
    <w:rsid w:val="00CF568B"/>
    <w:rsid w:val="00CF5715"/>
    <w:rsid w:val="00CF5D9C"/>
    <w:rsid w:val="00D00DB5"/>
    <w:rsid w:val="00D016D0"/>
    <w:rsid w:val="00D05C37"/>
    <w:rsid w:val="00D102AA"/>
    <w:rsid w:val="00D11E83"/>
    <w:rsid w:val="00D120C1"/>
    <w:rsid w:val="00D134D7"/>
    <w:rsid w:val="00D1475A"/>
    <w:rsid w:val="00D16223"/>
    <w:rsid w:val="00D20118"/>
    <w:rsid w:val="00D20733"/>
    <w:rsid w:val="00D20A53"/>
    <w:rsid w:val="00D22E2D"/>
    <w:rsid w:val="00D2361D"/>
    <w:rsid w:val="00D23C3E"/>
    <w:rsid w:val="00D248F4"/>
    <w:rsid w:val="00D24B79"/>
    <w:rsid w:val="00D24E60"/>
    <w:rsid w:val="00D263EE"/>
    <w:rsid w:val="00D26C70"/>
    <w:rsid w:val="00D27B50"/>
    <w:rsid w:val="00D3013D"/>
    <w:rsid w:val="00D32729"/>
    <w:rsid w:val="00D32A4B"/>
    <w:rsid w:val="00D33256"/>
    <w:rsid w:val="00D33CB7"/>
    <w:rsid w:val="00D33D30"/>
    <w:rsid w:val="00D34149"/>
    <w:rsid w:val="00D36A35"/>
    <w:rsid w:val="00D37647"/>
    <w:rsid w:val="00D37DBA"/>
    <w:rsid w:val="00D406F5"/>
    <w:rsid w:val="00D40F87"/>
    <w:rsid w:val="00D41623"/>
    <w:rsid w:val="00D475F9"/>
    <w:rsid w:val="00D503BE"/>
    <w:rsid w:val="00D50652"/>
    <w:rsid w:val="00D508C9"/>
    <w:rsid w:val="00D50ADC"/>
    <w:rsid w:val="00D5139A"/>
    <w:rsid w:val="00D516EF"/>
    <w:rsid w:val="00D519C3"/>
    <w:rsid w:val="00D520F3"/>
    <w:rsid w:val="00D54E58"/>
    <w:rsid w:val="00D55F8F"/>
    <w:rsid w:val="00D56D5A"/>
    <w:rsid w:val="00D60C1C"/>
    <w:rsid w:val="00D61385"/>
    <w:rsid w:val="00D61E5E"/>
    <w:rsid w:val="00D6335C"/>
    <w:rsid w:val="00D648AB"/>
    <w:rsid w:val="00D649AC"/>
    <w:rsid w:val="00D66074"/>
    <w:rsid w:val="00D66A1F"/>
    <w:rsid w:val="00D7037E"/>
    <w:rsid w:val="00D7341F"/>
    <w:rsid w:val="00D735E5"/>
    <w:rsid w:val="00D74194"/>
    <w:rsid w:val="00D743DB"/>
    <w:rsid w:val="00D75155"/>
    <w:rsid w:val="00D764A5"/>
    <w:rsid w:val="00D766F2"/>
    <w:rsid w:val="00D76962"/>
    <w:rsid w:val="00D77165"/>
    <w:rsid w:val="00D802A0"/>
    <w:rsid w:val="00D831B6"/>
    <w:rsid w:val="00D834A6"/>
    <w:rsid w:val="00D841A1"/>
    <w:rsid w:val="00D847C0"/>
    <w:rsid w:val="00D85143"/>
    <w:rsid w:val="00D8527E"/>
    <w:rsid w:val="00D857B8"/>
    <w:rsid w:val="00D863DA"/>
    <w:rsid w:val="00D87AD4"/>
    <w:rsid w:val="00D87F9B"/>
    <w:rsid w:val="00D900DC"/>
    <w:rsid w:val="00D920D2"/>
    <w:rsid w:val="00D92850"/>
    <w:rsid w:val="00D93184"/>
    <w:rsid w:val="00D93851"/>
    <w:rsid w:val="00D970B9"/>
    <w:rsid w:val="00DA07D3"/>
    <w:rsid w:val="00DA0ABD"/>
    <w:rsid w:val="00DA0FF7"/>
    <w:rsid w:val="00DA1BCA"/>
    <w:rsid w:val="00DA2282"/>
    <w:rsid w:val="00DA383B"/>
    <w:rsid w:val="00DA3A05"/>
    <w:rsid w:val="00DA4A2C"/>
    <w:rsid w:val="00DA4B31"/>
    <w:rsid w:val="00DA4F73"/>
    <w:rsid w:val="00DA60E9"/>
    <w:rsid w:val="00DA7E6D"/>
    <w:rsid w:val="00DB1DAB"/>
    <w:rsid w:val="00DB1EFC"/>
    <w:rsid w:val="00DB5056"/>
    <w:rsid w:val="00DB6B5C"/>
    <w:rsid w:val="00DC0A15"/>
    <w:rsid w:val="00DC216A"/>
    <w:rsid w:val="00DC27B6"/>
    <w:rsid w:val="00DC2BC5"/>
    <w:rsid w:val="00DC31E1"/>
    <w:rsid w:val="00DC4004"/>
    <w:rsid w:val="00DC5BC6"/>
    <w:rsid w:val="00DC5CBC"/>
    <w:rsid w:val="00DC60AF"/>
    <w:rsid w:val="00DC644A"/>
    <w:rsid w:val="00DC6CD7"/>
    <w:rsid w:val="00DC76FB"/>
    <w:rsid w:val="00DD0656"/>
    <w:rsid w:val="00DD0DC6"/>
    <w:rsid w:val="00DD25C1"/>
    <w:rsid w:val="00DD3DAF"/>
    <w:rsid w:val="00DD3EA1"/>
    <w:rsid w:val="00DD4352"/>
    <w:rsid w:val="00DD52BE"/>
    <w:rsid w:val="00DD617B"/>
    <w:rsid w:val="00DE0D61"/>
    <w:rsid w:val="00DE3C53"/>
    <w:rsid w:val="00DE4082"/>
    <w:rsid w:val="00DE5F20"/>
    <w:rsid w:val="00DE7285"/>
    <w:rsid w:val="00DF2A65"/>
    <w:rsid w:val="00DF37F2"/>
    <w:rsid w:val="00DF4075"/>
    <w:rsid w:val="00E005A2"/>
    <w:rsid w:val="00E00E0D"/>
    <w:rsid w:val="00E01273"/>
    <w:rsid w:val="00E01A74"/>
    <w:rsid w:val="00E023A8"/>
    <w:rsid w:val="00E02E2C"/>
    <w:rsid w:val="00E03F93"/>
    <w:rsid w:val="00E044C5"/>
    <w:rsid w:val="00E0600D"/>
    <w:rsid w:val="00E0632B"/>
    <w:rsid w:val="00E06A78"/>
    <w:rsid w:val="00E06BBA"/>
    <w:rsid w:val="00E0731C"/>
    <w:rsid w:val="00E1340B"/>
    <w:rsid w:val="00E13EE4"/>
    <w:rsid w:val="00E1459C"/>
    <w:rsid w:val="00E15184"/>
    <w:rsid w:val="00E15A92"/>
    <w:rsid w:val="00E21A0B"/>
    <w:rsid w:val="00E21D37"/>
    <w:rsid w:val="00E249EA"/>
    <w:rsid w:val="00E24A9B"/>
    <w:rsid w:val="00E2623C"/>
    <w:rsid w:val="00E26400"/>
    <w:rsid w:val="00E266F6"/>
    <w:rsid w:val="00E27924"/>
    <w:rsid w:val="00E301FF"/>
    <w:rsid w:val="00E30B59"/>
    <w:rsid w:val="00E344C6"/>
    <w:rsid w:val="00E348E5"/>
    <w:rsid w:val="00E34A46"/>
    <w:rsid w:val="00E403E0"/>
    <w:rsid w:val="00E41829"/>
    <w:rsid w:val="00E4209A"/>
    <w:rsid w:val="00E43252"/>
    <w:rsid w:val="00E4468A"/>
    <w:rsid w:val="00E44B09"/>
    <w:rsid w:val="00E4647D"/>
    <w:rsid w:val="00E468BD"/>
    <w:rsid w:val="00E46C5B"/>
    <w:rsid w:val="00E475F0"/>
    <w:rsid w:val="00E50562"/>
    <w:rsid w:val="00E50618"/>
    <w:rsid w:val="00E515A4"/>
    <w:rsid w:val="00E53C91"/>
    <w:rsid w:val="00E54361"/>
    <w:rsid w:val="00E56976"/>
    <w:rsid w:val="00E60924"/>
    <w:rsid w:val="00E61AE6"/>
    <w:rsid w:val="00E61FCB"/>
    <w:rsid w:val="00E63E2F"/>
    <w:rsid w:val="00E647A5"/>
    <w:rsid w:val="00E64822"/>
    <w:rsid w:val="00E653B9"/>
    <w:rsid w:val="00E65DD6"/>
    <w:rsid w:val="00E67248"/>
    <w:rsid w:val="00E675FF"/>
    <w:rsid w:val="00E678D7"/>
    <w:rsid w:val="00E67D9F"/>
    <w:rsid w:val="00E76266"/>
    <w:rsid w:val="00E80406"/>
    <w:rsid w:val="00E80A72"/>
    <w:rsid w:val="00E81468"/>
    <w:rsid w:val="00E81537"/>
    <w:rsid w:val="00E8330A"/>
    <w:rsid w:val="00E839D0"/>
    <w:rsid w:val="00E8645C"/>
    <w:rsid w:val="00E91204"/>
    <w:rsid w:val="00E93988"/>
    <w:rsid w:val="00E960E0"/>
    <w:rsid w:val="00E967E4"/>
    <w:rsid w:val="00E97771"/>
    <w:rsid w:val="00E97B45"/>
    <w:rsid w:val="00EA0244"/>
    <w:rsid w:val="00EA036A"/>
    <w:rsid w:val="00EA0D57"/>
    <w:rsid w:val="00EA1376"/>
    <w:rsid w:val="00EA1731"/>
    <w:rsid w:val="00EA236F"/>
    <w:rsid w:val="00EA28BD"/>
    <w:rsid w:val="00EA3AC3"/>
    <w:rsid w:val="00EA43F4"/>
    <w:rsid w:val="00EB03FF"/>
    <w:rsid w:val="00EB172F"/>
    <w:rsid w:val="00EB18C3"/>
    <w:rsid w:val="00EB190A"/>
    <w:rsid w:val="00EB2E3F"/>
    <w:rsid w:val="00EB2F34"/>
    <w:rsid w:val="00EB3B34"/>
    <w:rsid w:val="00EB4308"/>
    <w:rsid w:val="00EC0F8F"/>
    <w:rsid w:val="00EC134D"/>
    <w:rsid w:val="00EC246D"/>
    <w:rsid w:val="00EC5547"/>
    <w:rsid w:val="00EC55B1"/>
    <w:rsid w:val="00EC626A"/>
    <w:rsid w:val="00ED0BE1"/>
    <w:rsid w:val="00ED102A"/>
    <w:rsid w:val="00ED2F14"/>
    <w:rsid w:val="00ED30B9"/>
    <w:rsid w:val="00ED3424"/>
    <w:rsid w:val="00ED385C"/>
    <w:rsid w:val="00ED3C89"/>
    <w:rsid w:val="00ED3FB5"/>
    <w:rsid w:val="00ED48B1"/>
    <w:rsid w:val="00EE00CD"/>
    <w:rsid w:val="00EE348D"/>
    <w:rsid w:val="00EE5448"/>
    <w:rsid w:val="00EE601E"/>
    <w:rsid w:val="00EF0D5F"/>
    <w:rsid w:val="00EF1128"/>
    <w:rsid w:val="00EF172A"/>
    <w:rsid w:val="00EF197F"/>
    <w:rsid w:val="00EF1BDC"/>
    <w:rsid w:val="00EF1E6B"/>
    <w:rsid w:val="00EF6253"/>
    <w:rsid w:val="00EF7100"/>
    <w:rsid w:val="00EF79ED"/>
    <w:rsid w:val="00F01473"/>
    <w:rsid w:val="00F01AE9"/>
    <w:rsid w:val="00F01E15"/>
    <w:rsid w:val="00F02161"/>
    <w:rsid w:val="00F05185"/>
    <w:rsid w:val="00F051BE"/>
    <w:rsid w:val="00F05404"/>
    <w:rsid w:val="00F05D3D"/>
    <w:rsid w:val="00F06962"/>
    <w:rsid w:val="00F069B0"/>
    <w:rsid w:val="00F126C5"/>
    <w:rsid w:val="00F15294"/>
    <w:rsid w:val="00F17807"/>
    <w:rsid w:val="00F17A2A"/>
    <w:rsid w:val="00F224CD"/>
    <w:rsid w:val="00F228F8"/>
    <w:rsid w:val="00F23AB4"/>
    <w:rsid w:val="00F272FD"/>
    <w:rsid w:val="00F3019E"/>
    <w:rsid w:val="00F310E8"/>
    <w:rsid w:val="00F316E6"/>
    <w:rsid w:val="00F32322"/>
    <w:rsid w:val="00F3348A"/>
    <w:rsid w:val="00F33A89"/>
    <w:rsid w:val="00F33B42"/>
    <w:rsid w:val="00F33E88"/>
    <w:rsid w:val="00F35444"/>
    <w:rsid w:val="00F40DF7"/>
    <w:rsid w:val="00F40EF1"/>
    <w:rsid w:val="00F4102C"/>
    <w:rsid w:val="00F416EC"/>
    <w:rsid w:val="00F41C02"/>
    <w:rsid w:val="00F41DCC"/>
    <w:rsid w:val="00F42D4D"/>
    <w:rsid w:val="00F42F2A"/>
    <w:rsid w:val="00F44EAF"/>
    <w:rsid w:val="00F45B65"/>
    <w:rsid w:val="00F46A2F"/>
    <w:rsid w:val="00F47D7E"/>
    <w:rsid w:val="00F51E14"/>
    <w:rsid w:val="00F52DFC"/>
    <w:rsid w:val="00F5463E"/>
    <w:rsid w:val="00F5677E"/>
    <w:rsid w:val="00F56AF2"/>
    <w:rsid w:val="00F56D92"/>
    <w:rsid w:val="00F57124"/>
    <w:rsid w:val="00F60CA1"/>
    <w:rsid w:val="00F6107F"/>
    <w:rsid w:val="00F6143B"/>
    <w:rsid w:val="00F63F8A"/>
    <w:rsid w:val="00F64655"/>
    <w:rsid w:val="00F6509E"/>
    <w:rsid w:val="00F7112D"/>
    <w:rsid w:val="00F719FF"/>
    <w:rsid w:val="00F7252B"/>
    <w:rsid w:val="00F7301F"/>
    <w:rsid w:val="00F73C2F"/>
    <w:rsid w:val="00F748E3"/>
    <w:rsid w:val="00F74F48"/>
    <w:rsid w:val="00F75249"/>
    <w:rsid w:val="00F75B61"/>
    <w:rsid w:val="00F77DB8"/>
    <w:rsid w:val="00F82124"/>
    <w:rsid w:val="00F825E5"/>
    <w:rsid w:val="00F8458B"/>
    <w:rsid w:val="00F84A36"/>
    <w:rsid w:val="00F92A39"/>
    <w:rsid w:val="00F95F88"/>
    <w:rsid w:val="00F96A96"/>
    <w:rsid w:val="00F96BBF"/>
    <w:rsid w:val="00F97CFD"/>
    <w:rsid w:val="00F97ECE"/>
    <w:rsid w:val="00FA09F2"/>
    <w:rsid w:val="00FA0D40"/>
    <w:rsid w:val="00FA31C9"/>
    <w:rsid w:val="00FA3CF2"/>
    <w:rsid w:val="00FA3FC4"/>
    <w:rsid w:val="00FA454B"/>
    <w:rsid w:val="00FA4734"/>
    <w:rsid w:val="00FA5C28"/>
    <w:rsid w:val="00FA5C76"/>
    <w:rsid w:val="00FA61CD"/>
    <w:rsid w:val="00FA778A"/>
    <w:rsid w:val="00FA7969"/>
    <w:rsid w:val="00FB0C02"/>
    <w:rsid w:val="00FB15F6"/>
    <w:rsid w:val="00FB1FDB"/>
    <w:rsid w:val="00FB2D8A"/>
    <w:rsid w:val="00FB3E5A"/>
    <w:rsid w:val="00FB4511"/>
    <w:rsid w:val="00FB59EC"/>
    <w:rsid w:val="00FC053C"/>
    <w:rsid w:val="00FC3C4C"/>
    <w:rsid w:val="00FC4290"/>
    <w:rsid w:val="00FC4795"/>
    <w:rsid w:val="00FC4A33"/>
    <w:rsid w:val="00FC4E9F"/>
    <w:rsid w:val="00FC5DCF"/>
    <w:rsid w:val="00FD352C"/>
    <w:rsid w:val="00FD3625"/>
    <w:rsid w:val="00FD36EF"/>
    <w:rsid w:val="00FD3A38"/>
    <w:rsid w:val="00FD3E32"/>
    <w:rsid w:val="00FD6B1B"/>
    <w:rsid w:val="00FD7575"/>
    <w:rsid w:val="00FE10DC"/>
    <w:rsid w:val="00FE2134"/>
    <w:rsid w:val="00FE2259"/>
    <w:rsid w:val="00FE3193"/>
    <w:rsid w:val="00FE33EC"/>
    <w:rsid w:val="00FE49A1"/>
    <w:rsid w:val="00FE7460"/>
    <w:rsid w:val="00FF33FD"/>
    <w:rsid w:val="00FF3E98"/>
    <w:rsid w:val="00FF4211"/>
    <w:rsid w:val="00FF4B42"/>
    <w:rsid w:val="00FF4CF0"/>
    <w:rsid w:val="00FF601F"/>
    <w:rsid w:val="00FF655B"/>
    <w:rsid w:val="00FF711A"/>
    <w:rsid w:val="00FF7A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B02E65C"/>
  <w15:docId w15:val="{466A50EA-53C9-4CA1-933D-22741283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55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23DCE"/>
    <w:pPr>
      <w:keepNext/>
      <w:jc w:val="center"/>
      <w:outlineLvl w:val="0"/>
    </w:pPr>
    <w:rPr>
      <w:rFonts w:ascii="Arial" w:hAnsi="Arial"/>
      <w:b/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rsid w:val="00423DC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qFormat/>
    <w:rsid w:val="00423DC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7">
    <w:name w:val="heading 7"/>
    <w:basedOn w:val="a"/>
    <w:next w:val="a"/>
    <w:link w:val="70"/>
    <w:qFormat/>
    <w:rsid w:val="00423DCE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423DCE"/>
    <w:pPr>
      <w:jc w:val="center"/>
    </w:pPr>
    <w:rPr>
      <w:sz w:val="52"/>
    </w:rPr>
  </w:style>
  <w:style w:type="paragraph" w:styleId="3">
    <w:name w:val="Body Text 3"/>
    <w:basedOn w:val="a"/>
    <w:link w:val="30"/>
    <w:rsid w:val="00423DCE"/>
    <w:pPr>
      <w:spacing w:before="120" w:after="120"/>
      <w:jc w:val="both"/>
    </w:pPr>
    <w:rPr>
      <w:szCs w:val="20"/>
    </w:rPr>
  </w:style>
  <w:style w:type="paragraph" w:customStyle="1" w:styleId="31">
    <w:name w:val="Основной текст 31"/>
    <w:basedOn w:val="a"/>
    <w:rsid w:val="00423DCE"/>
    <w:pPr>
      <w:spacing w:before="120" w:after="120"/>
      <w:jc w:val="both"/>
    </w:pPr>
    <w:rPr>
      <w:szCs w:val="20"/>
    </w:rPr>
  </w:style>
  <w:style w:type="paragraph" w:styleId="a4">
    <w:name w:val="Body Text"/>
    <w:basedOn w:val="a"/>
    <w:link w:val="a5"/>
    <w:rsid w:val="00423DCE"/>
    <w:pPr>
      <w:spacing w:after="120"/>
    </w:pPr>
  </w:style>
  <w:style w:type="paragraph" w:styleId="a6">
    <w:name w:val="footer"/>
    <w:basedOn w:val="a"/>
    <w:link w:val="a7"/>
    <w:uiPriority w:val="99"/>
    <w:rsid w:val="00423DCE"/>
    <w:pPr>
      <w:widowControl w:val="0"/>
      <w:tabs>
        <w:tab w:val="center" w:pos="4153"/>
        <w:tab w:val="right" w:pos="8306"/>
      </w:tabs>
      <w:jc w:val="both"/>
    </w:pPr>
    <w:rPr>
      <w:rFonts w:ascii="Arial" w:hAnsi="Arial"/>
      <w:szCs w:val="20"/>
    </w:rPr>
  </w:style>
  <w:style w:type="paragraph" w:customStyle="1" w:styleId="Heading">
    <w:name w:val="Heading"/>
    <w:rsid w:val="00423DCE"/>
    <w:rPr>
      <w:rFonts w:ascii="Arial" w:hAnsi="Arial"/>
      <w:b/>
      <w:snapToGrid w:val="0"/>
      <w:sz w:val="22"/>
    </w:rPr>
  </w:style>
  <w:style w:type="character" w:styleId="a8">
    <w:name w:val="page number"/>
    <w:basedOn w:val="a0"/>
    <w:rsid w:val="00423DCE"/>
  </w:style>
  <w:style w:type="paragraph" w:customStyle="1" w:styleId="11">
    <w:name w:val="Обычный1"/>
    <w:rsid w:val="00423DCE"/>
    <w:pPr>
      <w:widowControl w:val="0"/>
    </w:pPr>
    <w:rPr>
      <w:snapToGrid w:val="0"/>
    </w:rPr>
  </w:style>
  <w:style w:type="paragraph" w:customStyle="1" w:styleId="BodyText31">
    <w:name w:val="Body Text 3 + Первая строка:  1"/>
    <w:aliases w:val="5 см,Перед:  0 пт,После:  0 пт,Междустр.ин..."/>
    <w:basedOn w:val="a"/>
    <w:rsid w:val="00423DCE"/>
    <w:pPr>
      <w:spacing w:line="360" w:lineRule="auto"/>
      <w:ind w:firstLine="567"/>
      <w:jc w:val="both"/>
    </w:pPr>
  </w:style>
  <w:style w:type="paragraph" w:styleId="a9">
    <w:name w:val="Body Text Indent"/>
    <w:basedOn w:val="a"/>
    <w:link w:val="aa"/>
    <w:rsid w:val="00423DCE"/>
    <w:pPr>
      <w:spacing w:after="120"/>
      <w:ind w:left="283"/>
    </w:pPr>
  </w:style>
  <w:style w:type="paragraph" w:styleId="ab">
    <w:name w:val="Plain Text"/>
    <w:basedOn w:val="a"/>
    <w:rsid w:val="00423DCE"/>
    <w:rPr>
      <w:rFonts w:ascii="Courier New" w:hAnsi="Courier New"/>
      <w:sz w:val="20"/>
      <w:szCs w:val="20"/>
    </w:rPr>
  </w:style>
  <w:style w:type="paragraph" w:customStyle="1" w:styleId="FR1">
    <w:name w:val="FR1"/>
    <w:rsid w:val="00423DCE"/>
    <w:pPr>
      <w:widowControl w:val="0"/>
      <w:ind w:left="1640"/>
    </w:pPr>
    <w:rPr>
      <w:rFonts w:ascii="Arial" w:hAnsi="Arial"/>
      <w:sz w:val="32"/>
    </w:rPr>
  </w:style>
  <w:style w:type="paragraph" w:customStyle="1" w:styleId="FR2">
    <w:name w:val="FR2"/>
    <w:rsid w:val="00423DCE"/>
    <w:pPr>
      <w:widowControl w:val="0"/>
      <w:ind w:left="1240"/>
    </w:pPr>
    <w:rPr>
      <w:rFonts w:ascii="Arial" w:hAnsi="Arial"/>
      <w:sz w:val="28"/>
    </w:rPr>
  </w:style>
  <w:style w:type="paragraph" w:customStyle="1" w:styleId="FR3">
    <w:name w:val="FR3"/>
    <w:rsid w:val="00423DCE"/>
    <w:pPr>
      <w:widowControl w:val="0"/>
    </w:pPr>
    <w:rPr>
      <w:sz w:val="16"/>
    </w:rPr>
  </w:style>
  <w:style w:type="table" w:styleId="ac">
    <w:name w:val="Table Grid"/>
    <w:aliases w:val="Карман"/>
    <w:basedOn w:val="a1"/>
    <w:uiPriority w:val="59"/>
    <w:rsid w:val="003840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1">
    <w:name w:val="Основной текст 311"/>
    <w:basedOn w:val="a"/>
    <w:rsid w:val="00CB7037"/>
    <w:pPr>
      <w:spacing w:before="120" w:after="120"/>
      <w:jc w:val="both"/>
    </w:pPr>
    <w:rPr>
      <w:lang w:eastAsia="ar-SA"/>
    </w:rPr>
  </w:style>
  <w:style w:type="character" w:customStyle="1" w:styleId="WW8Num18z2">
    <w:name w:val="WW8Num18z2"/>
    <w:rsid w:val="003635B4"/>
    <w:rPr>
      <w:rFonts w:ascii="Wingdings" w:hAnsi="Wingdings" w:cs="Wingdings"/>
    </w:rPr>
  </w:style>
  <w:style w:type="character" w:customStyle="1" w:styleId="WW8Num21z0">
    <w:name w:val="WW8Num21z0"/>
    <w:rsid w:val="003635B4"/>
    <w:rPr>
      <w:rFonts w:ascii="Times New Roman" w:hAnsi="Times New Roman" w:cs="Times New Roman"/>
    </w:rPr>
  </w:style>
  <w:style w:type="paragraph" w:styleId="ad">
    <w:name w:val="header"/>
    <w:basedOn w:val="a"/>
    <w:link w:val="ae"/>
    <w:rsid w:val="00750F5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750F5D"/>
    <w:rPr>
      <w:sz w:val="24"/>
      <w:szCs w:val="24"/>
    </w:rPr>
  </w:style>
  <w:style w:type="character" w:customStyle="1" w:styleId="a7">
    <w:name w:val="Нижний колонтитул Знак"/>
    <w:link w:val="a6"/>
    <w:uiPriority w:val="99"/>
    <w:rsid w:val="00750F5D"/>
    <w:rPr>
      <w:rFonts w:ascii="Arial" w:hAnsi="Arial"/>
      <w:sz w:val="24"/>
    </w:rPr>
  </w:style>
  <w:style w:type="paragraph" w:customStyle="1" w:styleId="12">
    <w:name w:val="Название1"/>
    <w:basedOn w:val="a"/>
    <w:rsid w:val="004831AB"/>
    <w:pPr>
      <w:widowControl w:val="0"/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110">
    <w:name w:val="Заголовок1.1"/>
    <w:basedOn w:val="7"/>
    <w:rsid w:val="007D5686"/>
    <w:pPr>
      <w:widowControl w:val="0"/>
      <w:spacing w:after="0"/>
      <w:ind w:left="567" w:right="567"/>
      <w:jc w:val="center"/>
      <w:outlineLvl w:val="9"/>
    </w:pPr>
    <w:rPr>
      <w:b/>
      <w:bCs/>
      <w:caps/>
      <w:lang w:eastAsia="ar-SA"/>
    </w:rPr>
  </w:style>
  <w:style w:type="character" w:customStyle="1" w:styleId="70">
    <w:name w:val="Заголовок 7 Знак"/>
    <w:link w:val="7"/>
    <w:rsid w:val="0064402D"/>
    <w:rPr>
      <w:sz w:val="24"/>
      <w:szCs w:val="24"/>
    </w:rPr>
  </w:style>
  <w:style w:type="character" w:customStyle="1" w:styleId="21">
    <w:name w:val="Основной текст (2)_"/>
    <w:link w:val="210"/>
    <w:locked/>
    <w:rsid w:val="00DE4082"/>
    <w:rPr>
      <w:sz w:val="23"/>
      <w:szCs w:val="23"/>
      <w:shd w:val="clear" w:color="auto" w:fill="FFFFFF"/>
    </w:rPr>
  </w:style>
  <w:style w:type="character" w:customStyle="1" w:styleId="22">
    <w:name w:val="Основной текст (2)"/>
    <w:rsid w:val="00DE4082"/>
    <w:rPr>
      <w:sz w:val="23"/>
      <w:szCs w:val="23"/>
      <w:shd w:val="clear" w:color="auto" w:fill="FFFFFF"/>
    </w:rPr>
  </w:style>
  <w:style w:type="paragraph" w:customStyle="1" w:styleId="210">
    <w:name w:val="Основной текст (2)1"/>
    <w:basedOn w:val="a"/>
    <w:link w:val="21"/>
    <w:rsid w:val="00DE4082"/>
    <w:pPr>
      <w:widowControl w:val="0"/>
      <w:shd w:val="clear" w:color="auto" w:fill="FFFFFF"/>
      <w:spacing w:after="3360" w:line="457" w:lineRule="exact"/>
      <w:jc w:val="center"/>
    </w:pPr>
    <w:rPr>
      <w:sz w:val="23"/>
      <w:szCs w:val="23"/>
    </w:rPr>
  </w:style>
  <w:style w:type="character" w:customStyle="1" w:styleId="apple-converted-space">
    <w:name w:val="apple-converted-space"/>
    <w:basedOn w:val="a0"/>
    <w:rsid w:val="00E2623C"/>
  </w:style>
  <w:style w:type="character" w:customStyle="1" w:styleId="111">
    <w:name w:val="Основной текст + 111"/>
    <w:aliases w:val="5 pt7,Полужирный1"/>
    <w:rsid w:val="009F1ED2"/>
    <w:rPr>
      <w:rFonts w:ascii="Times New Roman" w:hAnsi="Times New Roman" w:cs="Times New Roman" w:hint="default"/>
      <w:b/>
      <w:bCs/>
      <w:strike w:val="0"/>
      <w:dstrike w:val="0"/>
      <w:sz w:val="23"/>
      <w:szCs w:val="23"/>
      <w:u w:val="none"/>
      <w:effect w:val="none"/>
    </w:rPr>
  </w:style>
  <w:style w:type="paragraph" w:styleId="af">
    <w:name w:val="List Paragraph"/>
    <w:basedOn w:val="a"/>
    <w:link w:val="af0"/>
    <w:uiPriority w:val="99"/>
    <w:qFormat/>
    <w:rsid w:val="00FA3CF2"/>
    <w:pPr>
      <w:ind w:left="720"/>
      <w:contextualSpacing/>
    </w:pPr>
  </w:style>
  <w:style w:type="paragraph" w:styleId="af1">
    <w:name w:val="Balloon Text"/>
    <w:basedOn w:val="a"/>
    <w:link w:val="af2"/>
    <w:rsid w:val="003F0A28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3F0A28"/>
    <w:rPr>
      <w:rFonts w:ascii="Tahoma" w:hAnsi="Tahoma" w:cs="Tahoma"/>
      <w:sz w:val="16"/>
      <w:szCs w:val="16"/>
    </w:rPr>
  </w:style>
  <w:style w:type="character" w:styleId="af3">
    <w:name w:val="Hyperlink"/>
    <w:basedOn w:val="a0"/>
    <w:uiPriority w:val="99"/>
    <w:rsid w:val="00E468BD"/>
    <w:rPr>
      <w:rFonts w:cs="Times New Roman"/>
      <w:color w:val="0000FF"/>
      <w:u w:val="single"/>
    </w:rPr>
  </w:style>
  <w:style w:type="paragraph" w:customStyle="1" w:styleId="13">
    <w:name w:val="Абзац списка1"/>
    <w:basedOn w:val="a"/>
    <w:rsid w:val="00E468BD"/>
    <w:pPr>
      <w:ind w:left="720"/>
    </w:pPr>
    <w:rPr>
      <w:rFonts w:eastAsia="Calibri"/>
      <w:sz w:val="20"/>
      <w:szCs w:val="20"/>
    </w:rPr>
  </w:style>
  <w:style w:type="paragraph" w:styleId="23">
    <w:name w:val="Body Text Indent 2"/>
    <w:basedOn w:val="a"/>
    <w:link w:val="24"/>
    <w:rsid w:val="00E468BD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E468BD"/>
    <w:rPr>
      <w:sz w:val="24"/>
      <w:szCs w:val="24"/>
    </w:rPr>
  </w:style>
  <w:style w:type="character" w:customStyle="1" w:styleId="a5">
    <w:name w:val="Основной текст Знак"/>
    <w:link w:val="a4"/>
    <w:rsid w:val="007E7210"/>
    <w:rPr>
      <w:sz w:val="24"/>
      <w:szCs w:val="24"/>
    </w:rPr>
  </w:style>
  <w:style w:type="character" w:customStyle="1" w:styleId="40">
    <w:name w:val="Заголовок 4 Знак"/>
    <w:link w:val="4"/>
    <w:rsid w:val="007E7210"/>
    <w:rPr>
      <w:b/>
      <w:bCs/>
      <w:sz w:val="28"/>
      <w:szCs w:val="28"/>
    </w:rPr>
  </w:style>
  <w:style w:type="character" w:customStyle="1" w:styleId="30">
    <w:name w:val="Основной текст 3 Знак"/>
    <w:link w:val="3"/>
    <w:rsid w:val="007E7210"/>
    <w:rPr>
      <w:sz w:val="24"/>
    </w:rPr>
  </w:style>
  <w:style w:type="character" w:styleId="af4">
    <w:name w:val="Strong"/>
    <w:basedOn w:val="a0"/>
    <w:uiPriority w:val="22"/>
    <w:qFormat/>
    <w:rsid w:val="00AD7402"/>
    <w:rPr>
      <w:b/>
      <w:bCs/>
    </w:rPr>
  </w:style>
  <w:style w:type="paragraph" w:customStyle="1" w:styleId="14">
    <w:name w:val="Заголовок1"/>
    <w:basedOn w:val="4"/>
    <w:rsid w:val="0009541E"/>
    <w:pPr>
      <w:widowControl w:val="0"/>
      <w:spacing w:before="120" w:after="120" w:line="360" w:lineRule="auto"/>
      <w:jc w:val="center"/>
      <w:outlineLvl w:val="9"/>
    </w:pPr>
    <w:rPr>
      <w:caps/>
      <w:lang w:val="x-none" w:eastAsia="ar-SA"/>
    </w:rPr>
  </w:style>
  <w:style w:type="character" w:customStyle="1" w:styleId="112">
    <w:name w:val="Основной текст + 11"/>
    <w:aliases w:val="5 pt12"/>
    <w:rsid w:val="0009541E"/>
    <w:rPr>
      <w:rFonts w:ascii="Times New Roman" w:hAnsi="Times New Roman" w:cs="Times New Roman" w:hint="default"/>
      <w:strike w:val="0"/>
      <w:dstrike w:val="0"/>
      <w:sz w:val="23"/>
      <w:szCs w:val="23"/>
      <w:u w:val="none"/>
      <w:effect w:val="none"/>
    </w:rPr>
  </w:style>
  <w:style w:type="character" w:customStyle="1" w:styleId="Bodytext">
    <w:name w:val="Body text_"/>
    <w:basedOn w:val="a0"/>
    <w:link w:val="15"/>
    <w:rsid w:val="00254103"/>
    <w:rPr>
      <w:sz w:val="17"/>
      <w:szCs w:val="17"/>
      <w:shd w:val="clear" w:color="auto" w:fill="FFFFFF"/>
    </w:rPr>
  </w:style>
  <w:style w:type="paragraph" w:customStyle="1" w:styleId="15">
    <w:name w:val="Основной текст1"/>
    <w:basedOn w:val="a"/>
    <w:link w:val="Bodytext"/>
    <w:rsid w:val="00254103"/>
    <w:pPr>
      <w:shd w:val="clear" w:color="auto" w:fill="FFFFFF"/>
      <w:spacing w:line="0" w:lineRule="atLeast"/>
    </w:pPr>
    <w:rPr>
      <w:sz w:val="17"/>
      <w:szCs w:val="17"/>
    </w:rPr>
  </w:style>
  <w:style w:type="paragraph" w:customStyle="1" w:styleId="211">
    <w:name w:val="Основной текст 21"/>
    <w:basedOn w:val="a"/>
    <w:rsid w:val="00580E2B"/>
    <w:pPr>
      <w:widowControl w:val="0"/>
      <w:spacing w:line="360" w:lineRule="auto"/>
      <w:ind w:firstLine="567"/>
      <w:jc w:val="both"/>
    </w:pPr>
    <w:rPr>
      <w:sz w:val="28"/>
      <w:szCs w:val="20"/>
    </w:rPr>
  </w:style>
  <w:style w:type="paragraph" w:styleId="32">
    <w:name w:val="Body Text Indent 3"/>
    <w:basedOn w:val="a"/>
    <w:link w:val="33"/>
    <w:uiPriority w:val="99"/>
    <w:unhideWhenUsed/>
    <w:rsid w:val="00DC2B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DC2BC5"/>
    <w:rPr>
      <w:sz w:val="16"/>
      <w:szCs w:val="16"/>
    </w:rPr>
  </w:style>
  <w:style w:type="character" w:customStyle="1" w:styleId="aa">
    <w:name w:val="Основной текст с отступом Знак"/>
    <w:basedOn w:val="a0"/>
    <w:link w:val="a9"/>
    <w:rsid w:val="00767342"/>
    <w:rPr>
      <w:sz w:val="24"/>
      <w:szCs w:val="24"/>
    </w:rPr>
  </w:style>
  <w:style w:type="character" w:styleId="af5">
    <w:name w:val="annotation reference"/>
    <w:basedOn w:val="a0"/>
    <w:semiHidden/>
    <w:unhideWhenUsed/>
    <w:rsid w:val="00CB0340"/>
    <w:rPr>
      <w:sz w:val="16"/>
      <w:szCs w:val="16"/>
    </w:rPr>
  </w:style>
  <w:style w:type="paragraph" w:styleId="af6">
    <w:name w:val="annotation text"/>
    <w:basedOn w:val="a"/>
    <w:link w:val="af7"/>
    <w:semiHidden/>
    <w:unhideWhenUsed/>
    <w:rsid w:val="00CB0340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semiHidden/>
    <w:rsid w:val="00CB0340"/>
  </w:style>
  <w:style w:type="paragraph" w:styleId="af8">
    <w:name w:val="annotation subject"/>
    <w:basedOn w:val="af6"/>
    <w:next w:val="af6"/>
    <w:link w:val="af9"/>
    <w:semiHidden/>
    <w:unhideWhenUsed/>
    <w:rsid w:val="00CB0340"/>
    <w:rPr>
      <w:b/>
      <w:bCs/>
    </w:rPr>
  </w:style>
  <w:style w:type="character" w:customStyle="1" w:styleId="af9">
    <w:name w:val="Тема примечания Знак"/>
    <w:basedOn w:val="af7"/>
    <w:link w:val="af8"/>
    <w:semiHidden/>
    <w:rsid w:val="00CB0340"/>
    <w:rPr>
      <w:b/>
      <w:bCs/>
    </w:rPr>
  </w:style>
  <w:style w:type="paragraph" w:styleId="afa">
    <w:name w:val="TOC Heading"/>
    <w:basedOn w:val="1"/>
    <w:next w:val="a"/>
    <w:uiPriority w:val="39"/>
    <w:unhideWhenUsed/>
    <w:qFormat/>
    <w:rsid w:val="002B4A8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character" w:customStyle="1" w:styleId="10">
    <w:name w:val="Заголовок 1 Знак"/>
    <w:link w:val="1"/>
    <w:rsid w:val="002B4A8C"/>
    <w:rPr>
      <w:rFonts w:ascii="Arial" w:hAnsi="Arial"/>
      <w:b/>
      <w:sz w:val="32"/>
    </w:rPr>
  </w:style>
  <w:style w:type="paragraph" w:styleId="16">
    <w:name w:val="toc 1"/>
    <w:basedOn w:val="a"/>
    <w:next w:val="a"/>
    <w:autoRedefine/>
    <w:uiPriority w:val="39"/>
    <w:unhideWhenUsed/>
    <w:rsid w:val="002B4A8C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BD7493"/>
    <w:pPr>
      <w:tabs>
        <w:tab w:val="left" w:pos="660"/>
        <w:tab w:val="right" w:leader="dot" w:pos="9637"/>
      </w:tabs>
      <w:spacing w:after="100"/>
      <w:ind w:left="240"/>
    </w:pPr>
  </w:style>
  <w:style w:type="character" w:customStyle="1" w:styleId="af0">
    <w:name w:val="Абзац списка Знак"/>
    <w:link w:val="af"/>
    <w:uiPriority w:val="99"/>
    <w:locked/>
    <w:rsid w:val="00D37647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91204"/>
    <w:rPr>
      <w:rFonts w:ascii="Arial" w:hAnsi="Arial" w:cs="Arial"/>
      <w:b/>
      <w:bCs/>
      <w:i/>
      <w:iCs/>
      <w:sz w:val="28"/>
      <w:szCs w:val="28"/>
    </w:rPr>
  </w:style>
  <w:style w:type="table" w:customStyle="1" w:styleId="17">
    <w:name w:val="Карман1"/>
    <w:basedOn w:val="a1"/>
    <w:next w:val="ac"/>
    <w:rsid w:val="00EA036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qFormat/>
    <w:rsid w:val="0073691D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5">
    <w:name w:val="Карман5"/>
    <w:basedOn w:val="a1"/>
    <w:next w:val="ac"/>
    <w:uiPriority w:val="59"/>
    <w:rsid w:val="008C689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Карман15"/>
    <w:basedOn w:val="a1"/>
    <w:next w:val="ac"/>
    <w:rsid w:val="008C68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B4E0A-FCFF-4257-9D94-203A1335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22</Pages>
  <Words>2414</Words>
  <Characters>13764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ОТКРЫТОЕ АКЦИОНЕРНОЕ ОБЩЕСТВО «ГАЗПРОМ»</vt:lpstr>
    </vt:vector>
  </TitlesOfParts>
  <Company>777</Company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 «ГАЗПРОМ»</dc:title>
  <dc:subject/>
  <dc:creator>PIVas</dc:creator>
  <cp:keywords/>
  <cp:lastModifiedBy>Федоров Александр Александрович</cp:lastModifiedBy>
  <cp:revision>26</cp:revision>
  <cp:lastPrinted>2018-12-01T06:28:00Z</cp:lastPrinted>
  <dcterms:created xsi:type="dcterms:W3CDTF">2021-12-23T07:30:00Z</dcterms:created>
  <dcterms:modified xsi:type="dcterms:W3CDTF">2023-04-12T14:44:00Z</dcterms:modified>
</cp:coreProperties>
</file>