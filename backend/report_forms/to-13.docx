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AEB" w:rsidRPr="005B7AF9" w:rsidRDefault="004B0AEB" w:rsidP="004B0AEB">
      <w:pPr>
        <w:jc w:val="center"/>
        <w:rPr>
          <w:noProof/>
          <w:sz w:val="28"/>
          <w:szCs w:val="28"/>
        </w:rPr>
      </w:pPr>
      <w:bookmarkStart w:id="0" w:name="_Toc89273063"/>
    </w:p>
    <w:p w:rsidR="004B0AEB" w:rsidRPr="005B7AF9" w:rsidRDefault="004B0AEB" w:rsidP="004B0AEB">
      <w:pPr>
        <w:jc w:val="center"/>
        <w:rPr>
          <w:noProof/>
          <w:sz w:val="28"/>
          <w:szCs w:val="28"/>
        </w:rPr>
      </w:pPr>
    </w:p>
    <w:p w:rsidR="004B0AEB" w:rsidRPr="005B7AF9" w:rsidRDefault="004B0AEB" w:rsidP="004B0AEB">
      <w:pPr>
        <w:jc w:val="center"/>
        <w:rPr>
          <w:sz w:val="28"/>
          <w:szCs w:val="28"/>
        </w:rPr>
      </w:pPr>
    </w:p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0"/>
        <w:gridCol w:w="1379"/>
        <w:gridCol w:w="5074"/>
      </w:tblGrid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УТВЕРЖДАЮ</w:t>
            </w:r>
          </w:p>
          <w:p w:rsidR="009E0CAF" w:rsidRDefault="009E0CAF" w:rsidP="002542B2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:rsidR="009E0CAF" w:rsidRDefault="009E0CAF" w:rsidP="002542B2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:rsidR="004B0AEB" w:rsidRPr="005B7AF9" w:rsidRDefault="004B0AEB" w:rsidP="002542B2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______________ /Ф.И.О./</w:t>
            </w:r>
          </w:p>
          <w:p w:rsidR="004B0AEB" w:rsidRPr="005B7AF9" w:rsidRDefault="004B0AEB" w:rsidP="002542B2">
            <w:pPr>
              <w:ind w:left="1730" w:right="593"/>
              <w:jc w:val="right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«____» __________  202__г.</w:t>
            </w:r>
          </w:p>
        </w:tc>
      </w:tr>
      <w:tr w:rsidR="004B0AEB" w:rsidRPr="005B7AF9" w:rsidTr="000F1D3B">
        <w:tc>
          <w:tcPr>
            <w:tcW w:w="5000" w:type="pct"/>
            <w:gridSpan w:val="3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ТЕХНИЧЕСКИЙ ОТЧЕТ</w:t>
            </w:r>
          </w:p>
          <w:p w:rsidR="004B0AEB" w:rsidRPr="005B7AF9" w:rsidRDefault="004B0AEB" w:rsidP="002542B2">
            <w:pPr>
              <w:jc w:val="center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4B0AEB" w:rsidRPr="005B7AF9" w:rsidRDefault="004B0AEB" w:rsidP="002542B2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4B0AEB" w:rsidRPr="005B7AF9" w:rsidTr="002542B2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  <w:r w:rsidRPr="005B7AF9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B0AEB" w:rsidRPr="005B7AF9" w:rsidRDefault="004B0AEB" w:rsidP="002542B2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4B0AEB" w:rsidRPr="005B7AF9" w:rsidRDefault="004B0AEB" w:rsidP="002542B2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4B0AEB" w:rsidRPr="005B7AF9" w:rsidRDefault="004B0AEB" w:rsidP="002542B2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5000" w:type="pct"/>
            <w:gridSpan w:val="3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5000" w:type="pct"/>
            <w:gridSpan w:val="3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5000" w:type="pct"/>
            <w:gridSpan w:val="3"/>
          </w:tcPr>
          <w:p w:rsidR="004B0AEB" w:rsidRPr="00B62E8A" w:rsidRDefault="004B0AEB" w:rsidP="002542B2">
            <w:pPr>
              <w:rPr>
                <w:sz w:val="28"/>
                <w:szCs w:val="28"/>
              </w:rPr>
            </w:pPr>
            <w:r w:rsidRPr="00B62E8A">
              <w:rPr>
                <w:sz w:val="28"/>
                <w:szCs w:val="28"/>
              </w:rPr>
              <w:t>Объект</w:t>
            </w:r>
            <w:r w:rsidRPr="00B62E8A">
              <w:rPr>
                <w:sz w:val="28"/>
                <w:szCs w:val="28"/>
                <w:lang w:val="en-US"/>
              </w:rPr>
              <w:t> </w:t>
            </w:r>
            <w:r w:rsidRPr="00B62E8A">
              <w:rPr>
                <w:sz w:val="28"/>
                <w:szCs w:val="28"/>
              </w:rPr>
              <w:t>технического диагностирования:</w:t>
            </w:r>
          </w:p>
          <w:p w:rsidR="00E018D4" w:rsidRPr="005B7AF9" w:rsidRDefault="000A34B5" w:rsidP="000A34B5">
            <w:pPr>
              <w:tabs>
                <w:tab w:val="left" w:pos="5664"/>
              </w:tabs>
              <w:rPr>
                <w:b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сооружение</w:t>
            </w:r>
            <w:r w:rsidR="00E018D4" w:rsidRPr="00B62E8A">
              <w:rPr>
                <w:rFonts w:eastAsia="Calibri"/>
                <w:sz w:val="28"/>
                <w:szCs w:val="28"/>
                <w:lang w:eastAsia="en-US"/>
              </w:rPr>
              <w:t>:</w:t>
            </w:r>
            <w:r w:rsidR="00C06F29">
              <w:rPr>
                <w:b/>
                <w:sz w:val="28"/>
                <w:szCs w:val="28"/>
              </w:rPr>
              <w:t>Т</w:t>
            </w:r>
            <w:r w:rsidR="00E018D4" w:rsidRPr="00B62E8A">
              <w:rPr>
                <w:b/>
                <w:sz w:val="28"/>
                <w:szCs w:val="28"/>
              </w:rPr>
              <w:t>ехнологически</w:t>
            </w:r>
            <w:r w:rsidR="00C06F29">
              <w:rPr>
                <w:b/>
                <w:sz w:val="28"/>
                <w:szCs w:val="28"/>
              </w:rPr>
              <w:t>е</w:t>
            </w:r>
            <w:r w:rsidR="00E018D4" w:rsidRPr="00B62E8A">
              <w:rPr>
                <w:b/>
                <w:sz w:val="28"/>
                <w:szCs w:val="28"/>
              </w:rPr>
              <w:t xml:space="preserve"> трубопровод</w:t>
            </w:r>
            <w:r w:rsidR="00C06F29">
              <w:rPr>
                <w:b/>
                <w:sz w:val="28"/>
                <w:szCs w:val="28"/>
              </w:rPr>
              <w:t>ы</w:t>
            </w: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right"/>
              <w:rPr>
                <w:b/>
                <w:sz w:val="28"/>
                <w:szCs w:val="28"/>
              </w:rPr>
            </w:pPr>
            <w:r w:rsidRPr="005B7AF9">
              <w:rPr>
                <w:rFonts w:eastAsia="Calibri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right"/>
              <w:rPr>
                <w:b/>
                <w:sz w:val="28"/>
                <w:szCs w:val="28"/>
              </w:rPr>
            </w:pPr>
            <w:r w:rsidRPr="005B7AF9">
              <w:rPr>
                <w:rFonts w:eastAsia="Calibri"/>
                <w:sz w:val="28"/>
                <w:szCs w:val="28"/>
              </w:rPr>
              <w:t>заводской №</w:t>
            </w: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right"/>
              <w:rPr>
                <w:b/>
                <w:sz w:val="28"/>
                <w:szCs w:val="28"/>
              </w:rPr>
            </w:pPr>
            <w:r w:rsidRPr="005B7AF9">
              <w:rPr>
                <w:rFonts w:eastAsia="Calibri"/>
                <w:sz w:val="28"/>
                <w:szCs w:val="28"/>
              </w:rPr>
              <w:t>инвентарный №</w:t>
            </w: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right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rPr>
                <w:b/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rPr>
                <w:b/>
                <w:sz w:val="28"/>
                <w:szCs w:val="28"/>
              </w:rPr>
            </w:pPr>
            <w:r w:rsidRPr="005B7AF9">
              <w:rPr>
                <w:rFonts w:eastAsia="Calibri"/>
                <w:sz w:val="28"/>
                <w:szCs w:val="28"/>
              </w:rPr>
              <w:t xml:space="preserve">ООО «Газпром _____________» </w:t>
            </w:r>
            <w:r w:rsidRPr="005B7AF9">
              <w:rPr>
                <w:rFonts w:eastAsia="Calibri"/>
                <w:i/>
                <w:sz w:val="28"/>
                <w:szCs w:val="28"/>
              </w:rPr>
              <w:t>МЛПУ, НГДУ, УПХГ и т.д., КС, ДКС, ГРБ-5, УППГТ, Скв. и т.д.</w:t>
            </w: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0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75" w:type="pct"/>
          </w:tcPr>
          <w:p w:rsidR="004B0AEB" w:rsidRPr="005B7AF9" w:rsidRDefault="004B0AEB" w:rsidP="002542B2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sz w:val="28"/>
                <w:szCs w:val="28"/>
              </w:rPr>
            </w:pPr>
          </w:p>
          <w:p w:rsidR="004B0AEB" w:rsidRPr="005B7AF9" w:rsidRDefault="004B0AEB" w:rsidP="002542B2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______________ /Ф.И.О./</w:t>
            </w:r>
          </w:p>
          <w:p w:rsidR="004B0AEB" w:rsidRPr="005B7AF9" w:rsidRDefault="004B0AEB" w:rsidP="002542B2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 xml:space="preserve"> «____» _________ 202__ г.</w:t>
            </w:r>
          </w:p>
        </w:tc>
      </w:tr>
      <w:tr w:rsidR="004B0AEB" w:rsidRPr="005B7AF9" w:rsidTr="000F1D3B">
        <w:tc>
          <w:tcPr>
            <w:tcW w:w="1725" w:type="pct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5" w:type="pct"/>
            <w:gridSpan w:val="2"/>
          </w:tcPr>
          <w:p w:rsidR="004B0AEB" w:rsidRPr="005B7AF9" w:rsidRDefault="004B0AEB" w:rsidP="002542B2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4B0AEB" w:rsidRPr="005B7AF9" w:rsidRDefault="004B0AEB" w:rsidP="004B0AEB">
      <w:pPr>
        <w:spacing w:line="276" w:lineRule="auto"/>
        <w:rPr>
          <w:sz w:val="28"/>
          <w:szCs w:val="28"/>
        </w:rPr>
      </w:pPr>
    </w:p>
    <w:p w:rsidR="004B0AEB" w:rsidRPr="005B7AF9" w:rsidRDefault="004B0AEB" w:rsidP="004B0AEB">
      <w:pPr>
        <w:spacing w:after="160" w:line="259" w:lineRule="auto"/>
        <w:rPr>
          <w:b/>
          <w:bCs/>
          <w:color w:val="365F91"/>
          <w:sz w:val="28"/>
          <w:szCs w:val="28"/>
        </w:rPr>
      </w:pPr>
      <w:r w:rsidRPr="005B7AF9">
        <w:rPr>
          <w:sz w:val="28"/>
          <w:szCs w:val="28"/>
        </w:rPr>
        <w:br w:type="page"/>
      </w:r>
    </w:p>
    <w:bookmarkStart w:id="1" w:name="_Toc90658692" w:displacedByCustomXml="next"/>
    <w:bookmarkStart w:id="2" w:name="_Toc90640310" w:displacedByCustomXml="next"/>
    <w:bookmarkStart w:id="3" w:name="_Toc91514769" w:displacedByCustomXml="next"/>
    <w:sdt>
      <w:sdtPr>
        <w:rPr>
          <w:rStyle w:val="afff7"/>
          <w:rFonts w:ascii="Times New Roman" w:hAnsi="Times New Roman"/>
          <w:b w:val="0"/>
          <w:i w:val="0"/>
          <w:sz w:val="28"/>
          <w:szCs w:val="28"/>
        </w:rPr>
        <w:id w:val="997857542"/>
        <w:docPartObj>
          <w:docPartGallery w:val="Table of Contents"/>
          <w:docPartUnique/>
        </w:docPartObj>
      </w:sdtPr>
      <w:sdtEndPr>
        <w:rPr>
          <w:rStyle w:val="a1"/>
        </w:rPr>
      </w:sdtEndPr>
      <w:sdtContent>
        <w:p w:rsidR="004B0AEB" w:rsidRPr="0042322D" w:rsidRDefault="00F44415" w:rsidP="0042322D">
          <w:pPr>
            <w:pStyle w:val="24"/>
            <w:tabs>
              <w:tab w:val="right" w:leader="dot" w:pos="9621"/>
            </w:tabs>
            <w:spacing w:before="0"/>
            <w:ind w:left="261"/>
            <w:jc w:val="center"/>
            <w:rPr>
              <w:rStyle w:val="ac"/>
              <w:rFonts w:ascii="Times New Roman" w:eastAsia="Proxima Nova Lt" w:hAnsi="Times New Roman"/>
              <w:bCs w:val="0"/>
              <w:noProof/>
              <w:color w:val="auto"/>
              <w:sz w:val="28"/>
              <w:szCs w:val="28"/>
              <w:u w:val="none"/>
              <w:lang w:eastAsia="en-US"/>
            </w:rPr>
          </w:pPr>
          <w:r w:rsidRPr="0042322D">
            <w:rPr>
              <w:rStyle w:val="afff7"/>
              <w:rFonts w:ascii="Times New Roman" w:hAnsi="Times New Roman"/>
              <w:i w:val="0"/>
              <w:sz w:val="28"/>
              <w:szCs w:val="28"/>
            </w:rPr>
            <w:t>СОДЕРЖАНИЕ</w:t>
          </w:r>
          <w:bookmarkEnd w:id="3"/>
          <w:bookmarkEnd w:id="2"/>
          <w:bookmarkEnd w:id="1"/>
        </w:p>
        <w:p w:rsidR="0042322D" w:rsidRPr="0042322D" w:rsidRDefault="004B0AEB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r w:rsidRPr="0042322D">
            <w:rPr>
              <w:rStyle w:val="ac"/>
              <w:rFonts w:ascii="Times New Roman" w:eastAsia="Proxima Nova Lt" w:hAnsi="Times New Roman"/>
              <w:b w:val="0"/>
              <w:bCs w:val="0"/>
              <w:noProof/>
              <w:color w:val="auto"/>
              <w:sz w:val="28"/>
              <w:szCs w:val="28"/>
              <w:u w:val="none"/>
              <w:lang w:eastAsia="en-US"/>
            </w:rPr>
            <w:fldChar w:fldCharType="begin"/>
          </w:r>
          <w:r w:rsidRPr="0042322D">
            <w:rPr>
              <w:rStyle w:val="ac"/>
              <w:rFonts w:ascii="Times New Roman" w:eastAsia="Proxima Nova Lt" w:hAnsi="Times New Roman"/>
              <w:b w:val="0"/>
              <w:bCs w:val="0"/>
              <w:noProof/>
              <w:color w:val="auto"/>
              <w:sz w:val="28"/>
              <w:szCs w:val="28"/>
              <w:u w:val="none"/>
              <w:lang w:eastAsia="en-US"/>
            </w:rPr>
            <w:instrText xml:space="preserve"> TOC \o "1-2" \h \z \u </w:instrText>
          </w:r>
          <w:r w:rsidRPr="0042322D">
            <w:rPr>
              <w:rStyle w:val="ac"/>
              <w:rFonts w:ascii="Times New Roman" w:eastAsia="Proxima Nova Lt" w:hAnsi="Times New Roman"/>
              <w:b w:val="0"/>
              <w:bCs w:val="0"/>
              <w:noProof/>
              <w:color w:val="auto"/>
              <w:sz w:val="28"/>
              <w:szCs w:val="28"/>
              <w:u w:val="none"/>
              <w:lang w:eastAsia="en-US"/>
            </w:rPr>
            <w:fldChar w:fldCharType="separate"/>
          </w:r>
          <w:hyperlink w:anchor="_Toc95387539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1. Основания для проведения работ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_Toc95387539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0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2. Сроки проведения работ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_Toc95387540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1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3. Перечень нормативных и правовых актов, устанавливающих требования к объекту диагностики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_Toc95387541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2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4. Данные о Заказчике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_Toc95387542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3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5. Сведения об организации, проводившей техническое диагностирование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_Toc95387543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4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6. Сведения о специалистах, проводивших обследование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_Toc95387544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5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7. Перечень приборов и оборудования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_Toc95387545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6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8. Перечень объектов технического диагностирования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_Toc95387546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7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9. Краткая характеристика и назначение объектов технического диагностирования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_Toc95387547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8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10. Перечень работ, выполненных в процессе технического диагностирования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_Toc95387548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49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11. Сведения о рассмотренных в процессе технического диагностирования документах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_Toc95387549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0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12. Анализ результатов предшествующих обследований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_Toc95387550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1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13. Результаты технического диагностирования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_Toc95387551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2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14. Результаты расчетной оценки технического состояния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_Toc95387552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3" w:history="1">
            <w:r w:rsidR="0042322D" w:rsidRPr="0042322D">
              <w:rPr>
                <w:rStyle w:val="ac"/>
                <w:rFonts w:ascii="Times New Roman" w:hAnsi="Times New Roman"/>
                <w:b w:val="0"/>
                <w:noProof/>
                <w:sz w:val="28"/>
                <w:szCs w:val="28"/>
                <w:lang w:eastAsia="en-US"/>
              </w:rPr>
              <w:t>15. Выводы по результатам технической диагностики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_Toc95387553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4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1 Протокол анализа технической документации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_Toc95387554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9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5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2 Протокол по результатам функциональной диагностики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_Toc95387555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6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3 Протокол по результатам визуального и измерительного контроля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_Toc95387556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13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7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4 Протокол по результатам ультразвуковой толщинометрии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_Toc95387557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8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5 Протокол по результатам ультразвукового контроля качества основного металла и сварных соединений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_Toc95387558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59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6 Протокол по результатам магнитопорошкового контроля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_Toc95387559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19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60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7 Протокол по результатам вихретокового контроля трубопровода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_Toc95387560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21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61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8 Схемы контроля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_Toc95387561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62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9 Перечень применяемой при техническом диагностировании нормативной, технической и методической документации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_Toc95387562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63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10 Копия программы проведения работ по техническому диагностированию технологических трубопроводов, установленных на объектах ООО «Газпром трансгаз ________________»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_Toc95387563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64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11 Копия свидетельства об аттестации лаборатории неразрушающего контроля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_Toc95387564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65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12 Копии квалификационных удостоверении специалистов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_Toc95387565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22D" w:rsidRPr="0042322D" w:rsidRDefault="009E0CAF" w:rsidP="0042322D">
          <w:pPr>
            <w:pStyle w:val="24"/>
            <w:tabs>
              <w:tab w:val="right" w:leader="dot" w:pos="962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95387566" w:history="1">
            <w:r w:rsidR="0042322D" w:rsidRPr="0042322D">
              <w:rPr>
                <w:rStyle w:val="ac"/>
                <w:rFonts w:ascii="Times New Roman" w:eastAsiaTheme="minorHAnsi" w:hAnsi="Times New Roman"/>
                <w:b w:val="0"/>
                <w:noProof/>
                <w:sz w:val="28"/>
                <w:szCs w:val="28"/>
                <w:lang w:eastAsia="en-US"/>
              </w:rPr>
              <w:t>ПРИЛОЖЕНИЕ № 13 Копия приказа о назначении ответственных лиц для выполнения технического диагностирования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_Toc95387566 \h </w:instrTex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42322D" w:rsidRPr="0042322D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B0AEB" w:rsidRPr="00DC2F44" w:rsidRDefault="004B0AEB" w:rsidP="0042322D">
          <w:pPr>
            <w:pStyle w:val="24"/>
            <w:tabs>
              <w:tab w:val="right" w:leader="dot" w:pos="9621"/>
            </w:tabs>
            <w:spacing w:before="0"/>
            <w:ind w:left="261"/>
          </w:pPr>
          <w:r w:rsidRPr="0042322D">
            <w:rPr>
              <w:rStyle w:val="ac"/>
              <w:rFonts w:ascii="Times New Roman" w:eastAsia="Proxima Nova Lt" w:hAnsi="Times New Roman"/>
              <w:b w:val="0"/>
              <w:bCs w:val="0"/>
              <w:noProof/>
              <w:color w:val="auto"/>
              <w:sz w:val="28"/>
              <w:szCs w:val="28"/>
              <w:u w:val="none"/>
              <w:lang w:eastAsia="en-US"/>
            </w:rPr>
            <w:fldChar w:fldCharType="end"/>
          </w:r>
        </w:p>
      </w:sdtContent>
    </w:sdt>
    <w:p w:rsidR="004B0AEB" w:rsidRPr="005B7AF9" w:rsidRDefault="004B0AEB" w:rsidP="004B0AEB">
      <w:pPr>
        <w:pStyle w:val="1"/>
        <w:keepNext w:val="0"/>
        <w:widowControl w:val="0"/>
        <w:jc w:val="center"/>
        <w:rPr>
          <w:sz w:val="28"/>
          <w:szCs w:val="28"/>
        </w:rPr>
      </w:pPr>
      <w:r w:rsidRPr="005B7AF9">
        <w:rPr>
          <w:sz w:val="28"/>
          <w:szCs w:val="28"/>
        </w:rPr>
        <w:br w:type="page"/>
      </w:r>
    </w:p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4" w:name="_Toc95387539"/>
      <w:bookmarkStart w:id="5" w:name="_Toc518984359"/>
      <w:bookmarkStart w:id="6" w:name="_Toc35943578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1. Основани</w:t>
      </w:r>
      <w:r w:rsidR="000A34B5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я для</w:t>
      </w:r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 xml:space="preserve"> проведения работ</w:t>
      </w:r>
      <w:bookmarkEnd w:id="4"/>
    </w:p>
    <w:p w:rsidR="004B0AEB" w:rsidRPr="005B7AF9" w:rsidRDefault="004B0AEB" w:rsidP="004B0AEB">
      <w:pPr>
        <w:widowControl w:val="0"/>
        <w:spacing w:before="60"/>
        <w:ind w:firstLine="709"/>
        <w:rPr>
          <w:sz w:val="28"/>
          <w:szCs w:val="28"/>
        </w:rPr>
      </w:pPr>
      <w:r w:rsidRPr="005B7AF9">
        <w:rPr>
          <w:sz w:val="28"/>
          <w:szCs w:val="28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:rsidR="004B0AEB" w:rsidRPr="00E224E9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7" w:name="_Toc95387540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2. Сроки проведения работ</w:t>
      </w:r>
      <w:bookmarkEnd w:id="7"/>
    </w:p>
    <w:p w:rsidR="004B0AEB" w:rsidRPr="005B7AF9" w:rsidRDefault="004B0AEB" w:rsidP="004B0AEB">
      <w:pPr>
        <w:ind w:firstLine="708"/>
        <w:rPr>
          <w:sz w:val="28"/>
          <w:szCs w:val="28"/>
        </w:rPr>
      </w:pPr>
      <w:r w:rsidRPr="005B7AF9">
        <w:rPr>
          <w:sz w:val="28"/>
          <w:szCs w:val="28"/>
        </w:rPr>
        <w:t>Работы по техническому диагностированию проведены в период с «__» _________ 202_ г. по «__» _________202_ г.</w:t>
      </w:r>
    </w:p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8" w:name="_Toc95387541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 xml:space="preserve">3. Перечень нормативных и правовых актов, устанавливающих требования к объекту </w:t>
      </w:r>
      <w:bookmarkEnd w:id="5"/>
      <w:bookmarkEnd w:id="6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диагностики</w:t>
      </w:r>
      <w:bookmarkEnd w:id="8"/>
    </w:p>
    <w:p w:rsidR="004B0AEB" w:rsidRPr="000A34B5" w:rsidRDefault="004B0AEB" w:rsidP="004B0AEB">
      <w:pPr>
        <w:pStyle w:val="aa"/>
        <w:widowControl w:val="0"/>
        <w:spacing w:before="60"/>
        <w:ind w:left="0" w:firstLine="709"/>
        <w:contextualSpacing w:val="0"/>
        <w:jc w:val="both"/>
        <w:rPr>
          <w:sz w:val="28"/>
          <w:szCs w:val="28"/>
        </w:rPr>
      </w:pPr>
      <w:r w:rsidRPr="000A34B5">
        <w:rPr>
          <w:sz w:val="28"/>
          <w:szCs w:val="28"/>
        </w:rPr>
        <w:t>Федерального Закона №116-ФЗ от 21.07.1997 «О промышленной безопасности опасных производственных объектов»</w:t>
      </w:r>
      <w:r w:rsidR="00C06F29" w:rsidRPr="000A34B5">
        <w:rPr>
          <w:sz w:val="28"/>
          <w:szCs w:val="28"/>
        </w:rPr>
        <w:t>.</w:t>
      </w:r>
    </w:p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9" w:name="_Toc95387542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4. Данные о Заказчике</w:t>
      </w:r>
      <w:bookmarkEnd w:id="9"/>
    </w:p>
    <w:p w:rsidR="004B0AEB" w:rsidRPr="005B7AF9" w:rsidRDefault="004B0AEB" w:rsidP="004B0AEB">
      <w:pPr>
        <w:widowControl w:val="0"/>
        <w:spacing w:before="60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 w:rsidR="00495BE2">
        <w:rPr>
          <w:sz w:val="28"/>
          <w:szCs w:val="28"/>
        </w:rPr>
        <w:t>1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438"/>
        <w:gridCol w:w="5415"/>
      </w:tblGrid>
      <w:tr w:rsidR="004B0AEB" w:rsidRPr="005B7AF9" w:rsidTr="00C13256">
        <w:tc>
          <w:tcPr>
            <w:tcW w:w="2252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C13256">
        <w:tc>
          <w:tcPr>
            <w:tcW w:w="2252" w:type="pct"/>
          </w:tcPr>
          <w:p w:rsidR="004B0AEB" w:rsidRPr="005B7AF9" w:rsidRDefault="00C06F29" w:rsidP="002542B2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C13256">
        <w:tc>
          <w:tcPr>
            <w:tcW w:w="2252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C13256">
        <w:tc>
          <w:tcPr>
            <w:tcW w:w="2252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Местонахождение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C13256">
        <w:tc>
          <w:tcPr>
            <w:tcW w:w="2252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Телефон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C13256">
        <w:tc>
          <w:tcPr>
            <w:tcW w:w="2252" w:type="pct"/>
          </w:tcPr>
          <w:p w:rsidR="004B0AEB" w:rsidRPr="005B7AF9" w:rsidRDefault="00C06F29" w:rsidP="002542B2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E-mail</w:t>
            </w:r>
            <w:r w:rsidR="004B0AEB" w:rsidRPr="005B7AF9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10" w:name="_Toc35943584"/>
      <w:bookmarkStart w:id="11" w:name="_Toc95387543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 xml:space="preserve">5. Сведения об организации, проводившей </w:t>
      </w:r>
      <w:bookmarkEnd w:id="10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техническое диагностирование</w:t>
      </w:r>
      <w:bookmarkEnd w:id="11"/>
    </w:p>
    <w:p w:rsidR="004B0AEB" w:rsidRPr="005B7AF9" w:rsidRDefault="004B0AEB" w:rsidP="004B0AEB">
      <w:pPr>
        <w:widowControl w:val="0"/>
        <w:spacing w:before="60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 w:rsidR="00495BE2">
        <w:rPr>
          <w:sz w:val="28"/>
          <w:szCs w:val="28"/>
        </w:rPr>
        <w:t>2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438"/>
        <w:gridCol w:w="5415"/>
      </w:tblGrid>
      <w:tr w:rsidR="004B0AEB" w:rsidRPr="005B7AF9" w:rsidTr="000F34CF">
        <w:tc>
          <w:tcPr>
            <w:tcW w:w="2252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0F34CF">
        <w:tc>
          <w:tcPr>
            <w:tcW w:w="2252" w:type="pct"/>
          </w:tcPr>
          <w:p w:rsidR="004B0AEB" w:rsidRPr="005B7AF9" w:rsidRDefault="008D5E6D" w:rsidP="002542B2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0F34CF">
        <w:tc>
          <w:tcPr>
            <w:tcW w:w="2252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0F34CF">
        <w:tc>
          <w:tcPr>
            <w:tcW w:w="2252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Местонахождение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0F34CF">
        <w:tc>
          <w:tcPr>
            <w:tcW w:w="2252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Телефон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0F34CF">
        <w:tc>
          <w:tcPr>
            <w:tcW w:w="2252" w:type="pct"/>
          </w:tcPr>
          <w:p w:rsidR="004B0AEB" w:rsidRPr="00C06F29" w:rsidRDefault="00C06F29" w:rsidP="002542B2">
            <w:pPr>
              <w:widowControl w:val="0"/>
              <w:spacing w:before="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4B0AEB" w:rsidRPr="005B7AF9" w:rsidTr="000F34CF">
        <w:tc>
          <w:tcPr>
            <w:tcW w:w="2252" w:type="pct"/>
          </w:tcPr>
          <w:p w:rsidR="004B0AEB" w:rsidRPr="005B7AF9" w:rsidRDefault="00C06F29" w:rsidP="002542B2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48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:rsidR="004B0AEB" w:rsidRPr="005B7AF9" w:rsidRDefault="004B0AEB" w:rsidP="004B0AEB">
      <w:pPr>
        <w:widowControl w:val="0"/>
        <w:spacing w:before="60"/>
        <w:ind w:firstLine="709"/>
        <w:rPr>
          <w:color w:val="000000" w:themeColor="text1"/>
          <w:sz w:val="28"/>
          <w:szCs w:val="28"/>
        </w:rPr>
      </w:pPr>
      <w:r w:rsidRPr="005B7AF9">
        <w:rPr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C13256">
        <w:rPr>
          <w:color w:val="000000" w:themeColor="text1"/>
          <w:sz w:val="28"/>
          <w:szCs w:val="28"/>
        </w:rPr>
        <w:t xml:space="preserve"> 11</w:t>
      </w:r>
      <w:r w:rsidRPr="005B7AF9">
        <w:rPr>
          <w:color w:val="000000" w:themeColor="text1"/>
          <w:sz w:val="28"/>
          <w:szCs w:val="28"/>
        </w:rPr>
        <w:t>.</w:t>
      </w:r>
    </w:p>
    <w:p w:rsidR="00C13256" w:rsidRDefault="00C13256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12" w:name="_Toc95387544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6. Сведения о специалистах, проводивших обследование</w:t>
      </w:r>
      <w:bookmarkEnd w:id="12"/>
    </w:p>
    <w:p w:rsidR="004B0AEB" w:rsidRPr="005B7AF9" w:rsidRDefault="004B0AEB" w:rsidP="004B0AEB">
      <w:pPr>
        <w:widowControl w:val="0"/>
        <w:spacing w:before="60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 w:rsidR="00495BE2">
        <w:rPr>
          <w:sz w:val="28"/>
          <w:szCs w:val="28"/>
        </w:rPr>
        <w:t>3</w:t>
      </w:r>
      <w:r w:rsidRPr="005B7AF9">
        <w:rPr>
          <w:sz w:val="28"/>
          <w:szCs w:val="28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7"/>
        <w:gridCol w:w="2314"/>
        <w:gridCol w:w="2245"/>
        <w:gridCol w:w="2517"/>
        <w:gridCol w:w="2070"/>
      </w:tblGrid>
      <w:tr w:rsidR="004B0AEB" w:rsidRPr="005B7AF9" w:rsidTr="000F34CF">
        <w:trPr>
          <w:trHeight w:val="738"/>
          <w:jc w:val="center"/>
        </w:trPr>
        <w:tc>
          <w:tcPr>
            <w:tcW w:w="403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4B0AEB" w:rsidRPr="005B7AF9" w:rsidRDefault="000A34B5" w:rsidP="000A34B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 xml:space="preserve">№ удостоверения </w:t>
            </w:r>
          </w:p>
        </w:tc>
        <w:tc>
          <w:tcPr>
            <w:tcW w:w="1321" w:type="pct"/>
            <w:vAlign w:val="center"/>
          </w:tcPr>
          <w:p w:rsidR="004B0AEB" w:rsidRPr="005B7AF9" w:rsidRDefault="000A34B5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4B0AEB" w:rsidRDefault="004B0AEB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Срок действия</w:t>
            </w:r>
          </w:p>
          <w:p w:rsidR="000A34B5" w:rsidRPr="005B7AF9" w:rsidRDefault="000A34B5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удостоверения до</w:t>
            </w:r>
          </w:p>
        </w:tc>
      </w:tr>
      <w:tr w:rsidR="004B0AEB" w:rsidRPr="005B7AF9" w:rsidTr="000F34CF">
        <w:trPr>
          <w:trHeight w:val="536"/>
          <w:jc w:val="center"/>
        </w:trPr>
        <w:tc>
          <w:tcPr>
            <w:tcW w:w="403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5B7AF9">
              <w:rPr>
                <w:bCs/>
                <w:sz w:val="28"/>
                <w:szCs w:val="28"/>
              </w:rPr>
              <w:t>1</w:t>
            </w:r>
            <w:r w:rsidR="00C06F29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1218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4B0AEB" w:rsidRPr="005B7AF9" w:rsidTr="000F34CF">
        <w:trPr>
          <w:trHeight w:val="536"/>
          <w:jc w:val="center"/>
        </w:trPr>
        <w:tc>
          <w:tcPr>
            <w:tcW w:w="403" w:type="pct"/>
            <w:vAlign w:val="center"/>
          </w:tcPr>
          <w:p w:rsidR="004B0AEB" w:rsidRPr="00C06F29" w:rsidRDefault="00C06F29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1218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4B0AEB" w:rsidRPr="005B7AF9" w:rsidTr="000F34CF">
        <w:trPr>
          <w:trHeight w:val="536"/>
          <w:jc w:val="center"/>
        </w:trPr>
        <w:tc>
          <w:tcPr>
            <w:tcW w:w="403" w:type="pct"/>
            <w:vAlign w:val="center"/>
          </w:tcPr>
          <w:p w:rsidR="004B0AEB" w:rsidRPr="00C06F29" w:rsidRDefault="00C06F29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3</w:t>
            </w:r>
            <w:r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1218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4B0AEB" w:rsidRPr="005B7AF9" w:rsidRDefault="004B0AEB" w:rsidP="004B0AEB">
      <w:pPr>
        <w:widowControl w:val="0"/>
        <w:spacing w:before="60"/>
        <w:ind w:firstLine="709"/>
        <w:rPr>
          <w:sz w:val="28"/>
          <w:szCs w:val="28"/>
        </w:rPr>
      </w:pPr>
      <w:r w:rsidRPr="005B7AF9">
        <w:rPr>
          <w:sz w:val="28"/>
          <w:szCs w:val="28"/>
        </w:rPr>
        <w:t>Копии удостоверений специалистов приведены в Приложении №</w:t>
      </w:r>
      <w:r w:rsidR="00C13256">
        <w:rPr>
          <w:sz w:val="28"/>
          <w:szCs w:val="28"/>
        </w:rPr>
        <w:t xml:space="preserve"> 12</w:t>
      </w:r>
      <w:r w:rsidRPr="005B7AF9">
        <w:rPr>
          <w:sz w:val="28"/>
          <w:szCs w:val="28"/>
        </w:rPr>
        <w:t>.</w:t>
      </w:r>
    </w:p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13" w:name="_Toc95387545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7. Перечень приборов и оборудования</w:t>
      </w:r>
      <w:bookmarkEnd w:id="13"/>
    </w:p>
    <w:p w:rsidR="004B0AEB" w:rsidRPr="005B7AF9" w:rsidRDefault="004B0AEB" w:rsidP="004B0AEB">
      <w:pPr>
        <w:widowControl w:val="0"/>
        <w:spacing w:before="60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 w:rsidR="00495BE2">
        <w:rPr>
          <w:sz w:val="28"/>
          <w:szCs w:val="28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34"/>
        <w:gridCol w:w="1544"/>
        <w:gridCol w:w="2121"/>
        <w:gridCol w:w="2137"/>
      </w:tblGrid>
      <w:tr w:rsidR="00C06F29" w:rsidRPr="005B7AF9" w:rsidTr="00C06F29">
        <w:tc>
          <w:tcPr>
            <w:tcW w:w="617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№</w:t>
            </w:r>
          </w:p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434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5B7AF9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544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Заводской номер прибора</w:t>
            </w:r>
          </w:p>
        </w:tc>
        <w:tc>
          <w:tcPr>
            <w:tcW w:w="2121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:rsidR="004B0AEB" w:rsidRPr="005B7AF9" w:rsidRDefault="004B0AEB" w:rsidP="008D5E6D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Д</w:t>
            </w:r>
            <w:r w:rsidR="00C06F29">
              <w:rPr>
                <w:b/>
                <w:bCs/>
                <w:sz w:val="28"/>
                <w:szCs w:val="28"/>
              </w:rPr>
              <w:t>ействительн</w:t>
            </w:r>
            <w:r w:rsidR="008D5E6D">
              <w:rPr>
                <w:b/>
                <w:bCs/>
                <w:sz w:val="28"/>
                <w:szCs w:val="28"/>
              </w:rPr>
              <w:t>а</w:t>
            </w:r>
            <w:r w:rsidR="00C06F29">
              <w:rPr>
                <w:b/>
                <w:bCs/>
                <w:sz w:val="28"/>
                <w:szCs w:val="28"/>
              </w:rPr>
              <w:t xml:space="preserve"> до</w:t>
            </w:r>
          </w:p>
        </w:tc>
      </w:tr>
      <w:tr w:rsidR="00C06F29" w:rsidRPr="005B7AF9" w:rsidTr="00C06F29">
        <w:trPr>
          <w:trHeight w:val="340"/>
        </w:trPr>
        <w:tc>
          <w:tcPr>
            <w:tcW w:w="617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5B7AF9">
              <w:rPr>
                <w:bCs/>
                <w:sz w:val="28"/>
                <w:szCs w:val="28"/>
              </w:rPr>
              <w:t>1</w:t>
            </w:r>
            <w:r w:rsidR="00C06F29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C06F29" w:rsidRPr="005B7AF9" w:rsidTr="00C06F29">
        <w:trPr>
          <w:trHeight w:val="70"/>
        </w:trPr>
        <w:tc>
          <w:tcPr>
            <w:tcW w:w="617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5B7AF9">
              <w:rPr>
                <w:bCs/>
                <w:sz w:val="28"/>
                <w:szCs w:val="28"/>
              </w:rPr>
              <w:t>2</w:t>
            </w:r>
            <w:r w:rsidR="00C06F29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C06F29" w:rsidRPr="005B7AF9" w:rsidTr="00C06F29">
        <w:trPr>
          <w:trHeight w:val="340"/>
        </w:trPr>
        <w:tc>
          <w:tcPr>
            <w:tcW w:w="617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5B7AF9">
              <w:rPr>
                <w:bCs/>
                <w:sz w:val="28"/>
                <w:szCs w:val="28"/>
              </w:rPr>
              <w:t>3</w:t>
            </w:r>
            <w:r w:rsidR="00C06F29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4B0AEB" w:rsidRPr="005B7AF9" w:rsidRDefault="004B0AEB" w:rsidP="002542B2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4B0AEB" w:rsidRPr="005B7AF9" w:rsidRDefault="004B0AEB" w:rsidP="002542B2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4B0AEB" w:rsidRPr="005B7AF9" w:rsidRDefault="004B0AEB" w:rsidP="002542B2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C06F29" w:rsidRPr="00C06F29" w:rsidRDefault="00C06F29" w:rsidP="000A34B5">
      <w:pPr>
        <w:pStyle w:val="aa"/>
        <w:spacing w:before="60"/>
        <w:ind w:left="0" w:firstLine="567"/>
        <w:jc w:val="both"/>
        <w:rPr>
          <w:rStyle w:val="afff7"/>
          <w:i w:val="0"/>
          <w:sz w:val="28"/>
          <w:szCs w:val="28"/>
        </w:rPr>
      </w:pPr>
      <w:bookmarkStart w:id="14" w:name="_Toc35943589"/>
      <w:r w:rsidRPr="00C06F29">
        <w:rPr>
          <w:rStyle w:val="afff7"/>
          <w:i w:val="0"/>
          <w:sz w:val="28"/>
          <w:szCs w:val="28"/>
        </w:rPr>
        <w:t>*- в соответствии с данными электронного реестра Росстандарта – ФГИС «Аршин»</w:t>
      </w:r>
    </w:p>
    <w:p w:rsidR="004B0AEB" w:rsidRPr="00E224E9" w:rsidRDefault="004B0AEB" w:rsidP="00E224E9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15" w:name="_Toc95387546"/>
      <w:r w:rsidRPr="00E224E9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 xml:space="preserve">8. Перечень объектов </w:t>
      </w:r>
      <w:bookmarkEnd w:id="14"/>
      <w:r w:rsidRPr="00E224E9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технического диагностирования</w:t>
      </w:r>
      <w:bookmarkEnd w:id="15"/>
    </w:p>
    <w:p w:rsidR="00422D28" w:rsidRPr="005B7AF9" w:rsidRDefault="004B0AEB" w:rsidP="00984193">
      <w:pPr>
        <w:widowControl w:val="0"/>
        <w:spacing w:before="60"/>
        <w:ind w:firstLine="709"/>
        <w:jc w:val="both"/>
        <w:rPr>
          <w:rFonts w:eastAsia="Proxima Nova Lt"/>
          <w:sz w:val="28"/>
          <w:szCs w:val="28"/>
          <w:lang w:eastAsia="en-US"/>
        </w:rPr>
      </w:pPr>
      <w:bookmarkStart w:id="16" w:name="_Toc35943590"/>
      <w:r w:rsidRPr="005B7AF9">
        <w:rPr>
          <w:sz w:val="28"/>
          <w:szCs w:val="28"/>
        </w:rPr>
        <w:t xml:space="preserve">Объектом технического диагностирования является техническое </w:t>
      </w:r>
      <w:r w:rsidR="00422D28" w:rsidRPr="005B7AF9">
        <w:rPr>
          <w:i/>
          <w:sz w:val="28"/>
          <w:szCs w:val="28"/>
        </w:rPr>
        <w:t>сооружение</w:t>
      </w:r>
      <w:r w:rsidRPr="005B7AF9">
        <w:rPr>
          <w:i/>
          <w:sz w:val="28"/>
          <w:szCs w:val="28"/>
        </w:rPr>
        <w:t>:</w:t>
      </w:r>
      <w:r w:rsidR="00422D28" w:rsidRPr="005B7AF9">
        <w:rPr>
          <w:rFonts w:eastAsia="Proxima Nova Lt"/>
          <w:sz w:val="28"/>
          <w:szCs w:val="28"/>
          <w:lang w:eastAsia="en-US"/>
        </w:rPr>
        <w:t xml:space="preserve"> Технологические трубопроводы КС «</w:t>
      </w:r>
      <w:r w:rsidR="00422D28" w:rsidRPr="005B7AF9">
        <w:rPr>
          <w:rFonts w:eastAsia="Proxima Nova Lt"/>
          <w:sz w:val="28"/>
          <w:szCs w:val="28"/>
          <w:u w:val="single"/>
          <w:lang w:eastAsia="en-US"/>
        </w:rPr>
        <w:t>____</w:t>
      </w:r>
      <w:r w:rsidR="00422D28" w:rsidRPr="005B7AF9">
        <w:rPr>
          <w:rFonts w:eastAsia="Proxima Nova Lt"/>
          <w:sz w:val="28"/>
          <w:szCs w:val="28"/>
          <w:lang w:eastAsia="en-US"/>
        </w:rPr>
        <w:t xml:space="preserve">», </w:t>
      </w:r>
      <w:r w:rsidR="00422D28" w:rsidRPr="005B7AF9">
        <w:rPr>
          <w:rFonts w:eastAsia="Proxima Nova Lt"/>
          <w:sz w:val="28"/>
          <w:szCs w:val="28"/>
          <w:u w:val="single"/>
          <w:lang w:eastAsia="en-US"/>
        </w:rPr>
        <w:t>_________</w:t>
      </w:r>
      <w:r w:rsidR="00422D28" w:rsidRPr="005B7AF9">
        <w:rPr>
          <w:rFonts w:eastAsia="Proxima Nova Lt"/>
          <w:sz w:val="28"/>
          <w:szCs w:val="28"/>
          <w:lang w:eastAsia="en-US"/>
        </w:rPr>
        <w:t xml:space="preserve"> ЛПУМГ ООО «Газпром трансгаз ____». </w:t>
      </w:r>
    </w:p>
    <w:p w:rsidR="00422D28" w:rsidRPr="005B7AF9" w:rsidRDefault="00422D28" w:rsidP="00984193">
      <w:pPr>
        <w:widowControl w:val="0"/>
        <w:spacing w:before="60"/>
        <w:ind w:firstLine="700"/>
        <w:jc w:val="both"/>
        <w:rPr>
          <w:rFonts w:eastAsia="Proxima Nova Lt"/>
          <w:sz w:val="28"/>
          <w:szCs w:val="28"/>
          <w:lang w:eastAsia="en-US"/>
        </w:rPr>
      </w:pPr>
      <w:r w:rsidRPr="005B7AF9">
        <w:rPr>
          <w:rFonts w:eastAsia="Proxima Nova Lt"/>
          <w:sz w:val="28"/>
          <w:szCs w:val="28"/>
          <w:lang w:eastAsia="en-US"/>
        </w:rPr>
        <w:t xml:space="preserve">Разрешенное давление рабочей среды в трубопроводах </w:t>
      </w:r>
      <w:r w:rsidRPr="005B7AF9">
        <w:rPr>
          <w:rFonts w:eastAsia="Proxima Nova Lt"/>
          <w:sz w:val="28"/>
          <w:szCs w:val="28"/>
          <w:u w:val="single"/>
          <w:lang w:eastAsia="en-US"/>
        </w:rPr>
        <w:t>____</w:t>
      </w:r>
      <w:r w:rsidR="00984193">
        <w:rPr>
          <w:rFonts w:eastAsia="Proxima Nova Lt"/>
          <w:sz w:val="28"/>
          <w:szCs w:val="28"/>
          <w:lang w:eastAsia="en-US"/>
        </w:rPr>
        <w:t> Мпа.</w:t>
      </w:r>
    </w:p>
    <w:p w:rsidR="00422D28" w:rsidRPr="005B7AF9" w:rsidRDefault="00422D28" w:rsidP="00422D28">
      <w:pPr>
        <w:widowControl w:val="0"/>
        <w:spacing w:before="60"/>
        <w:ind w:firstLine="709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 w:rsidR="00495BE2">
        <w:rPr>
          <w:sz w:val="28"/>
          <w:szCs w:val="28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4"/>
        <w:gridCol w:w="3983"/>
      </w:tblGrid>
      <w:tr w:rsidR="00422D28" w:rsidRPr="005B7AF9" w:rsidTr="00C13256">
        <w:trPr>
          <w:cantSplit/>
          <w:trHeight w:val="290"/>
        </w:trPr>
        <w:tc>
          <w:tcPr>
            <w:tcW w:w="294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22D28" w:rsidRPr="005B7AF9" w:rsidRDefault="00422D28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Наименование объекта диагностирования</w:t>
            </w:r>
          </w:p>
        </w:tc>
        <w:tc>
          <w:tcPr>
            <w:tcW w:w="206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422D28" w:rsidRPr="005B7AF9" w:rsidTr="00C13256">
        <w:trPr>
          <w:cantSplit/>
          <w:trHeight w:val="290"/>
        </w:trPr>
        <w:tc>
          <w:tcPr>
            <w:tcW w:w="294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Место установки</w:t>
            </w:r>
          </w:p>
        </w:tc>
        <w:tc>
          <w:tcPr>
            <w:tcW w:w="206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422D28" w:rsidRPr="005B7AF9" w:rsidTr="00C13256">
        <w:trPr>
          <w:cantSplit/>
          <w:trHeight w:val="338"/>
        </w:trPr>
        <w:tc>
          <w:tcPr>
            <w:tcW w:w="294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22D28" w:rsidRPr="005B7AF9" w:rsidRDefault="00422D28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Год изготовления</w:t>
            </w:r>
          </w:p>
        </w:tc>
        <w:tc>
          <w:tcPr>
            <w:tcW w:w="206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jc w:val="center"/>
              <w:rPr>
                <w:rFonts w:eastAsia="Proxima Nova Lt"/>
                <w:color w:val="000000" w:themeColor="text1"/>
                <w:sz w:val="28"/>
                <w:szCs w:val="28"/>
                <w:lang w:eastAsia="en-US"/>
              </w:rPr>
            </w:pPr>
          </w:p>
        </w:tc>
      </w:tr>
      <w:tr w:rsidR="00422D28" w:rsidRPr="005B7AF9" w:rsidTr="00C13256">
        <w:trPr>
          <w:cantSplit/>
          <w:trHeight w:val="323"/>
        </w:trPr>
        <w:tc>
          <w:tcPr>
            <w:tcW w:w="294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22D28" w:rsidRPr="005B7AF9" w:rsidRDefault="00422D28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Год ввода в эксплуатацию</w:t>
            </w:r>
          </w:p>
        </w:tc>
        <w:tc>
          <w:tcPr>
            <w:tcW w:w="206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jc w:val="center"/>
              <w:rPr>
                <w:rFonts w:eastAsia="Proxima Nova Lt"/>
                <w:color w:val="000000" w:themeColor="text1"/>
                <w:sz w:val="28"/>
                <w:szCs w:val="28"/>
                <w:lang w:eastAsia="en-US"/>
              </w:rPr>
            </w:pPr>
          </w:p>
        </w:tc>
      </w:tr>
      <w:tr w:rsidR="00422D28" w:rsidRPr="005B7AF9" w:rsidTr="00C13256">
        <w:trPr>
          <w:cantSplit/>
          <w:trHeight w:val="323"/>
        </w:trPr>
        <w:tc>
          <w:tcPr>
            <w:tcW w:w="294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Наработка, лет</w:t>
            </w:r>
          </w:p>
        </w:tc>
        <w:tc>
          <w:tcPr>
            <w:tcW w:w="206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jc w:val="center"/>
              <w:rPr>
                <w:rFonts w:eastAsia="Proxima Nova Lt"/>
                <w:color w:val="000000" w:themeColor="text1"/>
                <w:sz w:val="28"/>
                <w:szCs w:val="28"/>
                <w:lang w:eastAsia="en-US"/>
              </w:rPr>
            </w:pPr>
          </w:p>
        </w:tc>
      </w:tr>
      <w:tr w:rsidR="00422D28" w:rsidRPr="005B7AF9" w:rsidTr="00C13256">
        <w:trPr>
          <w:cantSplit/>
          <w:trHeight w:val="323"/>
        </w:trPr>
        <w:tc>
          <w:tcPr>
            <w:tcW w:w="294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Инвентарный номер</w:t>
            </w:r>
          </w:p>
        </w:tc>
        <w:tc>
          <w:tcPr>
            <w:tcW w:w="2060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22D28" w:rsidRPr="005B7AF9" w:rsidRDefault="00422D28" w:rsidP="002542B2">
            <w:pPr>
              <w:widowControl w:val="0"/>
              <w:spacing w:before="60"/>
              <w:jc w:val="center"/>
              <w:rPr>
                <w:rFonts w:eastAsia="Proxima Nova Lt"/>
                <w:color w:val="000000" w:themeColor="text1"/>
                <w:sz w:val="28"/>
                <w:szCs w:val="28"/>
                <w:lang w:eastAsia="en-US"/>
              </w:rPr>
            </w:pPr>
          </w:p>
        </w:tc>
      </w:tr>
    </w:tbl>
    <w:p w:rsidR="004B0AEB" w:rsidRPr="005B7AF9" w:rsidRDefault="004B0AEB" w:rsidP="004B0AEB">
      <w:pPr>
        <w:pStyle w:val="aa"/>
        <w:widowControl w:val="0"/>
        <w:numPr>
          <w:ilvl w:val="0"/>
          <w:numId w:val="11"/>
        </w:numPr>
        <w:spacing w:before="60" w:after="200" w:line="276" w:lineRule="auto"/>
        <w:ind w:left="567"/>
        <w:rPr>
          <w:i/>
          <w:sz w:val="28"/>
          <w:szCs w:val="28"/>
        </w:rPr>
      </w:pPr>
      <w:r w:rsidRPr="005B7AF9">
        <w:rPr>
          <w:i/>
          <w:sz w:val="28"/>
          <w:szCs w:val="28"/>
        </w:rPr>
        <w:t xml:space="preserve">______; </w:t>
      </w:r>
    </w:p>
    <w:p w:rsidR="004B0AEB" w:rsidRPr="005B7AF9" w:rsidRDefault="004B0AEB" w:rsidP="004B0AEB">
      <w:pPr>
        <w:pStyle w:val="aa"/>
        <w:widowControl w:val="0"/>
        <w:numPr>
          <w:ilvl w:val="0"/>
          <w:numId w:val="11"/>
        </w:numPr>
        <w:spacing w:before="60" w:after="200" w:line="276" w:lineRule="auto"/>
        <w:ind w:left="567"/>
        <w:rPr>
          <w:i/>
          <w:sz w:val="28"/>
          <w:szCs w:val="28"/>
        </w:rPr>
      </w:pPr>
      <w:r w:rsidRPr="005B7AF9">
        <w:rPr>
          <w:i/>
          <w:sz w:val="28"/>
          <w:szCs w:val="28"/>
        </w:rPr>
        <w:t xml:space="preserve">техн. № ____ (зав.№ ____), установленный на _______, </w:t>
      </w:r>
    </w:p>
    <w:p w:rsidR="004B0AEB" w:rsidRPr="005B7AF9" w:rsidRDefault="004B0AEB" w:rsidP="004B0AEB">
      <w:pPr>
        <w:pStyle w:val="aa"/>
        <w:widowControl w:val="0"/>
        <w:numPr>
          <w:ilvl w:val="0"/>
          <w:numId w:val="11"/>
        </w:numPr>
        <w:spacing w:before="60" w:after="200" w:line="276" w:lineRule="auto"/>
        <w:ind w:left="567"/>
        <w:rPr>
          <w:i/>
          <w:sz w:val="28"/>
          <w:szCs w:val="28"/>
        </w:rPr>
      </w:pPr>
      <w:r w:rsidRPr="005B7AF9">
        <w:rPr>
          <w:i/>
          <w:sz w:val="28"/>
          <w:szCs w:val="28"/>
        </w:rPr>
        <w:t xml:space="preserve">инвентарный № _____. </w:t>
      </w:r>
    </w:p>
    <w:p w:rsidR="004B0AEB" w:rsidRPr="005B7AF9" w:rsidRDefault="004B0AEB" w:rsidP="004B0AEB">
      <w:pPr>
        <w:pStyle w:val="aa"/>
        <w:widowControl w:val="0"/>
        <w:numPr>
          <w:ilvl w:val="0"/>
          <w:numId w:val="11"/>
        </w:numPr>
        <w:spacing w:before="60" w:after="200" w:line="276" w:lineRule="auto"/>
        <w:ind w:left="567"/>
        <w:rPr>
          <w:i/>
          <w:sz w:val="28"/>
          <w:szCs w:val="28"/>
        </w:rPr>
      </w:pPr>
      <w:r w:rsidRPr="005B7AF9">
        <w:rPr>
          <w:i/>
          <w:sz w:val="28"/>
          <w:szCs w:val="28"/>
        </w:rPr>
        <w:t>Регистрационный номер ОПО № ______;</w:t>
      </w:r>
    </w:p>
    <w:p w:rsidR="00C13256" w:rsidRDefault="004B0AEB" w:rsidP="004B0AEB">
      <w:pPr>
        <w:pStyle w:val="aa"/>
        <w:widowControl w:val="0"/>
        <w:numPr>
          <w:ilvl w:val="0"/>
          <w:numId w:val="11"/>
        </w:numPr>
        <w:spacing w:before="60" w:after="200" w:line="276" w:lineRule="auto"/>
        <w:ind w:left="567"/>
        <w:rPr>
          <w:i/>
          <w:sz w:val="28"/>
          <w:szCs w:val="28"/>
        </w:rPr>
      </w:pPr>
      <w:r w:rsidRPr="005B7AF9">
        <w:rPr>
          <w:i/>
          <w:sz w:val="28"/>
          <w:szCs w:val="28"/>
        </w:rPr>
        <w:t>Класс опасности – ____.</w:t>
      </w:r>
    </w:p>
    <w:p w:rsidR="004B0AEB" w:rsidRPr="00E224E9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17" w:name="_Toc95387547"/>
      <w:r w:rsidRPr="00E224E9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9. Краткая характеристика и назначение объектов технического диагностирования</w:t>
      </w:r>
      <w:bookmarkEnd w:id="17"/>
    </w:p>
    <w:p w:rsidR="004B0AEB" w:rsidRPr="005B7AF9" w:rsidRDefault="00422D28" w:rsidP="00984193">
      <w:pPr>
        <w:widowControl w:val="0"/>
        <w:spacing w:before="60"/>
        <w:ind w:firstLine="709"/>
        <w:jc w:val="both"/>
        <w:rPr>
          <w:i/>
          <w:sz w:val="28"/>
          <w:szCs w:val="28"/>
        </w:rPr>
      </w:pPr>
      <w:r w:rsidRPr="005B7AF9">
        <w:rPr>
          <w:i/>
          <w:sz w:val="28"/>
          <w:szCs w:val="28"/>
        </w:rPr>
        <w:t>Технологические трубопроводы</w:t>
      </w:r>
      <w:r w:rsidR="004B0AEB" w:rsidRPr="005B7AF9">
        <w:rPr>
          <w:i/>
          <w:color w:val="000000"/>
          <w:sz w:val="28"/>
          <w:szCs w:val="28"/>
        </w:rPr>
        <w:t xml:space="preserve">, </w:t>
      </w:r>
      <w:r w:rsidR="004B0AEB" w:rsidRPr="005B7AF9">
        <w:rPr>
          <w:i/>
          <w:sz w:val="28"/>
          <w:szCs w:val="28"/>
        </w:rPr>
        <w:t>техн</w:t>
      </w:r>
      <w:r w:rsidRPr="005B7AF9">
        <w:rPr>
          <w:i/>
          <w:sz w:val="28"/>
          <w:szCs w:val="28"/>
        </w:rPr>
        <w:t xml:space="preserve">ологический </w:t>
      </w:r>
      <w:r w:rsidR="004B0AEB" w:rsidRPr="005B7AF9">
        <w:rPr>
          <w:i/>
          <w:sz w:val="28"/>
          <w:szCs w:val="28"/>
        </w:rPr>
        <w:t>№ ____ предназначен</w:t>
      </w:r>
      <w:r w:rsidRPr="005B7AF9">
        <w:rPr>
          <w:i/>
          <w:sz w:val="28"/>
          <w:szCs w:val="28"/>
        </w:rPr>
        <w:t>ы</w:t>
      </w:r>
      <w:r w:rsidR="004B0AEB" w:rsidRPr="005B7AF9">
        <w:rPr>
          <w:i/>
          <w:sz w:val="28"/>
          <w:szCs w:val="28"/>
        </w:rPr>
        <w:t xml:space="preserve"> для ….</w:t>
      </w:r>
    </w:p>
    <w:p w:rsidR="002542B2" w:rsidRPr="005B7AF9" w:rsidRDefault="002542B2" w:rsidP="00984193">
      <w:pPr>
        <w:widowControl w:val="0"/>
        <w:tabs>
          <w:tab w:val="left" w:pos="9923"/>
        </w:tabs>
        <w:spacing w:before="60"/>
        <w:ind w:firstLine="709"/>
        <w:jc w:val="both"/>
        <w:rPr>
          <w:rFonts w:eastAsia="Proxima Nova Lt"/>
          <w:sz w:val="28"/>
          <w:szCs w:val="28"/>
          <w:lang w:eastAsia="en-US"/>
        </w:rPr>
      </w:pPr>
      <w:r w:rsidRPr="005B7AF9">
        <w:rPr>
          <w:rFonts w:eastAsia="Proxima Nova Lt"/>
          <w:sz w:val="28"/>
          <w:szCs w:val="28"/>
          <w:lang w:eastAsia="en-US"/>
        </w:rPr>
        <w:t>Сведения о материальном исполнении трубопровода</w:t>
      </w:r>
    </w:p>
    <w:p w:rsidR="002542B2" w:rsidRPr="005B7AF9" w:rsidRDefault="002542B2" w:rsidP="002542B2">
      <w:pPr>
        <w:widowControl w:val="0"/>
        <w:spacing w:before="60"/>
        <w:ind w:firstLine="700"/>
        <w:jc w:val="right"/>
        <w:rPr>
          <w:rFonts w:eastAsia="Proxima Nova Lt"/>
          <w:sz w:val="28"/>
          <w:szCs w:val="28"/>
          <w:lang w:eastAsia="en-US"/>
        </w:rPr>
      </w:pPr>
      <w:bookmarkStart w:id="18" w:name="_Ref455995737"/>
      <w:r w:rsidRPr="005B7AF9">
        <w:rPr>
          <w:rFonts w:eastAsia="Proxima Nova Lt"/>
          <w:sz w:val="28"/>
          <w:szCs w:val="28"/>
          <w:lang w:eastAsia="en-US"/>
        </w:rPr>
        <w:t xml:space="preserve">Таблица </w:t>
      </w:r>
      <w:bookmarkEnd w:id="18"/>
      <w:r w:rsidRPr="005B7AF9">
        <w:rPr>
          <w:rFonts w:eastAsia="Proxima Nova Lt"/>
          <w:sz w:val="28"/>
          <w:szCs w:val="28"/>
          <w:lang w:eastAsia="en-US"/>
        </w:rPr>
        <w:t>№</w:t>
      </w:r>
      <w:r w:rsidR="00495BE2">
        <w:rPr>
          <w:rFonts w:eastAsia="Proxima Nova Lt"/>
          <w:sz w:val="28"/>
          <w:szCs w:val="28"/>
          <w:lang w:eastAsia="en-US"/>
        </w:rPr>
        <w:t>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90"/>
        <w:gridCol w:w="2637"/>
        <w:gridCol w:w="2432"/>
        <w:gridCol w:w="2394"/>
      </w:tblGrid>
      <w:tr w:rsidR="002542B2" w:rsidRPr="005B7AF9" w:rsidTr="000F34CF">
        <w:trPr>
          <w:cantSplit/>
          <w:trHeight w:val="882"/>
          <w:tblHeader/>
        </w:trPr>
        <w:tc>
          <w:tcPr>
            <w:tcW w:w="12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2B2" w:rsidRPr="00495BE2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b/>
                <w:sz w:val="28"/>
                <w:szCs w:val="28"/>
                <w:lang w:eastAsia="en-US"/>
              </w:rPr>
            </w:pPr>
            <w:r w:rsidRPr="00495BE2">
              <w:rPr>
                <w:rFonts w:eastAsia="Proxima Nova Lt"/>
                <w:b/>
                <w:sz w:val="28"/>
                <w:szCs w:val="28"/>
                <w:lang w:eastAsia="en-US"/>
              </w:rPr>
              <w:t>Наименование элемента</w:t>
            </w:r>
          </w:p>
        </w:tc>
        <w:tc>
          <w:tcPr>
            <w:tcW w:w="13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2B2" w:rsidRPr="00495BE2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b/>
                <w:sz w:val="28"/>
                <w:szCs w:val="28"/>
                <w:lang w:eastAsia="en-US"/>
              </w:rPr>
            </w:pPr>
            <w:r w:rsidRPr="00495BE2">
              <w:rPr>
                <w:rFonts w:eastAsia="Proxima Nova Lt"/>
                <w:b/>
                <w:sz w:val="28"/>
                <w:szCs w:val="28"/>
                <w:lang w:eastAsia="en-US"/>
              </w:rPr>
              <w:t>Диаметр (наружный), мм</w:t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2B2" w:rsidRPr="00495BE2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b/>
                <w:sz w:val="28"/>
                <w:szCs w:val="28"/>
                <w:lang w:eastAsia="en-US"/>
              </w:rPr>
            </w:pPr>
            <w:r w:rsidRPr="00495BE2">
              <w:rPr>
                <w:rFonts w:eastAsia="Proxima Nova Lt"/>
                <w:b/>
                <w:sz w:val="28"/>
                <w:szCs w:val="28"/>
                <w:lang w:eastAsia="en-US"/>
              </w:rPr>
              <w:t>Толщина стенки номинальная, мм</w:t>
            </w:r>
          </w:p>
        </w:tc>
        <w:tc>
          <w:tcPr>
            <w:tcW w:w="12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2B2" w:rsidRPr="00495BE2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b/>
                <w:sz w:val="28"/>
                <w:szCs w:val="28"/>
                <w:lang w:eastAsia="en-US"/>
              </w:rPr>
            </w:pPr>
            <w:r w:rsidRPr="00495BE2">
              <w:rPr>
                <w:rFonts w:eastAsia="Proxima Nova Lt"/>
                <w:b/>
                <w:sz w:val="28"/>
                <w:szCs w:val="28"/>
                <w:lang w:eastAsia="en-US"/>
              </w:rPr>
              <w:t>Марка стали</w:t>
            </w:r>
          </w:p>
        </w:tc>
      </w:tr>
      <w:tr w:rsidR="002542B2" w:rsidRPr="005B7AF9" w:rsidTr="000F34CF">
        <w:trPr>
          <w:trHeight w:val="458"/>
        </w:trPr>
        <w:tc>
          <w:tcPr>
            <w:tcW w:w="12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3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2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2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2542B2" w:rsidRPr="005B7AF9" w:rsidTr="000F34CF">
        <w:trPr>
          <w:trHeight w:val="255"/>
        </w:trPr>
        <w:tc>
          <w:tcPr>
            <w:tcW w:w="12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2542B2" w:rsidRPr="005B7AF9" w:rsidTr="000F34CF">
        <w:trPr>
          <w:cantSplit/>
          <w:trHeight w:val="255"/>
        </w:trPr>
        <w:tc>
          <w:tcPr>
            <w:tcW w:w="12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2542B2" w:rsidRPr="005B7AF9" w:rsidTr="000F34CF">
        <w:trPr>
          <w:trHeight w:val="300"/>
        </w:trPr>
        <w:tc>
          <w:tcPr>
            <w:tcW w:w="12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</w:tbl>
    <w:p w:rsidR="002542B2" w:rsidRPr="005B7AF9" w:rsidRDefault="002542B2" w:rsidP="00984193">
      <w:pPr>
        <w:widowControl w:val="0"/>
        <w:tabs>
          <w:tab w:val="left" w:pos="9923"/>
        </w:tabs>
        <w:spacing w:before="60"/>
        <w:ind w:firstLine="709"/>
        <w:jc w:val="center"/>
        <w:rPr>
          <w:rFonts w:eastAsia="Proxima Nova Lt"/>
          <w:sz w:val="28"/>
          <w:szCs w:val="28"/>
          <w:lang w:eastAsia="en-US"/>
        </w:rPr>
      </w:pPr>
      <w:r w:rsidRPr="005B7AF9">
        <w:rPr>
          <w:rFonts w:eastAsia="Proxima Nova Lt"/>
          <w:sz w:val="28"/>
          <w:szCs w:val="28"/>
          <w:lang w:eastAsia="en-US"/>
        </w:rPr>
        <w:t>Регистрационные данные и технические параметры объекта обследования</w:t>
      </w:r>
    </w:p>
    <w:p w:rsidR="002542B2" w:rsidRPr="005B7AF9" w:rsidRDefault="002542B2" w:rsidP="002542B2">
      <w:pPr>
        <w:widowControl w:val="0"/>
        <w:tabs>
          <w:tab w:val="left" w:pos="9923"/>
        </w:tabs>
        <w:spacing w:before="60"/>
        <w:jc w:val="right"/>
        <w:rPr>
          <w:rFonts w:eastAsia="Proxima Nova Lt"/>
          <w:sz w:val="28"/>
          <w:szCs w:val="28"/>
          <w:lang w:eastAsia="en-US"/>
        </w:rPr>
      </w:pPr>
      <w:r w:rsidRPr="005B7AF9">
        <w:rPr>
          <w:rFonts w:eastAsia="Proxima Nova Lt"/>
          <w:sz w:val="28"/>
          <w:szCs w:val="28"/>
          <w:lang w:eastAsia="en-US"/>
        </w:rPr>
        <w:t>Таблица №</w:t>
      </w:r>
      <w:r w:rsidR="00495BE2">
        <w:rPr>
          <w:rFonts w:eastAsia="Proxima Nova Lt"/>
          <w:sz w:val="28"/>
          <w:szCs w:val="28"/>
          <w:lang w:eastAsia="en-US"/>
        </w:rPr>
        <w:t>7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081"/>
        <w:gridCol w:w="5772"/>
      </w:tblGrid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Наименование объекта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  <w:bookmarkStart w:id="19" w:name="typetpa3"/>
            <w:bookmarkEnd w:id="19"/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Тип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Сведения о предыдущих ЭПБ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  <w:bookmarkStart w:id="20" w:name="datepo"/>
            <w:bookmarkEnd w:id="20"/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Срок службы, лет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  <w:bookmarkStart w:id="21" w:name="srok"/>
            <w:bookmarkEnd w:id="21"/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Год изготовления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  <w:bookmarkStart w:id="22" w:name="godiz"/>
            <w:bookmarkEnd w:id="22"/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Год ввода в эксплуатацию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  <w:bookmarkStart w:id="23" w:name="godust"/>
            <w:bookmarkEnd w:id="23"/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Условный проход DN, мм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  <w:bookmarkStart w:id="24" w:name="Dn3"/>
            <w:bookmarkEnd w:id="24"/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Условное давление PN, МПа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  <w:bookmarkStart w:id="25" w:name="Pn3"/>
            <w:bookmarkEnd w:id="25"/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Рабочая среда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  <w:bookmarkStart w:id="26" w:name="sreda"/>
            <w:bookmarkEnd w:id="26"/>
          </w:p>
        </w:tc>
      </w:tr>
      <w:tr w:rsidR="002542B2" w:rsidRPr="005B7AF9" w:rsidTr="000F34CF">
        <w:trPr>
          <w:trHeight w:val="454"/>
          <w:jc w:val="center"/>
        </w:trPr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Покрытие</w:t>
            </w:r>
          </w:p>
        </w:tc>
        <w:tc>
          <w:tcPr>
            <w:tcW w:w="2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42B2" w:rsidRPr="005B7AF9" w:rsidRDefault="002542B2" w:rsidP="002542B2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</w:tbl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27" w:name="_Toc95387548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10. Перечень работ, выполненных в процессе технического диагностирования</w:t>
      </w:r>
      <w:bookmarkEnd w:id="27"/>
    </w:p>
    <w:p w:rsidR="004B0AEB" w:rsidRPr="005B7AF9" w:rsidRDefault="004B0AEB" w:rsidP="004B0AEB">
      <w:pPr>
        <w:widowControl w:val="0"/>
        <w:spacing w:before="60"/>
        <w:ind w:firstLine="709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 w:rsidR="00683FA5">
        <w:rPr>
          <w:sz w:val="28"/>
          <w:szCs w:val="28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523"/>
        <w:gridCol w:w="2362"/>
        <w:gridCol w:w="2200"/>
      </w:tblGrid>
      <w:tr w:rsidR="004B0AEB" w:rsidRPr="005B7AF9" w:rsidTr="00984193">
        <w:trPr>
          <w:cantSplit/>
          <w:trHeight w:val="399"/>
        </w:trPr>
        <w:tc>
          <w:tcPr>
            <w:tcW w:w="291" w:type="pct"/>
            <w:vAlign w:val="center"/>
          </w:tcPr>
          <w:p w:rsidR="004B0AEB" w:rsidRDefault="004B0AEB" w:rsidP="002542B2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№</w:t>
            </w:r>
          </w:p>
          <w:p w:rsidR="00C06F29" w:rsidRPr="00C06F29" w:rsidRDefault="00C06F29" w:rsidP="00C06F29">
            <w:pPr>
              <w:widowControl w:val="0"/>
              <w:spacing w:before="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</w:t>
            </w:r>
            <w:r>
              <w:rPr>
                <w:b/>
                <w:sz w:val="28"/>
                <w:szCs w:val="28"/>
                <w:lang w:val="en-US"/>
              </w:rPr>
              <w:t>/</w:t>
            </w:r>
            <w:r>
              <w:rPr>
                <w:b/>
                <w:sz w:val="28"/>
                <w:szCs w:val="28"/>
              </w:rPr>
              <w:t>п</w:t>
            </w:r>
          </w:p>
        </w:tc>
        <w:tc>
          <w:tcPr>
            <w:tcW w:w="2344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24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140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F44415" w:rsidRPr="005B7AF9" w:rsidTr="00984193">
        <w:trPr>
          <w:cantSplit/>
          <w:trHeight w:val="199"/>
        </w:trPr>
        <w:tc>
          <w:tcPr>
            <w:tcW w:w="291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34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bCs/>
                <w:sz w:val="28"/>
                <w:szCs w:val="28"/>
                <w:lang w:eastAsia="en-US"/>
              </w:rPr>
              <w:t>Анализ технической и эксплуатационной документации</w:t>
            </w:r>
          </w:p>
        </w:tc>
        <w:tc>
          <w:tcPr>
            <w:tcW w:w="122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F44415" w:rsidRPr="005B7AF9" w:rsidTr="00984193">
        <w:trPr>
          <w:cantSplit/>
          <w:trHeight w:val="265"/>
        </w:trPr>
        <w:tc>
          <w:tcPr>
            <w:tcW w:w="291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34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bCs/>
                <w:sz w:val="28"/>
                <w:szCs w:val="28"/>
                <w:lang w:eastAsia="en-US"/>
              </w:rPr>
              <w:t>Оперативное (функциональное) диагностирование</w:t>
            </w:r>
          </w:p>
        </w:tc>
        <w:tc>
          <w:tcPr>
            <w:tcW w:w="122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F44415" w:rsidRPr="005B7AF9" w:rsidTr="00984193">
        <w:trPr>
          <w:cantSplit/>
          <w:trHeight w:val="165"/>
        </w:trPr>
        <w:tc>
          <w:tcPr>
            <w:tcW w:w="291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34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Визуальный и измерительный контроль</w:t>
            </w:r>
          </w:p>
        </w:tc>
        <w:tc>
          <w:tcPr>
            <w:tcW w:w="122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F44415" w:rsidRPr="005B7AF9" w:rsidTr="00984193">
        <w:trPr>
          <w:cantSplit/>
          <w:trHeight w:val="165"/>
        </w:trPr>
        <w:tc>
          <w:tcPr>
            <w:tcW w:w="291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34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Ультразвуковая толщинометрия</w:t>
            </w:r>
          </w:p>
        </w:tc>
        <w:tc>
          <w:tcPr>
            <w:tcW w:w="122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F44415" w:rsidRPr="005B7AF9" w:rsidTr="00984193">
        <w:trPr>
          <w:cantSplit/>
          <w:trHeight w:val="165"/>
        </w:trPr>
        <w:tc>
          <w:tcPr>
            <w:tcW w:w="291" w:type="pct"/>
            <w:vAlign w:val="center"/>
          </w:tcPr>
          <w:p w:rsidR="00F44415" w:rsidRDefault="00F44415" w:rsidP="00F4441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234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Ультразвуковой контроль</w:t>
            </w:r>
            <w:r>
              <w:rPr>
                <w:sz w:val="28"/>
                <w:szCs w:val="28"/>
              </w:rPr>
              <w:t xml:space="preserve"> основного металла и сварных соединений трубопровода</w:t>
            </w:r>
          </w:p>
        </w:tc>
        <w:tc>
          <w:tcPr>
            <w:tcW w:w="122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F44415" w:rsidRPr="005B7AF9" w:rsidTr="00984193">
        <w:trPr>
          <w:cantSplit/>
          <w:trHeight w:val="165"/>
        </w:trPr>
        <w:tc>
          <w:tcPr>
            <w:tcW w:w="291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234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Магнитопорошковый контроль</w:t>
            </w:r>
          </w:p>
        </w:tc>
        <w:tc>
          <w:tcPr>
            <w:tcW w:w="122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F44415" w:rsidRPr="005B7AF9" w:rsidTr="00984193">
        <w:trPr>
          <w:cantSplit/>
          <w:trHeight w:val="165"/>
        </w:trPr>
        <w:tc>
          <w:tcPr>
            <w:tcW w:w="291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234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Вихретоковый контроль</w:t>
            </w:r>
          </w:p>
        </w:tc>
        <w:tc>
          <w:tcPr>
            <w:tcW w:w="1224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44415" w:rsidRPr="005B7AF9" w:rsidRDefault="00F44415" w:rsidP="00F4441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:rsidR="004B0AEB" w:rsidRPr="00E224E9" w:rsidRDefault="004B0AEB" w:rsidP="00683FA5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28" w:name="_Toc35943595"/>
      <w:bookmarkStart w:id="29" w:name="_Toc95387549"/>
      <w:r w:rsidRPr="00E224E9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11.</w:t>
      </w:r>
      <w:r w:rsidR="00C06F29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 xml:space="preserve"> </w:t>
      </w:r>
      <w:r w:rsidRPr="00E224E9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Сведения о рассмотренных в процессе технического диагностирования документах</w:t>
      </w:r>
      <w:bookmarkEnd w:id="28"/>
      <w:bookmarkEnd w:id="29"/>
    </w:p>
    <w:p w:rsidR="004B0AEB" w:rsidRPr="005B7AF9" w:rsidRDefault="004B0AEB" w:rsidP="004B0AEB">
      <w:pPr>
        <w:widowControl w:val="0"/>
        <w:spacing w:before="60"/>
        <w:ind w:firstLine="709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 w:rsidR="00683FA5">
        <w:rPr>
          <w:sz w:val="28"/>
          <w:szCs w:val="28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254"/>
        <w:gridCol w:w="3226"/>
        <w:gridCol w:w="1756"/>
      </w:tblGrid>
      <w:tr w:rsidR="004B0AEB" w:rsidRPr="005B7AF9" w:rsidTr="00984193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4B0AEB" w:rsidRDefault="004B0AEB" w:rsidP="002542B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5B7AF9">
              <w:rPr>
                <w:b/>
                <w:color w:val="000000"/>
                <w:sz w:val="28"/>
                <w:szCs w:val="28"/>
              </w:rPr>
              <w:t>№</w:t>
            </w:r>
          </w:p>
          <w:p w:rsidR="00C06F29" w:rsidRPr="00C06F29" w:rsidRDefault="00C06F29" w:rsidP="002542B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 w:rsidRPr="00C06F29">
              <w:rPr>
                <w:b/>
                <w:color w:val="000000"/>
                <w:sz w:val="28"/>
                <w:szCs w:val="28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2159" w:type="pct"/>
            <w:vAlign w:val="center"/>
          </w:tcPr>
          <w:p w:rsidR="004B0AEB" w:rsidRPr="005B7AF9" w:rsidRDefault="004B0AEB" w:rsidP="002542B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5B7AF9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:rsidR="004B0AEB" w:rsidRPr="005B7AF9" w:rsidRDefault="004B0AEB" w:rsidP="002542B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5B7AF9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4B0AEB" w:rsidRPr="005B7AF9" w:rsidRDefault="004B0AEB" w:rsidP="002542B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5B7AF9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4B0AEB" w:rsidRPr="005B7AF9" w:rsidTr="00984193">
        <w:trPr>
          <w:cantSplit/>
          <w:trHeight w:val="20"/>
        </w:trPr>
        <w:tc>
          <w:tcPr>
            <w:tcW w:w="313" w:type="pct"/>
            <w:vAlign w:val="center"/>
          </w:tcPr>
          <w:p w:rsidR="004B0AEB" w:rsidRPr="005B7AF9" w:rsidRDefault="004B0AEB" w:rsidP="004B0AEB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B0AEB" w:rsidRPr="005B7AF9" w:rsidTr="00984193">
        <w:trPr>
          <w:cantSplit/>
          <w:trHeight w:val="20"/>
        </w:trPr>
        <w:tc>
          <w:tcPr>
            <w:tcW w:w="313" w:type="pct"/>
            <w:vAlign w:val="center"/>
          </w:tcPr>
          <w:p w:rsidR="004B0AEB" w:rsidRPr="005B7AF9" w:rsidRDefault="004B0AEB" w:rsidP="004B0AEB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B0AEB" w:rsidRPr="005B7AF9" w:rsidRDefault="004B0AEB" w:rsidP="002542B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B0AEB" w:rsidRPr="005B7AF9" w:rsidTr="00984193">
        <w:trPr>
          <w:cantSplit/>
          <w:trHeight w:val="20"/>
        </w:trPr>
        <w:tc>
          <w:tcPr>
            <w:tcW w:w="313" w:type="pct"/>
            <w:vAlign w:val="center"/>
          </w:tcPr>
          <w:p w:rsidR="004B0AEB" w:rsidRPr="005B7AF9" w:rsidRDefault="004B0AEB" w:rsidP="004B0AEB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</w:tcPr>
          <w:p w:rsidR="004B0AEB" w:rsidRPr="005B7AF9" w:rsidRDefault="004B0AEB" w:rsidP="002542B2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B0AEB" w:rsidRPr="005B7AF9" w:rsidRDefault="004B0AEB" w:rsidP="002542B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30" w:name="_Toc367189698"/>
      <w:bookmarkStart w:id="31" w:name="_Toc367189790"/>
      <w:bookmarkStart w:id="32" w:name="_Toc367190575"/>
      <w:bookmarkStart w:id="33" w:name="_Toc367191013"/>
      <w:bookmarkStart w:id="34" w:name="_Toc425432139"/>
      <w:bookmarkStart w:id="35" w:name="_Toc70609503"/>
      <w:bookmarkStart w:id="36" w:name="_Toc95387550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12. Анализ результатов предшествующих обследований</w:t>
      </w:r>
      <w:bookmarkEnd w:id="30"/>
      <w:bookmarkEnd w:id="31"/>
      <w:bookmarkEnd w:id="32"/>
      <w:bookmarkEnd w:id="33"/>
      <w:bookmarkEnd w:id="34"/>
      <w:bookmarkEnd w:id="35"/>
      <w:bookmarkEnd w:id="36"/>
    </w:p>
    <w:p w:rsidR="00683FA5" w:rsidRPr="005B7AF9" w:rsidRDefault="00683FA5" w:rsidP="00683FA5">
      <w:pPr>
        <w:widowControl w:val="0"/>
        <w:spacing w:before="60"/>
        <w:ind w:firstLine="709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>
        <w:rPr>
          <w:sz w:val="28"/>
          <w:szCs w:val="28"/>
        </w:rPr>
        <w:t>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976"/>
        <w:gridCol w:w="2765"/>
        <w:gridCol w:w="2200"/>
      </w:tblGrid>
      <w:tr w:rsidR="00683FA5" w:rsidRPr="00683FA5" w:rsidTr="00B210B5">
        <w:trPr>
          <w:cantSplit/>
          <w:trHeight w:val="399"/>
        </w:trPr>
        <w:tc>
          <w:tcPr>
            <w:tcW w:w="366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jc w:val="center"/>
              <w:rPr>
                <w:rFonts w:eastAsia="Calibri"/>
                <w:b/>
                <w:sz w:val="28"/>
                <w:szCs w:val="28"/>
                <w:lang w:val="en-US" w:eastAsia="en-US"/>
              </w:rPr>
            </w:pPr>
            <w:r w:rsidRPr="00683FA5">
              <w:rPr>
                <w:rFonts w:eastAsia="Calibri"/>
                <w:b/>
                <w:color w:val="000000"/>
                <w:sz w:val="28"/>
                <w:szCs w:val="28"/>
                <w:lang w:val="en-US"/>
              </w:rPr>
              <w:t>№</w:t>
            </w:r>
          </w:p>
        </w:tc>
        <w:tc>
          <w:tcPr>
            <w:tcW w:w="2061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683FA5">
              <w:rPr>
                <w:rFonts w:eastAsia="Calibri"/>
                <w:b/>
                <w:sz w:val="28"/>
                <w:szCs w:val="28"/>
                <w:lang w:eastAsia="en-US"/>
              </w:rPr>
              <w:t>Вид обследования</w:t>
            </w:r>
          </w:p>
        </w:tc>
        <w:tc>
          <w:tcPr>
            <w:tcW w:w="1433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jc w:val="center"/>
              <w:rPr>
                <w:rFonts w:eastAsia="Calibri"/>
                <w:b/>
                <w:sz w:val="28"/>
                <w:szCs w:val="28"/>
                <w:lang w:val="en-US" w:eastAsia="en-US"/>
              </w:rPr>
            </w:pPr>
            <w:r w:rsidRPr="00683FA5">
              <w:rPr>
                <w:rFonts w:eastAsia="Calibri"/>
                <w:b/>
                <w:sz w:val="28"/>
                <w:szCs w:val="28"/>
                <w:lang w:val="en-US" w:eastAsia="en-US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683FA5">
              <w:rPr>
                <w:rFonts w:eastAsia="Calibri"/>
                <w:b/>
                <w:sz w:val="28"/>
                <w:szCs w:val="28"/>
                <w:lang w:eastAsia="en-US"/>
              </w:rPr>
              <w:t>Наименование и номер отчетной документации</w:t>
            </w:r>
          </w:p>
        </w:tc>
      </w:tr>
      <w:tr w:rsidR="00683FA5" w:rsidRPr="00683FA5" w:rsidTr="00B210B5">
        <w:trPr>
          <w:cantSplit/>
          <w:trHeight w:val="199"/>
        </w:trPr>
        <w:tc>
          <w:tcPr>
            <w:tcW w:w="366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683FA5">
              <w:rPr>
                <w:rFonts w:eastAsia="Calibri"/>
                <w:sz w:val="28"/>
                <w:szCs w:val="28"/>
                <w:lang w:eastAsia="en-US"/>
              </w:rPr>
              <w:t>1</w:t>
            </w:r>
            <w:r w:rsidR="00C06F29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061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433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140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</w:tr>
      <w:tr w:rsidR="00683FA5" w:rsidRPr="00683FA5" w:rsidTr="00B210B5">
        <w:trPr>
          <w:cantSplit/>
          <w:trHeight w:val="265"/>
        </w:trPr>
        <w:tc>
          <w:tcPr>
            <w:tcW w:w="366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683FA5">
              <w:rPr>
                <w:rFonts w:eastAsia="Calibri"/>
                <w:sz w:val="28"/>
                <w:szCs w:val="28"/>
                <w:lang w:eastAsia="en-US"/>
              </w:rPr>
              <w:t>2</w:t>
            </w:r>
            <w:r w:rsidR="00C06F29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061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433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140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</w:tr>
      <w:tr w:rsidR="00683FA5" w:rsidRPr="00683FA5" w:rsidTr="00B210B5">
        <w:trPr>
          <w:cantSplit/>
          <w:trHeight w:val="165"/>
        </w:trPr>
        <w:tc>
          <w:tcPr>
            <w:tcW w:w="366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683FA5">
              <w:rPr>
                <w:rFonts w:eastAsia="Calibri"/>
                <w:sz w:val="28"/>
                <w:szCs w:val="28"/>
                <w:lang w:eastAsia="en-US"/>
              </w:rPr>
              <w:t>3</w:t>
            </w:r>
            <w:r w:rsidR="00C06F29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061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433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140" w:type="pct"/>
            <w:vAlign w:val="center"/>
          </w:tcPr>
          <w:p w:rsidR="00683FA5" w:rsidRPr="00683FA5" w:rsidRDefault="00683FA5" w:rsidP="00683FA5">
            <w:pPr>
              <w:widowControl w:val="0"/>
              <w:spacing w:before="60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</w:tr>
    </w:tbl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37" w:name="_Toc35943596"/>
      <w:bookmarkStart w:id="38" w:name="_Toc95387551"/>
      <w:bookmarkEnd w:id="16"/>
      <w:bookmarkEnd w:id="37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 xml:space="preserve">13. </w:t>
      </w:r>
      <w:bookmarkStart w:id="39" w:name="_Toc2171845"/>
      <w:bookmarkStart w:id="40" w:name="_Toc474573234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Результаты технического диагностирования</w:t>
      </w:r>
      <w:bookmarkEnd w:id="38"/>
      <w:bookmarkEnd w:id="39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 xml:space="preserve"> </w:t>
      </w:r>
      <w:bookmarkEnd w:id="40"/>
    </w:p>
    <w:p w:rsidR="004B0AEB" w:rsidRPr="005B7AF9" w:rsidRDefault="004B0AEB" w:rsidP="004B0AEB">
      <w:pPr>
        <w:widowControl w:val="0"/>
        <w:spacing w:before="60"/>
        <w:ind w:firstLine="709"/>
        <w:jc w:val="right"/>
        <w:rPr>
          <w:sz w:val="28"/>
          <w:szCs w:val="28"/>
        </w:rPr>
      </w:pPr>
      <w:r w:rsidRPr="005B7AF9">
        <w:rPr>
          <w:sz w:val="28"/>
          <w:szCs w:val="28"/>
        </w:rPr>
        <w:t>Таблица №</w:t>
      </w:r>
      <w:r w:rsidR="00683FA5">
        <w:rPr>
          <w:sz w:val="28"/>
          <w:szCs w:val="28"/>
        </w:rPr>
        <w:t>11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262"/>
        <w:gridCol w:w="2479"/>
        <w:gridCol w:w="2200"/>
      </w:tblGrid>
      <w:tr w:rsidR="004B0AEB" w:rsidRPr="005B7AF9" w:rsidTr="000F34CF">
        <w:trPr>
          <w:cantSplit/>
          <w:trHeight w:val="399"/>
        </w:trPr>
        <w:tc>
          <w:tcPr>
            <w:tcW w:w="366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209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85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:rsidR="004B0AEB" w:rsidRPr="005B7AF9" w:rsidRDefault="004B0AEB" w:rsidP="002542B2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5B7AF9" w:rsidRPr="005B7AF9" w:rsidTr="000F34CF">
        <w:trPr>
          <w:cantSplit/>
          <w:trHeight w:val="199"/>
        </w:trPr>
        <w:tc>
          <w:tcPr>
            <w:tcW w:w="366" w:type="pct"/>
            <w:vAlign w:val="center"/>
          </w:tcPr>
          <w:p w:rsidR="005B7AF9" w:rsidRPr="005B7AF9" w:rsidRDefault="005B7AF9" w:rsidP="005B7AF9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09" w:type="pct"/>
            <w:vAlign w:val="center"/>
          </w:tcPr>
          <w:p w:rsidR="005B7AF9" w:rsidRPr="005B7AF9" w:rsidRDefault="005B7AF9" w:rsidP="005B7AF9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bCs/>
                <w:sz w:val="28"/>
                <w:szCs w:val="28"/>
                <w:lang w:eastAsia="en-US"/>
              </w:rPr>
              <w:t>Анализ технической и эксплуатационной документации</w:t>
            </w:r>
          </w:p>
        </w:tc>
        <w:tc>
          <w:tcPr>
            <w:tcW w:w="1285" w:type="pct"/>
            <w:vAlign w:val="center"/>
          </w:tcPr>
          <w:p w:rsidR="005B7AF9" w:rsidRPr="005B7AF9" w:rsidRDefault="005B7AF9" w:rsidP="005B7AF9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5B7AF9" w:rsidRPr="000F34CF" w:rsidRDefault="000F34CF" w:rsidP="00F44415">
            <w:pPr>
              <w:widowControl w:val="0"/>
              <w:spacing w:before="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Приложение №</w:t>
            </w:r>
            <w:r w:rsidR="00F44415">
              <w:rPr>
                <w:sz w:val="28"/>
                <w:szCs w:val="28"/>
              </w:rPr>
              <w:t>1</w:t>
            </w:r>
          </w:p>
        </w:tc>
      </w:tr>
      <w:tr w:rsidR="000F34CF" w:rsidRPr="005B7AF9" w:rsidTr="000F34CF">
        <w:trPr>
          <w:cantSplit/>
          <w:trHeight w:val="265"/>
        </w:trPr>
        <w:tc>
          <w:tcPr>
            <w:tcW w:w="366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09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bCs/>
                <w:sz w:val="28"/>
                <w:szCs w:val="28"/>
                <w:lang w:eastAsia="en-US"/>
              </w:rPr>
              <w:t>Оперативное (функциональное) диагностирование</w:t>
            </w:r>
          </w:p>
        </w:tc>
        <w:tc>
          <w:tcPr>
            <w:tcW w:w="1285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F34CF" w:rsidRPr="000F34CF" w:rsidRDefault="000F34CF" w:rsidP="000F34CF">
            <w:pPr>
              <w:rPr>
                <w:lang w:val="en-US"/>
              </w:rPr>
            </w:pPr>
            <w:r w:rsidRPr="00912CBE">
              <w:rPr>
                <w:sz w:val="28"/>
                <w:szCs w:val="28"/>
              </w:rPr>
              <w:t>Приложение №</w:t>
            </w:r>
            <w:r w:rsidR="00F44415">
              <w:rPr>
                <w:sz w:val="28"/>
                <w:szCs w:val="28"/>
                <w:lang w:val="en-US"/>
              </w:rPr>
              <w:t>2</w:t>
            </w:r>
          </w:p>
        </w:tc>
      </w:tr>
      <w:tr w:rsidR="000F34CF" w:rsidRPr="005B7AF9" w:rsidTr="000F34CF">
        <w:trPr>
          <w:cantSplit/>
          <w:trHeight w:val="165"/>
        </w:trPr>
        <w:tc>
          <w:tcPr>
            <w:tcW w:w="366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09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Визуальный и измерительный контроль</w:t>
            </w:r>
          </w:p>
        </w:tc>
        <w:tc>
          <w:tcPr>
            <w:tcW w:w="1285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F34CF" w:rsidRPr="000F34CF" w:rsidRDefault="000F34CF" w:rsidP="000F34CF">
            <w:pPr>
              <w:rPr>
                <w:lang w:val="en-US"/>
              </w:rPr>
            </w:pPr>
            <w:r w:rsidRPr="00912CBE">
              <w:rPr>
                <w:sz w:val="28"/>
                <w:szCs w:val="28"/>
              </w:rPr>
              <w:t>Приложение №</w:t>
            </w:r>
            <w:r w:rsidR="00F44415">
              <w:rPr>
                <w:sz w:val="28"/>
                <w:szCs w:val="28"/>
                <w:lang w:val="en-US"/>
              </w:rPr>
              <w:t>3</w:t>
            </w:r>
          </w:p>
        </w:tc>
      </w:tr>
      <w:tr w:rsidR="000F34CF" w:rsidRPr="005B7AF9" w:rsidTr="000F34CF">
        <w:trPr>
          <w:cantSplit/>
          <w:trHeight w:val="165"/>
        </w:trPr>
        <w:tc>
          <w:tcPr>
            <w:tcW w:w="366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09" w:type="pct"/>
            <w:vAlign w:val="center"/>
          </w:tcPr>
          <w:p w:rsidR="000F34CF" w:rsidRPr="005B7AF9" w:rsidRDefault="00F44415" w:rsidP="000F34CF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Ультразвуковая толщинометрия</w:t>
            </w:r>
          </w:p>
        </w:tc>
        <w:tc>
          <w:tcPr>
            <w:tcW w:w="1285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F34CF" w:rsidRPr="000F34CF" w:rsidRDefault="000F34CF" w:rsidP="000F34CF">
            <w:pPr>
              <w:rPr>
                <w:lang w:val="en-US"/>
              </w:rPr>
            </w:pPr>
            <w:r w:rsidRPr="00912CBE">
              <w:rPr>
                <w:sz w:val="28"/>
                <w:szCs w:val="28"/>
              </w:rPr>
              <w:t>Приложение №</w:t>
            </w:r>
            <w:r w:rsidR="00F44415">
              <w:rPr>
                <w:sz w:val="28"/>
                <w:szCs w:val="28"/>
                <w:lang w:val="en-US"/>
              </w:rPr>
              <w:t>4</w:t>
            </w:r>
          </w:p>
        </w:tc>
      </w:tr>
      <w:tr w:rsidR="000F34CF" w:rsidRPr="005B7AF9" w:rsidTr="000F34CF">
        <w:trPr>
          <w:cantSplit/>
          <w:trHeight w:val="165"/>
        </w:trPr>
        <w:tc>
          <w:tcPr>
            <w:tcW w:w="366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09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Ультразвуковой контроль</w:t>
            </w:r>
            <w:r w:rsidR="00F44415">
              <w:rPr>
                <w:sz w:val="28"/>
                <w:szCs w:val="28"/>
              </w:rPr>
              <w:t xml:space="preserve"> основного металла и сварных соединений трубопровода</w:t>
            </w:r>
          </w:p>
        </w:tc>
        <w:tc>
          <w:tcPr>
            <w:tcW w:w="1285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F34CF" w:rsidRPr="000F34CF" w:rsidRDefault="000F34CF" w:rsidP="000F34CF">
            <w:pPr>
              <w:rPr>
                <w:lang w:val="en-US"/>
              </w:rPr>
            </w:pPr>
            <w:r w:rsidRPr="00912CBE">
              <w:rPr>
                <w:sz w:val="28"/>
                <w:szCs w:val="28"/>
              </w:rPr>
              <w:t>Приложение №</w:t>
            </w:r>
            <w:r w:rsidR="00F44415">
              <w:rPr>
                <w:sz w:val="28"/>
                <w:szCs w:val="28"/>
                <w:lang w:val="en-US"/>
              </w:rPr>
              <w:t>5</w:t>
            </w:r>
          </w:p>
        </w:tc>
      </w:tr>
      <w:tr w:rsidR="000F34CF" w:rsidRPr="005B7AF9" w:rsidTr="000F34CF">
        <w:trPr>
          <w:cantSplit/>
          <w:trHeight w:val="165"/>
        </w:trPr>
        <w:tc>
          <w:tcPr>
            <w:tcW w:w="366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09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Магнитопорошковый контроль</w:t>
            </w:r>
          </w:p>
        </w:tc>
        <w:tc>
          <w:tcPr>
            <w:tcW w:w="1285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F34CF" w:rsidRPr="000F34CF" w:rsidRDefault="000F34CF" w:rsidP="000F34CF">
            <w:pPr>
              <w:rPr>
                <w:lang w:val="en-US"/>
              </w:rPr>
            </w:pPr>
            <w:r w:rsidRPr="00912CBE">
              <w:rPr>
                <w:sz w:val="28"/>
                <w:szCs w:val="28"/>
              </w:rPr>
              <w:t>Приложение №</w:t>
            </w:r>
            <w:r w:rsidR="00F44415">
              <w:rPr>
                <w:sz w:val="28"/>
                <w:szCs w:val="28"/>
                <w:lang w:val="en-US"/>
              </w:rPr>
              <w:t>6</w:t>
            </w:r>
          </w:p>
        </w:tc>
      </w:tr>
      <w:tr w:rsidR="000F34CF" w:rsidRPr="005B7AF9" w:rsidTr="000F34CF">
        <w:trPr>
          <w:cantSplit/>
          <w:trHeight w:val="165"/>
        </w:trPr>
        <w:tc>
          <w:tcPr>
            <w:tcW w:w="366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09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ind w:left="156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Вихретоковый контроль</w:t>
            </w:r>
          </w:p>
        </w:tc>
        <w:tc>
          <w:tcPr>
            <w:tcW w:w="1285" w:type="pct"/>
            <w:vAlign w:val="center"/>
          </w:tcPr>
          <w:p w:rsidR="000F34CF" w:rsidRPr="005B7AF9" w:rsidRDefault="000F34CF" w:rsidP="000F34C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F34CF" w:rsidRPr="000F34CF" w:rsidRDefault="000F34CF" w:rsidP="000F34CF">
            <w:pPr>
              <w:rPr>
                <w:lang w:val="en-US"/>
              </w:rPr>
            </w:pPr>
            <w:r w:rsidRPr="00912CBE">
              <w:rPr>
                <w:sz w:val="28"/>
                <w:szCs w:val="28"/>
              </w:rPr>
              <w:t>Приложение №</w:t>
            </w:r>
            <w:r w:rsidR="00F44415">
              <w:rPr>
                <w:sz w:val="28"/>
                <w:szCs w:val="28"/>
                <w:lang w:val="en-US"/>
              </w:rPr>
              <w:t>7</w:t>
            </w:r>
          </w:p>
        </w:tc>
      </w:tr>
    </w:tbl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41" w:name="_Toc95387552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14. Результаты расчетной оценки технического состояния</w:t>
      </w:r>
      <w:bookmarkEnd w:id="41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 xml:space="preserve"> </w:t>
      </w:r>
    </w:p>
    <w:p w:rsidR="005B7AF9" w:rsidRDefault="005B7AF9" w:rsidP="005B7AF9">
      <w:pPr>
        <w:pStyle w:val="aff2"/>
        <w:widowControl w:val="0"/>
        <w:spacing w:before="60"/>
        <w:ind w:firstLine="709"/>
        <w:jc w:val="both"/>
        <w:rPr>
          <w:rFonts w:eastAsia="Proxima Nova Lt"/>
          <w:b w:val="0"/>
          <w:bCs w:val="0"/>
          <w:i/>
          <w:szCs w:val="28"/>
          <w:lang w:eastAsia="en-US"/>
        </w:rPr>
      </w:pPr>
      <w:r w:rsidRPr="00984193">
        <w:rPr>
          <w:rFonts w:eastAsia="Proxima Nova Lt"/>
          <w:b w:val="0"/>
          <w:bCs w:val="0"/>
          <w:i/>
          <w:szCs w:val="28"/>
          <w:lang w:eastAsia="en-US"/>
        </w:rPr>
        <w:t>По результатам расчета</w:t>
      </w:r>
      <w:r w:rsidR="008D5E6D">
        <w:rPr>
          <w:rFonts w:eastAsia="Proxima Nova Lt"/>
          <w:b w:val="0"/>
          <w:bCs w:val="0"/>
          <w:i/>
          <w:szCs w:val="28"/>
          <w:lang w:eastAsia="en-US"/>
        </w:rPr>
        <w:t>________________________________</w:t>
      </w:r>
    </w:p>
    <w:p w:rsidR="008D5E6D" w:rsidRPr="008D5E6D" w:rsidRDefault="008D5E6D" w:rsidP="008D5E6D">
      <w:pPr>
        <w:pStyle w:val="aff3"/>
        <w:rPr>
          <w:rFonts w:eastAsia="Proxima Nova Lt"/>
          <w:lang w:eastAsia="en-US"/>
        </w:rPr>
      </w:pPr>
    </w:p>
    <w:p w:rsidR="004B0AEB" w:rsidRPr="00E018D4" w:rsidRDefault="004B0AEB" w:rsidP="00E018D4">
      <w:pPr>
        <w:pStyle w:val="2"/>
        <w:keepNext w:val="0"/>
        <w:keepLines w:val="0"/>
        <w:widowControl w:val="0"/>
        <w:spacing w:before="60"/>
        <w:ind w:left="13" w:firstLine="709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42" w:name="_Toc95387553"/>
      <w:r w:rsidRPr="00E018D4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  <w:lang w:eastAsia="en-US"/>
        </w:rPr>
        <w:t>15. Выводы по результатам технической диагностики</w:t>
      </w:r>
      <w:bookmarkEnd w:id="42"/>
    </w:p>
    <w:p w:rsidR="008D5E6D" w:rsidRPr="00252EB5" w:rsidRDefault="008D5E6D" w:rsidP="008D5E6D">
      <w:pPr>
        <w:spacing w:before="60"/>
        <w:ind w:firstLine="851"/>
        <w:jc w:val="both"/>
        <w:rPr>
          <w:rFonts w:eastAsia="Calibri"/>
          <w:i/>
          <w:sz w:val="28"/>
          <w:szCs w:val="28"/>
        </w:rPr>
      </w:pPr>
      <w:r w:rsidRPr="00252EB5">
        <w:rPr>
          <w:rFonts w:eastAsia="Calibri"/>
          <w:i/>
          <w:sz w:val="28"/>
          <w:szCs w:val="28"/>
        </w:rPr>
        <w:t xml:space="preserve">Фактическое значение параметров, определяющих состояние эксплуатации </w:t>
      </w:r>
      <w:r>
        <w:rPr>
          <w:rFonts w:eastAsia="Calibri"/>
          <w:i/>
          <w:sz w:val="28"/>
          <w:szCs w:val="28"/>
        </w:rPr>
        <w:t xml:space="preserve">технологического трубопровода </w:t>
      </w:r>
      <w:r w:rsidRPr="00252EB5">
        <w:rPr>
          <w:rFonts w:eastAsia="Calibri"/>
          <w:i/>
          <w:sz w:val="28"/>
          <w:szCs w:val="28"/>
        </w:rPr>
        <w:t xml:space="preserve">________________________, зав.№_____, рег.№_____, инв.№_____, удовлетворяют требованиям нормативных документов. </w:t>
      </w:r>
    </w:p>
    <w:p w:rsidR="008D5E6D" w:rsidRPr="00252EB5" w:rsidRDefault="008D5E6D" w:rsidP="008D5E6D">
      <w:pPr>
        <w:spacing w:before="60"/>
        <w:ind w:firstLine="851"/>
        <w:jc w:val="both"/>
        <w:rPr>
          <w:rFonts w:eastAsia="Calibri"/>
          <w:i/>
          <w:sz w:val="28"/>
          <w:szCs w:val="28"/>
        </w:rPr>
      </w:pPr>
      <w:r w:rsidRPr="00252EB5">
        <w:rPr>
          <w:rFonts w:eastAsia="Calibri"/>
          <w:i/>
          <w:sz w:val="28"/>
          <w:szCs w:val="28"/>
        </w:rPr>
        <w:t>Техническое состояние объекта диагностирования: ____________________________________________________________________.</w:t>
      </w:r>
    </w:p>
    <w:p w:rsidR="00683FA5" w:rsidRDefault="00683FA5">
      <w:pPr>
        <w:spacing w:after="160" w:line="259" w:lineRule="auto"/>
        <w:rPr>
          <w:rFonts w:eastAsia="Proxima Nova Lt"/>
          <w:sz w:val="28"/>
          <w:szCs w:val="28"/>
          <w:lang w:eastAsia="en-US"/>
        </w:rPr>
      </w:pPr>
      <w:r>
        <w:rPr>
          <w:rFonts w:eastAsia="Proxima Nova Lt"/>
          <w:sz w:val="28"/>
          <w:szCs w:val="28"/>
          <w:lang w:eastAsia="en-US"/>
        </w:rPr>
        <w:br w:type="page"/>
      </w:r>
    </w:p>
    <w:p w:rsidR="0000336E" w:rsidRPr="00E224E9" w:rsidRDefault="003C240A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43" w:name="_Toc95387554"/>
      <w:bookmarkEnd w:id="0"/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№ </w:t>
      </w:r>
      <w:r w:rsidR="000A34B5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1</w:t>
      </w:r>
      <w:r w:rsidR="000F34CF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</w:r>
      <w:r w:rsidR="0061503E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Протокол</w:t>
      </w:r>
      <w:r w:rsidR="005943F7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</w:t>
      </w:r>
      <w:r w:rsidR="0061503E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анализа технической документации</w:t>
      </w:r>
      <w:bookmarkEnd w:id="43"/>
    </w:p>
    <w:p w:rsidR="0061503E" w:rsidRDefault="0061503E" w:rsidP="00BA4CE1">
      <w:pPr>
        <w:widowControl w:val="0"/>
        <w:spacing w:before="60"/>
        <w:jc w:val="center"/>
        <w:rPr>
          <w:rFonts w:eastAsia="Proxima Nova Lt"/>
          <w:b/>
          <w:sz w:val="28"/>
          <w:szCs w:val="28"/>
          <w:lang w:eastAsia="en-US"/>
        </w:rPr>
      </w:pPr>
    </w:p>
    <w:tbl>
      <w:tblPr>
        <w:tblStyle w:val="11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61503E" w:rsidRPr="003C240A" w:rsidTr="003C240A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E0CAF" w:rsidRPr="003C240A" w:rsidRDefault="0061503E" w:rsidP="009E0CAF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  <w:r w:rsidRPr="003C240A">
              <w:rPr>
                <w:rFonts w:eastAsia="Calibri"/>
                <w:b/>
              </w:rPr>
              <w:br w:type="page"/>
            </w:r>
          </w:p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61503E" w:rsidRPr="003C240A" w:rsidRDefault="0061503E" w:rsidP="009E0CAF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  <w:b/>
              </w:rPr>
              <w:t>ООО «Газпром</w:t>
            </w:r>
            <w:r w:rsidR="00DB31A1">
              <w:rPr>
                <w:rFonts w:eastAsia="Calibri"/>
                <w:b/>
              </w:rPr>
              <w:t xml:space="preserve">                  </w:t>
            </w:r>
            <w:r w:rsidRPr="003C240A">
              <w:rPr>
                <w:rFonts w:eastAsia="Calibri"/>
                <w:b/>
              </w:rPr>
              <w:t xml:space="preserve"> </w:t>
            </w:r>
            <w:r w:rsidRPr="00DB31A1">
              <w:rPr>
                <w:rFonts w:eastAsia="Calibri"/>
              </w:rPr>
              <w:t>»</w:t>
            </w:r>
          </w:p>
        </w:tc>
      </w:tr>
      <w:tr w:rsidR="0061503E" w:rsidRPr="003C240A" w:rsidTr="003C240A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lang w:eastAsia="ar-SA"/>
              </w:rPr>
            </w:pPr>
            <w:r w:rsidRPr="003C240A">
              <w:rPr>
                <w:rFonts w:eastAsia="Calibri"/>
                <w:lang w:eastAsia="ar-SA"/>
              </w:rPr>
              <w:t>(предприятие-Заказчик)</w:t>
            </w:r>
          </w:p>
        </w:tc>
      </w:tr>
      <w:tr w:rsidR="0061503E" w:rsidRPr="003C240A" w:rsidTr="003C240A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61503E" w:rsidRPr="003C240A" w:rsidTr="003C240A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(место нахождения оборудования)</w:t>
            </w:r>
          </w:p>
        </w:tc>
      </w:tr>
      <w:tr w:rsidR="0061503E" w:rsidRPr="003C240A" w:rsidTr="003C240A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61503E" w:rsidRPr="003C240A" w:rsidTr="003C240A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(тип и наименование оборудования)</w:t>
            </w:r>
          </w:p>
        </w:tc>
      </w:tr>
      <w:tr w:rsidR="0061503E" w:rsidRPr="003C240A" w:rsidTr="003C240A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1503E" w:rsidRPr="00DB31A1" w:rsidRDefault="0061503E" w:rsidP="003C240A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1503E" w:rsidRPr="00DB31A1" w:rsidRDefault="0061503E" w:rsidP="003C240A">
            <w:pPr>
              <w:spacing w:before="60"/>
              <w:jc w:val="center"/>
              <w:rPr>
                <w:rFonts w:eastAsia="Calibri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1503E" w:rsidRPr="00DB31A1" w:rsidRDefault="0061503E" w:rsidP="00DB31A1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Зав.№ ____, рег.№ ____, инв.№_____</w:t>
            </w:r>
          </w:p>
        </w:tc>
      </w:tr>
      <w:tr w:rsidR="0061503E" w:rsidRPr="003C240A" w:rsidTr="003C240A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1503E" w:rsidRPr="003C240A" w:rsidRDefault="0061503E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(номер оборудования)</w:t>
            </w:r>
          </w:p>
        </w:tc>
      </w:tr>
    </w:tbl>
    <w:p w:rsidR="0061503E" w:rsidRDefault="0061503E" w:rsidP="00BA4CE1">
      <w:pPr>
        <w:widowControl w:val="0"/>
        <w:spacing w:before="60"/>
        <w:jc w:val="center"/>
        <w:rPr>
          <w:rFonts w:eastAsia="Proxima Nova Lt"/>
          <w:b/>
          <w:sz w:val="28"/>
          <w:szCs w:val="28"/>
          <w:lang w:eastAsia="en-US"/>
        </w:rPr>
      </w:pPr>
    </w:p>
    <w:p w:rsidR="00595AAA" w:rsidRPr="00595AAA" w:rsidRDefault="00595AAA" w:rsidP="00595AAA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595AAA">
        <w:rPr>
          <w:rFonts w:eastAsia="Calibri"/>
          <w:b/>
          <w:sz w:val="28"/>
          <w:szCs w:val="28"/>
        </w:rPr>
        <w:t>Протокол анализа технической документации</w:t>
      </w:r>
    </w:p>
    <w:p w:rsidR="00595AAA" w:rsidRPr="00595AAA" w:rsidRDefault="00595AAA" w:rsidP="00595AAA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595AAA">
        <w:rPr>
          <w:rFonts w:eastAsia="Calibri"/>
          <w:b/>
          <w:sz w:val="28"/>
          <w:szCs w:val="28"/>
        </w:rPr>
        <w:t xml:space="preserve">№ </w:t>
      </w:r>
      <w:r w:rsidRPr="00595AAA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595AAA">
        <w:rPr>
          <w:rFonts w:eastAsia="Calibri"/>
          <w:b/>
          <w:i/>
          <w:iCs/>
          <w:sz w:val="28"/>
          <w:szCs w:val="28"/>
        </w:rPr>
        <w:t xml:space="preserve"> </w:t>
      </w:r>
      <w:r w:rsidRPr="00C13256">
        <w:rPr>
          <w:rFonts w:eastAsia="Calibri"/>
          <w:b/>
          <w:iCs/>
          <w:sz w:val="28"/>
          <w:szCs w:val="28"/>
        </w:rPr>
        <w:t xml:space="preserve">от </w:t>
      </w:r>
      <w:r w:rsidRPr="00C13256">
        <w:rPr>
          <w:rFonts w:eastAsia="Calibri"/>
          <w:b/>
          <w:iCs/>
          <w:sz w:val="28"/>
          <w:szCs w:val="28"/>
          <w:u w:val="single"/>
        </w:rPr>
        <w:t>_</w:t>
      </w:r>
      <w:r w:rsidRPr="00595AAA">
        <w:rPr>
          <w:rFonts w:eastAsia="Calibri"/>
          <w:b/>
          <w:iCs/>
          <w:sz w:val="28"/>
          <w:szCs w:val="28"/>
          <w:u w:val="single"/>
        </w:rPr>
        <w:t>_______</w:t>
      </w:r>
      <w:r w:rsidRPr="00595AAA">
        <w:rPr>
          <w:rFonts w:eastAsia="Calibri"/>
          <w:b/>
          <w:sz w:val="28"/>
          <w:szCs w:val="28"/>
        </w:rPr>
        <w:t xml:space="preserve"> г.</w:t>
      </w:r>
    </w:p>
    <w:p w:rsidR="00595AAA" w:rsidRPr="00595AAA" w:rsidRDefault="00595AAA" w:rsidP="00595AAA">
      <w:pPr>
        <w:widowControl w:val="0"/>
        <w:spacing w:before="60"/>
        <w:rPr>
          <w:rFonts w:eastAsia="Calibri"/>
          <w:bCs/>
          <w:sz w:val="28"/>
          <w:szCs w:val="28"/>
          <w:lang w:eastAsia="en-US"/>
        </w:rPr>
      </w:pPr>
    </w:p>
    <w:p w:rsidR="00595AAA" w:rsidRPr="00595AAA" w:rsidRDefault="00595AAA" w:rsidP="00595AAA">
      <w:pPr>
        <w:widowControl w:val="0"/>
        <w:jc w:val="center"/>
        <w:rPr>
          <w:rFonts w:eastAsia="Calibri"/>
          <w:b/>
          <w:sz w:val="28"/>
          <w:szCs w:val="28"/>
        </w:rPr>
      </w:pPr>
      <w:r w:rsidRPr="00595AAA">
        <w:rPr>
          <w:rFonts w:eastAsia="Calibri"/>
          <w:b/>
          <w:sz w:val="28"/>
          <w:szCs w:val="28"/>
        </w:rPr>
        <w:t>1. Сведения о рассмотренных в процессе технического диагностирования документах</w:t>
      </w:r>
    </w:p>
    <w:p w:rsidR="00527282" w:rsidRPr="005B7AF9" w:rsidRDefault="00595AAA" w:rsidP="00BA4CE1">
      <w:pPr>
        <w:pStyle w:val="aa"/>
        <w:widowControl w:val="0"/>
        <w:spacing w:before="60"/>
        <w:ind w:left="0"/>
        <w:contextualSpacing w:val="0"/>
        <w:jc w:val="right"/>
        <w:rPr>
          <w:rFonts w:eastAsia="Proxima Nova Lt"/>
          <w:sz w:val="28"/>
          <w:szCs w:val="28"/>
          <w:lang w:eastAsia="en-US"/>
        </w:rPr>
      </w:pPr>
      <w:r w:rsidRPr="00595AAA">
        <w:rPr>
          <w:rFonts w:eastAsia="Proxima Nova Lt"/>
          <w:sz w:val="28"/>
          <w:szCs w:val="28"/>
          <w:lang w:eastAsia="en-US"/>
        </w:rPr>
        <w:t>Таблица № 1</w:t>
      </w:r>
    </w:p>
    <w:tbl>
      <w:tblPr>
        <w:tblW w:w="5000" w:type="pct"/>
        <w:jc w:val="right"/>
        <w:tblLook w:val="0000" w:firstRow="0" w:lastRow="0" w:firstColumn="0" w:lastColumn="0" w:noHBand="0" w:noVBand="0"/>
      </w:tblPr>
      <w:tblGrid>
        <w:gridCol w:w="499"/>
        <w:gridCol w:w="5399"/>
        <w:gridCol w:w="2871"/>
        <w:gridCol w:w="1084"/>
      </w:tblGrid>
      <w:tr w:rsidR="00527282" w:rsidRPr="005B7AF9" w:rsidTr="00705FD4">
        <w:trPr>
          <w:cantSplit/>
          <w:trHeight w:val="355"/>
          <w:tblHeader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sz w:val="28"/>
                <w:szCs w:val="28"/>
                <w:lang w:eastAsia="ar-SA"/>
              </w:rPr>
            </w:pPr>
            <w:r w:rsidRPr="005B7AF9">
              <w:rPr>
                <w:sz w:val="28"/>
                <w:szCs w:val="28"/>
                <w:lang w:eastAsia="ar-SA"/>
              </w:rPr>
              <w:t>№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27282" w:rsidRPr="00595AAA" w:rsidRDefault="00527282" w:rsidP="00BA4CE1">
            <w:pPr>
              <w:widowControl w:val="0"/>
              <w:spacing w:before="60"/>
              <w:jc w:val="center"/>
              <w:rPr>
                <w:b/>
                <w:sz w:val="28"/>
                <w:szCs w:val="28"/>
                <w:lang w:eastAsia="ar-SA"/>
              </w:rPr>
            </w:pPr>
            <w:r w:rsidRPr="00595AAA">
              <w:rPr>
                <w:b/>
                <w:sz w:val="28"/>
                <w:szCs w:val="28"/>
                <w:lang w:eastAsia="ar-SA"/>
              </w:rPr>
              <w:t>Наименование документа</w:t>
            </w: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27282" w:rsidRPr="00595AAA" w:rsidRDefault="00527282" w:rsidP="00BA4CE1">
            <w:pPr>
              <w:widowControl w:val="0"/>
              <w:spacing w:before="60"/>
              <w:jc w:val="center"/>
              <w:rPr>
                <w:b/>
                <w:sz w:val="28"/>
                <w:szCs w:val="28"/>
                <w:lang w:eastAsia="ar-SA"/>
              </w:rPr>
            </w:pPr>
            <w:r w:rsidRPr="00595AAA">
              <w:rPr>
                <w:b/>
                <w:sz w:val="28"/>
                <w:szCs w:val="28"/>
                <w:lang w:eastAsia="ar-SA"/>
              </w:rPr>
              <w:t>Примечание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7282" w:rsidRPr="00595AAA" w:rsidRDefault="00527282" w:rsidP="00BA4CE1">
            <w:pPr>
              <w:widowControl w:val="0"/>
              <w:spacing w:before="60"/>
              <w:jc w:val="center"/>
              <w:rPr>
                <w:b/>
                <w:sz w:val="28"/>
                <w:szCs w:val="28"/>
                <w:lang w:eastAsia="ar-SA"/>
              </w:rPr>
            </w:pPr>
            <w:r w:rsidRPr="00595AAA">
              <w:rPr>
                <w:b/>
                <w:sz w:val="28"/>
                <w:szCs w:val="28"/>
                <w:lang w:eastAsia="ar-SA"/>
              </w:rPr>
              <w:t>Стр.</w:t>
            </w:r>
          </w:p>
        </w:tc>
      </w:tr>
      <w:tr w:rsidR="00FE690D" w:rsidRPr="005B7AF9" w:rsidTr="00705FD4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FE690D" w:rsidRPr="005B7AF9" w:rsidTr="00705FD4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FE690D" w:rsidRPr="005B7AF9" w:rsidTr="00705FD4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690D" w:rsidRPr="005B7AF9" w:rsidRDefault="00FE690D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</w:tbl>
    <w:p w:rsidR="00527282" w:rsidRPr="00595AAA" w:rsidRDefault="00595AAA" w:rsidP="003C240A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595AAA">
        <w:rPr>
          <w:rFonts w:eastAsia="Calibri"/>
          <w:b/>
          <w:sz w:val="28"/>
          <w:szCs w:val="28"/>
        </w:rPr>
        <w:t xml:space="preserve">2. </w:t>
      </w:r>
      <w:r w:rsidR="00527282" w:rsidRPr="00595AAA">
        <w:rPr>
          <w:rFonts w:eastAsia="Calibri"/>
          <w:b/>
          <w:sz w:val="28"/>
          <w:szCs w:val="28"/>
        </w:rPr>
        <w:t>Сведения об опасном производственном объекте (ОПО) на котором расположен объект экспертизы</w:t>
      </w:r>
    </w:p>
    <w:p w:rsidR="00527282" w:rsidRPr="005B7AF9" w:rsidRDefault="00527282" w:rsidP="00BA4CE1">
      <w:pPr>
        <w:pStyle w:val="aa"/>
        <w:widowControl w:val="0"/>
        <w:spacing w:before="60"/>
        <w:ind w:left="0"/>
        <w:contextualSpacing w:val="0"/>
        <w:jc w:val="right"/>
        <w:rPr>
          <w:rFonts w:eastAsia="Proxima Nova Lt"/>
          <w:sz w:val="28"/>
          <w:szCs w:val="28"/>
          <w:lang w:eastAsia="en-US"/>
        </w:rPr>
      </w:pPr>
      <w:r w:rsidRPr="005B7AF9">
        <w:rPr>
          <w:rFonts w:eastAsia="Proxima Nova Lt"/>
          <w:sz w:val="28"/>
          <w:szCs w:val="28"/>
          <w:lang w:eastAsia="en-US"/>
        </w:rPr>
        <w:t xml:space="preserve">Таблица </w:t>
      </w:r>
      <w:r w:rsidR="00705FD4" w:rsidRPr="005B7AF9">
        <w:rPr>
          <w:rFonts w:eastAsia="Proxima Nova Lt"/>
          <w:sz w:val="28"/>
          <w:szCs w:val="28"/>
          <w:lang w:eastAsia="en-US"/>
        </w:rPr>
        <w:t>№</w:t>
      </w:r>
      <w:r w:rsidR="00595AAA">
        <w:rPr>
          <w:rFonts w:eastAsia="Proxima Nova Lt"/>
          <w:sz w:val="28"/>
          <w:szCs w:val="28"/>
          <w:lang w:eastAsia="en-US"/>
        </w:rPr>
        <w:t>2</w:t>
      </w:r>
    </w:p>
    <w:tbl>
      <w:tblPr>
        <w:tblW w:w="9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A0" w:firstRow="1" w:lastRow="0" w:firstColumn="1" w:lastColumn="0" w:noHBand="0" w:noVBand="0"/>
      </w:tblPr>
      <w:tblGrid>
        <w:gridCol w:w="4961"/>
        <w:gridCol w:w="4881"/>
      </w:tblGrid>
      <w:tr w:rsidR="00527282" w:rsidRPr="005B7AF9" w:rsidTr="00E120AF">
        <w:trPr>
          <w:cantSplit/>
          <w:trHeight w:val="236"/>
          <w:jc w:val="center"/>
        </w:trPr>
        <w:tc>
          <w:tcPr>
            <w:tcW w:w="4961" w:type="dxa"/>
          </w:tcPr>
          <w:p w:rsidR="00527282" w:rsidRPr="005B7AF9" w:rsidRDefault="00527282" w:rsidP="00BA4CE1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Полное наименование ОПО:</w:t>
            </w:r>
          </w:p>
        </w:tc>
        <w:tc>
          <w:tcPr>
            <w:tcW w:w="4881" w:type="dxa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E120AF">
        <w:trPr>
          <w:cantSplit/>
          <w:trHeight w:val="236"/>
          <w:jc w:val="center"/>
        </w:trPr>
        <w:tc>
          <w:tcPr>
            <w:tcW w:w="4961" w:type="dxa"/>
          </w:tcPr>
          <w:p w:rsidR="00527282" w:rsidRPr="005B7AF9" w:rsidRDefault="00527282" w:rsidP="00BA4CE1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Регистрационный № ОПО:</w:t>
            </w:r>
          </w:p>
        </w:tc>
        <w:tc>
          <w:tcPr>
            <w:tcW w:w="4881" w:type="dxa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E120AF">
        <w:trPr>
          <w:cantSplit/>
          <w:trHeight w:val="187"/>
          <w:jc w:val="center"/>
        </w:trPr>
        <w:tc>
          <w:tcPr>
            <w:tcW w:w="4961" w:type="dxa"/>
          </w:tcPr>
          <w:p w:rsidR="00527282" w:rsidRPr="005B7AF9" w:rsidRDefault="00527282" w:rsidP="00BA4CE1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Класс опасности:</w:t>
            </w:r>
          </w:p>
        </w:tc>
        <w:tc>
          <w:tcPr>
            <w:tcW w:w="4881" w:type="dxa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</w:tbl>
    <w:p w:rsidR="00527282" w:rsidRPr="003C240A" w:rsidRDefault="003C240A" w:rsidP="003C240A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3. </w:t>
      </w:r>
      <w:r w:rsidR="00705FD4" w:rsidRPr="003C240A">
        <w:rPr>
          <w:rFonts w:eastAsia="Calibri"/>
          <w:b/>
          <w:sz w:val="28"/>
          <w:szCs w:val="28"/>
        </w:rPr>
        <w:t>Характеристика объекта экспертизы:</w:t>
      </w:r>
    </w:p>
    <w:p w:rsidR="00527282" w:rsidRPr="005B7AF9" w:rsidRDefault="00705FD4" w:rsidP="00705FD4">
      <w:pPr>
        <w:pStyle w:val="aa"/>
        <w:widowControl w:val="0"/>
        <w:spacing w:before="60"/>
        <w:ind w:left="0"/>
        <w:contextualSpacing w:val="0"/>
        <w:jc w:val="right"/>
        <w:rPr>
          <w:rFonts w:eastAsia="Proxima Nova Lt"/>
          <w:sz w:val="28"/>
          <w:szCs w:val="28"/>
          <w:lang w:eastAsia="en-US"/>
        </w:rPr>
      </w:pPr>
      <w:r w:rsidRPr="005B7AF9">
        <w:rPr>
          <w:rFonts w:eastAsia="Proxima Nova Lt"/>
          <w:sz w:val="28"/>
          <w:szCs w:val="28"/>
          <w:lang w:eastAsia="en-US"/>
        </w:rPr>
        <w:t>Таблица №</w:t>
      </w:r>
      <w:r w:rsidR="00527282" w:rsidRPr="005B7AF9">
        <w:rPr>
          <w:rFonts w:eastAsia="Proxima Nova Lt"/>
          <w:sz w:val="28"/>
          <w:szCs w:val="28"/>
          <w:lang w:eastAsia="en-US"/>
        </w:rPr>
        <w:t xml:space="preserve"> </w:t>
      </w:r>
      <w:r w:rsidR="00595AAA">
        <w:rPr>
          <w:rFonts w:eastAsia="Proxima Nova Lt"/>
          <w:sz w:val="28"/>
          <w:szCs w:val="28"/>
          <w:lang w:eastAsia="en-US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0A0" w:firstRow="1" w:lastRow="0" w:firstColumn="1" w:lastColumn="0" w:noHBand="0" w:noVBand="0"/>
      </w:tblPr>
      <w:tblGrid>
        <w:gridCol w:w="4990"/>
        <w:gridCol w:w="4863"/>
      </w:tblGrid>
      <w:tr w:rsidR="00527282" w:rsidRPr="005B7AF9" w:rsidTr="003C240A">
        <w:trPr>
          <w:cantSplit/>
          <w:trHeight w:val="419"/>
          <w:tblHeader/>
        </w:trPr>
        <w:tc>
          <w:tcPr>
            <w:tcW w:w="25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7282" w:rsidRPr="00595AAA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b/>
                <w:sz w:val="28"/>
                <w:szCs w:val="28"/>
                <w:lang w:eastAsia="en-US"/>
              </w:rPr>
            </w:pPr>
            <w:r w:rsidRPr="00595AAA">
              <w:rPr>
                <w:rFonts w:eastAsia="Proxima Nova Lt"/>
                <w:b/>
                <w:sz w:val="28"/>
                <w:szCs w:val="28"/>
                <w:lang w:eastAsia="en-US"/>
              </w:rPr>
              <w:t>Наименование параметра</w:t>
            </w:r>
          </w:p>
        </w:tc>
        <w:tc>
          <w:tcPr>
            <w:tcW w:w="24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7282" w:rsidRPr="00595AAA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b/>
                <w:sz w:val="28"/>
                <w:szCs w:val="28"/>
                <w:lang w:eastAsia="en-US"/>
              </w:rPr>
            </w:pPr>
            <w:r w:rsidRPr="00595AAA">
              <w:rPr>
                <w:rFonts w:eastAsia="Proxima Nova Lt"/>
                <w:b/>
                <w:sz w:val="28"/>
                <w:szCs w:val="28"/>
                <w:lang w:eastAsia="en-US"/>
              </w:rPr>
              <w:t>Параметр</w:t>
            </w:r>
          </w:p>
        </w:tc>
      </w:tr>
      <w:tr w:rsidR="00527282" w:rsidRPr="005B7AF9" w:rsidTr="003C240A">
        <w:trPr>
          <w:cantSplit/>
          <w:trHeight w:val="236"/>
        </w:trPr>
        <w:tc>
          <w:tcPr>
            <w:tcW w:w="2532" w:type="pct"/>
            <w:vAlign w:val="center"/>
          </w:tcPr>
          <w:p w:rsidR="00527282" w:rsidRPr="005B7AF9" w:rsidRDefault="00527282" w:rsidP="00705FD4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2468" w:type="pct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236"/>
        </w:trPr>
        <w:tc>
          <w:tcPr>
            <w:tcW w:w="2532" w:type="pct"/>
            <w:vAlign w:val="center"/>
          </w:tcPr>
          <w:p w:rsidR="00527282" w:rsidRPr="005B7AF9" w:rsidRDefault="00527282" w:rsidP="00705FD4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Тип объекта</w:t>
            </w:r>
          </w:p>
        </w:tc>
        <w:tc>
          <w:tcPr>
            <w:tcW w:w="2468" w:type="pct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236"/>
        </w:trPr>
        <w:tc>
          <w:tcPr>
            <w:tcW w:w="2532" w:type="pct"/>
            <w:vAlign w:val="center"/>
          </w:tcPr>
          <w:p w:rsidR="00527282" w:rsidRPr="005B7AF9" w:rsidRDefault="00527282" w:rsidP="00705FD4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Категория трубопровода</w:t>
            </w:r>
          </w:p>
        </w:tc>
        <w:tc>
          <w:tcPr>
            <w:tcW w:w="2468" w:type="pct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378"/>
        </w:trPr>
        <w:tc>
          <w:tcPr>
            <w:tcW w:w="2532" w:type="pct"/>
            <w:vAlign w:val="center"/>
          </w:tcPr>
          <w:p w:rsidR="00527282" w:rsidRPr="005B7AF9" w:rsidRDefault="00527282" w:rsidP="00705FD4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Инвентарный номер</w:t>
            </w:r>
          </w:p>
        </w:tc>
        <w:tc>
          <w:tcPr>
            <w:tcW w:w="2468" w:type="pct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282"/>
        </w:trPr>
        <w:tc>
          <w:tcPr>
            <w:tcW w:w="2532" w:type="pct"/>
            <w:vAlign w:val="center"/>
          </w:tcPr>
          <w:p w:rsidR="00527282" w:rsidRPr="005B7AF9" w:rsidRDefault="00527282" w:rsidP="00705FD4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Место установки (название объекта/здание/открытая площадка/неотапливаемое сооружение)</w:t>
            </w:r>
          </w:p>
        </w:tc>
        <w:tc>
          <w:tcPr>
            <w:tcW w:w="2468" w:type="pct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259"/>
        </w:trPr>
        <w:tc>
          <w:tcPr>
            <w:tcW w:w="2532" w:type="pct"/>
            <w:vAlign w:val="center"/>
          </w:tcPr>
          <w:p w:rsidR="00527282" w:rsidRPr="005B7AF9" w:rsidRDefault="00527282" w:rsidP="00705FD4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Год ввода в эксплуатацию</w:t>
            </w:r>
          </w:p>
        </w:tc>
        <w:tc>
          <w:tcPr>
            <w:tcW w:w="2468" w:type="pct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262"/>
        </w:trPr>
        <w:tc>
          <w:tcPr>
            <w:tcW w:w="2532" w:type="pct"/>
            <w:vAlign w:val="center"/>
          </w:tcPr>
          <w:p w:rsidR="00527282" w:rsidRPr="005B7AF9" w:rsidRDefault="00527282" w:rsidP="00705FD4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 xml:space="preserve">Условное давление PN, </w:t>
            </w:r>
            <w:r w:rsidR="00C23032" w:rsidRPr="005B7AF9">
              <w:rPr>
                <w:rFonts w:eastAsia="Proxima Nova Lt"/>
                <w:sz w:val="28"/>
                <w:szCs w:val="28"/>
                <w:lang w:eastAsia="en-US"/>
              </w:rPr>
              <w:t>МПа</w:t>
            </w:r>
          </w:p>
        </w:tc>
        <w:tc>
          <w:tcPr>
            <w:tcW w:w="2468" w:type="pct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262"/>
        </w:trPr>
        <w:tc>
          <w:tcPr>
            <w:tcW w:w="2532" w:type="pct"/>
            <w:vAlign w:val="center"/>
          </w:tcPr>
          <w:p w:rsidR="00527282" w:rsidRPr="005B7AF9" w:rsidRDefault="00527282" w:rsidP="00705FD4">
            <w:pPr>
              <w:widowControl w:val="0"/>
              <w:spacing w:before="60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Рабочая среда</w:t>
            </w:r>
          </w:p>
        </w:tc>
        <w:tc>
          <w:tcPr>
            <w:tcW w:w="2468" w:type="pct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</w:tbl>
    <w:p w:rsidR="00527282" w:rsidRDefault="003C240A" w:rsidP="003C240A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4</w:t>
      </w:r>
      <w:r w:rsidR="00595AAA">
        <w:rPr>
          <w:rFonts w:eastAsia="Calibri"/>
          <w:b/>
          <w:sz w:val="28"/>
          <w:szCs w:val="28"/>
        </w:rPr>
        <w:t xml:space="preserve">. </w:t>
      </w:r>
      <w:r w:rsidR="00595AAA" w:rsidRPr="00595AAA">
        <w:rPr>
          <w:rFonts w:eastAsia="Calibri"/>
          <w:b/>
          <w:sz w:val="28"/>
          <w:szCs w:val="28"/>
        </w:rPr>
        <w:t>Результаты анализа технической документации</w:t>
      </w:r>
    </w:p>
    <w:p w:rsidR="003C240A" w:rsidRPr="003C240A" w:rsidRDefault="003C240A" w:rsidP="003C240A">
      <w:pPr>
        <w:pStyle w:val="aa"/>
        <w:widowControl w:val="0"/>
        <w:spacing w:before="60"/>
        <w:ind w:left="0"/>
        <w:contextualSpacing w:val="0"/>
        <w:jc w:val="right"/>
        <w:rPr>
          <w:rFonts w:eastAsia="Proxima Nova Lt"/>
          <w:sz w:val="28"/>
          <w:szCs w:val="28"/>
          <w:lang w:eastAsia="en-US"/>
        </w:rPr>
      </w:pPr>
      <w:r w:rsidRPr="005B7AF9">
        <w:rPr>
          <w:rFonts w:eastAsia="Proxima Nova Lt"/>
          <w:sz w:val="28"/>
          <w:szCs w:val="28"/>
          <w:lang w:eastAsia="en-US"/>
        </w:rPr>
        <w:t xml:space="preserve">Таблица № </w:t>
      </w:r>
      <w:r>
        <w:rPr>
          <w:rFonts w:eastAsia="Proxima Nova Lt"/>
          <w:sz w:val="28"/>
          <w:szCs w:val="28"/>
          <w:lang w:eastAsia="en-US"/>
        </w:rPr>
        <w:t>4</w:t>
      </w:r>
    </w:p>
    <w:tbl>
      <w:tblPr>
        <w:tblpPr w:leftFromText="227" w:rightFromText="227" w:vertAnchor="text" w:horzAnchor="margin" w:tblpX="-137" w:tblpY="29"/>
        <w:tblW w:w="51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7"/>
        <w:gridCol w:w="5102"/>
      </w:tblGrid>
      <w:tr w:rsidR="00527282" w:rsidRPr="005B7AF9" w:rsidTr="003C240A">
        <w:trPr>
          <w:cantSplit/>
          <w:trHeight w:val="20"/>
          <w:tblHeader/>
        </w:trPr>
        <w:tc>
          <w:tcPr>
            <w:tcW w:w="2431" w:type="pct"/>
            <w:shd w:val="clear" w:color="auto" w:fill="FFFFFF"/>
            <w:vAlign w:val="center"/>
          </w:tcPr>
          <w:p w:rsidR="00527282" w:rsidRPr="00595AAA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b/>
                <w:sz w:val="28"/>
                <w:szCs w:val="28"/>
                <w:lang w:eastAsia="en-US"/>
              </w:rPr>
            </w:pPr>
            <w:r w:rsidRPr="00595AAA">
              <w:rPr>
                <w:rFonts w:eastAsia="Proxima Nova Lt"/>
                <w:b/>
                <w:sz w:val="28"/>
                <w:szCs w:val="28"/>
                <w:lang w:eastAsia="en-US"/>
              </w:rPr>
              <w:t>Анализ документации</w:t>
            </w:r>
          </w:p>
        </w:tc>
        <w:tc>
          <w:tcPr>
            <w:tcW w:w="2569" w:type="pct"/>
            <w:shd w:val="clear" w:color="auto" w:fill="FFFFFF"/>
            <w:vAlign w:val="center"/>
          </w:tcPr>
          <w:p w:rsidR="00527282" w:rsidRPr="00595AAA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b/>
                <w:sz w:val="28"/>
                <w:szCs w:val="28"/>
                <w:lang w:eastAsia="en-US"/>
              </w:rPr>
            </w:pPr>
            <w:r w:rsidRPr="00595AAA">
              <w:rPr>
                <w:rFonts w:eastAsia="Proxima Nova Lt"/>
                <w:b/>
                <w:sz w:val="28"/>
                <w:szCs w:val="28"/>
                <w:lang w:eastAsia="en-US"/>
              </w:rPr>
              <w:t>Результаты</w:t>
            </w:r>
          </w:p>
        </w:tc>
      </w:tr>
      <w:tr w:rsidR="00527282" w:rsidRPr="005B7AF9" w:rsidTr="003C240A">
        <w:trPr>
          <w:cantSplit/>
          <w:trHeight w:val="20"/>
        </w:trPr>
        <w:tc>
          <w:tcPr>
            <w:tcW w:w="2431" w:type="pct"/>
            <w:shd w:val="clear" w:color="auto" w:fill="FFFFFF"/>
            <w:vAlign w:val="center"/>
          </w:tcPr>
          <w:p w:rsidR="00527282" w:rsidRPr="005B7AF9" w:rsidRDefault="00527282" w:rsidP="003C240A">
            <w:pPr>
              <w:widowControl w:val="0"/>
              <w:spacing w:before="60"/>
              <w:ind w:left="142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Эксплуатационная документация</w:t>
            </w:r>
          </w:p>
        </w:tc>
        <w:tc>
          <w:tcPr>
            <w:tcW w:w="2569" w:type="pct"/>
            <w:shd w:val="clear" w:color="auto" w:fill="FFFFFF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20"/>
        </w:trPr>
        <w:tc>
          <w:tcPr>
            <w:tcW w:w="2431" w:type="pct"/>
            <w:shd w:val="clear" w:color="auto" w:fill="FFFFFF"/>
            <w:vAlign w:val="center"/>
          </w:tcPr>
          <w:p w:rsidR="00527282" w:rsidRPr="005B7AF9" w:rsidRDefault="00527282" w:rsidP="003C240A">
            <w:pPr>
              <w:widowControl w:val="0"/>
              <w:spacing w:before="60"/>
              <w:ind w:left="142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Техническая документация</w:t>
            </w:r>
          </w:p>
        </w:tc>
        <w:tc>
          <w:tcPr>
            <w:tcW w:w="2569" w:type="pct"/>
            <w:shd w:val="clear" w:color="auto" w:fill="FFFFFF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527282" w:rsidRPr="005B7AF9" w:rsidTr="003C240A">
        <w:trPr>
          <w:cantSplit/>
          <w:trHeight w:val="20"/>
        </w:trPr>
        <w:tc>
          <w:tcPr>
            <w:tcW w:w="2431" w:type="pct"/>
            <w:shd w:val="clear" w:color="auto" w:fill="FFFFFF"/>
            <w:vAlign w:val="center"/>
          </w:tcPr>
          <w:p w:rsidR="00527282" w:rsidRPr="005B7AF9" w:rsidRDefault="00527282" w:rsidP="003C240A">
            <w:pPr>
              <w:widowControl w:val="0"/>
              <w:spacing w:before="60"/>
              <w:ind w:left="142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 xml:space="preserve">Отклонения от назначенных характеристик при эксплуатации </w:t>
            </w:r>
          </w:p>
        </w:tc>
        <w:tc>
          <w:tcPr>
            <w:tcW w:w="2569" w:type="pct"/>
            <w:shd w:val="clear" w:color="auto" w:fill="FFFFFF"/>
            <w:vAlign w:val="center"/>
          </w:tcPr>
          <w:p w:rsidR="00527282" w:rsidRPr="005B7AF9" w:rsidRDefault="00527282" w:rsidP="00BA4CE1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705FD4" w:rsidRPr="005B7AF9" w:rsidTr="003C240A">
        <w:trPr>
          <w:cantSplit/>
          <w:trHeight w:val="20"/>
        </w:trPr>
        <w:tc>
          <w:tcPr>
            <w:tcW w:w="2431" w:type="pct"/>
            <w:shd w:val="clear" w:color="auto" w:fill="FFFFFF"/>
            <w:vAlign w:val="center"/>
          </w:tcPr>
          <w:p w:rsidR="00705FD4" w:rsidRPr="005B7AF9" w:rsidRDefault="00705FD4" w:rsidP="003C240A">
            <w:pPr>
              <w:widowControl w:val="0"/>
              <w:spacing w:before="60"/>
              <w:ind w:left="142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Техническое обслуживание за период эксплуатации</w:t>
            </w:r>
          </w:p>
        </w:tc>
        <w:tc>
          <w:tcPr>
            <w:tcW w:w="2569" w:type="pct"/>
            <w:shd w:val="clear" w:color="auto" w:fill="FFFFFF"/>
            <w:vAlign w:val="center"/>
          </w:tcPr>
          <w:p w:rsidR="00705FD4" w:rsidRPr="005B7AF9" w:rsidRDefault="00705FD4" w:rsidP="00705FD4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705FD4" w:rsidRPr="005B7AF9" w:rsidTr="003C240A">
        <w:trPr>
          <w:cantSplit/>
          <w:trHeight w:val="20"/>
        </w:trPr>
        <w:tc>
          <w:tcPr>
            <w:tcW w:w="2431" w:type="pct"/>
            <w:shd w:val="clear" w:color="auto" w:fill="FFFFFF"/>
            <w:vAlign w:val="center"/>
          </w:tcPr>
          <w:p w:rsidR="00705FD4" w:rsidRPr="005B7AF9" w:rsidRDefault="00705FD4" w:rsidP="003C240A">
            <w:pPr>
              <w:widowControl w:val="0"/>
              <w:spacing w:before="60"/>
              <w:ind w:left="142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Отказы и неисправности за период эксплуатации</w:t>
            </w:r>
          </w:p>
        </w:tc>
        <w:tc>
          <w:tcPr>
            <w:tcW w:w="2569" w:type="pct"/>
            <w:shd w:val="clear" w:color="auto" w:fill="FFFFFF"/>
            <w:vAlign w:val="center"/>
          </w:tcPr>
          <w:p w:rsidR="00705FD4" w:rsidRPr="005B7AF9" w:rsidRDefault="00705FD4" w:rsidP="00705FD4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705FD4" w:rsidRPr="005B7AF9" w:rsidTr="003C240A">
        <w:trPr>
          <w:cantSplit/>
          <w:trHeight w:val="20"/>
        </w:trPr>
        <w:tc>
          <w:tcPr>
            <w:tcW w:w="2431" w:type="pct"/>
            <w:shd w:val="clear" w:color="auto" w:fill="FFFFFF"/>
            <w:vAlign w:val="center"/>
          </w:tcPr>
          <w:p w:rsidR="00705FD4" w:rsidRPr="005B7AF9" w:rsidRDefault="00705FD4" w:rsidP="003C240A">
            <w:pPr>
              <w:widowControl w:val="0"/>
              <w:spacing w:before="60"/>
              <w:ind w:left="142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>Проведенные ремонты за период эксплуатации</w:t>
            </w:r>
          </w:p>
        </w:tc>
        <w:tc>
          <w:tcPr>
            <w:tcW w:w="2569" w:type="pct"/>
            <w:shd w:val="clear" w:color="auto" w:fill="FFFFFF"/>
            <w:vAlign w:val="center"/>
          </w:tcPr>
          <w:p w:rsidR="00705FD4" w:rsidRPr="005B7AF9" w:rsidRDefault="00705FD4" w:rsidP="00705FD4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  <w:tr w:rsidR="00705FD4" w:rsidRPr="005B7AF9" w:rsidTr="003C240A">
        <w:trPr>
          <w:cantSplit/>
          <w:trHeight w:val="20"/>
        </w:trPr>
        <w:tc>
          <w:tcPr>
            <w:tcW w:w="2431" w:type="pct"/>
            <w:shd w:val="clear" w:color="auto" w:fill="FFFFFF"/>
            <w:vAlign w:val="center"/>
          </w:tcPr>
          <w:p w:rsidR="00705FD4" w:rsidRPr="005B7AF9" w:rsidRDefault="00705FD4" w:rsidP="003C240A">
            <w:pPr>
              <w:widowControl w:val="0"/>
              <w:spacing w:before="60"/>
              <w:ind w:left="142"/>
              <w:rPr>
                <w:rFonts w:eastAsia="Proxima Nova Lt"/>
                <w:sz w:val="28"/>
                <w:szCs w:val="28"/>
                <w:lang w:eastAsia="en-US"/>
              </w:rPr>
            </w:pPr>
            <w:r w:rsidRPr="005B7AF9">
              <w:rPr>
                <w:rFonts w:eastAsia="Proxima Nova Lt"/>
                <w:sz w:val="28"/>
                <w:szCs w:val="28"/>
                <w:lang w:eastAsia="en-US"/>
              </w:rPr>
              <w:t xml:space="preserve">Замечания ИТР, ответственного за исправное состояние, надзорных органов по техническому состоянию </w:t>
            </w:r>
          </w:p>
        </w:tc>
        <w:tc>
          <w:tcPr>
            <w:tcW w:w="2569" w:type="pct"/>
            <w:shd w:val="clear" w:color="auto" w:fill="FFFFFF"/>
            <w:vAlign w:val="center"/>
          </w:tcPr>
          <w:p w:rsidR="00705FD4" w:rsidRPr="005B7AF9" w:rsidRDefault="00705FD4" w:rsidP="00705FD4">
            <w:pPr>
              <w:widowControl w:val="0"/>
              <w:spacing w:before="60"/>
              <w:jc w:val="center"/>
              <w:rPr>
                <w:rFonts w:eastAsia="Proxima Nova Lt"/>
                <w:sz w:val="28"/>
                <w:szCs w:val="28"/>
                <w:lang w:eastAsia="en-US"/>
              </w:rPr>
            </w:pPr>
          </w:p>
        </w:tc>
      </w:tr>
    </w:tbl>
    <w:p w:rsidR="00595AAA" w:rsidRDefault="00595AAA" w:rsidP="00BA4CE1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b/>
          <w:sz w:val="28"/>
          <w:szCs w:val="28"/>
        </w:rPr>
      </w:pPr>
    </w:p>
    <w:p w:rsidR="00595AAA" w:rsidRPr="003C240A" w:rsidRDefault="00595AAA" w:rsidP="00595AAA">
      <w:pPr>
        <w:widowControl w:val="0"/>
        <w:spacing w:before="60"/>
        <w:ind w:firstLine="851"/>
        <w:jc w:val="both"/>
        <w:rPr>
          <w:rFonts w:eastAsia="Calibri"/>
          <w:i/>
          <w:sz w:val="28"/>
          <w:szCs w:val="28"/>
        </w:rPr>
      </w:pPr>
      <w:r w:rsidRPr="00595AAA">
        <w:rPr>
          <w:rFonts w:eastAsia="Calibri"/>
          <w:b/>
          <w:sz w:val="28"/>
          <w:szCs w:val="28"/>
        </w:rPr>
        <w:t xml:space="preserve">ВЫВОД: </w:t>
      </w:r>
      <w:r w:rsidRPr="003C240A">
        <w:rPr>
          <w:rFonts w:eastAsia="Calibri"/>
          <w:i/>
          <w:sz w:val="28"/>
          <w:szCs w:val="28"/>
        </w:rPr>
        <w:t xml:space="preserve">Представленная техническая документация на– ____________ зав. № ______, рег. № _______, инв. № _______ </w:t>
      </w:r>
      <w:r w:rsidRPr="003C240A">
        <w:rPr>
          <w:rFonts w:eastAsia="Calibri"/>
          <w:i/>
          <w:iCs/>
          <w:sz w:val="28"/>
          <w:szCs w:val="28"/>
        </w:rPr>
        <w:t xml:space="preserve">ведется _______________ с требованиями действующих НТД. </w:t>
      </w:r>
    </w:p>
    <w:p w:rsidR="00595AAA" w:rsidRPr="00595AAA" w:rsidRDefault="00595AAA" w:rsidP="00595AAA">
      <w:pPr>
        <w:widowControl w:val="0"/>
        <w:spacing w:before="60"/>
        <w:rPr>
          <w:rFonts w:eastAsia="Calibri"/>
          <w:sz w:val="28"/>
          <w:szCs w:val="28"/>
        </w:rPr>
      </w:pPr>
    </w:p>
    <w:tbl>
      <w:tblPr>
        <w:tblStyle w:val="1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595AAA" w:rsidRPr="00595AAA" w:rsidTr="00B210B5">
        <w:trPr>
          <w:trHeight w:val="20"/>
        </w:trPr>
        <w:tc>
          <w:tcPr>
            <w:tcW w:w="2433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595AAA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595AAA" w:rsidRPr="00595AAA" w:rsidTr="00B210B5">
        <w:trPr>
          <w:trHeight w:val="20"/>
        </w:trPr>
        <w:tc>
          <w:tcPr>
            <w:tcW w:w="2433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595AAA" w:rsidRPr="00595AAA" w:rsidRDefault="00595AAA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  <w:p w:rsidR="00595AAA" w:rsidRPr="00595AAA" w:rsidRDefault="00595AAA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595AAA" w:rsidRPr="00595AAA" w:rsidTr="00B210B5">
        <w:trPr>
          <w:trHeight w:val="20"/>
        </w:trPr>
        <w:tc>
          <w:tcPr>
            <w:tcW w:w="2433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595AAA" w:rsidRPr="00595AAA" w:rsidRDefault="00595AAA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  <w:p w:rsidR="00595AAA" w:rsidRPr="00595AAA" w:rsidRDefault="00595AAA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595AAA" w:rsidRPr="00595AAA" w:rsidTr="00B210B5">
        <w:trPr>
          <w:trHeight w:val="20"/>
        </w:trPr>
        <w:tc>
          <w:tcPr>
            <w:tcW w:w="2433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595AAA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595AAA" w:rsidRPr="00595AAA" w:rsidRDefault="00595AAA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595AAA" w:rsidRPr="00595AAA" w:rsidTr="00B210B5">
        <w:trPr>
          <w:trHeight w:val="20"/>
        </w:trPr>
        <w:tc>
          <w:tcPr>
            <w:tcW w:w="2433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</w:p>
          <w:p w:rsidR="00595AAA" w:rsidRPr="00595AAA" w:rsidRDefault="00595AAA" w:rsidP="00595AAA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595AAA" w:rsidRPr="00595AAA" w:rsidRDefault="00595AAA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  <w:p w:rsidR="00595AAA" w:rsidRPr="00595AAA" w:rsidRDefault="00595AAA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595AAA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595AAA" w:rsidRDefault="00595AAA" w:rsidP="00BA4CE1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b/>
          <w:sz w:val="28"/>
          <w:szCs w:val="28"/>
        </w:rPr>
      </w:pPr>
    </w:p>
    <w:p w:rsidR="0061503E" w:rsidRDefault="0061503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66820" w:rsidRPr="00E224E9" w:rsidRDefault="003C240A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44" w:name="_Toc90551348"/>
      <w:bookmarkStart w:id="45" w:name="_Toc95387555"/>
      <w:bookmarkStart w:id="46" w:name="_Toc47685428"/>
      <w:bookmarkStart w:id="47" w:name="_Toc89870778"/>
      <w:bookmarkStart w:id="48" w:name="_Toc89273073"/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№ </w:t>
      </w:r>
      <w:r w:rsidR="000A34B5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2</w:t>
      </w:r>
      <w:r w:rsidR="00066820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>Протокол по результатам функциональной диагностики</w:t>
      </w:r>
      <w:bookmarkEnd w:id="44"/>
      <w:bookmarkEnd w:id="45"/>
    </w:p>
    <w:bookmarkEnd w:id="46"/>
    <w:bookmarkEnd w:id="47"/>
    <w:p w:rsidR="00066820" w:rsidRPr="000F34CF" w:rsidRDefault="00066820" w:rsidP="000F34CF">
      <w:pPr>
        <w:rPr>
          <w:rFonts w:eastAsia="Calibri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066820" w:rsidRPr="00066820" w:rsidTr="00B210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E0CAF" w:rsidRPr="003C240A" w:rsidRDefault="00066820" w:rsidP="009E0CAF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  <w:r w:rsidRPr="003C240A">
              <w:rPr>
                <w:rFonts w:eastAsia="Calibri"/>
                <w:b/>
              </w:rPr>
              <w:br w:type="page"/>
            </w:r>
          </w:p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066820" w:rsidRPr="003C240A" w:rsidRDefault="00066820" w:rsidP="009E0CAF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  <w:b/>
              </w:rPr>
              <w:t>ООО «Газпром</w:t>
            </w:r>
            <w:r w:rsidR="00DB31A1">
              <w:rPr>
                <w:rFonts w:eastAsia="Calibri"/>
                <w:b/>
              </w:rPr>
              <w:t xml:space="preserve">             </w:t>
            </w:r>
            <w:r w:rsidRPr="00DB31A1">
              <w:rPr>
                <w:rFonts w:eastAsia="Calibri"/>
              </w:rPr>
              <w:t>»</w:t>
            </w:r>
          </w:p>
        </w:tc>
      </w:tr>
      <w:tr w:rsidR="00066820" w:rsidRPr="00066820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lang w:eastAsia="ar-SA"/>
              </w:rPr>
            </w:pPr>
            <w:r w:rsidRPr="003C240A">
              <w:rPr>
                <w:rFonts w:eastAsia="Calibri"/>
                <w:lang w:eastAsia="ar-SA"/>
              </w:rPr>
              <w:t>(предприятие-Заказчик)</w:t>
            </w:r>
          </w:p>
        </w:tc>
      </w:tr>
      <w:tr w:rsidR="00066820" w:rsidRPr="00066820" w:rsidTr="00B210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066820" w:rsidRPr="00066820" w:rsidTr="00B210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(место нахождения оборудования)</w:t>
            </w:r>
          </w:p>
        </w:tc>
      </w:tr>
      <w:tr w:rsidR="00066820" w:rsidRPr="00066820" w:rsidTr="00B210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066820" w:rsidRPr="00066820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(тип и наименование оборудования)</w:t>
            </w:r>
          </w:p>
        </w:tc>
      </w:tr>
      <w:tr w:rsidR="00066820" w:rsidRPr="00066820" w:rsidTr="00B210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066820" w:rsidRPr="00DB31A1" w:rsidRDefault="00066820" w:rsidP="003C240A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820" w:rsidRPr="00DB31A1" w:rsidRDefault="00066820" w:rsidP="003C240A">
            <w:pPr>
              <w:spacing w:before="60"/>
              <w:jc w:val="center"/>
              <w:rPr>
                <w:rFonts w:eastAsia="Calibri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066820" w:rsidRPr="00DB31A1" w:rsidRDefault="00066820" w:rsidP="00DB31A1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Зав.№ ___, рег.№ ___, инв.№___</w:t>
            </w:r>
          </w:p>
        </w:tc>
      </w:tr>
      <w:tr w:rsidR="00066820" w:rsidRPr="00066820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66820" w:rsidRPr="003C240A" w:rsidRDefault="00066820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(номер оборудования)</w:t>
            </w:r>
          </w:p>
        </w:tc>
      </w:tr>
    </w:tbl>
    <w:p w:rsidR="00066820" w:rsidRPr="00066820" w:rsidRDefault="00066820" w:rsidP="00066820">
      <w:pPr>
        <w:widowControl w:val="0"/>
        <w:jc w:val="center"/>
        <w:rPr>
          <w:rFonts w:eastAsia="Calibri"/>
          <w:b/>
          <w:sz w:val="28"/>
          <w:szCs w:val="28"/>
        </w:rPr>
      </w:pPr>
    </w:p>
    <w:p w:rsidR="00066820" w:rsidRPr="00066820" w:rsidRDefault="00066820" w:rsidP="00066820">
      <w:pPr>
        <w:widowControl w:val="0"/>
        <w:jc w:val="center"/>
        <w:rPr>
          <w:rFonts w:eastAsia="Calibri"/>
          <w:b/>
          <w:sz w:val="28"/>
          <w:szCs w:val="28"/>
        </w:rPr>
      </w:pPr>
      <w:r w:rsidRPr="00066820">
        <w:rPr>
          <w:rFonts w:eastAsia="Calibri"/>
          <w:b/>
          <w:sz w:val="28"/>
          <w:szCs w:val="28"/>
        </w:rPr>
        <w:t>Протокол по результатам функциональной диагностики</w:t>
      </w:r>
    </w:p>
    <w:p w:rsidR="00066820" w:rsidRPr="00066820" w:rsidRDefault="00066820" w:rsidP="00066820">
      <w:pPr>
        <w:widowControl w:val="0"/>
        <w:jc w:val="center"/>
        <w:rPr>
          <w:rFonts w:eastAsia="Calibri"/>
          <w:b/>
          <w:sz w:val="28"/>
          <w:szCs w:val="28"/>
        </w:rPr>
      </w:pPr>
      <w:r w:rsidRPr="00066820">
        <w:rPr>
          <w:rFonts w:eastAsia="Calibri"/>
          <w:b/>
          <w:sz w:val="28"/>
          <w:szCs w:val="28"/>
        </w:rPr>
        <w:t xml:space="preserve">№ </w:t>
      </w:r>
      <w:r w:rsidRPr="00066820">
        <w:rPr>
          <w:rFonts w:eastAsia="Calibri"/>
          <w:b/>
          <w:iCs/>
          <w:sz w:val="28"/>
          <w:szCs w:val="28"/>
        </w:rPr>
        <w:t>_______________</w:t>
      </w:r>
      <w:r w:rsidRPr="00066820">
        <w:rPr>
          <w:rFonts w:eastAsia="Calibri"/>
          <w:b/>
          <w:sz w:val="28"/>
          <w:szCs w:val="28"/>
        </w:rPr>
        <w:t xml:space="preserve"> от </w:t>
      </w:r>
      <w:r w:rsidRPr="00066820">
        <w:rPr>
          <w:rFonts w:eastAsia="Calibri"/>
          <w:b/>
          <w:iCs/>
          <w:sz w:val="28"/>
          <w:szCs w:val="28"/>
        </w:rPr>
        <w:t>___________</w:t>
      </w:r>
      <w:r w:rsidRPr="00066820">
        <w:rPr>
          <w:rFonts w:eastAsia="Calibri"/>
          <w:b/>
          <w:sz w:val="28"/>
          <w:szCs w:val="28"/>
        </w:rPr>
        <w:t xml:space="preserve"> г.</w:t>
      </w:r>
    </w:p>
    <w:p w:rsidR="00066820" w:rsidRPr="00066820" w:rsidRDefault="00066820" w:rsidP="00066820">
      <w:pPr>
        <w:widowControl w:val="0"/>
        <w:rPr>
          <w:rFonts w:eastAsia="Calibri"/>
          <w:sz w:val="28"/>
          <w:szCs w:val="28"/>
        </w:rPr>
      </w:pPr>
    </w:p>
    <w:p w:rsidR="00066820" w:rsidRPr="009670ED" w:rsidRDefault="00066820" w:rsidP="00066820">
      <w:pPr>
        <w:widowControl w:val="0"/>
        <w:jc w:val="center"/>
        <w:rPr>
          <w:rFonts w:eastAsia="Calibri"/>
          <w:b/>
          <w:sz w:val="28"/>
          <w:szCs w:val="28"/>
        </w:rPr>
      </w:pPr>
      <w:r w:rsidRPr="00066820">
        <w:rPr>
          <w:rFonts w:eastAsia="Calibri"/>
          <w:b/>
          <w:sz w:val="28"/>
          <w:szCs w:val="28"/>
        </w:rPr>
        <w:t>1. Нормативно-техническая документация, в соответствии с которой выполнен контроль:</w:t>
      </w:r>
    </w:p>
    <w:p w:rsidR="00066820" w:rsidRPr="00066820" w:rsidRDefault="00066820" w:rsidP="00066820">
      <w:pPr>
        <w:widowControl w:val="0"/>
        <w:numPr>
          <w:ilvl w:val="0"/>
          <w:numId w:val="12"/>
        </w:numPr>
        <w:spacing w:before="60"/>
        <w:jc w:val="both"/>
        <w:rPr>
          <w:rFonts w:eastAsia="Calibri"/>
          <w:sz w:val="28"/>
          <w:szCs w:val="28"/>
        </w:rPr>
      </w:pPr>
    </w:p>
    <w:p w:rsidR="00066820" w:rsidRPr="00066820" w:rsidRDefault="00066820" w:rsidP="00066820">
      <w:pPr>
        <w:widowControl w:val="0"/>
        <w:numPr>
          <w:ilvl w:val="0"/>
          <w:numId w:val="12"/>
        </w:numPr>
        <w:spacing w:before="60"/>
        <w:jc w:val="both"/>
        <w:rPr>
          <w:rFonts w:eastAsia="Calibri"/>
          <w:sz w:val="28"/>
          <w:szCs w:val="28"/>
        </w:rPr>
      </w:pPr>
    </w:p>
    <w:p w:rsidR="00066820" w:rsidRPr="00066820" w:rsidRDefault="00066820" w:rsidP="00066820">
      <w:pPr>
        <w:widowControl w:val="0"/>
        <w:rPr>
          <w:rFonts w:eastAsia="Calibri"/>
          <w:sz w:val="28"/>
          <w:szCs w:val="28"/>
        </w:rPr>
      </w:pPr>
    </w:p>
    <w:p w:rsidR="00066820" w:rsidRPr="00066820" w:rsidRDefault="00066820" w:rsidP="00066820">
      <w:pPr>
        <w:widowControl w:val="0"/>
        <w:jc w:val="center"/>
        <w:rPr>
          <w:rFonts w:eastAsia="Calibri"/>
          <w:b/>
          <w:sz w:val="28"/>
          <w:szCs w:val="28"/>
        </w:rPr>
      </w:pPr>
      <w:bookmarkStart w:id="49" w:name="_Hlk70069926"/>
      <w:r w:rsidRPr="00066820">
        <w:rPr>
          <w:rFonts w:eastAsia="Calibri"/>
          <w:b/>
          <w:sz w:val="28"/>
          <w:szCs w:val="28"/>
        </w:rPr>
        <w:t>2. Результаты функциональной диагностики:</w:t>
      </w:r>
    </w:p>
    <w:p w:rsidR="00066820" w:rsidRPr="00066820" w:rsidRDefault="00066820" w:rsidP="00066820">
      <w:pPr>
        <w:widowControl w:val="0"/>
        <w:jc w:val="right"/>
        <w:rPr>
          <w:rFonts w:eastAsia="Calibri"/>
          <w:sz w:val="28"/>
          <w:szCs w:val="28"/>
        </w:rPr>
      </w:pPr>
      <w:r w:rsidRPr="00066820">
        <w:rPr>
          <w:rFonts w:eastAsia="Calibri"/>
          <w:sz w:val="28"/>
          <w:szCs w:val="28"/>
        </w:rPr>
        <w:t>Таблица № 1</w:t>
      </w:r>
    </w:p>
    <w:tbl>
      <w:tblPr>
        <w:tblStyle w:val="45"/>
        <w:tblW w:w="5000" w:type="pct"/>
        <w:tblLook w:val="04A0" w:firstRow="1" w:lastRow="0" w:firstColumn="1" w:lastColumn="0" w:noHBand="0" w:noVBand="1"/>
      </w:tblPr>
      <w:tblGrid>
        <w:gridCol w:w="866"/>
        <w:gridCol w:w="4060"/>
        <w:gridCol w:w="2464"/>
        <w:gridCol w:w="2463"/>
      </w:tblGrid>
      <w:tr w:rsidR="00066820" w:rsidRPr="00066820" w:rsidTr="003C240A">
        <w:tc>
          <w:tcPr>
            <w:tcW w:w="439" w:type="pct"/>
            <w:vAlign w:val="center"/>
          </w:tcPr>
          <w:p w:rsidR="00066820" w:rsidRPr="00066820" w:rsidRDefault="00066820" w:rsidP="00066820">
            <w:pPr>
              <w:jc w:val="center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№ п.п</w:t>
            </w:r>
            <w:r w:rsidRPr="00066820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2060" w:type="pct"/>
            <w:vAlign w:val="center"/>
          </w:tcPr>
          <w:p w:rsidR="00066820" w:rsidRPr="00066820" w:rsidRDefault="00066820" w:rsidP="0006682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1250" w:type="pct"/>
            <w:vAlign w:val="center"/>
          </w:tcPr>
          <w:p w:rsidR="00066820" w:rsidRPr="00066820" w:rsidRDefault="00066820" w:rsidP="0006682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Оценка</w:t>
            </w:r>
          </w:p>
        </w:tc>
        <w:tc>
          <w:tcPr>
            <w:tcW w:w="1250" w:type="pct"/>
            <w:vAlign w:val="center"/>
          </w:tcPr>
          <w:p w:rsidR="00066820" w:rsidRPr="00066820" w:rsidRDefault="00066820" w:rsidP="0006682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Примечания</w:t>
            </w:r>
          </w:p>
        </w:tc>
      </w:tr>
      <w:tr w:rsidR="00066820" w:rsidRPr="00066820" w:rsidTr="003C240A">
        <w:tc>
          <w:tcPr>
            <w:tcW w:w="439" w:type="pct"/>
          </w:tcPr>
          <w:p w:rsidR="00066820" w:rsidRPr="00066820" w:rsidRDefault="00066820" w:rsidP="00066820">
            <w:pPr>
              <w:jc w:val="center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06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5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5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066820" w:rsidRPr="00066820" w:rsidTr="003C240A">
        <w:tc>
          <w:tcPr>
            <w:tcW w:w="439" w:type="pct"/>
          </w:tcPr>
          <w:p w:rsidR="00066820" w:rsidRPr="00066820" w:rsidRDefault="00066820" w:rsidP="00066820">
            <w:pPr>
              <w:jc w:val="center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206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5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5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066820" w:rsidRPr="00066820" w:rsidTr="003C240A">
        <w:tc>
          <w:tcPr>
            <w:tcW w:w="439" w:type="pct"/>
          </w:tcPr>
          <w:p w:rsidR="00066820" w:rsidRPr="00066820" w:rsidRDefault="00066820" w:rsidP="00066820">
            <w:pPr>
              <w:jc w:val="center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206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5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5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066820" w:rsidRPr="00066820" w:rsidTr="003C240A">
        <w:tc>
          <w:tcPr>
            <w:tcW w:w="439" w:type="pct"/>
          </w:tcPr>
          <w:p w:rsidR="00066820" w:rsidRPr="00066820" w:rsidRDefault="00066820" w:rsidP="00066820">
            <w:pPr>
              <w:jc w:val="center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206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5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50" w:type="pct"/>
          </w:tcPr>
          <w:p w:rsidR="00066820" w:rsidRPr="00066820" w:rsidRDefault="00066820" w:rsidP="0006682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bookmarkEnd w:id="49"/>
    </w:tbl>
    <w:p w:rsidR="00066820" w:rsidRPr="00066820" w:rsidRDefault="00066820" w:rsidP="00066820">
      <w:pPr>
        <w:widowControl w:val="0"/>
        <w:jc w:val="both"/>
        <w:rPr>
          <w:rFonts w:eastAsia="Calibri"/>
          <w:sz w:val="28"/>
          <w:szCs w:val="28"/>
        </w:rPr>
      </w:pPr>
    </w:p>
    <w:p w:rsidR="00066820" w:rsidRPr="00066820" w:rsidRDefault="00066820" w:rsidP="00066820">
      <w:pPr>
        <w:widowControl w:val="0"/>
        <w:jc w:val="center"/>
        <w:rPr>
          <w:rFonts w:eastAsia="Calibri"/>
          <w:b/>
          <w:sz w:val="28"/>
          <w:szCs w:val="28"/>
        </w:rPr>
      </w:pPr>
      <w:r w:rsidRPr="00066820">
        <w:rPr>
          <w:rFonts w:eastAsia="Calibri"/>
          <w:b/>
          <w:sz w:val="28"/>
          <w:szCs w:val="28"/>
        </w:rPr>
        <w:t>3. Сведения об установленной арматуре.</w:t>
      </w:r>
    </w:p>
    <w:p w:rsidR="00066820" w:rsidRPr="00066820" w:rsidRDefault="00066820" w:rsidP="00066820">
      <w:pPr>
        <w:widowControl w:val="0"/>
        <w:jc w:val="right"/>
        <w:rPr>
          <w:rFonts w:eastAsia="Calibri"/>
          <w:sz w:val="28"/>
          <w:szCs w:val="28"/>
        </w:rPr>
      </w:pPr>
      <w:r w:rsidRPr="00066820">
        <w:rPr>
          <w:rFonts w:eastAsia="Calibri"/>
          <w:sz w:val="28"/>
          <w:szCs w:val="28"/>
        </w:rPr>
        <w:t>Таблица № 2</w:t>
      </w:r>
    </w:p>
    <w:tbl>
      <w:tblPr>
        <w:tblStyle w:val="140"/>
        <w:tblW w:w="5000" w:type="pct"/>
        <w:tblLook w:val="04A0" w:firstRow="1" w:lastRow="0" w:firstColumn="1" w:lastColumn="0" w:noHBand="0" w:noVBand="1"/>
      </w:tblPr>
      <w:tblGrid>
        <w:gridCol w:w="2318"/>
        <w:gridCol w:w="1739"/>
        <w:gridCol w:w="3043"/>
        <w:gridCol w:w="2753"/>
      </w:tblGrid>
      <w:tr w:rsidR="00066820" w:rsidRPr="00066820" w:rsidTr="00B210B5">
        <w:trPr>
          <w:trHeight w:val="741"/>
        </w:trPr>
        <w:tc>
          <w:tcPr>
            <w:tcW w:w="1176" w:type="pct"/>
            <w:vAlign w:val="center"/>
          </w:tcPr>
          <w:p w:rsidR="00066820" w:rsidRPr="00066820" w:rsidRDefault="00066820" w:rsidP="003C240A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882" w:type="pct"/>
            <w:vAlign w:val="center"/>
          </w:tcPr>
          <w:p w:rsidR="00066820" w:rsidRPr="00066820" w:rsidRDefault="00066820" w:rsidP="003C240A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Тип/кол.</w:t>
            </w:r>
          </w:p>
        </w:tc>
        <w:tc>
          <w:tcPr>
            <w:tcW w:w="1544" w:type="pct"/>
            <w:vAlign w:val="center"/>
          </w:tcPr>
          <w:p w:rsidR="00066820" w:rsidRPr="00066820" w:rsidRDefault="00066820" w:rsidP="003C240A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1397" w:type="pct"/>
            <w:vAlign w:val="center"/>
          </w:tcPr>
          <w:p w:rsidR="00066820" w:rsidRPr="00066820" w:rsidRDefault="00066820" w:rsidP="003C240A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Оценка состояния</w:t>
            </w:r>
          </w:p>
        </w:tc>
      </w:tr>
      <w:tr w:rsidR="00066820" w:rsidRPr="00066820" w:rsidTr="00B210B5">
        <w:trPr>
          <w:trHeight w:val="407"/>
        </w:trPr>
        <w:tc>
          <w:tcPr>
            <w:tcW w:w="1176" w:type="pct"/>
            <w:vAlign w:val="center"/>
          </w:tcPr>
          <w:p w:rsidR="00066820" w:rsidRPr="000A34B5" w:rsidRDefault="00066820" w:rsidP="0006682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82" w:type="pct"/>
            <w:vAlign w:val="center"/>
          </w:tcPr>
          <w:p w:rsidR="00066820" w:rsidRPr="000A34B5" w:rsidRDefault="00066820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  <w:tc>
          <w:tcPr>
            <w:tcW w:w="1544" w:type="pct"/>
            <w:vAlign w:val="center"/>
          </w:tcPr>
          <w:p w:rsidR="00066820" w:rsidRPr="000A34B5" w:rsidRDefault="00066820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:rsidR="00066820" w:rsidRPr="000A34B5" w:rsidRDefault="00066820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</w:tr>
      <w:tr w:rsidR="00066820" w:rsidRPr="00066820" w:rsidTr="00B210B5">
        <w:trPr>
          <w:trHeight w:val="427"/>
        </w:trPr>
        <w:tc>
          <w:tcPr>
            <w:tcW w:w="1176" w:type="pct"/>
            <w:vAlign w:val="center"/>
          </w:tcPr>
          <w:p w:rsidR="00066820" w:rsidRPr="000A34B5" w:rsidRDefault="00066820" w:rsidP="0006682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82" w:type="pct"/>
            <w:vAlign w:val="center"/>
          </w:tcPr>
          <w:p w:rsidR="00066820" w:rsidRPr="000A34B5" w:rsidRDefault="00066820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  <w:tc>
          <w:tcPr>
            <w:tcW w:w="1544" w:type="pct"/>
            <w:vAlign w:val="center"/>
          </w:tcPr>
          <w:p w:rsidR="00066820" w:rsidRPr="000A34B5" w:rsidRDefault="00066820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:rsidR="00066820" w:rsidRPr="000A34B5" w:rsidRDefault="00066820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</w:tr>
      <w:tr w:rsidR="003C240A" w:rsidRPr="00066820" w:rsidTr="00B210B5">
        <w:trPr>
          <w:trHeight w:val="427"/>
        </w:trPr>
        <w:tc>
          <w:tcPr>
            <w:tcW w:w="1176" w:type="pct"/>
            <w:vAlign w:val="center"/>
          </w:tcPr>
          <w:p w:rsidR="003C240A" w:rsidRPr="000A34B5" w:rsidRDefault="003C240A" w:rsidP="0006682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82" w:type="pct"/>
            <w:vAlign w:val="center"/>
          </w:tcPr>
          <w:p w:rsidR="003C240A" w:rsidRPr="000A34B5" w:rsidRDefault="003C240A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  <w:tc>
          <w:tcPr>
            <w:tcW w:w="1544" w:type="pct"/>
            <w:vAlign w:val="center"/>
          </w:tcPr>
          <w:p w:rsidR="003C240A" w:rsidRPr="000A34B5" w:rsidRDefault="003C240A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:rsidR="003C240A" w:rsidRPr="000A34B5" w:rsidRDefault="003C240A" w:rsidP="00066820">
            <w:pPr>
              <w:rPr>
                <w:rFonts w:eastAsia="Calibri"/>
                <w:i/>
                <w:sz w:val="28"/>
                <w:szCs w:val="28"/>
              </w:rPr>
            </w:pPr>
          </w:p>
        </w:tc>
      </w:tr>
    </w:tbl>
    <w:p w:rsidR="00066820" w:rsidRPr="00066820" w:rsidRDefault="00066820" w:rsidP="00066820">
      <w:pPr>
        <w:widowControl w:val="0"/>
        <w:rPr>
          <w:sz w:val="28"/>
          <w:szCs w:val="28"/>
        </w:rPr>
      </w:pPr>
    </w:p>
    <w:p w:rsidR="00DB31A1" w:rsidRDefault="00DB31A1" w:rsidP="00066820">
      <w:pPr>
        <w:widowControl w:val="0"/>
        <w:jc w:val="center"/>
        <w:rPr>
          <w:rFonts w:eastAsia="Calibri"/>
          <w:b/>
          <w:sz w:val="28"/>
          <w:szCs w:val="28"/>
        </w:rPr>
      </w:pPr>
    </w:p>
    <w:p w:rsidR="00DB31A1" w:rsidRDefault="00DB31A1" w:rsidP="00066820">
      <w:pPr>
        <w:widowControl w:val="0"/>
        <w:jc w:val="center"/>
        <w:rPr>
          <w:rFonts w:eastAsia="Calibri"/>
          <w:b/>
          <w:sz w:val="28"/>
          <w:szCs w:val="28"/>
        </w:rPr>
      </w:pPr>
    </w:p>
    <w:p w:rsidR="00DB31A1" w:rsidRDefault="00DB31A1" w:rsidP="00066820">
      <w:pPr>
        <w:widowControl w:val="0"/>
        <w:jc w:val="center"/>
        <w:rPr>
          <w:rFonts w:eastAsia="Calibri"/>
          <w:b/>
          <w:sz w:val="28"/>
          <w:szCs w:val="28"/>
        </w:rPr>
      </w:pPr>
    </w:p>
    <w:p w:rsidR="00066820" w:rsidRPr="00066820" w:rsidRDefault="00066820" w:rsidP="00066820">
      <w:pPr>
        <w:widowControl w:val="0"/>
        <w:jc w:val="center"/>
        <w:rPr>
          <w:rFonts w:eastAsia="Calibri"/>
          <w:b/>
          <w:sz w:val="28"/>
          <w:szCs w:val="28"/>
        </w:rPr>
      </w:pPr>
      <w:r w:rsidRPr="00066820">
        <w:rPr>
          <w:rFonts w:eastAsia="Calibri"/>
          <w:b/>
          <w:sz w:val="28"/>
          <w:szCs w:val="28"/>
        </w:rPr>
        <w:t>4. Заключение по результатам контроля:</w:t>
      </w:r>
    </w:p>
    <w:p w:rsidR="00066820" w:rsidRPr="00066820" w:rsidRDefault="00066820" w:rsidP="00066820">
      <w:pPr>
        <w:widowControl w:val="0"/>
        <w:jc w:val="center"/>
        <w:rPr>
          <w:rFonts w:eastAsia="Calibri"/>
          <w:b/>
          <w:sz w:val="16"/>
          <w:szCs w:val="16"/>
        </w:rPr>
      </w:pPr>
    </w:p>
    <w:p w:rsidR="00066820" w:rsidRPr="003C240A" w:rsidRDefault="00066820" w:rsidP="00066820">
      <w:pPr>
        <w:widowControl w:val="0"/>
        <w:ind w:firstLine="851"/>
        <w:jc w:val="both"/>
        <w:rPr>
          <w:rFonts w:eastAsia="Calibri"/>
          <w:i/>
          <w:sz w:val="28"/>
          <w:szCs w:val="28"/>
        </w:rPr>
      </w:pPr>
      <w:r w:rsidRPr="003C240A">
        <w:rPr>
          <w:rFonts w:eastAsia="Calibri"/>
          <w:i/>
          <w:sz w:val="28"/>
          <w:szCs w:val="28"/>
        </w:rPr>
        <w:t>В результате функцио</w:t>
      </w:r>
      <w:r w:rsidR="00205876" w:rsidRPr="003C240A">
        <w:rPr>
          <w:rFonts w:eastAsia="Calibri"/>
          <w:i/>
          <w:sz w:val="28"/>
          <w:szCs w:val="28"/>
        </w:rPr>
        <w:t>нальной диагностики установлено</w:t>
      </w:r>
      <w:r w:rsidRPr="003C240A">
        <w:rPr>
          <w:rFonts w:eastAsia="Calibri"/>
          <w:i/>
          <w:sz w:val="28"/>
          <w:szCs w:val="28"/>
        </w:rPr>
        <w:t xml:space="preserve"> </w:t>
      </w:r>
      <w:r w:rsidR="00205876" w:rsidRPr="003C240A">
        <w:rPr>
          <w:rFonts w:eastAsia="Calibri"/>
          <w:i/>
          <w:sz w:val="28"/>
          <w:szCs w:val="28"/>
        </w:rPr>
        <w:t>….</w:t>
      </w:r>
    </w:p>
    <w:p w:rsidR="00066820" w:rsidRPr="00066820" w:rsidRDefault="00066820" w:rsidP="00066820">
      <w:pPr>
        <w:widowControl w:val="0"/>
        <w:ind w:firstLine="851"/>
        <w:jc w:val="both"/>
        <w:rPr>
          <w:rFonts w:eastAsia="Calibri"/>
          <w:sz w:val="28"/>
          <w:szCs w:val="28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66820" w:rsidRPr="00066820" w:rsidTr="00B210B5">
        <w:trPr>
          <w:trHeight w:val="20"/>
        </w:trPr>
        <w:tc>
          <w:tcPr>
            <w:tcW w:w="2433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066820" w:rsidRPr="00066820" w:rsidTr="00B210B5">
        <w:trPr>
          <w:trHeight w:val="20"/>
        </w:trPr>
        <w:tc>
          <w:tcPr>
            <w:tcW w:w="2433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066820" w:rsidRPr="00066820" w:rsidRDefault="00066820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066820" w:rsidRPr="00066820" w:rsidTr="00B210B5">
        <w:trPr>
          <w:trHeight w:val="20"/>
        </w:trPr>
        <w:tc>
          <w:tcPr>
            <w:tcW w:w="2433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066820" w:rsidRPr="00066820" w:rsidRDefault="00066820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066820" w:rsidRPr="00066820" w:rsidTr="00B210B5">
        <w:trPr>
          <w:trHeight w:val="20"/>
        </w:trPr>
        <w:tc>
          <w:tcPr>
            <w:tcW w:w="2433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066820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066820" w:rsidRPr="00066820" w:rsidRDefault="00066820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066820" w:rsidRPr="00066820" w:rsidTr="00B210B5">
        <w:trPr>
          <w:trHeight w:val="20"/>
        </w:trPr>
        <w:tc>
          <w:tcPr>
            <w:tcW w:w="2433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066820" w:rsidRPr="00066820" w:rsidRDefault="00066820" w:rsidP="00066820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066820" w:rsidRPr="00066820" w:rsidRDefault="00066820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066820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066820" w:rsidRPr="000F34CF" w:rsidRDefault="00066820" w:rsidP="000F34CF">
      <w:pPr>
        <w:rPr>
          <w:highlight w:val="yellow"/>
        </w:rPr>
      </w:pPr>
    </w:p>
    <w:p w:rsidR="00205876" w:rsidRDefault="00205876">
      <w:pPr>
        <w:spacing w:after="160" w:line="259" w:lineRule="auto"/>
        <w:rPr>
          <w:b/>
          <w:bCs/>
          <w:sz w:val="28"/>
          <w:szCs w:val="28"/>
          <w:highlight w:val="yellow"/>
          <w:lang w:eastAsia="en-US"/>
        </w:rPr>
      </w:pPr>
      <w:r>
        <w:rPr>
          <w:b/>
          <w:bCs/>
          <w:sz w:val="28"/>
          <w:szCs w:val="28"/>
          <w:highlight w:val="yellow"/>
          <w:lang w:eastAsia="en-US"/>
        </w:rPr>
        <w:br w:type="page"/>
      </w:r>
    </w:p>
    <w:p w:rsidR="00205876" w:rsidRPr="00E224E9" w:rsidRDefault="003C240A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50" w:name="_Toc90551349"/>
      <w:bookmarkStart w:id="51" w:name="_Toc95387556"/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№ </w:t>
      </w:r>
      <w:r w:rsidR="000A34B5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3</w:t>
      </w:r>
      <w:r w:rsidR="00205876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>Протокол по результатам визуального и измерительного контроля</w:t>
      </w:r>
      <w:bookmarkEnd w:id="50"/>
      <w:bookmarkEnd w:id="51"/>
      <w:r w:rsidR="00205876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</w:t>
      </w:r>
    </w:p>
    <w:p w:rsidR="00205876" w:rsidRPr="00205876" w:rsidRDefault="00205876" w:rsidP="00205876">
      <w:pPr>
        <w:widowControl w:val="0"/>
        <w:jc w:val="right"/>
        <w:rPr>
          <w:rFonts w:eastAsia="Calibri"/>
          <w:b/>
          <w:sz w:val="28"/>
          <w:szCs w:val="28"/>
        </w:rPr>
      </w:pPr>
    </w:p>
    <w:tbl>
      <w:tblPr>
        <w:tblStyle w:val="15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205876" w:rsidRPr="00205876" w:rsidTr="00B210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E0CAF" w:rsidRPr="003C240A" w:rsidRDefault="00205876" w:rsidP="009E0CAF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  <w:r w:rsidRPr="003C240A">
              <w:rPr>
                <w:rFonts w:eastAsia="Calibri"/>
                <w:b/>
              </w:rPr>
              <w:br w:type="page"/>
            </w:r>
          </w:p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205876" w:rsidRPr="003C240A" w:rsidRDefault="00205876" w:rsidP="009E0CAF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  <w:b/>
              </w:rPr>
              <w:t>ООО «Газпром</w:t>
            </w:r>
            <w:r w:rsidR="00DB31A1">
              <w:rPr>
                <w:rFonts w:eastAsia="Calibri"/>
                <w:b/>
              </w:rPr>
              <w:t xml:space="preserve">                   </w:t>
            </w:r>
            <w:r w:rsidRPr="00DB31A1">
              <w:rPr>
                <w:rFonts w:eastAsia="Calibri"/>
              </w:rPr>
              <w:t>»</w:t>
            </w:r>
          </w:p>
        </w:tc>
      </w:tr>
      <w:tr w:rsidR="00205876" w:rsidRPr="00205876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lang w:eastAsia="ar-SA"/>
              </w:rPr>
            </w:pPr>
            <w:r w:rsidRPr="003C240A">
              <w:rPr>
                <w:rFonts w:eastAsia="Calibri"/>
                <w:lang w:eastAsia="ar-SA"/>
              </w:rPr>
              <w:t>(предприятие-Заказчик)</w:t>
            </w:r>
          </w:p>
        </w:tc>
      </w:tr>
      <w:tr w:rsidR="00205876" w:rsidRPr="00205876" w:rsidTr="00B210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205876" w:rsidRPr="00205876" w:rsidTr="00B210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(место нахождения оборудования)</w:t>
            </w:r>
          </w:p>
        </w:tc>
      </w:tr>
      <w:tr w:rsidR="00205876" w:rsidRPr="00205876" w:rsidTr="00B210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  <w:b/>
              </w:rPr>
              <w:t>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205876" w:rsidRPr="00205876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(тип и наименование оборудования)</w:t>
            </w:r>
          </w:p>
        </w:tc>
      </w:tr>
      <w:tr w:rsidR="00205876" w:rsidRPr="00205876" w:rsidTr="00B210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05876" w:rsidRPr="00DB31A1" w:rsidRDefault="00205876" w:rsidP="003C240A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DB31A1" w:rsidRDefault="00205876" w:rsidP="003C240A">
            <w:pPr>
              <w:spacing w:before="60"/>
              <w:jc w:val="center"/>
              <w:rPr>
                <w:rFonts w:eastAsia="Calibri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205876" w:rsidRPr="00DB31A1" w:rsidRDefault="00205876" w:rsidP="00DB31A1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Зав.№ ____, рег.№ ____, инв.№____</w:t>
            </w:r>
          </w:p>
        </w:tc>
      </w:tr>
      <w:tr w:rsidR="00205876" w:rsidRPr="00205876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  <w:r w:rsidRPr="003C240A">
              <w:rPr>
                <w:rFonts w:eastAsia="Calibri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05876" w:rsidRPr="003C240A" w:rsidRDefault="00205876" w:rsidP="003C240A">
            <w:pPr>
              <w:spacing w:before="60"/>
              <w:jc w:val="center"/>
              <w:rPr>
                <w:rFonts w:eastAsia="Calibri"/>
              </w:rPr>
            </w:pPr>
            <w:r w:rsidRPr="003C240A">
              <w:rPr>
                <w:rFonts w:eastAsia="Calibri"/>
              </w:rPr>
              <w:t>(номер оборудования)</w:t>
            </w:r>
          </w:p>
        </w:tc>
      </w:tr>
    </w:tbl>
    <w:p w:rsidR="00205876" w:rsidRPr="00205876" w:rsidRDefault="00205876" w:rsidP="00205876">
      <w:pPr>
        <w:widowControl w:val="0"/>
        <w:spacing w:before="60"/>
        <w:rPr>
          <w:rFonts w:eastAsia="Calibri"/>
          <w:sz w:val="28"/>
          <w:szCs w:val="28"/>
        </w:rPr>
      </w:pPr>
    </w:p>
    <w:p w:rsidR="00205876" w:rsidRPr="00205876" w:rsidRDefault="00205876" w:rsidP="00205876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Протокол по результатам визуального и измерительного контроля</w:t>
      </w:r>
    </w:p>
    <w:p w:rsidR="00205876" w:rsidRPr="00205876" w:rsidRDefault="00205876" w:rsidP="00205876">
      <w:pPr>
        <w:widowControl w:val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Pr="00205876">
        <w:rPr>
          <w:rFonts w:eastAsia="Calibri"/>
          <w:b/>
          <w:iCs/>
          <w:sz w:val="28"/>
          <w:szCs w:val="28"/>
        </w:rPr>
        <w:t>_______________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Pr="00205876">
        <w:rPr>
          <w:rFonts w:eastAsia="Calibri"/>
          <w:b/>
          <w:iCs/>
          <w:sz w:val="28"/>
          <w:szCs w:val="28"/>
        </w:rPr>
        <w:t>___________</w:t>
      </w:r>
      <w:r w:rsidRPr="00205876">
        <w:rPr>
          <w:rFonts w:eastAsia="Calibri"/>
          <w:b/>
          <w:sz w:val="28"/>
          <w:szCs w:val="28"/>
        </w:rPr>
        <w:t xml:space="preserve"> г.</w:t>
      </w:r>
    </w:p>
    <w:p w:rsidR="00205876" w:rsidRPr="00205876" w:rsidRDefault="00205876" w:rsidP="00205876">
      <w:pPr>
        <w:widowControl w:val="0"/>
        <w:spacing w:before="60"/>
        <w:rPr>
          <w:rFonts w:eastAsia="Calibri"/>
          <w:b/>
          <w:sz w:val="28"/>
          <w:szCs w:val="28"/>
        </w:rPr>
      </w:pPr>
    </w:p>
    <w:p w:rsidR="00205876" w:rsidRPr="00205876" w:rsidRDefault="00205876" w:rsidP="00205876">
      <w:pPr>
        <w:widowControl w:val="0"/>
        <w:numPr>
          <w:ilvl w:val="0"/>
          <w:numId w:val="13"/>
        </w:numPr>
        <w:spacing w:before="60"/>
        <w:ind w:left="0" w:firstLine="0"/>
        <w:jc w:val="center"/>
        <w:rPr>
          <w:rFonts w:eastAsia="Calibri"/>
          <w:b/>
          <w:bCs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контроль:</w:t>
      </w:r>
    </w:p>
    <w:p w:rsidR="005E5AC5" w:rsidRPr="008529DC" w:rsidRDefault="005E5AC5" w:rsidP="005E5AC5">
      <w:pPr>
        <w:widowControl w:val="0"/>
        <w:numPr>
          <w:ilvl w:val="0"/>
          <w:numId w:val="12"/>
        </w:numPr>
        <w:spacing w:before="60"/>
        <w:ind w:left="0" w:firstLine="0"/>
        <w:jc w:val="both"/>
        <w:rPr>
          <w:rFonts w:eastAsia="Calibri"/>
          <w:sz w:val="28"/>
          <w:szCs w:val="28"/>
        </w:rPr>
      </w:pPr>
      <w:r w:rsidRPr="008529DC">
        <w:rPr>
          <w:rFonts w:eastAsia="Calibri"/>
          <w:sz w:val="28"/>
          <w:szCs w:val="28"/>
        </w:rPr>
        <w:t>СТО 9701105632-003-2021. Инструкция по визуальному и измерительному контролю;</w:t>
      </w:r>
    </w:p>
    <w:p w:rsidR="00205876" w:rsidRPr="005E5AC5" w:rsidRDefault="005E5AC5" w:rsidP="005E5AC5">
      <w:pPr>
        <w:widowControl w:val="0"/>
        <w:numPr>
          <w:ilvl w:val="0"/>
          <w:numId w:val="14"/>
        </w:numPr>
        <w:spacing w:before="60"/>
        <w:jc w:val="both"/>
        <w:rPr>
          <w:rFonts w:eastAsia="Calibri"/>
          <w:sz w:val="28"/>
          <w:szCs w:val="28"/>
        </w:rPr>
      </w:pPr>
      <w:r w:rsidRPr="006F6170">
        <w:rPr>
          <w:rFonts w:eastAsia="Calibri"/>
          <w:sz w:val="28"/>
          <w:szCs w:val="28"/>
        </w:rPr>
        <w:t>Технологическ</w:t>
      </w:r>
      <w:r>
        <w:rPr>
          <w:rFonts w:eastAsia="Calibri"/>
          <w:sz w:val="28"/>
          <w:szCs w:val="28"/>
        </w:rPr>
        <w:t>ая</w:t>
      </w:r>
      <w:r w:rsidRPr="006F6170">
        <w:rPr>
          <w:rFonts w:eastAsia="Calibri"/>
          <w:sz w:val="28"/>
          <w:szCs w:val="28"/>
        </w:rPr>
        <w:t xml:space="preserve"> карт</w:t>
      </w:r>
      <w:r>
        <w:rPr>
          <w:rFonts w:eastAsia="Calibri"/>
          <w:sz w:val="28"/>
          <w:szCs w:val="28"/>
        </w:rPr>
        <w:t xml:space="preserve">а </w:t>
      </w:r>
      <w:r w:rsidRPr="006F6170">
        <w:rPr>
          <w:rFonts w:eastAsia="Calibri"/>
          <w:sz w:val="28"/>
          <w:szCs w:val="28"/>
        </w:rPr>
        <w:t>№</w:t>
      </w:r>
      <w:r>
        <w:rPr>
          <w:rFonts w:eastAsia="Calibri"/>
          <w:sz w:val="28"/>
          <w:szCs w:val="28"/>
        </w:rPr>
        <w:t>_________</w:t>
      </w:r>
    </w:p>
    <w:p w:rsidR="00205876" w:rsidRPr="00205876" w:rsidRDefault="00205876" w:rsidP="00205876">
      <w:pPr>
        <w:widowControl w:val="0"/>
        <w:spacing w:before="60"/>
        <w:jc w:val="both"/>
        <w:rPr>
          <w:rFonts w:eastAsia="Calibri"/>
          <w:sz w:val="28"/>
          <w:szCs w:val="28"/>
        </w:rPr>
      </w:pPr>
    </w:p>
    <w:p w:rsidR="00205876" w:rsidRPr="00205876" w:rsidRDefault="00205876" w:rsidP="00205876">
      <w:pPr>
        <w:widowControl w:val="0"/>
        <w:numPr>
          <w:ilvl w:val="0"/>
          <w:numId w:val="13"/>
        </w:numPr>
        <w:spacing w:before="60"/>
        <w:ind w:left="0" w:firstLine="0"/>
        <w:jc w:val="center"/>
        <w:rPr>
          <w:rFonts w:eastAsia="Calibri"/>
          <w:b/>
          <w:bCs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Применяемое оборудование:</w:t>
      </w:r>
    </w:p>
    <w:p w:rsidR="00205876" w:rsidRPr="00205876" w:rsidRDefault="00205876" w:rsidP="00205876">
      <w:pPr>
        <w:widowControl w:val="0"/>
        <w:spacing w:before="60"/>
        <w:ind w:firstLine="851"/>
        <w:jc w:val="right"/>
        <w:rPr>
          <w:rFonts w:eastAsia="Calibri"/>
          <w:b/>
          <w:bCs/>
          <w:i/>
          <w:iCs/>
          <w:sz w:val="28"/>
          <w:szCs w:val="28"/>
        </w:rPr>
      </w:pPr>
      <w:r w:rsidRPr="00205876">
        <w:rPr>
          <w:rFonts w:eastAsia="Calibri"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205876" w:rsidRPr="00205876" w:rsidTr="00B210B5">
        <w:tc>
          <w:tcPr>
            <w:tcW w:w="517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№</w:t>
            </w:r>
          </w:p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Наименование 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Заводской номер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</w:tr>
      <w:tr w:rsidR="00205876" w:rsidRPr="00205876" w:rsidTr="00B210B5">
        <w:trPr>
          <w:trHeight w:val="340"/>
        </w:trPr>
        <w:tc>
          <w:tcPr>
            <w:tcW w:w="517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3185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highlight w:val="yellow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highlight w:val="yellow"/>
                <w:lang w:val="en-US" w:eastAsia="en-US"/>
              </w:rPr>
            </w:pPr>
          </w:p>
        </w:tc>
      </w:tr>
      <w:tr w:rsidR="00205876" w:rsidRPr="00205876" w:rsidTr="00B210B5">
        <w:trPr>
          <w:trHeight w:val="340"/>
        </w:trPr>
        <w:tc>
          <w:tcPr>
            <w:tcW w:w="517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3185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highlight w:val="yellow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highlight w:val="yellow"/>
                <w:lang w:val="en-US" w:eastAsia="en-US"/>
              </w:rPr>
            </w:pPr>
          </w:p>
        </w:tc>
      </w:tr>
      <w:tr w:rsidR="00205876" w:rsidRPr="00205876" w:rsidTr="00B210B5">
        <w:trPr>
          <w:trHeight w:val="340"/>
        </w:trPr>
        <w:tc>
          <w:tcPr>
            <w:tcW w:w="517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3185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205876" w:rsidRPr="00205876" w:rsidRDefault="00205876" w:rsidP="00205876">
            <w:pPr>
              <w:widowControl w:val="0"/>
              <w:shd w:val="clear" w:color="auto" w:fill="FFFFFF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</w:tbl>
    <w:p w:rsidR="00205876" w:rsidRPr="00205876" w:rsidRDefault="00205876" w:rsidP="00205876">
      <w:pPr>
        <w:widowControl w:val="0"/>
        <w:numPr>
          <w:ilvl w:val="0"/>
          <w:numId w:val="13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Параметры контроля</w:t>
      </w:r>
    </w:p>
    <w:p w:rsidR="00205876" w:rsidRPr="00205876" w:rsidRDefault="00205876" w:rsidP="00205876">
      <w:pPr>
        <w:widowControl w:val="0"/>
        <w:spacing w:before="60"/>
        <w:ind w:left="1211"/>
        <w:jc w:val="right"/>
        <w:rPr>
          <w:rFonts w:eastAsia="Calibri"/>
          <w:b/>
          <w:bCs/>
          <w:i/>
          <w:iCs/>
          <w:sz w:val="28"/>
          <w:szCs w:val="28"/>
        </w:rPr>
      </w:pPr>
      <w:r w:rsidRPr="00205876">
        <w:rPr>
          <w:rFonts w:eastAsia="Calibri"/>
          <w:sz w:val="28"/>
          <w:szCs w:val="28"/>
        </w:rPr>
        <w:t>Таблица № 2</w:t>
      </w:r>
    </w:p>
    <w:tbl>
      <w:tblPr>
        <w:tblStyle w:val="55"/>
        <w:tblW w:w="5000" w:type="pct"/>
        <w:tblLook w:val="04A0" w:firstRow="1" w:lastRow="0" w:firstColumn="1" w:lastColumn="0" w:noHBand="0" w:noVBand="1"/>
      </w:tblPr>
      <w:tblGrid>
        <w:gridCol w:w="3043"/>
        <w:gridCol w:w="3525"/>
        <w:gridCol w:w="3285"/>
      </w:tblGrid>
      <w:tr w:rsidR="00205876" w:rsidRPr="00205876" w:rsidTr="00B210B5">
        <w:tc>
          <w:tcPr>
            <w:tcW w:w="1544" w:type="pct"/>
          </w:tcPr>
          <w:p w:rsidR="00205876" w:rsidRPr="00205876" w:rsidRDefault="00205876" w:rsidP="00205876">
            <w:pPr>
              <w:spacing w:before="60"/>
              <w:jc w:val="both"/>
              <w:rPr>
                <w:rFonts w:eastAsia="Calibri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789" w:type="pct"/>
          </w:tcPr>
          <w:p w:rsidR="00205876" w:rsidRPr="00205876" w:rsidRDefault="00205876" w:rsidP="00205876">
            <w:pPr>
              <w:spacing w:before="60"/>
              <w:jc w:val="both"/>
              <w:rPr>
                <w:rFonts w:eastAsia="Calibri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667" w:type="pct"/>
          </w:tcPr>
          <w:p w:rsidR="00205876" w:rsidRPr="00205876" w:rsidRDefault="00205876" w:rsidP="00205876">
            <w:pPr>
              <w:spacing w:before="60"/>
              <w:jc w:val="both"/>
              <w:rPr>
                <w:rFonts w:eastAsia="Calibri"/>
                <w:b/>
                <w:bCs/>
                <w:sz w:val="28"/>
                <w:szCs w:val="28"/>
                <w:highlight w:val="yellow"/>
              </w:rPr>
            </w:pPr>
          </w:p>
        </w:tc>
      </w:tr>
      <w:tr w:rsidR="00205876" w:rsidRPr="00205876" w:rsidTr="00B210B5">
        <w:tc>
          <w:tcPr>
            <w:tcW w:w="1544" w:type="pct"/>
          </w:tcPr>
          <w:p w:rsidR="00205876" w:rsidRPr="00205876" w:rsidRDefault="00205876" w:rsidP="00205876">
            <w:pPr>
              <w:spacing w:before="60"/>
              <w:jc w:val="both"/>
              <w:rPr>
                <w:rFonts w:eastAsia="Calibri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789" w:type="pct"/>
          </w:tcPr>
          <w:p w:rsidR="00205876" w:rsidRPr="00205876" w:rsidRDefault="00205876" w:rsidP="00205876">
            <w:pPr>
              <w:spacing w:before="60"/>
              <w:jc w:val="both"/>
              <w:rPr>
                <w:rFonts w:eastAsia="Calibri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667" w:type="pct"/>
          </w:tcPr>
          <w:p w:rsidR="00205876" w:rsidRPr="00205876" w:rsidRDefault="00205876" w:rsidP="00205876">
            <w:pPr>
              <w:spacing w:before="60"/>
              <w:jc w:val="both"/>
              <w:rPr>
                <w:rFonts w:eastAsia="Calibri"/>
                <w:b/>
                <w:bCs/>
                <w:sz w:val="28"/>
                <w:szCs w:val="28"/>
                <w:highlight w:val="yellow"/>
              </w:rPr>
            </w:pPr>
          </w:p>
        </w:tc>
      </w:tr>
    </w:tbl>
    <w:p w:rsidR="00205876" w:rsidRPr="00205876" w:rsidRDefault="00205876" w:rsidP="00205876">
      <w:pPr>
        <w:widowControl w:val="0"/>
        <w:spacing w:before="60"/>
        <w:ind w:left="1211"/>
        <w:jc w:val="both"/>
        <w:rPr>
          <w:rFonts w:eastAsia="Calibri"/>
          <w:b/>
          <w:bCs/>
          <w:sz w:val="28"/>
          <w:szCs w:val="28"/>
          <w:highlight w:val="yellow"/>
        </w:rPr>
      </w:pPr>
    </w:p>
    <w:p w:rsidR="00205876" w:rsidRPr="00205876" w:rsidRDefault="00205876" w:rsidP="00205876">
      <w:pPr>
        <w:widowControl w:val="0"/>
        <w:numPr>
          <w:ilvl w:val="0"/>
          <w:numId w:val="13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Схема контроля:</w:t>
      </w:r>
    </w:p>
    <w:p w:rsidR="00205876" w:rsidRPr="00205876" w:rsidRDefault="00205876" w:rsidP="00205876">
      <w:pPr>
        <w:widowControl w:val="0"/>
        <w:spacing w:before="60"/>
        <w:rPr>
          <w:rFonts w:eastAsia="Calibri"/>
          <w:sz w:val="28"/>
          <w:szCs w:val="28"/>
        </w:rPr>
      </w:pPr>
      <w:r w:rsidRPr="00205876">
        <w:rPr>
          <w:rFonts w:eastAsia="Calibri"/>
          <w:sz w:val="28"/>
          <w:szCs w:val="28"/>
        </w:rPr>
        <w:t>Схема контроля представлена в Приложение №</w:t>
      </w:r>
      <w:r>
        <w:rPr>
          <w:rFonts w:eastAsia="Calibri"/>
          <w:sz w:val="28"/>
          <w:szCs w:val="28"/>
        </w:rPr>
        <w:t>……</w:t>
      </w:r>
    </w:p>
    <w:p w:rsidR="00C13256" w:rsidRDefault="00C13256">
      <w:pPr>
        <w:spacing w:after="160" w:line="259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 w:type="page"/>
      </w:r>
    </w:p>
    <w:p w:rsidR="00205876" w:rsidRPr="00205876" w:rsidRDefault="00205876" w:rsidP="00205876">
      <w:pPr>
        <w:widowControl w:val="0"/>
        <w:numPr>
          <w:ilvl w:val="0"/>
          <w:numId w:val="13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Результаты визуального и измерительного контроля:</w:t>
      </w:r>
    </w:p>
    <w:p w:rsidR="00205876" w:rsidRPr="00205876" w:rsidRDefault="00205876" w:rsidP="00205876">
      <w:pPr>
        <w:widowControl w:val="0"/>
        <w:spacing w:before="60"/>
        <w:ind w:left="851"/>
        <w:jc w:val="right"/>
        <w:rPr>
          <w:rFonts w:eastAsia="Calibri"/>
          <w:sz w:val="28"/>
          <w:szCs w:val="28"/>
        </w:rPr>
      </w:pPr>
      <w:bookmarkStart w:id="52" w:name="_Hlk70069851"/>
      <w:r w:rsidRPr="00205876">
        <w:rPr>
          <w:rFonts w:eastAsia="Calibri"/>
          <w:sz w:val="28"/>
          <w:szCs w:val="28"/>
        </w:rPr>
        <w:t>Таблица № 3</w:t>
      </w: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2"/>
        <w:gridCol w:w="2820"/>
        <w:gridCol w:w="6231"/>
      </w:tblGrid>
      <w:tr w:rsidR="00205876" w:rsidRPr="005B7AF9" w:rsidTr="000F34CF">
        <w:trPr>
          <w:trHeight w:val="632"/>
          <w:tblHeader/>
          <w:jc w:val="right"/>
        </w:trPr>
        <w:tc>
          <w:tcPr>
            <w:tcW w:w="407" w:type="pct"/>
            <w:vAlign w:val="center"/>
          </w:tcPr>
          <w:bookmarkEnd w:id="52"/>
          <w:p w:rsidR="00205876" w:rsidRPr="005B7AF9" w:rsidRDefault="00205876" w:rsidP="00B210B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431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Участки обследования</w:t>
            </w:r>
          </w:p>
        </w:tc>
        <w:tc>
          <w:tcPr>
            <w:tcW w:w="3162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iCs/>
                <w:sz w:val="28"/>
                <w:szCs w:val="28"/>
              </w:rPr>
              <w:t>Характер обнаруженных дефектов (повреждений)</w:t>
            </w:r>
          </w:p>
        </w:tc>
      </w:tr>
      <w:tr w:rsidR="00205876" w:rsidRPr="005B7AF9" w:rsidTr="000F34CF">
        <w:trPr>
          <w:trHeight w:val="370"/>
          <w:jc w:val="right"/>
        </w:trPr>
        <w:tc>
          <w:tcPr>
            <w:tcW w:w="407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431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Основной металл</w:t>
            </w:r>
          </w:p>
        </w:tc>
        <w:tc>
          <w:tcPr>
            <w:tcW w:w="3162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205876" w:rsidRPr="005B7AF9" w:rsidTr="000F34CF">
        <w:trPr>
          <w:trHeight w:val="405"/>
          <w:jc w:val="right"/>
        </w:trPr>
        <w:tc>
          <w:tcPr>
            <w:tcW w:w="407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31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Сварные соединения</w:t>
            </w:r>
          </w:p>
        </w:tc>
        <w:tc>
          <w:tcPr>
            <w:tcW w:w="3162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205876" w:rsidRPr="005B7AF9" w:rsidTr="000F34CF">
        <w:trPr>
          <w:trHeight w:val="708"/>
          <w:jc w:val="right"/>
        </w:trPr>
        <w:tc>
          <w:tcPr>
            <w:tcW w:w="407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31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Изоляционное покрытие</w:t>
            </w:r>
          </w:p>
        </w:tc>
        <w:tc>
          <w:tcPr>
            <w:tcW w:w="3162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205876" w:rsidRPr="005B7AF9" w:rsidTr="000F34CF">
        <w:trPr>
          <w:trHeight w:val="548"/>
          <w:jc w:val="right"/>
        </w:trPr>
        <w:tc>
          <w:tcPr>
            <w:tcW w:w="407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31" w:type="pct"/>
            <w:vAlign w:val="center"/>
          </w:tcPr>
          <w:p w:rsidR="00205876" w:rsidRPr="005B7AF9" w:rsidRDefault="00205876" w:rsidP="00B210B5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Коррозионные повреждения</w:t>
            </w:r>
          </w:p>
        </w:tc>
        <w:tc>
          <w:tcPr>
            <w:tcW w:w="31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05876" w:rsidRPr="005B7AF9" w:rsidRDefault="00205876" w:rsidP="00B210B5">
            <w:pPr>
              <w:widowControl w:val="0"/>
              <w:tabs>
                <w:tab w:val="left" w:pos="355"/>
              </w:tabs>
              <w:spacing w:before="60"/>
              <w:jc w:val="both"/>
              <w:rPr>
                <w:color w:val="000000" w:themeColor="text1"/>
                <w:spacing w:val="-6"/>
                <w:sz w:val="28"/>
                <w:szCs w:val="28"/>
              </w:rPr>
            </w:pPr>
          </w:p>
        </w:tc>
      </w:tr>
    </w:tbl>
    <w:p w:rsidR="00205876" w:rsidRPr="00205876" w:rsidRDefault="00205876" w:rsidP="00205876">
      <w:pPr>
        <w:widowControl w:val="0"/>
        <w:spacing w:before="60"/>
        <w:jc w:val="both"/>
        <w:rPr>
          <w:strike/>
          <w:sz w:val="28"/>
          <w:szCs w:val="28"/>
        </w:rPr>
      </w:pPr>
    </w:p>
    <w:p w:rsidR="00205876" w:rsidRPr="00205876" w:rsidRDefault="00205876" w:rsidP="00205876">
      <w:pPr>
        <w:widowControl w:val="0"/>
        <w:numPr>
          <w:ilvl w:val="0"/>
          <w:numId w:val="13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Заключение по результатам визуального и измерительного контроля:</w:t>
      </w:r>
    </w:p>
    <w:p w:rsidR="00205876" w:rsidRPr="005E5AC5" w:rsidRDefault="00205876" w:rsidP="00205876">
      <w:pPr>
        <w:widowControl w:val="0"/>
        <w:spacing w:before="60"/>
        <w:ind w:firstLine="851"/>
        <w:jc w:val="both"/>
        <w:rPr>
          <w:sz w:val="28"/>
          <w:szCs w:val="28"/>
        </w:rPr>
      </w:pPr>
      <w:r w:rsidRPr="005E5AC5">
        <w:rPr>
          <w:rFonts w:eastAsia="Calibri"/>
          <w:sz w:val="28"/>
          <w:szCs w:val="28"/>
        </w:rPr>
        <w:t xml:space="preserve">По результатам визуального и измерительного контроля основного металла и сварных соединений </w:t>
      </w:r>
      <w:r w:rsidRPr="005E5AC5">
        <w:rPr>
          <w:sz w:val="28"/>
          <w:szCs w:val="28"/>
        </w:rPr>
        <w:t>трубопровода</w:t>
      </w:r>
      <w:r w:rsidRPr="005E5AC5">
        <w:rPr>
          <w:rFonts w:eastAsia="Calibri"/>
          <w:sz w:val="28"/>
          <w:szCs w:val="28"/>
        </w:rPr>
        <w:t xml:space="preserve"> недопустимых дефектов </w:t>
      </w:r>
      <w:r w:rsidRPr="005E5AC5">
        <w:rPr>
          <w:rFonts w:eastAsia="Calibri"/>
          <w:b/>
          <w:bCs/>
          <w:iCs/>
          <w:sz w:val="28"/>
          <w:szCs w:val="28"/>
        </w:rPr>
        <w:t>не обнаружено, что удовлетворяет</w:t>
      </w:r>
      <w:r w:rsidRPr="005E5AC5">
        <w:rPr>
          <w:rFonts w:eastAsia="Calibri"/>
          <w:sz w:val="28"/>
          <w:szCs w:val="28"/>
        </w:rPr>
        <w:t xml:space="preserve"> требованиям НТД.</w:t>
      </w:r>
    </w:p>
    <w:p w:rsidR="00205876" w:rsidRPr="00205876" w:rsidRDefault="00205876" w:rsidP="00205876">
      <w:pPr>
        <w:widowControl w:val="0"/>
        <w:spacing w:before="60"/>
        <w:rPr>
          <w:rFonts w:eastAsia="Calibri"/>
          <w:sz w:val="28"/>
          <w:szCs w:val="28"/>
        </w:rPr>
      </w:pPr>
    </w:p>
    <w:tbl>
      <w:tblPr>
        <w:tblStyle w:val="15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205876" w:rsidRPr="00205876" w:rsidTr="00B210B5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205876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205876" w:rsidRPr="00205876" w:rsidTr="00B210B5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05876" w:rsidRPr="00205876" w:rsidRDefault="00205876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205876" w:rsidRPr="00205876" w:rsidTr="00B210B5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05876" w:rsidRPr="00205876" w:rsidRDefault="00205876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205876" w:rsidRPr="00205876" w:rsidTr="00B210B5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205876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205876" w:rsidRPr="00205876" w:rsidRDefault="00205876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205876" w:rsidRPr="00205876" w:rsidTr="00B210B5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05876" w:rsidRPr="00205876" w:rsidRDefault="00205876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066820" w:rsidRPr="000F34CF" w:rsidRDefault="00066820" w:rsidP="000F34CF">
      <w:pPr>
        <w:rPr>
          <w:highlight w:val="yellow"/>
        </w:rPr>
      </w:pPr>
    </w:p>
    <w:p w:rsidR="00205876" w:rsidRDefault="00205876">
      <w:pPr>
        <w:spacing w:after="160" w:line="259" w:lineRule="auto"/>
        <w:rPr>
          <w:b/>
          <w:bCs/>
          <w:sz w:val="28"/>
          <w:szCs w:val="28"/>
          <w:highlight w:val="yellow"/>
          <w:lang w:eastAsia="en-US"/>
        </w:rPr>
      </w:pPr>
      <w:r>
        <w:rPr>
          <w:b/>
          <w:bCs/>
          <w:sz w:val="28"/>
          <w:szCs w:val="28"/>
          <w:highlight w:val="yellow"/>
          <w:lang w:eastAsia="en-US"/>
        </w:rPr>
        <w:br w:type="page"/>
      </w:r>
    </w:p>
    <w:p w:rsidR="00205876" w:rsidRPr="00E224E9" w:rsidRDefault="003C240A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53" w:name="_Toc90551350"/>
      <w:bookmarkStart w:id="54" w:name="_Toc95387557"/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№ </w:t>
      </w:r>
      <w:r w:rsidR="000A34B5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4</w:t>
      </w:r>
      <w:r w:rsidR="00205876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>Протокол по результатам ультразвуковой толщинометрии</w:t>
      </w:r>
      <w:bookmarkEnd w:id="53"/>
      <w:bookmarkEnd w:id="54"/>
    </w:p>
    <w:p w:rsidR="00205876" w:rsidRPr="00205876" w:rsidRDefault="00205876" w:rsidP="00205876">
      <w:pPr>
        <w:widowControl w:val="0"/>
        <w:jc w:val="right"/>
        <w:rPr>
          <w:rFonts w:eastAsia="Calibri"/>
          <w:b/>
          <w:sz w:val="28"/>
          <w:szCs w:val="28"/>
        </w:rPr>
      </w:pPr>
    </w:p>
    <w:tbl>
      <w:tblPr>
        <w:tblStyle w:val="160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205876" w:rsidRPr="009670ED" w:rsidTr="009670ED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E0CAF" w:rsidRPr="009670ED" w:rsidRDefault="00205876" w:rsidP="009E0CAF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  <w:r w:rsidRPr="009670ED">
              <w:rPr>
                <w:rFonts w:eastAsia="Calibri"/>
                <w:b/>
              </w:rPr>
              <w:br w:type="page"/>
            </w:r>
          </w:p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205876" w:rsidRPr="009670ED" w:rsidRDefault="00205876" w:rsidP="009E0CAF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  <w:b/>
              </w:rPr>
              <w:t>ООО «Газпром</w:t>
            </w:r>
            <w:r w:rsidR="00DB31A1">
              <w:rPr>
                <w:rFonts w:eastAsia="Calibri"/>
                <w:b/>
              </w:rPr>
              <w:t xml:space="preserve">                </w:t>
            </w:r>
            <w:r w:rsidRPr="009670ED">
              <w:rPr>
                <w:rFonts w:eastAsia="Calibri"/>
                <w:b/>
              </w:rPr>
              <w:t xml:space="preserve"> </w:t>
            </w:r>
            <w:r w:rsidRPr="00DB31A1">
              <w:rPr>
                <w:rFonts w:eastAsia="Calibri"/>
              </w:rPr>
              <w:t>»</w:t>
            </w:r>
          </w:p>
        </w:tc>
      </w:tr>
      <w:tr w:rsidR="00205876" w:rsidRPr="009670ED" w:rsidTr="009670ED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lang w:eastAsia="ar-SA"/>
              </w:rPr>
            </w:pPr>
            <w:r w:rsidRPr="009670ED">
              <w:rPr>
                <w:rFonts w:eastAsia="Calibri"/>
                <w:lang w:eastAsia="ar-SA"/>
              </w:rPr>
              <w:t>(предприятие-Заказчик)</w:t>
            </w:r>
          </w:p>
        </w:tc>
      </w:tr>
      <w:tr w:rsidR="00205876" w:rsidRPr="009670ED" w:rsidTr="009670ED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205876" w:rsidRPr="009670ED" w:rsidTr="009670ED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(место нахождения оборудования)</w:t>
            </w:r>
          </w:p>
        </w:tc>
      </w:tr>
      <w:tr w:rsidR="00205876" w:rsidRPr="009670ED" w:rsidTr="009670ED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205876" w:rsidRPr="009670ED" w:rsidTr="009670ED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(тип и наименование оборудования)</w:t>
            </w:r>
          </w:p>
        </w:tc>
      </w:tr>
      <w:tr w:rsidR="00205876" w:rsidRPr="009670ED" w:rsidTr="009670ED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05876" w:rsidRPr="00DB31A1" w:rsidRDefault="00205876" w:rsidP="009670ED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DB31A1" w:rsidRDefault="00205876" w:rsidP="009670ED">
            <w:pPr>
              <w:spacing w:before="60"/>
              <w:jc w:val="center"/>
              <w:rPr>
                <w:rFonts w:eastAsia="Calibri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205876" w:rsidRPr="00DB31A1" w:rsidRDefault="00205876" w:rsidP="00DB31A1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Зав.№ ___, рег.№ ____, инв.№___</w:t>
            </w:r>
          </w:p>
        </w:tc>
      </w:tr>
      <w:tr w:rsidR="00205876" w:rsidRPr="009670ED" w:rsidTr="009670ED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05876" w:rsidRPr="009670ED" w:rsidRDefault="00205876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(номер оборудования)</w:t>
            </w:r>
          </w:p>
        </w:tc>
      </w:tr>
    </w:tbl>
    <w:p w:rsidR="00205876" w:rsidRPr="00205876" w:rsidRDefault="00205876" w:rsidP="00205876">
      <w:pPr>
        <w:widowControl w:val="0"/>
        <w:spacing w:before="60"/>
        <w:jc w:val="center"/>
        <w:rPr>
          <w:rFonts w:eastAsia="Calibri"/>
          <w:sz w:val="28"/>
          <w:szCs w:val="28"/>
        </w:rPr>
      </w:pPr>
    </w:p>
    <w:p w:rsidR="00205876" w:rsidRPr="00205876" w:rsidRDefault="00205876" w:rsidP="00205876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Протокол по результатам ультразвуковой толщинометрии</w:t>
      </w:r>
    </w:p>
    <w:p w:rsidR="00205876" w:rsidRPr="00205876" w:rsidRDefault="00205876" w:rsidP="00205876">
      <w:pPr>
        <w:widowControl w:val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Pr="00205876">
        <w:rPr>
          <w:rFonts w:eastAsia="Calibri"/>
          <w:b/>
          <w:iCs/>
          <w:sz w:val="28"/>
          <w:szCs w:val="28"/>
        </w:rPr>
        <w:t>_______________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Pr="00205876">
        <w:rPr>
          <w:rFonts w:eastAsia="Calibri"/>
          <w:b/>
          <w:iCs/>
          <w:sz w:val="28"/>
          <w:szCs w:val="28"/>
        </w:rPr>
        <w:t>___________</w:t>
      </w:r>
      <w:r w:rsidRPr="00205876">
        <w:rPr>
          <w:rFonts w:eastAsia="Calibri"/>
          <w:b/>
          <w:sz w:val="28"/>
          <w:szCs w:val="28"/>
        </w:rPr>
        <w:t xml:space="preserve"> г.</w:t>
      </w:r>
    </w:p>
    <w:p w:rsidR="00205876" w:rsidRPr="00205876" w:rsidRDefault="00205876" w:rsidP="00205876">
      <w:pPr>
        <w:widowControl w:val="0"/>
        <w:spacing w:before="60"/>
        <w:rPr>
          <w:rFonts w:eastAsia="Calibri"/>
          <w:sz w:val="28"/>
          <w:szCs w:val="28"/>
        </w:rPr>
      </w:pPr>
    </w:p>
    <w:p w:rsidR="00205876" w:rsidRPr="00205876" w:rsidRDefault="00205876" w:rsidP="00205876">
      <w:pPr>
        <w:widowControl w:val="0"/>
        <w:numPr>
          <w:ilvl w:val="0"/>
          <w:numId w:val="15"/>
        </w:numPr>
        <w:spacing w:before="60"/>
        <w:jc w:val="center"/>
        <w:rPr>
          <w:rFonts w:eastAsia="Calibri"/>
          <w:b/>
          <w:bCs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контроль:</w:t>
      </w:r>
    </w:p>
    <w:p w:rsidR="005E5AC5" w:rsidRPr="008529DC" w:rsidRDefault="005E5AC5" w:rsidP="005E5AC5">
      <w:pPr>
        <w:widowControl w:val="0"/>
        <w:numPr>
          <w:ilvl w:val="0"/>
          <w:numId w:val="12"/>
        </w:numPr>
        <w:spacing w:before="60"/>
        <w:ind w:left="0" w:firstLine="0"/>
        <w:jc w:val="both"/>
        <w:rPr>
          <w:rFonts w:eastAsia="Calibri"/>
          <w:sz w:val="28"/>
          <w:szCs w:val="28"/>
        </w:rPr>
      </w:pPr>
      <w:r w:rsidRPr="008529DC">
        <w:rPr>
          <w:rFonts w:eastAsia="Calibri"/>
          <w:sz w:val="28"/>
          <w:szCs w:val="28"/>
        </w:rPr>
        <w:t>ГОСТ Р ИСО 16809-2015. Контроль неразрушающий. Контроль ультразвуковой. Измерение толщины;</w:t>
      </w:r>
    </w:p>
    <w:p w:rsidR="005E5AC5" w:rsidRPr="008529DC" w:rsidRDefault="005E5AC5" w:rsidP="005E5AC5">
      <w:pPr>
        <w:widowControl w:val="0"/>
        <w:numPr>
          <w:ilvl w:val="0"/>
          <w:numId w:val="12"/>
        </w:numPr>
        <w:spacing w:before="60"/>
        <w:ind w:left="0" w:firstLine="0"/>
        <w:jc w:val="both"/>
        <w:rPr>
          <w:rFonts w:eastAsia="Calibri"/>
          <w:sz w:val="28"/>
          <w:szCs w:val="28"/>
        </w:rPr>
      </w:pPr>
      <w:r w:rsidRPr="008529DC">
        <w:rPr>
          <w:rFonts w:eastAsia="Calibri"/>
          <w:sz w:val="28"/>
          <w:szCs w:val="28"/>
        </w:rPr>
        <w:t>ГОСТ Р 55614-2013. Контроль неразрушающий. Толщиномеры ультразвуковые. Общие технические требования;</w:t>
      </w:r>
    </w:p>
    <w:p w:rsidR="00205876" w:rsidRPr="005E5AC5" w:rsidRDefault="005E5AC5" w:rsidP="005E5AC5">
      <w:pPr>
        <w:widowControl w:val="0"/>
        <w:numPr>
          <w:ilvl w:val="0"/>
          <w:numId w:val="12"/>
        </w:numPr>
        <w:spacing w:before="60"/>
        <w:ind w:left="0" w:firstLine="0"/>
        <w:jc w:val="both"/>
        <w:rPr>
          <w:rFonts w:eastAsia="Calibri"/>
          <w:sz w:val="28"/>
          <w:szCs w:val="28"/>
        </w:rPr>
      </w:pPr>
      <w:r w:rsidRPr="006F6170">
        <w:rPr>
          <w:rFonts w:eastAsia="Calibri"/>
          <w:sz w:val="28"/>
          <w:szCs w:val="28"/>
        </w:rPr>
        <w:t>Технологическ</w:t>
      </w:r>
      <w:r>
        <w:rPr>
          <w:rFonts w:eastAsia="Calibri"/>
          <w:sz w:val="28"/>
          <w:szCs w:val="28"/>
        </w:rPr>
        <w:t>ая</w:t>
      </w:r>
      <w:r w:rsidRPr="006F6170">
        <w:rPr>
          <w:rFonts w:eastAsia="Calibri"/>
          <w:sz w:val="28"/>
          <w:szCs w:val="28"/>
        </w:rPr>
        <w:t xml:space="preserve"> карт</w:t>
      </w:r>
      <w:r>
        <w:rPr>
          <w:rFonts w:eastAsia="Calibri"/>
          <w:sz w:val="28"/>
          <w:szCs w:val="28"/>
        </w:rPr>
        <w:t xml:space="preserve">а </w:t>
      </w:r>
      <w:r w:rsidRPr="006F6170">
        <w:rPr>
          <w:rFonts w:eastAsia="Calibri"/>
          <w:sz w:val="28"/>
          <w:szCs w:val="28"/>
        </w:rPr>
        <w:t>№</w:t>
      </w:r>
      <w:r>
        <w:rPr>
          <w:rFonts w:eastAsia="Calibri"/>
          <w:sz w:val="28"/>
          <w:szCs w:val="28"/>
        </w:rPr>
        <w:t>________</w:t>
      </w:r>
    </w:p>
    <w:p w:rsidR="00205876" w:rsidRPr="00205876" w:rsidRDefault="00205876" w:rsidP="00205876">
      <w:pPr>
        <w:widowControl w:val="0"/>
        <w:numPr>
          <w:ilvl w:val="0"/>
          <w:numId w:val="15"/>
        </w:numPr>
        <w:spacing w:before="60"/>
        <w:jc w:val="center"/>
        <w:rPr>
          <w:rFonts w:eastAsia="Calibri"/>
          <w:b/>
          <w:bCs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Применяемое оборудование:</w:t>
      </w:r>
    </w:p>
    <w:p w:rsidR="00205876" w:rsidRPr="00205876" w:rsidRDefault="00205876" w:rsidP="00205876">
      <w:pPr>
        <w:widowControl w:val="0"/>
        <w:spacing w:before="60"/>
        <w:jc w:val="right"/>
        <w:rPr>
          <w:rFonts w:eastAsia="Calibri"/>
          <w:b/>
          <w:bCs/>
          <w:i/>
          <w:iCs/>
          <w:sz w:val="28"/>
          <w:szCs w:val="28"/>
          <w:highlight w:val="yellow"/>
        </w:rPr>
      </w:pPr>
      <w:r w:rsidRPr="00205876">
        <w:rPr>
          <w:rFonts w:eastAsia="Calibri"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036"/>
        <w:gridCol w:w="2798"/>
      </w:tblGrid>
      <w:tr w:rsidR="00205876" w:rsidRPr="00205876" w:rsidTr="004671F1">
        <w:tc>
          <w:tcPr>
            <w:tcW w:w="517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№</w:t>
            </w:r>
          </w:p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п/п</w:t>
            </w:r>
          </w:p>
        </w:tc>
        <w:tc>
          <w:tcPr>
            <w:tcW w:w="3063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Наименование 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  <w:tc>
          <w:tcPr>
            <w:tcW w:w="1420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Заводской номер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</w:tr>
      <w:tr w:rsidR="00205876" w:rsidRPr="00205876" w:rsidTr="004671F1">
        <w:trPr>
          <w:trHeight w:val="340"/>
        </w:trPr>
        <w:tc>
          <w:tcPr>
            <w:tcW w:w="517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3063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420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  <w:tr w:rsidR="00205876" w:rsidRPr="00205876" w:rsidTr="004671F1">
        <w:trPr>
          <w:trHeight w:val="340"/>
        </w:trPr>
        <w:tc>
          <w:tcPr>
            <w:tcW w:w="517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3063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420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  <w:tr w:rsidR="00205876" w:rsidRPr="00205876" w:rsidTr="004671F1">
        <w:trPr>
          <w:trHeight w:val="340"/>
        </w:trPr>
        <w:tc>
          <w:tcPr>
            <w:tcW w:w="517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3063" w:type="pct"/>
            <w:vAlign w:val="center"/>
          </w:tcPr>
          <w:p w:rsidR="00205876" w:rsidRPr="00205876" w:rsidRDefault="00205876" w:rsidP="00205876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420" w:type="pct"/>
            <w:vAlign w:val="center"/>
          </w:tcPr>
          <w:p w:rsidR="00205876" w:rsidRPr="00205876" w:rsidRDefault="00205876" w:rsidP="00205876">
            <w:pPr>
              <w:widowControl w:val="0"/>
              <w:shd w:val="clear" w:color="auto" w:fill="FFFFFF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</w:tbl>
    <w:p w:rsidR="00205876" w:rsidRPr="00205876" w:rsidRDefault="00205876" w:rsidP="00205876">
      <w:pPr>
        <w:widowControl w:val="0"/>
        <w:numPr>
          <w:ilvl w:val="0"/>
          <w:numId w:val="15"/>
        </w:numPr>
        <w:spacing w:before="60"/>
        <w:jc w:val="center"/>
        <w:rPr>
          <w:rFonts w:eastAsia="Calibri"/>
          <w:b/>
          <w:bCs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Результаты контроля:</w:t>
      </w:r>
    </w:p>
    <w:p w:rsidR="00205876" w:rsidRDefault="00205876" w:rsidP="00205876">
      <w:pPr>
        <w:widowControl w:val="0"/>
        <w:spacing w:before="60"/>
        <w:ind w:firstLine="851"/>
        <w:rPr>
          <w:rFonts w:eastAsia="Calibri"/>
          <w:sz w:val="28"/>
          <w:szCs w:val="28"/>
        </w:rPr>
      </w:pPr>
      <w:r w:rsidRPr="00205876">
        <w:rPr>
          <w:rFonts w:eastAsia="Calibri"/>
          <w:sz w:val="28"/>
          <w:szCs w:val="28"/>
        </w:rPr>
        <w:t>Контроль выполнен в соответствии с программой работ, согласно схемы контроля</w:t>
      </w:r>
      <w:r w:rsidR="009670ED">
        <w:rPr>
          <w:rFonts w:eastAsia="Calibri"/>
          <w:sz w:val="28"/>
          <w:szCs w:val="28"/>
        </w:rPr>
        <w:t xml:space="preserve"> (Приложение № 10</w:t>
      </w:r>
      <w:r w:rsidR="00093481">
        <w:rPr>
          <w:rFonts w:eastAsia="Calibri"/>
          <w:sz w:val="28"/>
          <w:szCs w:val="28"/>
        </w:rPr>
        <w:t>.).</w:t>
      </w:r>
    </w:p>
    <w:p w:rsidR="00093481" w:rsidRPr="00205876" w:rsidRDefault="00093481" w:rsidP="00093481">
      <w:pPr>
        <w:widowControl w:val="0"/>
        <w:spacing w:before="60"/>
        <w:jc w:val="right"/>
        <w:rPr>
          <w:rFonts w:eastAsia="Calibri"/>
          <w:b/>
          <w:bCs/>
          <w:i/>
          <w:iCs/>
          <w:sz w:val="28"/>
          <w:szCs w:val="28"/>
          <w:highlight w:val="yellow"/>
        </w:rPr>
      </w:pPr>
      <w:r w:rsidRPr="00205876">
        <w:rPr>
          <w:rFonts w:eastAsia="Calibri"/>
          <w:sz w:val="28"/>
          <w:szCs w:val="28"/>
        </w:rPr>
        <w:t xml:space="preserve">Таблица № </w:t>
      </w:r>
      <w:r>
        <w:rPr>
          <w:rFonts w:eastAsia="Calibri"/>
          <w:sz w:val="28"/>
          <w:szCs w:val="28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2"/>
        <w:gridCol w:w="1429"/>
        <w:gridCol w:w="2286"/>
        <w:gridCol w:w="2284"/>
        <w:gridCol w:w="2282"/>
      </w:tblGrid>
      <w:tr w:rsidR="00093481" w:rsidRPr="005B7AF9" w:rsidTr="004671F1">
        <w:trPr>
          <w:trHeight w:val="645"/>
          <w:tblHeader/>
        </w:trPr>
        <w:tc>
          <w:tcPr>
            <w:tcW w:w="798" w:type="pct"/>
            <w:shd w:val="clear" w:color="auto" w:fill="auto"/>
            <w:vAlign w:val="center"/>
            <w:hideMark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Место измерения</w:t>
            </w:r>
          </w:p>
        </w:tc>
        <w:tc>
          <w:tcPr>
            <w:tcW w:w="725" w:type="pct"/>
            <w:shd w:val="clear" w:color="auto" w:fill="auto"/>
            <w:vAlign w:val="center"/>
            <w:hideMark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№ точки</w:t>
            </w:r>
          </w:p>
        </w:tc>
        <w:tc>
          <w:tcPr>
            <w:tcW w:w="1160" w:type="pct"/>
            <w:shd w:val="clear" w:color="auto" w:fill="auto"/>
            <w:vAlign w:val="center"/>
            <w:hideMark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Размеры по паспорту, мм</w:t>
            </w:r>
          </w:p>
        </w:tc>
        <w:tc>
          <w:tcPr>
            <w:tcW w:w="1159" w:type="pct"/>
            <w:shd w:val="clear" w:color="auto" w:fill="auto"/>
            <w:vAlign w:val="center"/>
            <w:hideMark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Измеренная толщина, мм</w:t>
            </w:r>
          </w:p>
        </w:tc>
        <w:tc>
          <w:tcPr>
            <w:tcW w:w="1159" w:type="pct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5B7AF9">
              <w:rPr>
                <w:b/>
                <w:sz w:val="28"/>
                <w:szCs w:val="28"/>
              </w:rPr>
              <w:t>Минимальная допустимая толщина, мм</w:t>
            </w:r>
          </w:p>
        </w:tc>
      </w:tr>
      <w:tr w:rsidR="00093481" w:rsidRPr="005B7AF9" w:rsidTr="004671F1">
        <w:trPr>
          <w:trHeight w:val="488"/>
          <w:tblHeader/>
        </w:trPr>
        <w:tc>
          <w:tcPr>
            <w:tcW w:w="798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60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59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59" w:type="pct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</w:tr>
      <w:tr w:rsidR="00093481" w:rsidRPr="005B7AF9" w:rsidTr="004671F1">
        <w:trPr>
          <w:trHeight w:val="553"/>
          <w:tblHeader/>
        </w:trPr>
        <w:tc>
          <w:tcPr>
            <w:tcW w:w="798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60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59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59" w:type="pct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</w:tr>
      <w:tr w:rsidR="00093481" w:rsidRPr="005B7AF9" w:rsidTr="004671F1">
        <w:trPr>
          <w:trHeight w:val="560"/>
          <w:tblHeader/>
        </w:trPr>
        <w:tc>
          <w:tcPr>
            <w:tcW w:w="798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60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59" w:type="pct"/>
            <w:shd w:val="clear" w:color="auto" w:fill="auto"/>
            <w:vAlign w:val="center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59" w:type="pct"/>
          </w:tcPr>
          <w:p w:rsidR="00093481" w:rsidRPr="005B7AF9" w:rsidRDefault="00093481" w:rsidP="00B210B5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093481" w:rsidRPr="009670ED" w:rsidRDefault="00093481" w:rsidP="00093481">
      <w:pPr>
        <w:widowControl w:val="0"/>
        <w:spacing w:before="60"/>
        <w:ind w:firstLine="851"/>
        <w:rPr>
          <w:rFonts w:eastAsia="Calibri"/>
          <w:i/>
          <w:sz w:val="28"/>
          <w:szCs w:val="28"/>
        </w:rPr>
      </w:pPr>
      <w:r w:rsidRPr="00093481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 xml:space="preserve"> </w:t>
      </w:r>
      <w:r w:rsidRPr="00093481">
        <w:rPr>
          <w:b/>
          <w:sz w:val="28"/>
          <w:szCs w:val="28"/>
        </w:rPr>
        <w:t xml:space="preserve">Вывод: </w:t>
      </w:r>
      <w:r w:rsidRPr="009670ED">
        <w:rPr>
          <w:i/>
          <w:sz w:val="28"/>
          <w:szCs w:val="28"/>
        </w:rPr>
        <w:t xml:space="preserve">Фактическая толщина стенок </w:t>
      </w:r>
      <w:r w:rsidRPr="009670ED">
        <w:rPr>
          <w:i/>
          <w:color w:val="000000" w:themeColor="text1"/>
          <w:sz w:val="28"/>
          <w:szCs w:val="28"/>
        </w:rPr>
        <w:t>трубопровода составляет __________________.</w:t>
      </w:r>
    </w:p>
    <w:p w:rsidR="00205876" w:rsidRPr="00205876" w:rsidRDefault="00205876" w:rsidP="00205876">
      <w:pPr>
        <w:widowControl w:val="0"/>
        <w:spacing w:before="60"/>
        <w:ind w:firstLine="851"/>
        <w:rPr>
          <w:sz w:val="28"/>
          <w:szCs w:val="28"/>
        </w:rPr>
      </w:pPr>
    </w:p>
    <w:p w:rsidR="00205876" w:rsidRPr="00205876" w:rsidRDefault="00205876" w:rsidP="00205876">
      <w:pPr>
        <w:widowControl w:val="0"/>
        <w:spacing w:before="60"/>
        <w:rPr>
          <w:rFonts w:eastAsia="Calibri"/>
          <w:sz w:val="28"/>
          <w:szCs w:val="28"/>
        </w:rPr>
      </w:pPr>
    </w:p>
    <w:tbl>
      <w:tblPr>
        <w:tblStyle w:val="16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205876" w:rsidRPr="00205876" w:rsidTr="009670ED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205876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205876" w:rsidRPr="00205876" w:rsidTr="009670ED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05876" w:rsidRPr="00205876" w:rsidRDefault="00205876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205876" w:rsidRPr="00205876" w:rsidTr="009670ED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05876" w:rsidRPr="00205876" w:rsidRDefault="00205876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205876" w:rsidRPr="00205876" w:rsidTr="009670ED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205876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205876" w:rsidRPr="00205876" w:rsidRDefault="00205876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205876" w:rsidRPr="00205876" w:rsidTr="009670ED">
        <w:trPr>
          <w:trHeight w:val="20"/>
        </w:trPr>
        <w:tc>
          <w:tcPr>
            <w:tcW w:w="2433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05876" w:rsidRPr="00205876" w:rsidRDefault="00205876" w:rsidP="00205876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05876" w:rsidRPr="00205876" w:rsidRDefault="00205876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205876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093481" w:rsidRPr="000F34CF" w:rsidRDefault="00093481" w:rsidP="000F34CF">
      <w:pPr>
        <w:rPr>
          <w:highlight w:val="yellow"/>
        </w:rPr>
      </w:pPr>
    </w:p>
    <w:p w:rsidR="00711CDF" w:rsidRPr="000F34CF" w:rsidRDefault="00711CDF" w:rsidP="000F34CF">
      <w:pPr>
        <w:rPr>
          <w:highlight w:val="yellow"/>
        </w:rPr>
      </w:pPr>
    </w:p>
    <w:p w:rsidR="00711CDF" w:rsidRPr="000F34CF" w:rsidRDefault="00711CDF" w:rsidP="000F34CF">
      <w:pPr>
        <w:rPr>
          <w:highlight w:val="yellow"/>
        </w:rPr>
      </w:pPr>
    </w:p>
    <w:p w:rsidR="00093481" w:rsidRDefault="00093481">
      <w:pPr>
        <w:spacing w:after="160" w:line="259" w:lineRule="auto"/>
        <w:rPr>
          <w:b/>
          <w:bCs/>
          <w:sz w:val="28"/>
          <w:szCs w:val="28"/>
          <w:highlight w:val="yellow"/>
          <w:lang w:eastAsia="en-US"/>
        </w:rPr>
      </w:pPr>
      <w:r>
        <w:rPr>
          <w:b/>
          <w:bCs/>
          <w:sz w:val="28"/>
          <w:szCs w:val="28"/>
          <w:highlight w:val="yellow"/>
          <w:lang w:eastAsia="en-US"/>
        </w:rPr>
        <w:br w:type="page"/>
      </w:r>
    </w:p>
    <w:p w:rsidR="00B210B5" w:rsidRPr="00E224E9" w:rsidRDefault="003C240A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55" w:name="_Toc90551352"/>
      <w:bookmarkStart w:id="56" w:name="_Toc95387558"/>
      <w:bookmarkStart w:id="57" w:name="_Toc47685432"/>
      <w:bookmarkStart w:id="58" w:name="_Toc89870781"/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№ </w:t>
      </w:r>
      <w:r w:rsidR="000A34B5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5</w:t>
      </w:r>
      <w:r w:rsidR="00B210B5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>Протокол по результатам ультразвукового контроля качества основного металла и сварных соединений</w:t>
      </w:r>
      <w:bookmarkEnd w:id="55"/>
      <w:bookmarkEnd w:id="56"/>
    </w:p>
    <w:bookmarkEnd w:id="57"/>
    <w:bookmarkEnd w:id="58"/>
    <w:p w:rsidR="00B210B5" w:rsidRPr="00B210B5" w:rsidRDefault="00B210B5" w:rsidP="00B210B5">
      <w:pPr>
        <w:widowControl w:val="0"/>
        <w:jc w:val="right"/>
        <w:rPr>
          <w:rFonts w:eastAsia="Calibri"/>
          <w:b/>
          <w:sz w:val="28"/>
          <w:szCs w:val="28"/>
        </w:rPr>
      </w:pPr>
    </w:p>
    <w:tbl>
      <w:tblPr>
        <w:tblStyle w:val="17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B210B5" w:rsidRPr="00B210B5" w:rsidTr="00B210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E0CAF" w:rsidRPr="009670ED" w:rsidRDefault="00B210B5" w:rsidP="009E0CAF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  <w:r w:rsidRPr="009670ED">
              <w:rPr>
                <w:rFonts w:eastAsia="Calibri"/>
                <w:b/>
              </w:rPr>
              <w:br w:type="page"/>
            </w:r>
          </w:p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B210B5" w:rsidRPr="009670ED" w:rsidRDefault="00B210B5" w:rsidP="009E0CAF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  <w:b/>
              </w:rPr>
              <w:t>ООО «Газпром</w:t>
            </w:r>
            <w:r w:rsidR="00DB31A1">
              <w:rPr>
                <w:rFonts w:eastAsia="Calibri"/>
                <w:b/>
              </w:rPr>
              <w:t xml:space="preserve">                </w:t>
            </w:r>
            <w:r w:rsidRPr="009670ED">
              <w:rPr>
                <w:rFonts w:eastAsia="Calibri"/>
                <w:b/>
              </w:rPr>
              <w:t xml:space="preserve"> </w:t>
            </w:r>
            <w:r w:rsidRPr="00DB31A1">
              <w:rPr>
                <w:rFonts w:eastAsia="Calibri"/>
              </w:rPr>
              <w:t>»</w:t>
            </w:r>
          </w:p>
        </w:tc>
      </w:tr>
      <w:tr w:rsidR="00B210B5" w:rsidRPr="00B210B5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lang w:eastAsia="ar-SA"/>
              </w:rPr>
            </w:pPr>
            <w:r w:rsidRPr="009670ED">
              <w:rPr>
                <w:rFonts w:eastAsia="Calibri"/>
                <w:lang w:eastAsia="ar-SA"/>
              </w:rPr>
              <w:t>(предприятие-Заказчик)</w:t>
            </w:r>
          </w:p>
        </w:tc>
      </w:tr>
      <w:tr w:rsidR="00B210B5" w:rsidRPr="00B210B5" w:rsidTr="00B210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B210B5" w:rsidRPr="00B210B5" w:rsidTr="00B210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(место нахождения оборудования)</w:t>
            </w:r>
          </w:p>
        </w:tc>
      </w:tr>
      <w:tr w:rsidR="00B210B5" w:rsidRPr="00B210B5" w:rsidTr="00B210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B210B5" w:rsidRPr="00B210B5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(тип и наименование оборудования)</w:t>
            </w:r>
          </w:p>
        </w:tc>
      </w:tr>
      <w:tr w:rsidR="00B210B5" w:rsidRPr="00B210B5" w:rsidTr="00B210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B210B5" w:rsidRPr="00DB31A1" w:rsidRDefault="00B210B5" w:rsidP="009670ED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B210B5" w:rsidRPr="00DB31A1" w:rsidRDefault="00B210B5" w:rsidP="009670ED">
            <w:pPr>
              <w:spacing w:before="60"/>
              <w:jc w:val="center"/>
              <w:rPr>
                <w:rFonts w:eastAsia="Calibri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B210B5" w:rsidRPr="00DB31A1" w:rsidRDefault="00B210B5" w:rsidP="00DB31A1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Зав.№ ____, рег.№ ___, инв.№____</w:t>
            </w:r>
          </w:p>
        </w:tc>
      </w:tr>
      <w:tr w:rsidR="00B210B5" w:rsidRPr="00B210B5" w:rsidTr="00B210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B210B5" w:rsidRPr="009670ED" w:rsidRDefault="00B210B5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(номер оборудования)</w:t>
            </w:r>
          </w:p>
        </w:tc>
      </w:tr>
    </w:tbl>
    <w:p w:rsidR="00B210B5" w:rsidRPr="00B210B5" w:rsidRDefault="00B210B5" w:rsidP="00B210B5">
      <w:pPr>
        <w:widowControl w:val="0"/>
        <w:spacing w:before="60"/>
        <w:rPr>
          <w:rFonts w:eastAsia="Calibri"/>
          <w:sz w:val="28"/>
          <w:szCs w:val="28"/>
        </w:rPr>
      </w:pPr>
    </w:p>
    <w:p w:rsidR="00B210B5" w:rsidRPr="00B210B5" w:rsidRDefault="00B210B5" w:rsidP="00B210B5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B210B5">
        <w:rPr>
          <w:rFonts w:eastAsia="Calibri"/>
          <w:b/>
          <w:sz w:val="28"/>
          <w:szCs w:val="28"/>
        </w:rPr>
        <w:t xml:space="preserve">Протокол по результатам ультразвукового контроля качества </w:t>
      </w:r>
    </w:p>
    <w:p w:rsidR="00B210B5" w:rsidRPr="00B210B5" w:rsidRDefault="00B210B5" w:rsidP="00B210B5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B210B5">
        <w:rPr>
          <w:rFonts w:eastAsia="Calibri"/>
          <w:b/>
          <w:sz w:val="28"/>
          <w:szCs w:val="28"/>
        </w:rPr>
        <w:t>основного металла и сварных соединений</w:t>
      </w:r>
    </w:p>
    <w:p w:rsidR="00B210B5" w:rsidRPr="00B210B5" w:rsidRDefault="00B210B5" w:rsidP="00B210B5">
      <w:pPr>
        <w:widowControl w:val="0"/>
        <w:jc w:val="center"/>
        <w:rPr>
          <w:rFonts w:eastAsia="Calibri"/>
          <w:b/>
          <w:sz w:val="28"/>
          <w:szCs w:val="28"/>
        </w:rPr>
      </w:pPr>
      <w:r w:rsidRPr="00B210B5">
        <w:rPr>
          <w:rFonts w:eastAsia="Calibri"/>
          <w:b/>
          <w:sz w:val="28"/>
          <w:szCs w:val="28"/>
        </w:rPr>
        <w:t xml:space="preserve">№ </w:t>
      </w:r>
      <w:r w:rsidRPr="00B210B5">
        <w:rPr>
          <w:rFonts w:eastAsia="Calibri"/>
          <w:b/>
          <w:iCs/>
          <w:sz w:val="28"/>
          <w:szCs w:val="28"/>
        </w:rPr>
        <w:t>_______________</w:t>
      </w:r>
      <w:r w:rsidRPr="00B210B5">
        <w:rPr>
          <w:rFonts w:eastAsia="Calibri"/>
          <w:b/>
          <w:sz w:val="28"/>
          <w:szCs w:val="28"/>
        </w:rPr>
        <w:t xml:space="preserve"> от </w:t>
      </w:r>
      <w:r w:rsidRPr="00B210B5">
        <w:rPr>
          <w:rFonts w:eastAsia="Calibri"/>
          <w:b/>
          <w:iCs/>
          <w:sz w:val="28"/>
          <w:szCs w:val="28"/>
        </w:rPr>
        <w:t>___________</w:t>
      </w:r>
      <w:r w:rsidRPr="00B210B5">
        <w:rPr>
          <w:rFonts w:eastAsia="Calibri"/>
          <w:b/>
          <w:sz w:val="28"/>
          <w:szCs w:val="28"/>
        </w:rPr>
        <w:t xml:space="preserve"> г.</w:t>
      </w:r>
    </w:p>
    <w:p w:rsidR="00B210B5" w:rsidRPr="00B210B5" w:rsidRDefault="00B210B5" w:rsidP="00B210B5">
      <w:pPr>
        <w:widowControl w:val="0"/>
        <w:spacing w:before="60"/>
        <w:rPr>
          <w:rFonts w:eastAsia="Calibri"/>
          <w:sz w:val="28"/>
          <w:szCs w:val="28"/>
        </w:rPr>
      </w:pPr>
    </w:p>
    <w:p w:rsidR="00B210B5" w:rsidRPr="00B210B5" w:rsidRDefault="00B210B5" w:rsidP="00B210B5">
      <w:pPr>
        <w:widowControl w:val="0"/>
        <w:numPr>
          <w:ilvl w:val="0"/>
          <w:numId w:val="16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B210B5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контроль:</w:t>
      </w:r>
    </w:p>
    <w:p w:rsidR="00B210B5" w:rsidRPr="00B210B5" w:rsidRDefault="00B210B5" w:rsidP="00B210B5">
      <w:pPr>
        <w:widowControl w:val="0"/>
        <w:numPr>
          <w:ilvl w:val="0"/>
          <w:numId w:val="12"/>
        </w:numPr>
        <w:spacing w:before="60"/>
        <w:ind w:left="0" w:firstLine="0"/>
        <w:jc w:val="both"/>
        <w:rPr>
          <w:rFonts w:eastAsia="Calibri"/>
          <w:sz w:val="28"/>
          <w:szCs w:val="28"/>
        </w:rPr>
      </w:pPr>
      <w:r w:rsidRPr="00B210B5">
        <w:rPr>
          <w:rFonts w:eastAsia="Calibri"/>
          <w:sz w:val="28"/>
          <w:szCs w:val="28"/>
        </w:rPr>
        <w:t>.</w:t>
      </w:r>
      <w:r w:rsidR="005E5AC5" w:rsidRPr="008529DC">
        <w:rPr>
          <w:rFonts w:eastAsia="Calibri"/>
          <w:sz w:val="28"/>
          <w:szCs w:val="28"/>
        </w:rPr>
        <w:t>ГОСТ Р 55724-2013. Контроль неразрушающий. Соединения сварные. Методы ультразвуковые</w:t>
      </w:r>
    </w:p>
    <w:p w:rsidR="00B210B5" w:rsidRPr="005E5AC5" w:rsidRDefault="005E5AC5" w:rsidP="005E5AC5">
      <w:pPr>
        <w:widowControl w:val="0"/>
        <w:numPr>
          <w:ilvl w:val="0"/>
          <w:numId w:val="12"/>
        </w:numPr>
        <w:spacing w:before="60"/>
        <w:ind w:left="0" w:firstLine="0"/>
        <w:jc w:val="both"/>
        <w:rPr>
          <w:rFonts w:eastAsia="Calibri"/>
          <w:sz w:val="28"/>
          <w:szCs w:val="28"/>
        </w:rPr>
      </w:pPr>
      <w:r w:rsidRPr="005E5AC5">
        <w:rPr>
          <w:rFonts w:eastAsia="Calibri"/>
          <w:sz w:val="28"/>
          <w:szCs w:val="28"/>
        </w:rPr>
        <w:t xml:space="preserve"> </w:t>
      </w:r>
      <w:r w:rsidRPr="006F6170">
        <w:rPr>
          <w:rFonts w:eastAsia="Calibri"/>
          <w:sz w:val="28"/>
          <w:szCs w:val="28"/>
        </w:rPr>
        <w:t>Технологическ</w:t>
      </w:r>
      <w:r>
        <w:rPr>
          <w:rFonts w:eastAsia="Calibri"/>
          <w:sz w:val="28"/>
          <w:szCs w:val="28"/>
        </w:rPr>
        <w:t>ая</w:t>
      </w:r>
      <w:r w:rsidRPr="006F6170">
        <w:rPr>
          <w:rFonts w:eastAsia="Calibri"/>
          <w:sz w:val="28"/>
          <w:szCs w:val="28"/>
        </w:rPr>
        <w:t xml:space="preserve"> карт</w:t>
      </w:r>
      <w:r>
        <w:rPr>
          <w:rFonts w:eastAsia="Calibri"/>
          <w:sz w:val="28"/>
          <w:szCs w:val="28"/>
        </w:rPr>
        <w:t xml:space="preserve">а </w:t>
      </w:r>
      <w:r w:rsidRPr="006F6170">
        <w:rPr>
          <w:rFonts w:eastAsia="Calibri"/>
          <w:sz w:val="28"/>
          <w:szCs w:val="28"/>
        </w:rPr>
        <w:t>№</w:t>
      </w:r>
    </w:p>
    <w:p w:rsidR="00B210B5" w:rsidRPr="00B210B5" w:rsidRDefault="00B210B5" w:rsidP="00B210B5">
      <w:pPr>
        <w:widowControl w:val="0"/>
        <w:numPr>
          <w:ilvl w:val="0"/>
          <w:numId w:val="16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B210B5">
        <w:rPr>
          <w:rFonts w:eastAsia="Calibri"/>
          <w:b/>
          <w:sz w:val="28"/>
          <w:szCs w:val="28"/>
        </w:rPr>
        <w:t>Применяемое оборудование:</w:t>
      </w:r>
    </w:p>
    <w:p w:rsidR="00B210B5" w:rsidRPr="00B210B5" w:rsidRDefault="00B210B5" w:rsidP="00B210B5">
      <w:pPr>
        <w:widowControl w:val="0"/>
        <w:spacing w:before="60"/>
        <w:ind w:firstLine="851"/>
        <w:jc w:val="right"/>
        <w:rPr>
          <w:rFonts w:eastAsia="Calibri"/>
          <w:bCs/>
          <w:iCs/>
          <w:sz w:val="28"/>
          <w:szCs w:val="28"/>
        </w:rPr>
      </w:pPr>
      <w:r w:rsidRPr="00B210B5">
        <w:rPr>
          <w:rFonts w:eastAsia="Calibri"/>
          <w:bCs/>
          <w:iCs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B210B5" w:rsidRPr="00B210B5" w:rsidTr="00B210B5">
        <w:tc>
          <w:tcPr>
            <w:tcW w:w="517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B210B5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№</w:t>
            </w:r>
          </w:p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B210B5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B210B5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Наименование </w:t>
            </w:r>
            <w:r w:rsidRPr="00B210B5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B210B5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Заводской номер</w:t>
            </w:r>
            <w:r w:rsidRPr="00B210B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B210B5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</w:tr>
      <w:tr w:rsidR="00B210B5" w:rsidRPr="00B210B5" w:rsidTr="00B210B5">
        <w:trPr>
          <w:trHeight w:val="340"/>
        </w:trPr>
        <w:tc>
          <w:tcPr>
            <w:tcW w:w="517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B210B5">
              <w:rPr>
                <w:rFonts w:eastAsia="Calibri"/>
                <w:bCs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3185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  <w:tr w:rsidR="00B210B5" w:rsidRPr="00B210B5" w:rsidTr="00B210B5">
        <w:trPr>
          <w:trHeight w:val="340"/>
        </w:trPr>
        <w:tc>
          <w:tcPr>
            <w:tcW w:w="517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B210B5">
              <w:rPr>
                <w:rFonts w:eastAsia="Calibri"/>
                <w:bCs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3185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  <w:tr w:rsidR="00B210B5" w:rsidRPr="00B210B5" w:rsidTr="00B210B5">
        <w:trPr>
          <w:trHeight w:val="340"/>
        </w:trPr>
        <w:tc>
          <w:tcPr>
            <w:tcW w:w="517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B210B5">
              <w:rPr>
                <w:rFonts w:eastAsia="Calibri"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3185" w:type="pct"/>
            <w:vAlign w:val="center"/>
          </w:tcPr>
          <w:p w:rsidR="00B210B5" w:rsidRPr="00B210B5" w:rsidRDefault="00B210B5" w:rsidP="00B210B5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B210B5" w:rsidRPr="00B210B5" w:rsidRDefault="00B210B5" w:rsidP="00B210B5">
            <w:pPr>
              <w:widowControl w:val="0"/>
              <w:shd w:val="clear" w:color="auto" w:fill="FFFFFF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</w:tbl>
    <w:p w:rsidR="00B210B5" w:rsidRPr="00B210B5" w:rsidRDefault="00B210B5" w:rsidP="00F71342">
      <w:pPr>
        <w:widowControl w:val="0"/>
        <w:numPr>
          <w:ilvl w:val="0"/>
          <w:numId w:val="16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B210B5">
        <w:rPr>
          <w:rFonts w:eastAsia="Calibri"/>
          <w:b/>
          <w:sz w:val="28"/>
          <w:szCs w:val="28"/>
        </w:rPr>
        <w:t xml:space="preserve">Параметры контроля </w:t>
      </w:r>
    </w:p>
    <w:p w:rsidR="00B210B5" w:rsidRDefault="00B210B5" w:rsidP="00B210B5">
      <w:pPr>
        <w:widowControl w:val="0"/>
        <w:spacing w:before="60"/>
        <w:ind w:left="1211"/>
        <w:jc w:val="right"/>
        <w:rPr>
          <w:rFonts w:eastAsia="Calibri"/>
          <w:sz w:val="28"/>
          <w:szCs w:val="28"/>
        </w:rPr>
      </w:pPr>
      <w:r w:rsidRPr="00B210B5">
        <w:rPr>
          <w:rFonts w:eastAsia="Calibri"/>
          <w:sz w:val="28"/>
          <w:szCs w:val="28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68"/>
        <w:gridCol w:w="1588"/>
        <w:gridCol w:w="2499"/>
        <w:gridCol w:w="1697"/>
        <w:gridCol w:w="2601"/>
      </w:tblGrid>
      <w:tr w:rsidR="00B210B5" w:rsidRPr="005F4F97" w:rsidTr="009670ED">
        <w:trPr>
          <w:trHeight w:val="315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5F4F97">
              <w:rPr>
                <w:b/>
              </w:rPr>
              <w:t>Параметры контроля</w:t>
            </w:r>
          </w:p>
        </w:tc>
      </w:tr>
      <w:tr w:rsidR="00B210B5" w:rsidRPr="005F4F97" w:rsidTr="009670ED">
        <w:trPr>
          <w:trHeight w:val="1275"/>
          <w:tblHeader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5F4F97">
              <w:rPr>
                <w:b/>
              </w:rPr>
              <w:t>Толщина стенки, мм</w:t>
            </w: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5F4F97">
              <w:rPr>
                <w:b/>
              </w:rPr>
              <w:t>ПЭП (тип, частота, угол ввода)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5F4F97">
              <w:rPr>
                <w:b/>
              </w:rPr>
              <w:t>Максимально допустимая эквивалентная площадь S брак, мм²</w:t>
            </w:r>
          </w:p>
        </w:tc>
        <w:tc>
          <w:tcPr>
            <w:tcW w:w="8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5F4F97">
              <w:rPr>
                <w:b/>
              </w:rPr>
              <w:t>Параметры зарубки, мм</w:t>
            </w:r>
          </w:p>
        </w:tc>
        <w:tc>
          <w:tcPr>
            <w:tcW w:w="1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5F4F97">
              <w:rPr>
                <w:b/>
              </w:rPr>
              <w:t>Поправка чувствительности, дБ</w:t>
            </w:r>
          </w:p>
        </w:tc>
      </w:tr>
      <w:tr w:rsidR="00B210B5" w:rsidRPr="005F4F97" w:rsidTr="009670ED">
        <w:trPr>
          <w:trHeight w:val="315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8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1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</w:tr>
      <w:tr w:rsidR="00B210B5" w:rsidRPr="005F4F97" w:rsidTr="009670ED">
        <w:trPr>
          <w:trHeight w:val="315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8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1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0B5" w:rsidRPr="005F4F97" w:rsidRDefault="00B210B5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</w:tr>
      <w:tr w:rsidR="005F4F97" w:rsidRPr="005F4F97" w:rsidTr="009670ED">
        <w:trPr>
          <w:trHeight w:val="315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4F97" w:rsidRPr="005F4F97" w:rsidRDefault="005F4F97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4F97" w:rsidRPr="005F4F97" w:rsidRDefault="005F4F97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F97" w:rsidRPr="005F4F97" w:rsidRDefault="005F4F97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8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F97" w:rsidRPr="005F4F97" w:rsidRDefault="005F4F97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1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4F97" w:rsidRPr="005F4F97" w:rsidRDefault="005F4F97" w:rsidP="00B210B5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</w:pPr>
          </w:p>
        </w:tc>
      </w:tr>
    </w:tbl>
    <w:p w:rsidR="00B210B5" w:rsidRPr="00B210B5" w:rsidRDefault="00B210B5" w:rsidP="009670ED">
      <w:pPr>
        <w:widowControl w:val="0"/>
        <w:numPr>
          <w:ilvl w:val="0"/>
          <w:numId w:val="16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B210B5">
        <w:rPr>
          <w:rFonts w:eastAsia="Calibri"/>
          <w:b/>
          <w:sz w:val="28"/>
          <w:szCs w:val="28"/>
        </w:rPr>
        <w:t>Результаты контроля:</w:t>
      </w:r>
    </w:p>
    <w:p w:rsidR="00B210B5" w:rsidRPr="00B210B5" w:rsidRDefault="00B210B5" w:rsidP="00B210B5">
      <w:pPr>
        <w:widowControl w:val="0"/>
        <w:spacing w:before="60"/>
        <w:jc w:val="both"/>
        <w:rPr>
          <w:rFonts w:eastAsia="Calibri"/>
          <w:sz w:val="28"/>
          <w:szCs w:val="28"/>
        </w:rPr>
      </w:pPr>
      <w:r w:rsidRPr="00B210B5">
        <w:rPr>
          <w:rFonts w:eastAsia="Calibri"/>
          <w:sz w:val="28"/>
          <w:szCs w:val="28"/>
        </w:rPr>
        <w:t>Контроль выполнен в соответствии с программой работ, согласно схемы.</w:t>
      </w:r>
    </w:p>
    <w:p w:rsidR="00B210B5" w:rsidRPr="00B210B5" w:rsidRDefault="00B210B5" w:rsidP="00B210B5">
      <w:pPr>
        <w:widowControl w:val="0"/>
        <w:spacing w:before="60"/>
        <w:jc w:val="right"/>
        <w:rPr>
          <w:rFonts w:eastAsia="Calibri"/>
          <w:sz w:val="28"/>
          <w:szCs w:val="28"/>
        </w:rPr>
      </w:pPr>
      <w:r w:rsidRPr="00B210B5">
        <w:rPr>
          <w:rFonts w:eastAsia="Calibri"/>
          <w:sz w:val="28"/>
          <w:szCs w:val="28"/>
        </w:rPr>
        <w:t>Таблица № 3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146"/>
        <w:gridCol w:w="644"/>
        <w:gridCol w:w="1569"/>
        <w:gridCol w:w="786"/>
        <w:gridCol w:w="948"/>
        <w:gridCol w:w="1102"/>
        <w:gridCol w:w="629"/>
        <w:gridCol w:w="629"/>
        <w:gridCol w:w="794"/>
        <w:gridCol w:w="1606"/>
      </w:tblGrid>
      <w:tr w:rsidR="00B210B5" w:rsidRPr="005B7AF9" w:rsidTr="009670ED">
        <w:trPr>
          <w:cantSplit/>
          <w:trHeight w:val="2707"/>
          <w:jc w:val="center"/>
        </w:trPr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Номер сварного соединения (элемента) по карте</w:t>
            </w:r>
          </w:p>
        </w:tc>
        <w:tc>
          <w:tcPr>
            <w:tcW w:w="3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Условный номер дефекта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Превышение браковочной чувствительности Аmax, дБ</w:t>
            </w:r>
          </w:p>
        </w:tc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Расстояние от базиса L, мм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Глубина залегания Y, мм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Расстояние до передней границы RPD, мм</w:t>
            </w: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Длина, L</w:t>
            </w: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Высота h, мм</w:t>
            </w:r>
          </w:p>
        </w:tc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Тип дефекта</w:t>
            </w:r>
          </w:p>
        </w:tc>
        <w:tc>
          <w:tcPr>
            <w:tcW w:w="8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B210B5" w:rsidRPr="009670ED" w:rsidRDefault="00B210B5" w:rsidP="009670E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9670ED">
              <w:rPr>
                <w:b/>
              </w:rPr>
              <w:t>Соответствие требованиям допустимости размеров по МНД</w:t>
            </w:r>
          </w:p>
        </w:tc>
      </w:tr>
      <w:tr w:rsidR="00B210B5" w:rsidRPr="005B7AF9" w:rsidTr="009670ED">
        <w:trPr>
          <w:jc w:val="center"/>
        </w:trPr>
        <w:tc>
          <w:tcPr>
            <w:tcW w:w="58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B210B5" w:rsidRPr="005B7AF9" w:rsidRDefault="00B210B5" w:rsidP="00B210B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3603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10B5" w:rsidRPr="005B7AF9" w:rsidRDefault="00B210B5" w:rsidP="00B210B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10B5" w:rsidRPr="005B7AF9" w:rsidRDefault="00B210B5" w:rsidP="00B210B5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:rsidR="00B210B5" w:rsidRPr="00B210B5" w:rsidRDefault="00B210B5" w:rsidP="00B210B5">
      <w:pPr>
        <w:widowControl w:val="0"/>
        <w:numPr>
          <w:ilvl w:val="0"/>
          <w:numId w:val="16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B210B5">
        <w:rPr>
          <w:rFonts w:eastAsia="Calibri"/>
          <w:b/>
          <w:sz w:val="28"/>
          <w:szCs w:val="28"/>
        </w:rPr>
        <w:t>Заключение по результатам контроля:</w:t>
      </w:r>
    </w:p>
    <w:p w:rsidR="00B210B5" w:rsidRPr="009670ED" w:rsidRDefault="00B210B5" w:rsidP="00B210B5">
      <w:pPr>
        <w:widowControl w:val="0"/>
        <w:spacing w:before="60"/>
        <w:ind w:firstLine="851"/>
        <w:jc w:val="both"/>
        <w:rPr>
          <w:rFonts w:eastAsia="Calibri"/>
          <w:i/>
          <w:sz w:val="28"/>
          <w:szCs w:val="28"/>
        </w:rPr>
      </w:pPr>
      <w:r w:rsidRPr="009670ED">
        <w:rPr>
          <w:i/>
          <w:color w:val="000000" w:themeColor="text1"/>
          <w:sz w:val="28"/>
          <w:szCs w:val="28"/>
        </w:rPr>
        <w:t>По результатам контроля сварных соединений и сплошности металла трубопровода</w:t>
      </w:r>
      <w:r w:rsidRPr="009670ED">
        <w:rPr>
          <w:rFonts w:eastAsia="Calibri"/>
          <w:i/>
          <w:sz w:val="28"/>
          <w:szCs w:val="28"/>
        </w:rPr>
        <w:t>…..</w:t>
      </w:r>
    </w:p>
    <w:p w:rsidR="00B210B5" w:rsidRPr="00B210B5" w:rsidRDefault="00B210B5" w:rsidP="00B210B5">
      <w:pPr>
        <w:widowControl w:val="0"/>
        <w:spacing w:before="60"/>
        <w:rPr>
          <w:sz w:val="28"/>
          <w:szCs w:val="28"/>
        </w:rPr>
      </w:pPr>
    </w:p>
    <w:tbl>
      <w:tblPr>
        <w:tblStyle w:val="17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B210B5" w:rsidRPr="00B210B5" w:rsidTr="009670ED">
        <w:trPr>
          <w:trHeight w:val="20"/>
        </w:trPr>
        <w:tc>
          <w:tcPr>
            <w:tcW w:w="2433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B210B5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B210B5" w:rsidRPr="00B210B5" w:rsidTr="009670ED">
        <w:trPr>
          <w:trHeight w:val="20"/>
        </w:trPr>
        <w:tc>
          <w:tcPr>
            <w:tcW w:w="2433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B210B5" w:rsidRPr="00B210B5" w:rsidRDefault="00B210B5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B210B5" w:rsidRPr="00B210B5" w:rsidTr="009670ED">
        <w:trPr>
          <w:trHeight w:val="20"/>
        </w:trPr>
        <w:tc>
          <w:tcPr>
            <w:tcW w:w="2433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B210B5" w:rsidRPr="00B210B5" w:rsidRDefault="00B210B5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B210B5" w:rsidRPr="00B210B5" w:rsidTr="009670ED">
        <w:trPr>
          <w:trHeight w:val="20"/>
        </w:trPr>
        <w:tc>
          <w:tcPr>
            <w:tcW w:w="2433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B210B5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B210B5" w:rsidRPr="00B210B5" w:rsidRDefault="00B210B5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B210B5" w:rsidRPr="00B210B5" w:rsidTr="009670ED">
        <w:trPr>
          <w:trHeight w:val="20"/>
        </w:trPr>
        <w:tc>
          <w:tcPr>
            <w:tcW w:w="2433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B210B5" w:rsidRPr="00B210B5" w:rsidRDefault="00B210B5" w:rsidP="00B210B5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B210B5" w:rsidRPr="00B210B5" w:rsidRDefault="00B210B5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B210B5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093481" w:rsidRDefault="00093481">
      <w:pPr>
        <w:spacing w:after="160" w:line="259" w:lineRule="auto"/>
        <w:rPr>
          <w:b/>
          <w:bCs/>
          <w:sz w:val="28"/>
          <w:szCs w:val="28"/>
          <w:highlight w:val="yellow"/>
          <w:lang w:eastAsia="en-US"/>
        </w:rPr>
      </w:pPr>
    </w:p>
    <w:p w:rsidR="00F71342" w:rsidRDefault="00F71342">
      <w:pPr>
        <w:spacing w:after="160" w:line="259" w:lineRule="auto"/>
        <w:rPr>
          <w:b/>
          <w:bCs/>
          <w:sz w:val="28"/>
          <w:szCs w:val="28"/>
          <w:highlight w:val="yellow"/>
          <w:lang w:eastAsia="en-US"/>
        </w:rPr>
      </w:pPr>
      <w:r>
        <w:rPr>
          <w:b/>
          <w:bCs/>
          <w:sz w:val="28"/>
          <w:szCs w:val="28"/>
          <w:highlight w:val="yellow"/>
          <w:lang w:eastAsia="en-US"/>
        </w:rPr>
        <w:br w:type="page"/>
      </w:r>
    </w:p>
    <w:p w:rsidR="00F71342" w:rsidRPr="00F71342" w:rsidRDefault="003C240A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59" w:name="_Toc90551353"/>
      <w:bookmarkStart w:id="60" w:name="_Toc95387559"/>
      <w:bookmarkStart w:id="61" w:name="_Toc47685433"/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№ </w:t>
      </w:r>
      <w:r w:rsidR="00E5323E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6</w:t>
      </w:r>
      <w:r w:rsidR="00F71342" w:rsidRPr="00F71342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>Протокол по результатам магнитопорошкового контроля</w:t>
      </w:r>
      <w:bookmarkEnd w:id="59"/>
      <w:bookmarkEnd w:id="60"/>
    </w:p>
    <w:bookmarkEnd w:id="61"/>
    <w:p w:rsidR="00F71342" w:rsidRPr="00F71342" w:rsidRDefault="00F71342" w:rsidP="00F71342">
      <w:pPr>
        <w:widowControl w:val="0"/>
        <w:jc w:val="right"/>
        <w:rPr>
          <w:rFonts w:eastAsia="Calibri"/>
          <w:b/>
          <w:sz w:val="28"/>
          <w:szCs w:val="28"/>
        </w:rPr>
      </w:pPr>
    </w:p>
    <w:tbl>
      <w:tblPr>
        <w:tblStyle w:val="18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F71342" w:rsidRPr="00F71342" w:rsidTr="00E224E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E0CAF" w:rsidRPr="009670ED" w:rsidRDefault="00F71342" w:rsidP="009E0CAF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  <w:r w:rsidRPr="009670ED">
              <w:rPr>
                <w:rFonts w:eastAsia="Calibri"/>
                <w:b/>
              </w:rPr>
              <w:br w:type="page"/>
            </w:r>
          </w:p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71342" w:rsidRPr="009670ED" w:rsidRDefault="00F71342" w:rsidP="009E0CAF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  <w:b/>
              </w:rPr>
              <w:t>ООО «Газпром</w:t>
            </w:r>
            <w:r w:rsidR="00DB31A1">
              <w:rPr>
                <w:rFonts w:eastAsia="Calibri"/>
                <w:b/>
              </w:rPr>
              <w:t xml:space="preserve">     </w:t>
            </w:r>
            <w:r w:rsidRPr="00DB31A1">
              <w:rPr>
                <w:rFonts w:eastAsia="Calibri"/>
              </w:rPr>
              <w:t>»</w:t>
            </w:r>
          </w:p>
        </w:tc>
      </w:tr>
      <w:tr w:rsidR="00F71342" w:rsidRPr="00F71342" w:rsidTr="00E224E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lang w:eastAsia="ar-SA"/>
              </w:rPr>
            </w:pPr>
            <w:r w:rsidRPr="009670ED">
              <w:rPr>
                <w:rFonts w:eastAsia="Calibri"/>
                <w:lang w:eastAsia="ar-SA"/>
              </w:rPr>
              <w:t>(предприятие-Заказчик)</w:t>
            </w:r>
          </w:p>
        </w:tc>
      </w:tr>
      <w:tr w:rsidR="00F71342" w:rsidRPr="00F71342" w:rsidTr="00E224E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F71342" w:rsidRPr="00F71342" w:rsidTr="00E224E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(место нахождения оборудования)</w:t>
            </w:r>
          </w:p>
        </w:tc>
      </w:tr>
      <w:tr w:rsidR="00F71342" w:rsidRPr="00F71342" w:rsidTr="00E224E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F71342" w:rsidRPr="00F71342" w:rsidTr="00E224E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(тип и наименование оборудования)</w:t>
            </w:r>
          </w:p>
        </w:tc>
      </w:tr>
      <w:tr w:rsidR="00F71342" w:rsidRPr="00F71342" w:rsidTr="00E224E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71342" w:rsidRPr="00DB31A1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DB31A1" w:rsidRDefault="00F71342" w:rsidP="009670ED">
            <w:pPr>
              <w:spacing w:before="60"/>
              <w:jc w:val="center"/>
              <w:rPr>
                <w:rFonts w:eastAsia="Calibri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71342" w:rsidRPr="00DB31A1" w:rsidRDefault="00F71342" w:rsidP="00DB31A1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Зав.№ ____, рег.№ ____, инв.№____</w:t>
            </w:r>
          </w:p>
        </w:tc>
      </w:tr>
      <w:tr w:rsidR="00F71342" w:rsidRPr="00F71342" w:rsidTr="00E224E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(номер оборудования)</w:t>
            </w:r>
          </w:p>
        </w:tc>
      </w:tr>
    </w:tbl>
    <w:p w:rsidR="00F71342" w:rsidRPr="00F71342" w:rsidRDefault="00F71342" w:rsidP="00F71342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</w:p>
    <w:p w:rsidR="00F71342" w:rsidRPr="00F71342" w:rsidRDefault="00F71342" w:rsidP="00F71342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Протокол по результа</w:t>
      </w:r>
      <w:r w:rsidR="000E03BA">
        <w:rPr>
          <w:rFonts w:eastAsia="Calibri"/>
          <w:b/>
          <w:sz w:val="28"/>
          <w:szCs w:val="28"/>
        </w:rPr>
        <w:t>там магнитопорошкового контроля</w:t>
      </w:r>
    </w:p>
    <w:p w:rsidR="00F71342" w:rsidRPr="00F71342" w:rsidRDefault="00F71342" w:rsidP="00F71342">
      <w:pPr>
        <w:widowControl w:val="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 xml:space="preserve">№ </w:t>
      </w:r>
      <w:r w:rsidRPr="00F71342">
        <w:rPr>
          <w:rFonts w:eastAsia="Calibri"/>
          <w:b/>
          <w:iCs/>
          <w:sz w:val="28"/>
          <w:szCs w:val="28"/>
        </w:rPr>
        <w:t>_______________</w:t>
      </w:r>
      <w:r w:rsidRPr="00F71342">
        <w:rPr>
          <w:rFonts w:eastAsia="Calibri"/>
          <w:b/>
          <w:sz w:val="28"/>
          <w:szCs w:val="28"/>
        </w:rPr>
        <w:t xml:space="preserve"> от </w:t>
      </w:r>
      <w:r w:rsidRPr="00F71342">
        <w:rPr>
          <w:rFonts w:eastAsia="Calibri"/>
          <w:b/>
          <w:iCs/>
          <w:sz w:val="28"/>
          <w:szCs w:val="28"/>
        </w:rPr>
        <w:t>___________</w:t>
      </w:r>
      <w:r w:rsidRPr="00F71342">
        <w:rPr>
          <w:rFonts w:eastAsia="Calibri"/>
          <w:b/>
          <w:sz w:val="28"/>
          <w:szCs w:val="28"/>
        </w:rPr>
        <w:t xml:space="preserve"> г.</w:t>
      </w:r>
    </w:p>
    <w:p w:rsidR="00F71342" w:rsidRPr="00F71342" w:rsidRDefault="00F71342" w:rsidP="00F71342">
      <w:pPr>
        <w:widowControl w:val="0"/>
        <w:spacing w:before="60"/>
        <w:rPr>
          <w:rFonts w:eastAsia="Calibri"/>
          <w:sz w:val="28"/>
          <w:szCs w:val="28"/>
        </w:rPr>
      </w:pPr>
    </w:p>
    <w:p w:rsidR="00F71342" w:rsidRPr="00F71342" w:rsidRDefault="00F71342" w:rsidP="00F71342">
      <w:pPr>
        <w:widowControl w:val="0"/>
        <w:numPr>
          <w:ilvl w:val="0"/>
          <w:numId w:val="17"/>
        </w:numPr>
        <w:spacing w:before="60"/>
        <w:jc w:val="center"/>
        <w:rPr>
          <w:rFonts w:eastAsia="Calibri"/>
          <w:b/>
          <w:bCs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контроль:</w:t>
      </w:r>
    </w:p>
    <w:p w:rsidR="009670ED" w:rsidRPr="00B210B5" w:rsidRDefault="005E5AC5" w:rsidP="009670ED">
      <w:pPr>
        <w:widowControl w:val="0"/>
        <w:numPr>
          <w:ilvl w:val="0"/>
          <w:numId w:val="19"/>
        </w:numPr>
        <w:spacing w:before="60"/>
        <w:jc w:val="both"/>
        <w:rPr>
          <w:rFonts w:eastAsia="Calibri"/>
          <w:sz w:val="28"/>
          <w:szCs w:val="28"/>
        </w:rPr>
      </w:pPr>
      <w:r w:rsidRPr="008529DC">
        <w:rPr>
          <w:rFonts w:eastAsia="Calibri"/>
          <w:sz w:val="28"/>
          <w:szCs w:val="28"/>
        </w:rPr>
        <w:t>ГОСТ Р 56512-2015. Контроль неразрушающий.</w:t>
      </w:r>
      <w:r>
        <w:rPr>
          <w:rFonts w:eastAsia="Calibri"/>
          <w:sz w:val="28"/>
          <w:szCs w:val="28"/>
        </w:rPr>
        <w:t xml:space="preserve"> Магнитопорошковый метод.</w:t>
      </w:r>
      <w:r w:rsidRPr="008529DC">
        <w:rPr>
          <w:rFonts w:eastAsia="Calibri"/>
          <w:sz w:val="28"/>
          <w:szCs w:val="28"/>
        </w:rPr>
        <w:t xml:space="preserve"> Типовые технологические процессы</w:t>
      </w:r>
    </w:p>
    <w:p w:rsidR="009670ED" w:rsidRPr="005E5AC5" w:rsidRDefault="005E5AC5" w:rsidP="005E5AC5">
      <w:pPr>
        <w:widowControl w:val="0"/>
        <w:numPr>
          <w:ilvl w:val="0"/>
          <w:numId w:val="19"/>
        </w:numPr>
        <w:spacing w:before="60"/>
        <w:jc w:val="both"/>
        <w:rPr>
          <w:rFonts w:eastAsia="Calibri"/>
          <w:sz w:val="28"/>
          <w:szCs w:val="28"/>
        </w:rPr>
      </w:pPr>
      <w:r w:rsidRPr="006F6170">
        <w:rPr>
          <w:rFonts w:eastAsia="Calibri"/>
          <w:sz w:val="28"/>
          <w:szCs w:val="28"/>
        </w:rPr>
        <w:t>Технологическ</w:t>
      </w:r>
      <w:r>
        <w:rPr>
          <w:rFonts w:eastAsia="Calibri"/>
          <w:sz w:val="28"/>
          <w:szCs w:val="28"/>
        </w:rPr>
        <w:t>ая</w:t>
      </w:r>
      <w:r w:rsidRPr="006F6170">
        <w:rPr>
          <w:rFonts w:eastAsia="Calibri"/>
          <w:sz w:val="28"/>
          <w:szCs w:val="28"/>
        </w:rPr>
        <w:t xml:space="preserve"> карт</w:t>
      </w:r>
      <w:r>
        <w:rPr>
          <w:rFonts w:eastAsia="Calibri"/>
          <w:sz w:val="28"/>
          <w:szCs w:val="28"/>
        </w:rPr>
        <w:t xml:space="preserve">а </w:t>
      </w:r>
      <w:r w:rsidRPr="006F6170">
        <w:rPr>
          <w:rFonts w:eastAsia="Calibri"/>
          <w:sz w:val="28"/>
          <w:szCs w:val="28"/>
        </w:rPr>
        <w:t>№</w:t>
      </w:r>
      <w:r>
        <w:rPr>
          <w:rFonts w:eastAsia="Calibri"/>
          <w:sz w:val="28"/>
          <w:szCs w:val="28"/>
        </w:rPr>
        <w:t>_________</w:t>
      </w:r>
    </w:p>
    <w:p w:rsidR="00F71342" w:rsidRPr="00F71342" w:rsidRDefault="00F71342" w:rsidP="00F71342">
      <w:pPr>
        <w:widowControl w:val="0"/>
        <w:numPr>
          <w:ilvl w:val="0"/>
          <w:numId w:val="17"/>
        </w:numPr>
        <w:spacing w:before="6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Применяемое оборудование:</w:t>
      </w:r>
    </w:p>
    <w:p w:rsidR="00F71342" w:rsidRPr="00F71342" w:rsidRDefault="00F71342" w:rsidP="00F71342">
      <w:pPr>
        <w:widowControl w:val="0"/>
        <w:spacing w:before="60"/>
        <w:ind w:firstLine="851"/>
        <w:jc w:val="right"/>
        <w:rPr>
          <w:rFonts w:eastAsia="Calibri"/>
          <w:bCs/>
          <w:iCs/>
          <w:sz w:val="28"/>
          <w:szCs w:val="28"/>
        </w:rPr>
      </w:pPr>
      <w:r w:rsidRPr="00F71342">
        <w:rPr>
          <w:rFonts w:eastAsia="Calibri"/>
          <w:bCs/>
          <w:iCs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F71342" w:rsidRPr="00F71342" w:rsidTr="009670ED">
        <w:tc>
          <w:tcPr>
            <w:tcW w:w="517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№</w:t>
            </w:r>
          </w:p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Наименование </w:t>
            </w: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Заводской номер</w:t>
            </w:r>
            <w:r w:rsidRPr="00F71342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</w:tr>
      <w:tr w:rsidR="00F71342" w:rsidRPr="00F71342" w:rsidTr="009670ED">
        <w:trPr>
          <w:trHeight w:val="340"/>
        </w:trPr>
        <w:tc>
          <w:tcPr>
            <w:tcW w:w="517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Cs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3185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  <w:tr w:rsidR="00F71342" w:rsidRPr="00F71342" w:rsidTr="009670ED">
        <w:trPr>
          <w:trHeight w:val="340"/>
        </w:trPr>
        <w:tc>
          <w:tcPr>
            <w:tcW w:w="517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Cs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3185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  <w:tr w:rsidR="00F71342" w:rsidRPr="00F71342" w:rsidTr="009670ED">
        <w:trPr>
          <w:trHeight w:val="340"/>
        </w:trPr>
        <w:tc>
          <w:tcPr>
            <w:tcW w:w="517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3185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F71342" w:rsidRPr="00F71342" w:rsidRDefault="00F71342" w:rsidP="00F71342">
            <w:pPr>
              <w:widowControl w:val="0"/>
              <w:shd w:val="clear" w:color="auto" w:fill="FFFFFF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</w:tbl>
    <w:p w:rsidR="00F71342" w:rsidRPr="00F71342" w:rsidRDefault="00F71342" w:rsidP="00F71342">
      <w:pPr>
        <w:widowControl w:val="0"/>
        <w:numPr>
          <w:ilvl w:val="0"/>
          <w:numId w:val="17"/>
        </w:numPr>
        <w:spacing w:before="6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Параметры контроля</w:t>
      </w:r>
    </w:p>
    <w:p w:rsidR="00F71342" w:rsidRPr="00F71342" w:rsidRDefault="00F71342" w:rsidP="00F71342">
      <w:pPr>
        <w:widowControl w:val="0"/>
        <w:spacing w:before="60"/>
        <w:ind w:left="720"/>
        <w:jc w:val="right"/>
        <w:rPr>
          <w:rFonts w:eastAsia="Calibri"/>
          <w:b/>
          <w:bCs/>
          <w:i/>
          <w:iCs/>
          <w:sz w:val="28"/>
          <w:szCs w:val="28"/>
        </w:rPr>
      </w:pPr>
      <w:r w:rsidRPr="00F71342">
        <w:rPr>
          <w:rFonts w:eastAsia="Calibri"/>
          <w:sz w:val="28"/>
          <w:szCs w:val="28"/>
        </w:rPr>
        <w:t>Таблица № 2</w:t>
      </w:r>
    </w:p>
    <w:tbl>
      <w:tblPr>
        <w:tblStyle w:val="63"/>
        <w:tblW w:w="5000" w:type="pct"/>
        <w:tblLook w:val="04A0" w:firstRow="1" w:lastRow="0" w:firstColumn="1" w:lastColumn="0" w:noHBand="0" w:noVBand="1"/>
      </w:tblPr>
      <w:tblGrid>
        <w:gridCol w:w="4934"/>
        <w:gridCol w:w="4919"/>
      </w:tblGrid>
      <w:tr w:rsidR="00F71342" w:rsidRPr="00F71342" w:rsidTr="00E224E9">
        <w:tc>
          <w:tcPr>
            <w:tcW w:w="2504" w:type="pct"/>
          </w:tcPr>
          <w:p w:rsidR="00F71342" w:rsidRPr="00F71342" w:rsidRDefault="00F71342" w:rsidP="00F71342">
            <w:pPr>
              <w:spacing w:before="60"/>
              <w:jc w:val="both"/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Способ контроля</w:t>
            </w:r>
          </w:p>
        </w:tc>
        <w:tc>
          <w:tcPr>
            <w:tcW w:w="2496" w:type="pct"/>
          </w:tcPr>
          <w:p w:rsidR="00F71342" w:rsidRPr="00F71342" w:rsidRDefault="00F71342" w:rsidP="00F71342">
            <w:pPr>
              <w:spacing w:before="60"/>
              <w:jc w:val="both"/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F71342">
              <w:rPr>
                <w:rFonts w:eastAsia="Calibri"/>
                <w:i/>
                <w:sz w:val="28"/>
                <w:szCs w:val="28"/>
              </w:rPr>
              <w:t>способ приложенного поля</w:t>
            </w:r>
          </w:p>
        </w:tc>
      </w:tr>
      <w:tr w:rsidR="00F71342" w:rsidRPr="00F71342" w:rsidTr="00E224E9">
        <w:tc>
          <w:tcPr>
            <w:tcW w:w="2504" w:type="pct"/>
          </w:tcPr>
          <w:p w:rsidR="00F71342" w:rsidRPr="00F71342" w:rsidRDefault="00F71342" w:rsidP="00F71342">
            <w:pPr>
              <w:spacing w:before="60"/>
              <w:jc w:val="both"/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:rsidR="00F71342" w:rsidRPr="00F71342" w:rsidRDefault="00F71342" w:rsidP="00F71342">
            <w:pPr>
              <w:spacing w:before="60"/>
              <w:jc w:val="both"/>
              <w:rPr>
                <w:rFonts w:eastAsia="Calibri"/>
                <w:b/>
                <w:bCs/>
                <w:i/>
                <w:iCs/>
                <w:sz w:val="28"/>
                <w:szCs w:val="28"/>
                <w:lang w:val="ru-RU"/>
              </w:rPr>
            </w:pPr>
            <w:r w:rsidRPr="00F71342">
              <w:rPr>
                <w:rFonts w:eastAsia="Calibri"/>
                <w:i/>
                <w:sz w:val="28"/>
                <w:szCs w:val="28"/>
                <w:lang w:val="ru-RU"/>
              </w:rPr>
              <w:t>Б (минимальная ширина раскрытия условного дефекта 10 мкм).</w:t>
            </w:r>
          </w:p>
        </w:tc>
      </w:tr>
    </w:tbl>
    <w:p w:rsidR="00F71342" w:rsidRPr="00F71342" w:rsidRDefault="00F71342" w:rsidP="00F71342">
      <w:pPr>
        <w:widowControl w:val="0"/>
        <w:numPr>
          <w:ilvl w:val="0"/>
          <w:numId w:val="17"/>
        </w:numPr>
        <w:spacing w:before="6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Результаты контроля:</w:t>
      </w:r>
    </w:p>
    <w:p w:rsidR="00F71342" w:rsidRPr="00F71342" w:rsidRDefault="00F71342" w:rsidP="00F71342">
      <w:pPr>
        <w:widowControl w:val="0"/>
        <w:spacing w:before="60"/>
        <w:jc w:val="right"/>
        <w:rPr>
          <w:rFonts w:eastAsia="Calibri"/>
          <w:sz w:val="28"/>
          <w:szCs w:val="28"/>
        </w:rPr>
      </w:pPr>
      <w:r w:rsidRPr="00F71342">
        <w:rPr>
          <w:rFonts w:eastAsia="Calibri"/>
          <w:sz w:val="28"/>
          <w:szCs w:val="28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8"/>
        <w:gridCol w:w="2712"/>
        <w:gridCol w:w="6383"/>
      </w:tblGrid>
      <w:tr w:rsidR="00F71342" w:rsidRPr="005B7AF9" w:rsidTr="00E224E9">
        <w:trPr>
          <w:trHeight w:val="583"/>
          <w:tblHeader/>
          <w:jc w:val="center"/>
        </w:trPr>
        <w:tc>
          <w:tcPr>
            <w:tcW w:w="385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376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Участки обследования</w:t>
            </w:r>
          </w:p>
        </w:tc>
        <w:tc>
          <w:tcPr>
            <w:tcW w:w="3239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iCs/>
                <w:sz w:val="28"/>
                <w:szCs w:val="28"/>
              </w:rPr>
              <w:t>Характер обнаруженных дефектов (повреждений)</w:t>
            </w:r>
          </w:p>
        </w:tc>
      </w:tr>
      <w:tr w:rsidR="00F71342" w:rsidRPr="005B7AF9" w:rsidTr="00E224E9">
        <w:trPr>
          <w:trHeight w:val="351"/>
          <w:jc w:val="center"/>
        </w:trPr>
        <w:tc>
          <w:tcPr>
            <w:tcW w:w="385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76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39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F71342" w:rsidRPr="005B7AF9" w:rsidTr="00E224E9">
        <w:trPr>
          <w:trHeight w:val="271"/>
          <w:jc w:val="center"/>
        </w:trPr>
        <w:tc>
          <w:tcPr>
            <w:tcW w:w="385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76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39" w:type="pct"/>
            <w:vAlign w:val="center"/>
          </w:tcPr>
          <w:p w:rsidR="00F71342" w:rsidRPr="005B7AF9" w:rsidRDefault="00F71342" w:rsidP="00E224E9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F71342" w:rsidRPr="00F71342" w:rsidRDefault="00F71342" w:rsidP="00F71342">
      <w:pPr>
        <w:widowControl w:val="0"/>
        <w:numPr>
          <w:ilvl w:val="0"/>
          <w:numId w:val="17"/>
        </w:numPr>
        <w:spacing w:before="60"/>
        <w:ind w:firstLine="851"/>
        <w:jc w:val="both"/>
        <w:rPr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Заключение по результатам контроля:</w:t>
      </w:r>
    </w:p>
    <w:p w:rsidR="00F71342" w:rsidRPr="005E5AC5" w:rsidRDefault="00F71342" w:rsidP="005E5AC5">
      <w:pPr>
        <w:ind w:firstLine="708"/>
        <w:jc w:val="both"/>
        <w:rPr>
          <w:rFonts w:eastAsia="Calibri"/>
          <w:sz w:val="28"/>
          <w:szCs w:val="28"/>
        </w:rPr>
      </w:pPr>
      <w:r w:rsidRPr="005E5AC5">
        <w:rPr>
          <w:rFonts w:eastAsia="Calibri"/>
          <w:sz w:val="28"/>
          <w:szCs w:val="28"/>
        </w:rPr>
        <w:t>По результатам магнитопорошкового контроля трещиноподобных дефектов на поверхн</w:t>
      </w:r>
      <w:r w:rsidR="009670ED" w:rsidRPr="005E5AC5">
        <w:rPr>
          <w:rFonts w:eastAsia="Calibri"/>
          <w:sz w:val="28"/>
          <w:szCs w:val="28"/>
        </w:rPr>
        <w:t>ости трубопроводов ___________,</w:t>
      </w:r>
      <w:r w:rsidRPr="005E5AC5">
        <w:rPr>
          <w:rFonts w:eastAsia="Calibri"/>
          <w:sz w:val="28"/>
          <w:szCs w:val="28"/>
        </w:rPr>
        <w:t xml:space="preserve"> объект контроля </w:t>
      </w:r>
      <w:r w:rsidRPr="005E5AC5">
        <w:rPr>
          <w:rFonts w:eastAsia="Calibri"/>
          <w:b/>
          <w:bCs/>
          <w:iCs/>
          <w:sz w:val="28"/>
          <w:szCs w:val="28"/>
        </w:rPr>
        <w:t>соответствует</w:t>
      </w:r>
      <w:r w:rsidRPr="005E5AC5">
        <w:rPr>
          <w:rFonts w:eastAsia="Calibri"/>
          <w:sz w:val="28"/>
          <w:szCs w:val="28"/>
        </w:rPr>
        <w:t xml:space="preserve"> требованиям НТД.</w:t>
      </w:r>
    </w:p>
    <w:p w:rsidR="00F71342" w:rsidRPr="00F71342" w:rsidRDefault="00F71342" w:rsidP="00F71342">
      <w:pPr>
        <w:widowControl w:val="0"/>
        <w:spacing w:before="60"/>
        <w:rPr>
          <w:rFonts w:eastAsia="Calibri"/>
          <w:sz w:val="28"/>
          <w:szCs w:val="28"/>
        </w:rPr>
      </w:pPr>
    </w:p>
    <w:tbl>
      <w:tblPr>
        <w:tblStyle w:val="18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F71342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71342" w:rsidRPr="00F71342" w:rsidRDefault="00F71342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71342" w:rsidRPr="00F71342" w:rsidRDefault="00F71342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F71342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F71342" w:rsidRPr="00F71342" w:rsidRDefault="00F71342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71342" w:rsidRPr="00F71342" w:rsidRDefault="00F71342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205876" w:rsidRPr="000F34CF" w:rsidRDefault="00205876" w:rsidP="000F34CF">
      <w:pPr>
        <w:rPr>
          <w:highlight w:val="yellow"/>
        </w:rPr>
      </w:pPr>
    </w:p>
    <w:p w:rsidR="00F71342" w:rsidRDefault="00F71342">
      <w:pPr>
        <w:spacing w:after="160" w:line="259" w:lineRule="auto"/>
        <w:rPr>
          <w:b/>
          <w:bCs/>
          <w:sz w:val="28"/>
          <w:szCs w:val="28"/>
          <w:highlight w:val="yellow"/>
          <w:lang w:eastAsia="en-US"/>
        </w:rPr>
      </w:pPr>
      <w:r>
        <w:rPr>
          <w:b/>
          <w:bCs/>
          <w:sz w:val="28"/>
          <w:szCs w:val="28"/>
          <w:highlight w:val="yellow"/>
          <w:lang w:eastAsia="en-US"/>
        </w:rPr>
        <w:br w:type="page"/>
      </w:r>
    </w:p>
    <w:p w:rsidR="00F71342" w:rsidRPr="00F71342" w:rsidRDefault="00F71342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62" w:name="_Toc95387560"/>
      <w:r w:rsidRPr="00F71342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№ </w:t>
      </w:r>
      <w:r w:rsidR="00E5323E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7</w:t>
      </w:r>
      <w:r w:rsidRPr="00F71342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 xml:space="preserve">Протокол по результатам </w:t>
      </w:r>
      <w:r w:rsidR="00E16899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вихретокового</w:t>
      </w:r>
      <w:r w:rsidRPr="00F71342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контроля </w:t>
      </w:r>
      <w:r w:rsidR="00E16899"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трубопровода</w:t>
      </w:r>
      <w:bookmarkEnd w:id="62"/>
    </w:p>
    <w:p w:rsidR="00F71342" w:rsidRPr="00F71342" w:rsidRDefault="00F71342" w:rsidP="00F71342">
      <w:pPr>
        <w:widowControl w:val="0"/>
        <w:jc w:val="right"/>
        <w:rPr>
          <w:rFonts w:eastAsia="Calibri"/>
          <w:b/>
          <w:sz w:val="28"/>
          <w:szCs w:val="28"/>
        </w:rPr>
      </w:pPr>
    </w:p>
    <w:tbl>
      <w:tblPr>
        <w:tblStyle w:val="18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F71342" w:rsidRPr="00F71342" w:rsidTr="00E224E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E0CAF" w:rsidRPr="009670ED" w:rsidRDefault="00F71342" w:rsidP="009E0CAF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  <w:r w:rsidRPr="009670ED">
              <w:rPr>
                <w:rFonts w:eastAsia="Calibri"/>
                <w:b/>
              </w:rPr>
              <w:br w:type="page"/>
            </w:r>
          </w:p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  <w:snapToGrid w:val="0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71342" w:rsidRPr="009670ED" w:rsidRDefault="00F71342" w:rsidP="009E0CAF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  <w:b/>
              </w:rPr>
              <w:t>ООО «Газпром т</w:t>
            </w:r>
            <w:bookmarkStart w:id="63" w:name="_GoBack"/>
            <w:bookmarkEnd w:id="63"/>
            <w:r w:rsidR="00DB31A1">
              <w:rPr>
                <w:rFonts w:eastAsia="Calibri"/>
                <w:b/>
              </w:rPr>
              <w:t xml:space="preserve">                 </w:t>
            </w:r>
            <w:r w:rsidRPr="00DB31A1">
              <w:rPr>
                <w:rFonts w:eastAsia="Calibri"/>
              </w:rPr>
              <w:t>»</w:t>
            </w:r>
          </w:p>
        </w:tc>
      </w:tr>
      <w:tr w:rsidR="00F71342" w:rsidRPr="00F71342" w:rsidTr="00E224E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lang w:eastAsia="ar-SA"/>
              </w:rPr>
            </w:pPr>
            <w:r w:rsidRPr="009670ED">
              <w:rPr>
                <w:rFonts w:eastAsia="Calibri"/>
                <w:lang w:eastAsia="ar-SA"/>
              </w:rPr>
              <w:t>(предприятие-Заказчик)</w:t>
            </w:r>
          </w:p>
        </w:tc>
      </w:tr>
      <w:tr w:rsidR="00F71342" w:rsidRPr="00F71342" w:rsidTr="00E224E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F71342" w:rsidRPr="00F71342" w:rsidTr="00E224E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(место нахождения оборудования)</w:t>
            </w:r>
          </w:p>
        </w:tc>
      </w:tr>
      <w:tr w:rsidR="00F71342" w:rsidRPr="00F71342" w:rsidTr="00E224E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</w:tr>
      <w:tr w:rsidR="00F71342" w:rsidRPr="00F71342" w:rsidTr="00E224E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(тип и наименование оборудования)</w:t>
            </w:r>
          </w:p>
        </w:tc>
      </w:tr>
      <w:tr w:rsidR="00F71342" w:rsidRPr="00F71342" w:rsidTr="00E224E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71342" w:rsidRPr="00DB31A1" w:rsidRDefault="00F71342" w:rsidP="00DB31A1">
            <w:pPr>
              <w:spacing w:before="60"/>
              <w:rPr>
                <w:rFonts w:eastAsia="Calibri"/>
              </w:rPr>
            </w:pPr>
            <w:r w:rsidRPr="00DB31A1">
              <w:rPr>
                <w:rFonts w:eastAsia="Calibri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71342" w:rsidRPr="00DB31A1" w:rsidRDefault="00F71342" w:rsidP="00DB31A1">
            <w:pPr>
              <w:spacing w:before="60"/>
              <w:jc w:val="center"/>
              <w:rPr>
                <w:rFonts w:eastAsia="Calibri"/>
              </w:rPr>
            </w:pPr>
            <w:r w:rsidRPr="00DB31A1">
              <w:rPr>
                <w:rFonts w:eastAsia="Calibri"/>
              </w:rPr>
              <w:t>Зав.№ ___, рег.№ ____, инв.№____</w:t>
            </w:r>
          </w:p>
        </w:tc>
      </w:tr>
      <w:tr w:rsidR="00F71342" w:rsidRPr="00F71342" w:rsidTr="00E224E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  <w:r w:rsidRPr="009670ED">
              <w:rPr>
                <w:rFonts w:eastAsia="Calibri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  <w:b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71342" w:rsidRPr="009670ED" w:rsidRDefault="00F71342" w:rsidP="009670ED">
            <w:pPr>
              <w:spacing w:before="60"/>
              <w:jc w:val="center"/>
              <w:rPr>
                <w:rFonts w:eastAsia="Calibri"/>
              </w:rPr>
            </w:pPr>
            <w:r w:rsidRPr="009670ED">
              <w:rPr>
                <w:rFonts w:eastAsia="Calibri"/>
              </w:rPr>
              <w:t>(номер оборудования)</w:t>
            </w:r>
          </w:p>
        </w:tc>
      </w:tr>
    </w:tbl>
    <w:p w:rsidR="00F71342" w:rsidRPr="00F71342" w:rsidRDefault="00F71342" w:rsidP="00F71342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</w:p>
    <w:p w:rsidR="00F71342" w:rsidRPr="00F71342" w:rsidRDefault="00F71342" w:rsidP="00F71342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 xml:space="preserve">Протокол по результатам </w:t>
      </w:r>
      <w:r w:rsidR="00E16899" w:rsidRPr="00B62E8A">
        <w:rPr>
          <w:rFonts w:eastAsia="Calibri"/>
          <w:b/>
          <w:bCs/>
          <w:sz w:val="28"/>
          <w:szCs w:val="28"/>
          <w:lang w:eastAsia="en-US"/>
        </w:rPr>
        <w:t>вихретокового</w:t>
      </w:r>
      <w:r w:rsidR="00E16899" w:rsidRPr="00F71342">
        <w:rPr>
          <w:rFonts w:eastAsia="Calibri"/>
          <w:b/>
          <w:bCs/>
          <w:sz w:val="28"/>
          <w:szCs w:val="28"/>
          <w:lang w:eastAsia="en-US"/>
        </w:rPr>
        <w:t xml:space="preserve"> контроля </w:t>
      </w:r>
      <w:r w:rsidR="00F769F6">
        <w:rPr>
          <w:rFonts w:eastAsia="Calibri"/>
          <w:b/>
          <w:bCs/>
          <w:sz w:val="28"/>
          <w:szCs w:val="28"/>
          <w:lang w:eastAsia="en-US"/>
        </w:rPr>
        <w:t>трубопровода</w:t>
      </w:r>
    </w:p>
    <w:p w:rsidR="00F71342" w:rsidRPr="00F71342" w:rsidRDefault="00F71342" w:rsidP="00F71342">
      <w:pPr>
        <w:widowControl w:val="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 xml:space="preserve">№ </w:t>
      </w:r>
      <w:r w:rsidRPr="00F71342">
        <w:rPr>
          <w:rFonts w:eastAsia="Calibri"/>
          <w:b/>
          <w:iCs/>
          <w:sz w:val="28"/>
          <w:szCs w:val="28"/>
        </w:rPr>
        <w:t>_______________</w:t>
      </w:r>
      <w:r w:rsidRPr="00F71342">
        <w:rPr>
          <w:rFonts w:eastAsia="Calibri"/>
          <w:b/>
          <w:sz w:val="28"/>
          <w:szCs w:val="28"/>
        </w:rPr>
        <w:t xml:space="preserve"> от </w:t>
      </w:r>
      <w:r w:rsidRPr="00F71342">
        <w:rPr>
          <w:rFonts w:eastAsia="Calibri"/>
          <w:b/>
          <w:iCs/>
          <w:sz w:val="28"/>
          <w:szCs w:val="28"/>
        </w:rPr>
        <w:t>___________</w:t>
      </w:r>
      <w:r w:rsidRPr="00F71342">
        <w:rPr>
          <w:rFonts w:eastAsia="Calibri"/>
          <w:b/>
          <w:sz w:val="28"/>
          <w:szCs w:val="28"/>
        </w:rPr>
        <w:t xml:space="preserve"> г.</w:t>
      </w:r>
    </w:p>
    <w:p w:rsidR="00F71342" w:rsidRPr="00F71342" w:rsidRDefault="00F71342" w:rsidP="00F71342">
      <w:pPr>
        <w:widowControl w:val="0"/>
        <w:spacing w:before="60"/>
        <w:rPr>
          <w:rFonts w:eastAsia="Calibri"/>
          <w:sz w:val="28"/>
          <w:szCs w:val="28"/>
        </w:rPr>
      </w:pPr>
    </w:p>
    <w:p w:rsidR="00F71342" w:rsidRPr="00F71342" w:rsidRDefault="00F71342" w:rsidP="00E16899">
      <w:pPr>
        <w:widowControl w:val="0"/>
        <w:numPr>
          <w:ilvl w:val="0"/>
          <w:numId w:val="18"/>
        </w:numPr>
        <w:spacing w:before="60"/>
        <w:jc w:val="center"/>
        <w:rPr>
          <w:rFonts w:eastAsia="Calibri"/>
          <w:b/>
          <w:bCs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контроль:</w:t>
      </w:r>
    </w:p>
    <w:p w:rsidR="00F71342" w:rsidRDefault="005E5AC5" w:rsidP="009670ED">
      <w:pPr>
        <w:pStyle w:val="aa"/>
        <w:widowControl w:val="0"/>
        <w:numPr>
          <w:ilvl w:val="0"/>
          <w:numId w:val="20"/>
        </w:numPr>
        <w:spacing w:before="60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Pr="00984193">
        <w:rPr>
          <w:bCs/>
          <w:sz w:val="28"/>
          <w:szCs w:val="28"/>
        </w:rPr>
        <w:t>РД 13-03-2006 Методические рекомендации о порядке проведения вихретокового контроля технических устройств и сооружений, применяемых и эксплуатируемых на опасных производственных объектах</w:t>
      </w:r>
    </w:p>
    <w:p w:rsidR="009670ED" w:rsidRPr="005E5AC5" w:rsidRDefault="005E5AC5" w:rsidP="005E5AC5">
      <w:pPr>
        <w:widowControl w:val="0"/>
        <w:numPr>
          <w:ilvl w:val="0"/>
          <w:numId w:val="14"/>
        </w:numPr>
        <w:spacing w:before="60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Pr="006F6170">
        <w:rPr>
          <w:rFonts w:eastAsia="Calibri"/>
          <w:sz w:val="28"/>
          <w:szCs w:val="28"/>
        </w:rPr>
        <w:t>Технологическ</w:t>
      </w:r>
      <w:r>
        <w:rPr>
          <w:rFonts w:eastAsia="Calibri"/>
          <w:sz w:val="28"/>
          <w:szCs w:val="28"/>
        </w:rPr>
        <w:t>ая</w:t>
      </w:r>
      <w:r w:rsidRPr="006F6170">
        <w:rPr>
          <w:rFonts w:eastAsia="Calibri"/>
          <w:sz w:val="28"/>
          <w:szCs w:val="28"/>
        </w:rPr>
        <w:t xml:space="preserve"> карт</w:t>
      </w:r>
      <w:r>
        <w:rPr>
          <w:rFonts w:eastAsia="Calibri"/>
          <w:sz w:val="28"/>
          <w:szCs w:val="28"/>
        </w:rPr>
        <w:t xml:space="preserve">а </w:t>
      </w:r>
      <w:r w:rsidRPr="006F6170">
        <w:rPr>
          <w:rFonts w:eastAsia="Calibri"/>
          <w:sz w:val="28"/>
          <w:szCs w:val="28"/>
        </w:rPr>
        <w:t>№</w:t>
      </w:r>
      <w:r>
        <w:rPr>
          <w:rFonts w:eastAsia="Calibri"/>
          <w:sz w:val="28"/>
          <w:szCs w:val="28"/>
        </w:rPr>
        <w:t>_________</w:t>
      </w:r>
    </w:p>
    <w:p w:rsidR="00F71342" w:rsidRPr="00F71342" w:rsidRDefault="00F71342" w:rsidP="00E16899">
      <w:pPr>
        <w:widowControl w:val="0"/>
        <w:numPr>
          <w:ilvl w:val="0"/>
          <w:numId w:val="18"/>
        </w:numPr>
        <w:spacing w:before="6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Применяемое оборудование:</w:t>
      </w:r>
    </w:p>
    <w:p w:rsidR="00F71342" w:rsidRPr="00F71342" w:rsidRDefault="00F71342" w:rsidP="00F71342">
      <w:pPr>
        <w:widowControl w:val="0"/>
        <w:spacing w:before="60"/>
        <w:ind w:firstLine="851"/>
        <w:jc w:val="right"/>
        <w:rPr>
          <w:rFonts w:eastAsia="Calibri"/>
          <w:bCs/>
          <w:iCs/>
          <w:sz w:val="28"/>
          <w:szCs w:val="28"/>
        </w:rPr>
      </w:pPr>
      <w:r w:rsidRPr="00F71342">
        <w:rPr>
          <w:rFonts w:eastAsia="Calibri"/>
          <w:bCs/>
          <w:iCs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F71342" w:rsidRPr="00F71342" w:rsidTr="009670ED">
        <w:tc>
          <w:tcPr>
            <w:tcW w:w="517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№</w:t>
            </w:r>
          </w:p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Наименование </w:t>
            </w: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Заводской номер</w:t>
            </w:r>
            <w:r w:rsidRPr="00F71342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F71342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</w:tr>
      <w:tr w:rsidR="00F71342" w:rsidRPr="00F71342" w:rsidTr="009670ED">
        <w:trPr>
          <w:trHeight w:val="340"/>
        </w:trPr>
        <w:tc>
          <w:tcPr>
            <w:tcW w:w="517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Cs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3185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  <w:tr w:rsidR="00F71342" w:rsidRPr="00F71342" w:rsidTr="009670ED">
        <w:trPr>
          <w:trHeight w:val="340"/>
        </w:trPr>
        <w:tc>
          <w:tcPr>
            <w:tcW w:w="517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Cs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3185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  <w:tr w:rsidR="00F71342" w:rsidRPr="00F71342" w:rsidTr="009670ED">
        <w:trPr>
          <w:trHeight w:val="340"/>
        </w:trPr>
        <w:tc>
          <w:tcPr>
            <w:tcW w:w="517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F71342">
              <w:rPr>
                <w:rFonts w:eastAsia="Calibri"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3185" w:type="pct"/>
            <w:vAlign w:val="center"/>
          </w:tcPr>
          <w:p w:rsidR="00F71342" w:rsidRPr="00F71342" w:rsidRDefault="00F71342" w:rsidP="00F71342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:rsidR="00F71342" w:rsidRPr="00F71342" w:rsidRDefault="00F71342" w:rsidP="00F71342">
            <w:pPr>
              <w:widowControl w:val="0"/>
              <w:shd w:val="clear" w:color="auto" w:fill="FFFFFF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</w:tbl>
    <w:p w:rsidR="00F71342" w:rsidRPr="00F71342" w:rsidRDefault="00F71342" w:rsidP="00E16899">
      <w:pPr>
        <w:widowControl w:val="0"/>
        <w:numPr>
          <w:ilvl w:val="0"/>
          <w:numId w:val="18"/>
        </w:numPr>
        <w:spacing w:before="6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Параметры контроля</w:t>
      </w:r>
    </w:p>
    <w:p w:rsidR="00F71342" w:rsidRPr="00F71342" w:rsidRDefault="00F71342" w:rsidP="00F71342">
      <w:pPr>
        <w:widowControl w:val="0"/>
        <w:spacing w:before="60"/>
        <w:ind w:left="720"/>
        <w:jc w:val="right"/>
        <w:rPr>
          <w:rFonts w:eastAsia="Calibri"/>
          <w:b/>
          <w:bCs/>
          <w:i/>
          <w:iCs/>
          <w:sz w:val="28"/>
          <w:szCs w:val="28"/>
        </w:rPr>
      </w:pPr>
      <w:r w:rsidRPr="00F71342">
        <w:rPr>
          <w:rFonts w:eastAsia="Calibri"/>
          <w:sz w:val="28"/>
          <w:szCs w:val="28"/>
        </w:rPr>
        <w:t>Таблица № 2</w:t>
      </w:r>
    </w:p>
    <w:tbl>
      <w:tblPr>
        <w:tblStyle w:val="611"/>
        <w:tblW w:w="5000" w:type="pct"/>
        <w:tblLook w:val="04A0" w:firstRow="1" w:lastRow="0" w:firstColumn="1" w:lastColumn="0" w:noHBand="0" w:noVBand="1"/>
      </w:tblPr>
      <w:tblGrid>
        <w:gridCol w:w="4219"/>
        <w:gridCol w:w="5634"/>
      </w:tblGrid>
      <w:tr w:rsidR="00F71342" w:rsidRPr="00F71342" w:rsidTr="009670ED">
        <w:tc>
          <w:tcPr>
            <w:tcW w:w="2141" w:type="pct"/>
          </w:tcPr>
          <w:p w:rsidR="00F71342" w:rsidRPr="00F71342" w:rsidRDefault="00F71342" w:rsidP="00F71342">
            <w:pPr>
              <w:spacing w:before="60"/>
              <w:jc w:val="both"/>
              <w:rPr>
                <w:rFonts w:eastAsia="Calibri"/>
                <w:b/>
                <w:bCs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2859" w:type="pct"/>
          </w:tcPr>
          <w:p w:rsidR="00F71342" w:rsidRPr="00F71342" w:rsidRDefault="00F71342" w:rsidP="00F71342">
            <w:pPr>
              <w:spacing w:before="60"/>
              <w:jc w:val="both"/>
              <w:rPr>
                <w:rFonts w:eastAsia="Calibri"/>
                <w:b/>
                <w:bCs/>
                <w:i/>
                <w:iCs/>
                <w:sz w:val="28"/>
                <w:szCs w:val="28"/>
                <w:lang w:val="ru-RU"/>
              </w:rPr>
            </w:pPr>
          </w:p>
        </w:tc>
      </w:tr>
      <w:tr w:rsidR="00F71342" w:rsidRPr="00F71342" w:rsidTr="009670ED">
        <w:tc>
          <w:tcPr>
            <w:tcW w:w="2141" w:type="pct"/>
          </w:tcPr>
          <w:p w:rsidR="00F71342" w:rsidRPr="00F71342" w:rsidRDefault="00F71342" w:rsidP="00F71342">
            <w:pPr>
              <w:spacing w:before="60"/>
              <w:jc w:val="both"/>
              <w:rPr>
                <w:rFonts w:eastAsia="Calibri"/>
                <w:b/>
                <w:bCs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2859" w:type="pct"/>
          </w:tcPr>
          <w:p w:rsidR="00F71342" w:rsidRPr="00F71342" w:rsidRDefault="00F71342" w:rsidP="00F71342">
            <w:pPr>
              <w:spacing w:before="60"/>
              <w:jc w:val="both"/>
              <w:rPr>
                <w:rFonts w:eastAsia="Calibri"/>
                <w:b/>
                <w:bCs/>
                <w:i/>
                <w:iCs/>
                <w:sz w:val="28"/>
                <w:szCs w:val="28"/>
                <w:lang w:val="ru-RU"/>
              </w:rPr>
            </w:pPr>
          </w:p>
        </w:tc>
      </w:tr>
    </w:tbl>
    <w:p w:rsidR="00F71342" w:rsidRPr="00F71342" w:rsidRDefault="00F71342" w:rsidP="00E16899">
      <w:pPr>
        <w:widowControl w:val="0"/>
        <w:numPr>
          <w:ilvl w:val="0"/>
          <w:numId w:val="18"/>
        </w:numPr>
        <w:spacing w:before="60"/>
        <w:jc w:val="center"/>
        <w:rPr>
          <w:rFonts w:eastAsia="Calibri"/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Результаты контроля:</w:t>
      </w:r>
    </w:p>
    <w:p w:rsidR="00F71342" w:rsidRPr="00F71342" w:rsidRDefault="00F71342" w:rsidP="00F71342">
      <w:pPr>
        <w:widowControl w:val="0"/>
        <w:spacing w:before="60"/>
        <w:jc w:val="right"/>
        <w:rPr>
          <w:rFonts w:eastAsia="Calibri"/>
          <w:sz w:val="28"/>
          <w:szCs w:val="28"/>
        </w:rPr>
      </w:pPr>
      <w:r w:rsidRPr="00F71342">
        <w:rPr>
          <w:rFonts w:eastAsia="Calibri"/>
          <w:sz w:val="28"/>
          <w:szCs w:val="28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8"/>
        <w:gridCol w:w="2712"/>
        <w:gridCol w:w="6383"/>
      </w:tblGrid>
      <w:tr w:rsidR="00E16899" w:rsidRPr="005B7AF9" w:rsidTr="004671F1">
        <w:trPr>
          <w:trHeight w:val="632"/>
          <w:tblHeader/>
          <w:jc w:val="center"/>
        </w:trPr>
        <w:tc>
          <w:tcPr>
            <w:tcW w:w="385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376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Участки обследования</w:t>
            </w:r>
          </w:p>
        </w:tc>
        <w:tc>
          <w:tcPr>
            <w:tcW w:w="3239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iCs/>
                <w:sz w:val="28"/>
                <w:szCs w:val="28"/>
              </w:rPr>
              <w:t>Характер обнаруженных дефектов (повреждений)</w:t>
            </w:r>
          </w:p>
        </w:tc>
      </w:tr>
      <w:tr w:rsidR="00E16899" w:rsidRPr="005B7AF9" w:rsidTr="004671F1">
        <w:trPr>
          <w:trHeight w:val="393"/>
          <w:jc w:val="center"/>
        </w:trPr>
        <w:tc>
          <w:tcPr>
            <w:tcW w:w="385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76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39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E16899" w:rsidRPr="005B7AF9" w:rsidTr="004671F1">
        <w:trPr>
          <w:trHeight w:val="427"/>
          <w:jc w:val="center"/>
        </w:trPr>
        <w:tc>
          <w:tcPr>
            <w:tcW w:w="385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76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39" w:type="pct"/>
            <w:vAlign w:val="center"/>
          </w:tcPr>
          <w:p w:rsidR="00E16899" w:rsidRPr="005B7AF9" w:rsidRDefault="00E16899" w:rsidP="00E224E9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F71342" w:rsidRPr="00F71342" w:rsidRDefault="00F71342" w:rsidP="00BE463A">
      <w:pPr>
        <w:widowControl w:val="0"/>
        <w:numPr>
          <w:ilvl w:val="0"/>
          <w:numId w:val="18"/>
        </w:numPr>
        <w:spacing w:before="60"/>
        <w:ind w:firstLine="851"/>
        <w:jc w:val="both"/>
        <w:rPr>
          <w:b/>
          <w:sz w:val="28"/>
          <w:szCs w:val="28"/>
        </w:rPr>
      </w:pPr>
      <w:r w:rsidRPr="00F71342">
        <w:rPr>
          <w:rFonts w:eastAsia="Calibri"/>
          <w:b/>
          <w:sz w:val="28"/>
          <w:szCs w:val="28"/>
        </w:rPr>
        <w:t>Заключение по результатам контроля:</w:t>
      </w:r>
    </w:p>
    <w:p w:rsidR="00F71342" w:rsidRPr="005E5AC5" w:rsidRDefault="00F71342" w:rsidP="009670ED">
      <w:pPr>
        <w:ind w:firstLine="708"/>
        <w:jc w:val="both"/>
        <w:rPr>
          <w:rFonts w:eastAsia="Calibri"/>
          <w:sz w:val="28"/>
          <w:szCs w:val="28"/>
        </w:rPr>
      </w:pPr>
      <w:r w:rsidRPr="005E5AC5">
        <w:rPr>
          <w:rFonts w:eastAsia="Calibri"/>
          <w:sz w:val="28"/>
          <w:szCs w:val="28"/>
        </w:rPr>
        <w:t xml:space="preserve">По результатам </w:t>
      </w:r>
      <w:r w:rsidR="00E16899" w:rsidRPr="005E5AC5">
        <w:rPr>
          <w:rFonts w:eastAsia="Calibri"/>
          <w:sz w:val="28"/>
          <w:szCs w:val="28"/>
        </w:rPr>
        <w:t>вихретоково</w:t>
      </w:r>
      <w:r w:rsidRPr="005E5AC5">
        <w:rPr>
          <w:rFonts w:eastAsia="Calibri"/>
          <w:sz w:val="28"/>
          <w:szCs w:val="28"/>
        </w:rPr>
        <w:t>го контроля на поверхн</w:t>
      </w:r>
      <w:r w:rsidR="009670ED" w:rsidRPr="005E5AC5">
        <w:rPr>
          <w:rFonts w:eastAsia="Calibri"/>
          <w:sz w:val="28"/>
          <w:szCs w:val="28"/>
        </w:rPr>
        <w:t>ости трубопроводов ___________,</w:t>
      </w:r>
      <w:r w:rsidRPr="005E5AC5">
        <w:rPr>
          <w:rFonts w:eastAsia="Calibri"/>
          <w:sz w:val="28"/>
          <w:szCs w:val="28"/>
        </w:rPr>
        <w:t xml:space="preserve"> объект контроля </w:t>
      </w:r>
      <w:r w:rsidRPr="005E5AC5">
        <w:rPr>
          <w:rFonts w:eastAsia="Calibri"/>
          <w:b/>
          <w:bCs/>
          <w:iCs/>
          <w:sz w:val="28"/>
          <w:szCs w:val="28"/>
        </w:rPr>
        <w:t>соответствует</w:t>
      </w:r>
      <w:r w:rsidRPr="005E5AC5">
        <w:rPr>
          <w:rFonts w:eastAsia="Calibri"/>
          <w:sz w:val="28"/>
          <w:szCs w:val="28"/>
        </w:rPr>
        <w:t xml:space="preserve"> требованиям НТД.</w:t>
      </w:r>
    </w:p>
    <w:p w:rsidR="00F71342" w:rsidRPr="00F71342" w:rsidRDefault="00F71342" w:rsidP="00F71342">
      <w:pPr>
        <w:widowControl w:val="0"/>
        <w:spacing w:before="60"/>
        <w:rPr>
          <w:rFonts w:eastAsia="Calibri"/>
          <w:sz w:val="28"/>
          <w:szCs w:val="28"/>
        </w:rPr>
      </w:pPr>
    </w:p>
    <w:tbl>
      <w:tblPr>
        <w:tblStyle w:val="18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F71342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</w:tr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71342" w:rsidRPr="00F71342" w:rsidRDefault="00F71342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71342" w:rsidRPr="00F71342" w:rsidRDefault="00F71342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b/>
                <w:sz w:val="28"/>
                <w:szCs w:val="28"/>
              </w:rPr>
            </w:pPr>
            <w:r w:rsidRPr="00F71342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F71342" w:rsidRPr="00F71342" w:rsidRDefault="00F71342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F71342" w:rsidRPr="00F71342" w:rsidTr="00E224E9">
        <w:trPr>
          <w:trHeight w:val="20"/>
        </w:trPr>
        <w:tc>
          <w:tcPr>
            <w:tcW w:w="2433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71342" w:rsidRPr="00F71342" w:rsidRDefault="00F71342" w:rsidP="00F71342">
            <w:pPr>
              <w:spacing w:before="60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71342" w:rsidRPr="00F71342" w:rsidRDefault="00F71342" w:rsidP="009670ED">
            <w:pPr>
              <w:spacing w:before="60"/>
              <w:jc w:val="center"/>
              <w:rPr>
                <w:rFonts w:eastAsia="Calibri"/>
                <w:sz w:val="28"/>
                <w:szCs w:val="28"/>
              </w:rPr>
            </w:pPr>
            <w:r w:rsidRPr="00F71342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066820" w:rsidRPr="000F34CF" w:rsidRDefault="00066820" w:rsidP="000F34CF">
      <w:pPr>
        <w:rPr>
          <w:highlight w:val="yellow"/>
        </w:rPr>
      </w:pPr>
    </w:p>
    <w:p w:rsidR="00F769F6" w:rsidRDefault="00F769F6">
      <w:pPr>
        <w:spacing w:after="160" w:line="259" w:lineRule="auto"/>
        <w:rPr>
          <w:b/>
          <w:bCs/>
          <w:sz w:val="28"/>
          <w:szCs w:val="28"/>
          <w:highlight w:val="yellow"/>
          <w:lang w:eastAsia="en-US"/>
        </w:rPr>
      </w:pPr>
      <w:r>
        <w:rPr>
          <w:b/>
          <w:bCs/>
          <w:sz w:val="28"/>
          <w:szCs w:val="28"/>
          <w:highlight w:val="yellow"/>
          <w:lang w:eastAsia="en-US"/>
        </w:rPr>
        <w:br w:type="page"/>
      </w:r>
    </w:p>
    <w:p w:rsidR="00E5323E" w:rsidRDefault="00E5323E" w:rsidP="003C240A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64" w:name="_Toc95387561"/>
      <w:bookmarkStart w:id="65" w:name="_Toc90551346"/>
      <w:bookmarkStart w:id="66" w:name="_Toc89870784"/>
      <w:bookmarkStart w:id="67" w:name="_Toc90551355"/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ПРИЛОЖЕНИЕ № 8</w:t>
      </w:r>
      <w:r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</w:r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Схемы контроля</w:t>
      </w:r>
      <w:bookmarkEnd w:id="64"/>
    </w:p>
    <w:p w:rsidR="00E5323E" w:rsidRPr="00E5323E" w:rsidRDefault="00E5323E" w:rsidP="00E5323E">
      <w:pPr>
        <w:rPr>
          <w:rFonts w:eastAsiaTheme="minorHAnsi"/>
          <w:lang w:eastAsia="en-US"/>
        </w:rPr>
      </w:pPr>
    </w:p>
    <w:p w:rsidR="003C240A" w:rsidRPr="00683FA5" w:rsidRDefault="003C240A" w:rsidP="003C240A">
      <w:pPr>
        <w:pStyle w:val="2"/>
        <w:keepNext w:val="0"/>
        <w:keepLines w:val="0"/>
        <w:widowControl w:val="0"/>
        <w:spacing w:before="0"/>
        <w:ind w:left="13"/>
        <w:jc w:val="center"/>
        <w:rPr>
          <w:b/>
          <w:bCs/>
          <w:sz w:val="28"/>
          <w:szCs w:val="28"/>
        </w:rPr>
      </w:pPr>
      <w:bookmarkStart w:id="68" w:name="_Toc95387562"/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№ </w:t>
      </w:r>
      <w:r w:rsidR="00E5323E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9</w:t>
      </w:r>
      <w:r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 xml:space="preserve">Перечень </w:t>
      </w:r>
      <w:r w:rsidR="00C1325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применяемой</w:t>
      </w:r>
      <w:r w:rsidRPr="00E224E9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при техническом диагностировании нормативной, технической и методической документации</w:t>
      </w:r>
      <w:bookmarkEnd w:id="65"/>
      <w:bookmarkEnd w:id="68"/>
    </w:p>
    <w:p w:rsidR="003C240A" w:rsidRDefault="003C240A" w:rsidP="00E5323E">
      <w:pPr>
        <w:spacing w:after="160" w:line="259" w:lineRule="auto"/>
        <w:jc w:val="center"/>
        <w:rPr>
          <w:rFonts w:eastAsia="Proxima Nova Lt"/>
          <w:sz w:val="28"/>
          <w:szCs w:val="28"/>
          <w:lang w:eastAsia="en-US"/>
        </w:rPr>
      </w:pPr>
    </w:p>
    <w:p w:rsidR="00BE463A" w:rsidRDefault="00F769F6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69" w:name="_Toc95387563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</w:t>
      </w:r>
      <w:bookmarkEnd w:id="66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№ </w:t>
      </w:r>
      <w:r w:rsidR="00E5323E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10</w:t>
      </w:r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</w:r>
      <w:r w:rsidR="005E5AC5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Копия программы</w:t>
      </w:r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проведения работ по техническому диагностированию </w:t>
      </w:r>
      <w:r w:rsidR="00DB31A1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технологических </w:t>
      </w:r>
      <w:r w:rsidR="000E03BA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трубопроводов</w:t>
      </w:r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, установленных на объектах ООО «Газпром трансгаз ________________»</w:t>
      </w:r>
      <w:bookmarkEnd w:id="67"/>
      <w:bookmarkEnd w:id="69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</w:r>
    </w:p>
    <w:p w:rsidR="006E77C7" w:rsidRDefault="00F769F6" w:rsidP="00E224E9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70" w:name="_Toc90551357"/>
      <w:bookmarkStart w:id="71" w:name="_Toc95387564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ПРИЛОЖЕНИЕ № 1</w:t>
      </w:r>
      <w:r w:rsidR="00E5323E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1</w:t>
      </w:r>
      <w:r w:rsidR="00984193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>Копия</w:t>
      </w:r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</w:t>
      </w:r>
      <w:bookmarkEnd w:id="70"/>
      <w:r w:rsidR="00984193" w:rsidRPr="00984193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свидетельства об аттестации лаборатории неразрушающего контроля</w:t>
      </w:r>
      <w:bookmarkEnd w:id="71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</w:r>
    </w:p>
    <w:p w:rsidR="00F44415" w:rsidRDefault="00F44415" w:rsidP="00F44415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72" w:name="_Toc95387565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ПРИЛОЖЕНИЕ № 1</w:t>
      </w:r>
      <w:r w:rsidR="00E5323E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  <w:t>Копии</w:t>
      </w:r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квалификационных удостоверении специалистов</w:t>
      </w:r>
      <w:bookmarkEnd w:id="72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</w:r>
    </w:p>
    <w:p w:rsidR="006E77C7" w:rsidRDefault="006E77C7" w:rsidP="006E77C7">
      <w:pPr>
        <w:pStyle w:val="2"/>
        <w:keepNext w:val="0"/>
        <w:keepLines w:val="0"/>
        <w:widowControl w:val="0"/>
        <w:spacing w:before="0"/>
        <w:ind w:left="13"/>
        <w:jc w:val="center"/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</w:pPr>
      <w:bookmarkStart w:id="73" w:name="_Toc89870785"/>
      <w:bookmarkStart w:id="74" w:name="_Toc90551356"/>
      <w:bookmarkStart w:id="75" w:name="_Toc95387566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ПРИЛОЖЕНИЕ </w:t>
      </w:r>
      <w:bookmarkEnd w:id="73"/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№ 1</w:t>
      </w:r>
      <w:r w:rsidR="00E5323E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3</w:t>
      </w:r>
      <w:r w:rsidR="003C240A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br/>
      </w:r>
      <w:r w:rsidRPr="00F769F6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Копия </w:t>
      </w:r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приказа о назначении ответственных</w:t>
      </w:r>
      <w:r w:rsidR="005E5AC5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лиц</w:t>
      </w:r>
      <w:r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 xml:space="preserve"> для выполнения </w:t>
      </w:r>
      <w:bookmarkEnd w:id="74"/>
      <w:r w:rsidR="005E5AC5">
        <w:rPr>
          <w:rFonts w:ascii="Times New Roman" w:eastAsiaTheme="minorHAnsi" w:hAnsi="Times New Roman" w:cstheme="minorBidi"/>
          <w:b/>
          <w:bCs/>
          <w:color w:val="auto"/>
          <w:sz w:val="28"/>
          <w:szCs w:val="28"/>
          <w:lang w:eastAsia="en-US"/>
        </w:rPr>
        <w:t>технического диагностирования</w:t>
      </w:r>
      <w:bookmarkEnd w:id="75"/>
    </w:p>
    <w:bookmarkEnd w:id="48"/>
    <w:p w:rsidR="00BE463A" w:rsidRPr="000F34CF" w:rsidRDefault="00BE463A" w:rsidP="000F34CF">
      <w:pPr>
        <w:rPr>
          <w:rFonts w:eastAsiaTheme="minorHAnsi"/>
        </w:rPr>
      </w:pPr>
    </w:p>
    <w:sectPr w:rsidR="00BE463A" w:rsidRPr="000F34CF" w:rsidSect="005E5AC5">
      <w:footerReference w:type="default" r:id="rId8"/>
      <w:pgSz w:w="11906" w:h="16838"/>
      <w:pgMar w:top="1134" w:right="851" w:bottom="1134" w:left="1418" w:header="142" w:footer="51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FE1" w:rsidRDefault="006D7FE1" w:rsidP="007A0AAC">
      <w:r>
        <w:separator/>
      </w:r>
    </w:p>
  </w:endnote>
  <w:endnote w:type="continuationSeparator" w:id="0">
    <w:p w:rsidR="006D7FE1" w:rsidRDefault="006D7FE1" w:rsidP="007A0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300100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A34B5" w:rsidRPr="005E5AC5" w:rsidRDefault="000A34B5">
        <w:pPr>
          <w:pStyle w:val="a7"/>
          <w:jc w:val="right"/>
          <w:rPr>
            <w:sz w:val="28"/>
            <w:szCs w:val="28"/>
          </w:rPr>
        </w:pPr>
        <w:r w:rsidRPr="005E5AC5">
          <w:rPr>
            <w:sz w:val="28"/>
            <w:szCs w:val="28"/>
          </w:rPr>
          <w:fldChar w:fldCharType="begin"/>
        </w:r>
        <w:r w:rsidRPr="005E5AC5">
          <w:rPr>
            <w:sz w:val="28"/>
            <w:szCs w:val="28"/>
          </w:rPr>
          <w:instrText>PAGE   \* MERGEFORMAT</w:instrText>
        </w:r>
        <w:r w:rsidRPr="005E5AC5">
          <w:rPr>
            <w:sz w:val="28"/>
            <w:szCs w:val="28"/>
          </w:rPr>
          <w:fldChar w:fldCharType="separate"/>
        </w:r>
        <w:r w:rsidR="009E0CAF">
          <w:rPr>
            <w:noProof/>
            <w:sz w:val="28"/>
            <w:szCs w:val="28"/>
          </w:rPr>
          <w:t>22</w:t>
        </w:r>
        <w:r w:rsidRPr="005E5AC5">
          <w:rPr>
            <w:sz w:val="28"/>
            <w:szCs w:val="28"/>
          </w:rPr>
          <w:fldChar w:fldCharType="end"/>
        </w:r>
      </w:p>
    </w:sdtContent>
  </w:sdt>
  <w:p w:rsidR="000A34B5" w:rsidRDefault="000A34B5" w:rsidP="00F21F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FE1" w:rsidRDefault="006D7FE1" w:rsidP="007A0AAC">
      <w:r>
        <w:separator/>
      </w:r>
    </w:p>
  </w:footnote>
  <w:footnote w:type="continuationSeparator" w:id="0">
    <w:p w:rsidR="006D7FE1" w:rsidRDefault="006D7FE1" w:rsidP="007A0A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8B811A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/>
      </w:rPr>
    </w:lvl>
  </w:abstractNum>
  <w:abstractNum w:abstractNumId="4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A4C10"/>
    <w:multiLevelType w:val="hybridMultilevel"/>
    <w:tmpl w:val="1AEAD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97F13"/>
    <w:multiLevelType w:val="hybridMultilevel"/>
    <w:tmpl w:val="3C365B00"/>
    <w:lvl w:ilvl="0" w:tplc="A34E667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6424D6"/>
    <w:multiLevelType w:val="hybridMultilevel"/>
    <w:tmpl w:val="CB60A102"/>
    <w:lvl w:ilvl="0" w:tplc="487E6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633DD"/>
    <w:multiLevelType w:val="hybridMultilevel"/>
    <w:tmpl w:val="3D50B6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F010FB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271D4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42497F"/>
    <w:multiLevelType w:val="hybridMultilevel"/>
    <w:tmpl w:val="3CA84406"/>
    <w:lvl w:ilvl="0" w:tplc="F4807BBC">
      <w:start w:val="1"/>
      <w:numFmt w:val="decimal"/>
      <w:lvlText w:val="%1."/>
      <w:lvlJc w:val="left"/>
      <w:pPr>
        <w:ind w:left="1348" w:hanging="780"/>
      </w:pPr>
      <w:rPr>
        <w:rFonts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17A027B"/>
    <w:multiLevelType w:val="hybridMultilevel"/>
    <w:tmpl w:val="AEA0DE86"/>
    <w:lvl w:ilvl="0" w:tplc="0419000F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17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972E9"/>
    <w:multiLevelType w:val="hybridMultilevel"/>
    <w:tmpl w:val="3C0266BA"/>
    <w:lvl w:ilvl="0" w:tplc="72F23B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182388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451EDC"/>
    <w:multiLevelType w:val="hybridMultilevel"/>
    <w:tmpl w:val="2BB63558"/>
    <w:lvl w:ilvl="0" w:tplc="72F23B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807D6E"/>
    <w:multiLevelType w:val="hybridMultilevel"/>
    <w:tmpl w:val="1C00A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0"/>
  </w:num>
  <w:num w:numId="3">
    <w:abstractNumId w:val="16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9"/>
  </w:num>
  <w:num w:numId="7">
    <w:abstractNumId w:val="5"/>
  </w:num>
  <w:num w:numId="8">
    <w:abstractNumId w:val="8"/>
  </w:num>
  <w:num w:numId="9">
    <w:abstractNumId w:val="22"/>
  </w:num>
  <w:num w:numId="10">
    <w:abstractNumId w:val="6"/>
  </w:num>
  <w:num w:numId="11">
    <w:abstractNumId w:val="14"/>
  </w:num>
  <w:num w:numId="12">
    <w:abstractNumId w:val="18"/>
  </w:num>
  <w:num w:numId="13">
    <w:abstractNumId w:val="17"/>
  </w:num>
  <w:num w:numId="14">
    <w:abstractNumId w:val="4"/>
  </w:num>
  <w:num w:numId="15">
    <w:abstractNumId w:val="7"/>
  </w:num>
  <w:num w:numId="16">
    <w:abstractNumId w:val="20"/>
  </w:num>
  <w:num w:numId="17">
    <w:abstractNumId w:val="12"/>
  </w:num>
  <w:num w:numId="18">
    <w:abstractNumId w:val="13"/>
  </w:num>
  <w:num w:numId="19">
    <w:abstractNumId w:val="19"/>
  </w:num>
  <w:num w:numId="20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DC7"/>
    <w:rsid w:val="0000336E"/>
    <w:rsid w:val="00007A15"/>
    <w:rsid w:val="00012C3A"/>
    <w:rsid w:val="00014259"/>
    <w:rsid w:val="00020562"/>
    <w:rsid w:val="0002605F"/>
    <w:rsid w:val="000260C1"/>
    <w:rsid w:val="00032C96"/>
    <w:rsid w:val="00035B73"/>
    <w:rsid w:val="000430A4"/>
    <w:rsid w:val="00044D93"/>
    <w:rsid w:val="000519D0"/>
    <w:rsid w:val="00053C06"/>
    <w:rsid w:val="000605FD"/>
    <w:rsid w:val="00062A26"/>
    <w:rsid w:val="00066820"/>
    <w:rsid w:val="000721DE"/>
    <w:rsid w:val="00073E13"/>
    <w:rsid w:val="00075605"/>
    <w:rsid w:val="00077832"/>
    <w:rsid w:val="0008283C"/>
    <w:rsid w:val="000900A9"/>
    <w:rsid w:val="00093481"/>
    <w:rsid w:val="000948F8"/>
    <w:rsid w:val="00095E8F"/>
    <w:rsid w:val="000A04D3"/>
    <w:rsid w:val="000A26CE"/>
    <w:rsid w:val="000A34B5"/>
    <w:rsid w:val="000B0457"/>
    <w:rsid w:val="000B0B4A"/>
    <w:rsid w:val="000B222F"/>
    <w:rsid w:val="000B6D4C"/>
    <w:rsid w:val="000B6FFA"/>
    <w:rsid w:val="000C4F96"/>
    <w:rsid w:val="000C5C11"/>
    <w:rsid w:val="000C69DE"/>
    <w:rsid w:val="000D043C"/>
    <w:rsid w:val="000D513C"/>
    <w:rsid w:val="000E03BA"/>
    <w:rsid w:val="000E065F"/>
    <w:rsid w:val="000E2869"/>
    <w:rsid w:val="000E5D88"/>
    <w:rsid w:val="000F05C6"/>
    <w:rsid w:val="000F0A50"/>
    <w:rsid w:val="000F18CB"/>
    <w:rsid w:val="000F1D3B"/>
    <w:rsid w:val="000F34CF"/>
    <w:rsid w:val="000F6770"/>
    <w:rsid w:val="00102221"/>
    <w:rsid w:val="001032B9"/>
    <w:rsid w:val="00105231"/>
    <w:rsid w:val="00107C23"/>
    <w:rsid w:val="00107F75"/>
    <w:rsid w:val="00114228"/>
    <w:rsid w:val="00123597"/>
    <w:rsid w:val="001248F1"/>
    <w:rsid w:val="001334C3"/>
    <w:rsid w:val="00140748"/>
    <w:rsid w:val="001440EC"/>
    <w:rsid w:val="0014490F"/>
    <w:rsid w:val="00145186"/>
    <w:rsid w:val="00146862"/>
    <w:rsid w:val="00147A5E"/>
    <w:rsid w:val="00150139"/>
    <w:rsid w:val="00154714"/>
    <w:rsid w:val="001569DC"/>
    <w:rsid w:val="00161425"/>
    <w:rsid w:val="00167F8D"/>
    <w:rsid w:val="00170295"/>
    <w:rsid w:val="0017276B"/>
    <w:rsid w:val="00184A7E"/>
    <w:rsid w:val="00192790"/>
    <w:rsid w:val="001939AC"/>
    <w:rsid w:val="001945F8"/>
    <w:rsid w:val="00194C25"/>
    <w:rsid w:val="001957C9"/>
    <w:rsid w:val="00196537"/>
    <w:rsid w:val="001969CD"/>
    <w:rsid w:val="001A09E6"/>
    <w:rsid w:val="001A29E0"/>
    <w:rsid w:val="001A69E6"/>
    <w:rsid w:val="001B0D0B"/>
    <w:rsid w:val="001B4A76"/>
    <w:rsid w:val="001B5EB6"/>
    <w:rsid w:val="001B75B7"/>
    <w:rsid w:val="001C1E86"/>
    <w:rsid w:val="001C2444"/>
    <w:rsid w:val="001C43C9"/>
    <w:rsid w:val="001C4C5A"/>
    <w:rsid w:val="001C5F7D"/>
    <w:rsid w:val="001C6CBE"/>
    <w:rsid w:val="001D6DB1"/>
    <w:rsid w:val="001D7436"/>
    <w:rsid w:val="001D78BD"/>
    <w:rsid w:val="001E1198"/>
    <w:rsid w:val="001E4ED7"/>
    <w:rsid w:val="001E59EC"/>
    <w:rsid w:val="001E66CB"/>
    <w:rsid w:val="001E6CFF"/>
    <w:rsid w:val="001F01AF"/>
    <w:rsid w:val="001F03D4"/>
    <w:rsid w:val="001F106B"/>
    <w:rsid w:val="001F2E78"/>
    <w:rsid w:val="001F4163"/>
    <w:rsid w:val="001F620B"/>
    <w:rsid w:val="00205621"/>
    <w:rsid w:val="00205876"/>
    <w:rsid w:val="002171ED"/>
    <w:rsid w:val="002214E2"/>
    <w:rsid w:val="002217D1"/>
    <w:rsid w:val="00221A6D"/>
    <w:rsid w:val="00223C16"/>
    <w:rsid w:val="00225B74"/>
    <w:rsid w:val="00226179"/>
    <w:rsid w:val="0022770B"/>
    <w:rsid w:val="00237700"/>
    <w:rsid w:val="00243BA4"/>
    <w:rsid w:val="00251191"/>
    <w:rsid w:val="002542B2"/>
    <w:rsid w:val="00256E80"/>
    <w:rsid w:val="002625ED"/>
    <w:rsid w:val="00262A28"/>
    <w:rsid w:val="00265659"/>
    <w:rsid w:val="00265A13"/>
    <w:rsid w:val="00270547"/>
    <w:rsid w:val="0027144A"/>
    <w:rsid w:val="0027262D"/>
    <w:rsid w:val="002738D2"/>
    <w:rsid w:val="00273B61"/>
    <w:rsid w:val="002754E4"/>
    <w:rsid w:val="0027740A"/>
    <w:rsid w:val="00280F96"/>
    <w:rsid w:val="0028133A"/>
    <w:rsid w:val="00281BCC"/>
    <w:rsid w:val="00281D2F"/>
    <w:rsid w:val="0029024E"/>
    <w:rsid w:val="00294A26"/>
    <w:rsid w:val="002A3C13"/>
    <w:rsid w:val="002A579E"/>
    <w:rsid w:val="002A753B"/>
    <w:rsid w:val="002B2967"/>
    <w:rsid w:val="002B398D"/>
    <w:rsid w:val="002C0EAC"/>
    <w:rsid w:val="002C3392"/>
    <w:rsid w:val="002C391E"/>
    <w:rsid w:val="002C61B9"/>
    <w:rsid w:val="002C69BC"/>
    <w:rsid w:val="002C7D5C"/>
    <w:rsid w:val="002D01BF"/>
    <w:rsid w:val="002D686C"/>
    <w:rsid w:val="002D6D7F"/>
    <w:rsid w:val="002E25B2"/>
    <w:rsid w:val="002E491F"/>
    <w:rsid w:val="002E5987"/>
    <w:rsid w:val="002F35C9"/>
    <w:rsid w:val="002F53A6"/>
    <w:rsid w:val="003019E0"/>
    <w:rsid w:val="00301B02"/>
    <w:rsid w:val="0030214B"/>
    <w:rsid w:val="00302CBA"/>
    <w:rsid w:val="00305F4B"/>
    <w:rsid w:val="00311536"/>
    <w:rsid w:val="00313B25"/>
    <w:rsid w:val="00315679"/>
    <w:rsid w:val="003212BA"/>
    <w:rsid w:val="00326F13"/>
    <w:rsid w:val="00327D7C"/>
    <w:rsid w:val="0033053E"/>
    <w:rsid w:val="00342EE8"/>
    <w:rsid w:val="00345CE8"/>
    <w:rsid w:val="00350191"/>
    <w:rsid w:val="003539A1"/>
    <w:rsid w:val="00353C40"/>
    <w:rsid w:val="00353D7C"/>
    <w:rsid w:val="00363C9F"/>
    <w:rsid w:val="00382097"/>
    <w:rsid w:val="00382EE3"/>
    <w:rsid w:val="003840E7"/>
    <w:rsid w:val="003862DF"/>
    <w:rsid w:val="00391D03"/>
    <w:rsid w:val="00392CD5"/>
    <w:rsid w:val="0039301F"/>
    <w:rsid w:val="00394F76"/>
    <w:rsid w:val="00397913"/>
    <w:rsid w:val="00397FE3"/>
    <w:rsid w:val="003A0645"/>
    <w:rsid w:val="003A4727"/>
    <w:rsid w:val="003A6E9E"/>
    <w:rsid w:val="003B03B2"/>
    <w:rsid w:val="003B0B24"/>
    <w:rsid w:val="003B2ADF"/>
    <w:rsid w:val="003B38DC"/>
    <w:rsid w:val="003C240A"/>
    <w:rsid w:val="003C4B85"/>
    <w:rsid w:val="003D193F"/>
    <w:rsid w:val="003D2EC1"/>
    <w:rsid w:val="003D353A"/>
    <w:rsid w:val="003D49CF"/>
    <w:rsid w:val="003D56D4"/>
    <w:rsid w:val="003E20DD"/>
    <w:rsid w:val="003E290B"/>
    <w:rsid w:val="003E4779"/>
    <w:rsid w:val="003F7E3D"/>
    <w:rsid w:val="00403B45"/>
    <w:rsid w:val="0040456C"/>
    <w:rsid w:val="004110C7"/>
    <w:rsid w:val="00412F6B"/>
    <w:rsid w:val="004149BC"/>
    <w:rsid w:val="00415737"/>
    <w:rsid w:val="004217B3"/>
    <w:rsid w:val="00422D28"/>
    <w:rsid w:val="0042322D"/>
    <w:rsid w:val="00430F63"/>
    <w:rsid w:val="0043107B"/>
    <w:rsid w:val="00431DB3"/>
    <w:rsid w:val="00432916"/>
    <w:rsid w:val="00432981"/>
    <w:rsid w:val="00432BAC"/>
    <w:rsid w:val="0043342D"/>
    <w:rsid w:val="00433DD8"/>
    <w:rsid w:val="0044096F"/>
    <w:rsid w:val="004423F6"/>
    <w:rsid w:val="00444E26"/>
    <w:rsid w:val="0044690B"/>
    <w:rsid w:val="00451684"/>
    <w:rsid w:val="004544A1"/>
    <w:rsid w:val="004554EE"/>
    <w:rsid w:val="00463D9A"/>
    <w:rsid w:val="0046642A"/>
    <w:rsid w:val="00466C43"/>
    <w:rsid w:val="004671F1"/>
    <w:rsid w:val="004701FC"/>
    <w:rsid w:val="004730D1"/>
    <w:rsid w:val="00481D8A"/>
    <w:rsid w:val="004900CB"/>
    <w:rsid w:val="00490A90"/>
    <w:rsid w:val="004925EC"/>
    <w:rsid w:val="004935CF"/>
    <w:rsid w:val="00495BE2"/>
    <w:rsid w:val="004971AE"/>
    <w:rsid w:val="004972FE"/>
    <w:rsid w:val="004A462B"/>
    <w:rsid w:val="004A4E04"/>
    <w:rsid w:val="004A6C79"/>
    <w:rsid w:val="004A7110"/>
    <w:rsid w:val="004A75CF"/>
    <w:rsid w:val="004B067D"/>
    <w:rsid w:val="004B0AEB"/>
    <w:rsid w:val="004B2594"/>
    <w:rsid w:val="004B53EB"/>
    <w:rsid w:val="004B57B0"/>
    <w:rsid w:val="004C004A"/>
    <w:rsid w:val="004C3171"/>
    <w:rsid w:val="004C7482"/>
    <w:rsid w:val="004C76F2"/>
    <w:rsid w:val="004D3C25"/>
    <w:rsid w:val="004D7CFD"/>
    <w:rsid w:val="004E20C8"/>
    <w:rsid w:val="004E2528"/>
    <w:rsid w:val="004E534E"/>
    <w:rsid w:val="004E6CD5"/>
    <w:rsid w:val="004F7953"/>
    <w:rsid w:val="004F7997"/>
    <w:rsid w:val="005020EB"/>
    <w:rsid w:val="00502E7A"/>
    <w:rsid w:val="0050720B"/>
    <w:rsid w:val="00507DD2"/>
    <w:rsid w:val="00516187"/>
    <w:rsid w:val="005243A1"/>
    <w:rsid w:val="00524406"/>
    <w:rsid w:val="00525124"/>
    <w:rsid w:val="00527282"/>
    <w:rsid w:val="005375C2"/>
    <w:rsid w:val="00537CEC"/>
    <w:rsid w:val="00541639"/>
    <w:rsid w:val="00541853"/>
    <w:rsid w:val="00542C7C"/>
    <w:rsid w:val="00550A15"/>
    <w:rsid w:val="00552494"/>
    <w:rsid w:val="005564EE"/>
    <w:rsid w:val="00556F6F"/>
    <w:rsid w:val="005574DF"/>
    <w:rsid w:val="00560897"/>
    <w:rsid w:val="00561507"/>
    <w:rsid w:val="00562C98"/>
    <w:rsid w:val="00563D0C"/>
    <w:rsid w:val="00564FB9"/>
    <w:rsid w:val="00565C73"/>
    <w:rsid w:val="00575CEB"/>
    <w:rsid w:val="00576B2C"/>
    <w:rsid w:val="00576D75"/>
    <w:rsid w:val="005774CE"/>
    <w:rsid w:val="005836D0"/>
    <w:rsid w:val="0059052C"/>
    <w:rsid w:val="005905FD"/>
    <w:rsid w:val="00591FB8"/>
    <w:rsid w:val="005943F7"/>
    <w:rsid w:val="00594E27"/>
    <w:rsid w:val="00594F71"/>
    <w:rsid w:val="00595AAA"/>
    <w:rsid w:val="00597E4A"/>
    <w:rsid w:val="005A0580"/>
    <w:rsid w:val="005A655D"/>
    <w:rsid w:val="005A67E5"/>
    <w:rsid w:val="005A6BE5"/>
    <w:rsid w:val="005B25D5"/>
    <w:rsid w:val="005B3E95"/>
    <w:rsid w:val="005B4B9C"/>
    <w:rsid w:val="005B6A79"/>
    <w:rsid w:val="005B7AF9"/>
    <w:rsid w:val="005C2E55"/>
    <w:rsid w:val="005C34E9"/>
    <w:rsid w:val="005C45F2"/>
    <w:rsid w:val="005C4A5D"/>
    <w:rsid w:val="005C52E1"/>
    <w:rsid w:val="005D0FAC"/>
    <w:rsid w:val="005D45DE"/>
    <w:rsid w:val="005D7811"/>
    <w:rsid w:val="005E0D85"/>
    <w:rsid w:val="005E0E65"/>
    <w:rsid w:val="005E1B1A"/>
    <w:rsid w:val="005E287E"/>
    <w:rsid w:val="005E2FF0"/>
    <w:rsid w:val="005E5AC5"/>
    <w:rsid w:val="005E6237"/>
    <w:rsid w:val="005E641C"/>
    <w:rsid w:val="005F2849"/>
    <w:rsid w:val="005F4DA1"/>
    <w:rsid w:val="005F4F97"/>
    <w:rsid w:val="005F628F"/>
    <w:rsid w:val="006017AE"/>
    <w:rsid w:val="00601CF9"/>
    <w:rsid w:val="00607DE0"/>
    <w:rsid w:val="00612138"/>
    <w:rsid w:val="0061279A"/>
    <w:rsid w:val="006127D0"/>
    <w:rsid w:val="00613600"/>
    <w:rsid w:val="0061503E"/>
    <w:rsid w:val="00616BB3"/>
    <w:rsid w:val="00622658"/>
    <w:rsid w:val="00623081"/>
    <w:rsid w:val="006230BF"/>
    <w:rsid w:val="00626393"/>
    <w:rsid w:val="00645568"/>
    <w:rsid w:val="0065265E"/>
    <w:rsid w:val="00654624"/>
    <w:rsid w:val="006555D8"/>
    <w:rsid w:val="00656587"/>
    <w:rsid w:val="00656C6B"/>
    <w:rsid w:val="006629FC"/>
    <w:rsid w:val="0066552D"/>
    <w:rsid w:val="006703DE"/>
    <w:rsid w:val="006704FF"/>
    <w:rsid w:val="006708BC"/>
    <w:rsid w:val="00681A8C"/>
    <w:rsid w:val="00683FA5"/>
    <w:rsid w:val="00684BF2"/>
    <w:rsid w:val="0068530C"/>
    <w:rsid w:val="006854FD"/>
    <w:rsid w:val="00687B68"/>
    <w:rsid w:val="00690DC7"/>
    <w:rsid w:val="00691350"/>
    <w:rsid w:val="00694334"/>
    <w:rsid w:val="00694AAA"/>
    <w:rsid w:val="00696FCD"/>
    <w:rsid w:val="006A2735"/>
    <w:rsid w:val="006A757E"/>
    <w:rsid w:val="006B39D9"/>
    <w:rsid w:val="006B73A2"/>
    <w:rsid w:val="006C53DE"/>
    <w:rsid w:val="006C6500"/>
    <w:rsid w:val="006D474B"/>
    <w:rsid w:val="006D5C3A"/>
    <w:rsid w:val="006D6DC3"/>
    <w:rsid w:val="006D7FE1"/>
    <w:rsid w:val="006E1550"/>
    <w:rsid w:val="006E77C7"/>
    <w:rsid w:val="006F1291"/>
    <w:rsid w:val="006F3892"/>
    <w:rsid w:val="006F3EA3"/>
    <w:rsid w:val="006F7C6B"/>
    <w:rsid w:val="00700A0E"/>
    <w:rsid w:val="00701626"/>
    <w:rsid w:val="00702B12"/>
    <w:rsid w:val="00702D20"/>
    <w:rsid w:val="00705D37"/>
    <w:rsid w:val="00705D7B"/>
    <w:rsid w:val="00705FD4"/>
    <w:rsid w:val="00706155"/>
    <w:rsid w:val="00706981"/>
    <w:rsid w:val="00707151"/>
    <w:rsid w:val="00711CDF"/>
    <w:rsid w:val="007147A2"/>
    <w:rsid w:val="007159DF"/>
    <w:rsid w:val="00717752"/>
    <w:rsid w:val="00724995"/>
    <w:rsid w:val="0073271E"/>
    <w:rsid w:val="00733561"/>
    <w:rsid w:val="007418C3"/>
    <w:rsid w:val="00741B6A"/>
    <w:rsid w:val="00741E4B"/>
    <w:rsid w:val="007429BE"/>
    <w:rsid w:val="00746131"/>
    <w:rsid w:val="0075600F"/>
    <w:rsid w:val="0076095E"/>
    <w:rsid w:val="00765906"/>
    <w:rsid w:val="00766A82"/>
    <w:rsid w:val="00771F59"/>
    <w:rsid w:val="00772AA7"/>
    <w:rsid w:val="00775191"/>
    <w:rsid w:val="00776038"/>
    <w:rsid w:val="00776186"/>
    <w:rsid w:val="007826E2"/>
    <w:rsid w:val="00783211"/>
    <w:rsid w:val="007918B3"/>
    <w:rsid w:val="00793A9E"/>
    <w:rsid w:val="007944D9"/>
    <w:rsid w:val="0079497B"/>
    <w:rsid w:val="007959C6"/>
    <w:rsid w:val="00796EEC"/>
    <w:rsid w:val="007A04AC"/>
    <w:rsid w:val="007A0AAC"/>
    <w:rsid w:val="007A25FF"/>
    <w:rsid w:val="007A3906"/>
    <w:rsid w:val="007A5C47"/>
    <w:rsid w:val="007A641C"/>
    <w:rsid w:val="007A7378"/>
    <w:rsid w:val="007A77BA"/>
    <w:rsid w:val="007A7A86"/>
    <w:rsid w:val="007B0EB9"/>
    <w:rsid w:val="007B2503"/>
    <w:rsid w:val="007B4A55"/>
    <w:rsid w:val="007B765E"/>
    <w:rsid w:val="007C19BB"/>
    <w:rsid w:val="007D08FC"/>
    <w:rsid w:val="007D36F2"/>
    <w:rsid w:val="007D3900"/>
    <w:rsid w:val="007D71F9"/>
    <w:rsid w:val="007E0ADC"/>
    <w:rsid w:val="007E0B2C"/>
    <w:rsid w:val="007E346C"/>
    <w:rsid w:val="007E37AF"/>
    <w:rsid w:val="007E6027"/>
    <w:rsid w:val="007E6B17"/>
    <w:rsid w:val="007E7FC9"/>
    <w:rsid w:val="007F0F3C"/>
    <w:rsid w:val="007F1B61"/>
    <w:rsid w:val="007F4963"/>
    <w:rsid w:val="007F60ED"/>
    <w:rsid w:val="007F75C4"/>
    <w:rsid w:val="00804C0E"/>
    <w:rsid w:val="0081024F"/>
    <w:rsid w:val="00810691"/>
    <w:rsid w:val="008119CD"/>
    <w:rsid w:val="008142F6"/>
    <w:rsid w:val="00815444"/>
    <w:rsid w:val="00821F07"/>
    <w:rsid w:val="008334DE"/>
    <w:rsid w:val="00835E53"/>
    <w:rsid w:val="00840658"/>
    <w:rsid w:val="008447F3"/>
    <w:rsid w:val="008476E4"/>
    <w:rsid w:val="008507D6"/>
    <w:rsid w:val="00850EDB"/>
    <w:rsid w:val="0085222C"/>
    <w:rsid w:val="008631C1"/>
    <w:rsid w:val="008662AF"/>
    <w:rsid w:val="00871D18"/>
    <w:rsid w:val="00887154"/>
    <w:rsid w:val="00892BDC"/>
    <w:rsid w:val="00892C3E"/>
    <w:rsid w:val="0089349C"/>
    <w:rsid w:val="00895272"/>
    <w:rsid w:val="0089736F"/>
    <w:rsid w:val="008A1CE7"/>
    <w:rsid w:val="008A2334"/>
    <w:rsid w:val="008A30D7"/>
    <w:rsid w:val="008A6C05"/>
    <w:rsid w:val="008B06A9"/>
    <w:rsid w:val="008B0D4B"/>
    <w:rsid w:val="008B101E"/>
    <w:rsid w:val="008B2316"/>
    <w:rsid w:val="008B3DEF"/>
    <w:rsid w:val="008B59E2"/>
    <w:rsid w:val="008B68B2"/>
    <w:rsid w:val="008C0C73"/>
    <w:rsid w:val="008C1A2A"/>
    <w:rsid w:val="008C6384"/>
    <w:rsid w:val="008D0A78"/>
    <w:rsid w:val="008D584F"/>
    <w:rsid w:val="008D5E6D"/>
    <w:rsid w:val="008D67DC"/>
    <w:rsid w:val="008D7563"/>
    <w:rsid w:val="008E2A49"/>
    <w:rsid w:val="008E510B"/>
    <w:rsid w:val="008E6F3F"/>
    <w:rsid w:val="008F0A42"/>
    <w:rsid w:val="008F16F5"/>
    <w:rsid w:val="008F1A09"/>
    <w:rsid w:val="008F2092"/>
    <w:rsid w:val="008F2651"/>
    <w:rsid w:val="008F49D3"/>
    <w:rsid w:val="008F4D73"/>
    <w:rsid w:val="008F4F73"/>
    <w:rsid w:val="008F69FA"/>
    <w:rsid w:val="008F7CFB"/>
    <w:rsid w:val="00900FA5"/>
    <w:rsid w:val="0090160B"/>
    <w:rsid w:val="00901A17"/>
    <w:rsid w:val="00904215"/>
    <w:rsid w:val="009141E4"/>
    <w:rsid w:val="00915B0F"/>
    <w:rsid w:val="00916F72"/>
    <w:rsid w:val="00927E2D"/>
    <w:rsid w:val="00930580"/>
    <w:rsid w:val="0093131A"/>
    <w:rsid w:val="009409E6"/>
    <w:rsid w:val="0094265D"/>
    <w:rsid w:val="009503BA"/>
    <w:rsid w:val="00956356"/>
    <w:rsid w:val="00960552"/>
    <w:rsid w:val="00962F59"/>
    <w:rsid w:val="0096527E"/>
    <w:rsid w:val="0096620F"/>
    <w:rsid w:val="00966B40"/>
    <w:rsid w:val="00966B42"/>
    <w:rsid w:val="009670ED"/>
    <w:rsid w:val="0097221B"/>
    <w:rsid w:val="00972788"/>
    <w:rsid w:val="00972E5A"/>
    <w:rsid w:val="00972F4C"/>
    <w:rsid w:val="0097615E"/>
    <w:rsid w:val="00984193"/>
    <w:rsid w:val="00985A01"/>
    <w:rsid w:val="0098678D"/>
    <w:rsid w:val="0098784E"/>
    <w:rsid w:val="00990A91"/>
    <w:rsid w:val="0099110D"/>
    <w:rsid w:val="00992F27"/>
    <w:rsid w:val="00994C5A"/>
    <w:rsid w:val="00997133"/>
    <w:rsid w:val="00997373"/>
    <w:rsid w:val="009A4EB1"/>
    <w:rsid w:val="009A64BF"/>
    <w:rsid w:val="009B0F71"/>
    <w:rsid w:val="009B175F"/>
    <w:rsid w:val="009B1CCF"/>
    <w:rsid w:val="009B58E7"/>
    <w:rsid w:val="009B63CB"/>
    <w:rsid w:val="009B6F80"/>
    <w:rsid w:val="009B7F20"/>
    <w:rsid w:val="009C2FD2"/>
    <w:rsid w:val="009C3297"/>
    <w:rsid w:val="009D3C48"/>
    <w:rsid w:val="009D4DA5"/>
    <w:rsid w:val="009D5934"/>
    <w:rsid w:val="009D7803"/>
    <w:rsid w:val="009E0CAF"/>
    <w:rsid w:val="009F26AC"/>
    <w:rsid w:val="009F5A89"/>
    <w:rsid w:val="009F5BB6"/>
    <w:rsid w:val="009F6B09"/>
    <w:rsid w:val="00A02F8F"/>
    <w:rsid w:val="00A06B5C"/>
    <w:rsid w:val="00A06BDB"/>
    <w:rsid w:val="00A12594"/>
    <w:rsid w:val="00A128CB"/>
    <w:rsid w:val="00A1388E"/>
    <w:rsid w:val="00A2091B"/>
    <w:rsid w:val="00A25E7B"/>
    <w:rsid w:val="00A27303"/>
    <w:rsid w:val="00A27A74"/>
    <w:rsid w:val="00A317EB"/>
    <w:rsid w:val="00A41526"/>
    <w:rsid w:val="00A41E68"/>
    <w:rsid w:val="00A5011D"/>
    <w:rsid w:val="00A50613"/>
    <w:rsid w:val="00A5073E"/>
    <w:rsid w:val="00A516BA"/>
    <w:rsid w:val="00A54F20"/>
    <w:rsid w:val="00A56443"/>
    <w:rsid w:val="00A62D72"/>
    <w:rsid w:val="00A639ED"/>
    <w:rsid w:val="00A65623"/>
    <w:rsid w:val="00A67A57"/>
    <w:rsid w:val="00A70A1F"/>
    <w:rsid w:val="00A7516D"/>
    <w:rsid w:val="00A87A91"/>
    <w:rsid w:val="00A87D9A"/>
    <w:rsid w:val="00A925F2"/>
    <w:rsid w:val="00A96F8B"/>
    <w:rsid w:val="00AA0D4E"/>
    <w:rsid w:val="00AA4198"/>
    <w:rsid w:val="00AB095C"/>
    <w:rsid w:val="00AB14CB"/>
    <w:rsid w:val="00AB3405"/>
    <w:rsid w:val="00AB3979"/>
    <w:rsid w:val="00AB414A"/>
    <w:rsid w:val="00AB4515"/>
    <w:rsid w:val="00AB6625"/>
    <w:rsid w:val="00AB7609"/>
    <w:rsid w:val="00AB7F95"/>
    <w:rsid w:val="00AC0364"/>
    <w:rsid w:val="00AC5C64"/>
    <w:rsid w:val="00AC7D59"/>
    <w:rsid w:val="00AD32AE"/>
    <w:rsid w:val="00AD3B7E"/>
    <w:rsid w:val="00AD62BA"/>
    <w:rsid w:val="00AD6EF0"/>
    <w:rsid w:val="00AD7302"/>
    <w:rsid w:val="00AE046E"/>
    <w:rsid w:val="00AE5D76"/>
    <w:rsid w:val="00AF09F2"/>
    <w:rsid w:val="00AF342A"/>
    <w:rsid w:val="00AF6B12"/>
    <w:rsid w:val="00AF75B4"/>
    <w:rsid w:val="00B00423"/>
    <w:rsid w:val="00B00BF2"/>
    <w:rsid w:val="00B01D7C"/>
    <w:rsid w:val="00B02039"/>
    <w:rsid w:val="00B03EFF"/>
    <w:rsid w:val="00B03FC5"/>
    <w:rsid w:val="00B04492"/>
    <w:rsid w:val="00B06530"/>
    <w:rsid w:val="00B074F3"/>
    <w:rsid w:val="00B10C55"/>
    <w:rsid w:val="00B12E56"/>
    <w:rsid w:val="00B13B9E"/>
    <w:rsid w:val="00B15DE2"/>
    <w:rsid w:val="00B20FA3"/>
    <w:rsid w:val="00B210B5"/>
    <w:rsid w:val="00B275C7"/>
    <w:rsid w:val="00B35FD1"/>
    <w:rsid w:val="00B3758F"/>
    <w:rsid w:val="00B46612"/>
    <w:rsid w:val="00B5166F"/>
    <w:rsid w:val="00B51710"/>
    <w:rsid w:val="00B53644"/>
    <w:rsid w:val="00B6015B"/>
    <w:rsid w:val="00B61FAE"/>
    <w:rsid w:val="00B62E8A"/>
    <w:rsid w:val="00B63B0B"/>
    <w:rsid w:val="00B63C5D"/>
    <w:rsid w:val="00B66873"/>
    <w:rsid w:val="00B7198B"/>
    <w:rsid w:val="00B720C4"/>
    <w:rsid w:val="00B94892"/>
    <w:rsid w:val="00B95739"/>
    <w:rsid w:val="00BA2BD7"/>
    <w:rsid w:val="00BA3B66"/>
    <w:rsid w:val="00BA4CE1"/>
    <w:rsid w:val="00BA667E"/>
    <w:rsid w:val="00BB0EE5"/>
    <w:rsid w:val="00BC0E12"/>
    <w:rsid w:val="00BC1703"/>
    <w:rsid w:val="00BC2080"/>
    <w:rsid w:val="00BC36DE"/>
    <w:rsid w:val="00BC5D8F"/>
    <w:rsid w:val="00BC61AD"/>
    <w:rsid w:val="00BD0D8D"/>
    <w:rsid w:val="00BD220F"/>
    <w:rsid w:val="00BD5DC5"/>
    <w:rsid w:val="00BD7C38"/>
    <w:rsid w:val="00BE1A81"/>
    <w:rsid w:val="00BE213C"/>
    <w:rsid w:val="00BE29DC"/>
    <w:rsid w:val="00BE376D"/>
    <w:rsid w:val="00BE463A"/>
    <w:rsid w:val="00BE5FAB"/>
    <w:rsid w:val="00BE60AD"/>
    <w:rsid w:val="00BF317D"/>
    <w:rsid w:val="00BF7931"/>
    <w:rsid w:val="00C00718"/>
    <w:rsid w:val="00C00F67"/>
    <w:rsid w:val="00C026C1"/>
    <w:rsid w:val="00C06F29"/>
    <w:rsid w:val="00C11E19"/>
    <w:rsid w:val="00C1214F"/>
    <w:rsid w:val="00C13256"/>
    <w:rsid w:val="00C1484D"/>
    <w:rsid w:val="00C15D78"/>
    <w:rsid w:val="00C16407"/>
    <w:rsid w:val="00C20F24"/>
    <w:rsid w:val="00C22FE6"/>
    <w:rsid w:val="00C23032"/>
    <w:rsid w:val="00C26854"/>
    <w:rsid w:val="00C27303"/>
    <w:rsid w:val="00C33EB1"/>
    <w:rsid w:val="00C3609B"/>
    <w:rsid w:val="00C36CDF"/>
    <w:rsid w:val="00C501B8"/>
    <w:rsid w:val="00C51E29"/>
    <w:rsid w:val="00C520F7"/>
    <w:rsid w:val="00C668E6"/>
    <w:rsid w:val="00C7144A"/>
    <w:rsid w:val="00C73FE3"/>
    <w:rsid w:val="00C813F1"/>
    <w:rsid w:val="00C81BBE"/>
    <w:rsid w:val="00C8258B"/>
    <w:rsid w:val="00C82861"/>
    <w:rsid w:val="00C97429"/>
    <w:rsid w:val="00CA24EA"/>
    <w:rsid w:val="00CA365A"/>
    <w:rsid w:val="00CA548F"/>
    <w:rsid w:val="00CB2518"/>
    <w:rsid w:val="00CB54F3"/>
    <w:rsid w:val="00CB7E4F"/>
    <w:rsid w:val="00CC51C3"/>
    <w:rsid w:val="00CD0352"/>
    <w:rsid w:val="00CD38B9"/>
    <w:rsid w:val="00CD4C1A"/>
    <w:rsid w:val="00CD5836"/>
    <w:rsid w:val="00CE6208"/>
    <w:rsid w:val="00CF4502"/>
    <w:rsid w:val="00CF4629"/>
    <w:rsid w:val="00CF5BAB"/>
    <w:rsid w:val="00CF5F95"/>
    <w:rsid w:val="00CF7637"/>
    <w:rsid w:val="00D015B3"/>
    <w:rsid w:val="00D02417"/>
    <w:rsid w:val="00D02FF0"/>
    <w:rsid w:val="00D04837"/>
    <w:rsid w:val="00D04A57"/>
    <w:rsid w:val="00D07760"/>
    <w:rsid w:val="00D103B5"/>
    <w:rsid w:val="00D120DA"/>
    <w:rsid w:val="00D138E4"/>
    <w:rsid w:val="00D14DBB"/>
    <w:rsid w:val="00D15C6D"/>
    <w:rsid w:val="00D17FB9"/>
    <w:rsid w:val="00D2339D"/>
    <w:rsid w:val="00D23A01"/>
    <w:rsid w:val="00D33F52"/>
    <w:rsid w:val="00D35B0D"/>
    <w:rsid w:val="00D35C44"/>
    <w:rsid w:val="00D3684C"/>
    <w:rsid w:val="00D43986"/>
    <w:rsid w:val="00D51444"/>
    <w:rsid w:val="00D51BAD"/>
    <w:rsid w:val="00D534F6"/>
    <w:rsid w:val="00D53A8A"/>
    <w:rsid w:val="00D55A3B"/>
    <w:rsid w:val="00D56218"/>
    <w:rsid w:val="00D56E8E"/>
    <w:rsid w:val="00D61CB6"/>
    <w:rsid w:val="00D65D57"/>
    <w:rsid w:val="00D66654"/>
    <w:rsid w:val="00D67A8C"/>
    <w:rsid w:val="00D7327C"/>
    <w:rsid w:val="00D753D4"/>
    <w:rsid w:val="00D81459"/>
    <w:rsid w:val="00D850D4"/>
    <w:rsid w:val="00D8574D"/>
    <w:rsid w:val="00D8631D"/>
    <w:rsid w:val="00D87534"/>
    <w:rsid w:val="00D9003E"/>
    <w:rsid w:val="00D93198"/>
    <w:rsid w:val="00D94B96"/>
    <w:rsid w:val="00D94E46"/>
    <w:rsid w:val="00D963F4"/>
    <w:rsid w:val="00D973C3"/>
    <w:rsid w:val="00D973C6"/>
    <w:rsid w:val="00DA3367"/>
    <w:rsid w:val="00DA6F26"/>
    <w:rsid w:val="00DB0E8F"/>
    <w:rsid w:val="00DB31A1"/>
    <w:rsid w:val="00DB4D58"/>
    <w:rsid w:val="00DB5C68"/>
    <w:rsid w:val="00DB7001"/>
    <w:rsid w:val="00DB7E21"/>
    <w:rsid w:val="00DC09CA"/>
    <w:rsid w:val="00DC1002"/>
    <w:rsid w:val="00DC2F44"/>
    <w:rsid w:val="00DC3B23"/>
    <w:rsid w:val="00DC4D71"/>
    <w:rsid w:val="00DC4FE7"/>
    <w:rsid w:val="00DD1982"/>
    <w:rsid w:val="00DD67A7"/>
    <w:rsid w:val="00DE28E0"/>
    <w:rsid w:val="00DE3CDE"/>
    <w:rsid w:val="00DE6908"/>
    <w:rsid w:val="00DF0A0C"/>
    <w:rsid w:val="00DF2F46"/>
    <w:rsid w:val="00DF3454"/>
    <w:rsid w:val="00DF399B"/>
    <w:rsid w:val="00DF6A6B"/>
    <w:rsid w:val="00E018D4"/>
    <w:rsid w:val="00E04640"/>
    <w:rsid w:val="00E05EEA"/>
    <w:rsid w:val="00E07300"/>
    <w:rsid w:val="00E120AF"/>
    <w:rsid w:val="00E1438E"/>
    <w:rsid w:val="00E1481B"/>
    <w:rsid w:val="00E14ED4"/>
    <w:rsid w:val="00E15238"/>
    <w:rsid w:val="00E16899"/>
    <w:rsid w:val="00E17A23"/>
    <w:rsid w:val="00E224E9"/>
    <w:rsid w:val="00E30668"/>
    <w:rsid w:val="00E3241E"/>
    <w:rsid w:val="00E3243C"/>
    <w:rsid w:val="00E32B29"/>
    <w:rsid w:val="00E33DBF"/>
    <w:rsid w:val="00E34A14"/>
    <w:rsid w:val="00E357D6"/>
    <w:rsid w:val="00E41D08"/>
    <w:rsid w:val="00E426E5"/>
    <w:rsid w:val="00E42A72"/>
    <w:rsid w:val="00E43404"/>
    <w:rsid w:val="00E43429"/>
    <w:rsid w:val="00E51A7C"/>
    <w:rsid w:val="00E5323E"/>
    <w:rsid w:val="00E543DB"/>
    <w:rsid w:val="00E560EC"/>
    <w:rsid w:val="00E56419"/>
    <w:rsid w:val="00E56E4C"/>
    <w:rsid w:val="00E646D2"/>
    <w:rsid w:val="00E64799"/>
    <w:rsid w:val="00E6572D"/>
    <w:rsid w:val="00E70210"/>
    <w:rsid w:val="00E71488"/>
    <w:rsid w:val="00E73BDC"/>
    <w:rsid w:val="00E876C4"/>
    <w:rsid w:val="00E906E2"/>
    <w:rsid w:val="00E937B3"/>
    <w:rsid w:val="00E95F7E"/>
    <w:rsid w:val="00EA30AF"/>
    <w:rsid w:val="00EA3A8D"/>
    <w:rsid w:val="00EA7209"/>
    <w:rsid w:val="00EB4F75"/>
    <w:rsid w:val="00EC257B"/>
    <w:rsid w:val="00EC2D3B"/>
    <w:rsid w:val="00EC5191"/>
    <w:rsid w:val="00ED0BD3"/>
    <w:rsid w:val="00ED55FD"/>
    <w:rsid w:val="00EE7C34"/>
    <w:rsid w:val="00EF09F1"/>
    <w:rsid w:val="00EF0BAF"/>
    <w:rsid w:val="00EF2A23"/>
    <w:rsid w:val="00EF3375"/>
    <w:rsid w:val="00EF35D1"/>
    <w:rsid w:val="00F00E2D"/>
    <w:rsid w:val="00F00F1D"/>
    <w:rsid w:val="00F0124F"/>
    <w:rsid w:val="00F0526E"/>
    <w:rsid w:val="00F05825"/>
    <w:rsid w:val="00F05D8A"/>
    <w:rsid w:val="00F07E23"/>
    <w:rsid w:val="00F10371"/>
    <w:rsid w:val="00F119BC"/>
    <w:rsid w:val="00F12E36"/>
    <w:rsid w:val="00F13353"/>
    <w:rsid w:val="00F136B2"/>
    <w:rsid w:val="00F15336"/>
    <w:rsid w:val="00F201E9"/>
    <w:rsid w:val="00F20F69"/>
    <w:rsid w:val="00F21F8A"/>
    <w:rsid w:val="00F228C4"/>
    <w:rsid w:val="00F276F1"/>
    <w:rsid w:val="00F310E2"/>
    <w:rsid w:val="00F32462"/>
    <w:rsid w:val="00F328EC"/>
    <w:rsid w:val="00F34A8C"/>
    <w:rsid w:val="00F34EB0"/>
    <w:rsid w:val="00F410D8"/>
    <w:rsid w:val="00F41B54"/>
    <w:rsid w:val="00F41D69"/>
    <w:rsid w:val="00F42025"/>
    <w:rsid w:val="00F42986"/>
    <w:rsid w:val="00F42A0B"/>
    <w:rsid w:val="00F44415"/>
    <w:rsid w:val="00F4463D"/>
    <w:rsid w:val="00F45154"/>
    <w:rsid w:val="00F4690F"/>
    <w:rsid w:val="00F47ED7"/>
    <w:rsid w:val="00F51E57"/>
    <w:rsid w:val="00F549E5"/>
    <w:rsid w:val="00F561B1"/>
    <w:rsid w:val="00F61019"/>
    <w:rsid w:val="00F614F6"/>
    <w:rsid w:val="00F65EF7"/>
    <w:rsid w:val="00F70962"/>
    <w:rsid w:val="00F71342"/>
    <w:rsid w:val="00F72302"/>
    <w:rsid w:val="00F75115"/>
    <w:rsid w:val="00F769F6"/>
    <w:rsid w:val="00F76DC1"/>
    <w:rsid w:val="00F80DE4"/>
    <w:rsid w:val="00F864B1"/>
    <w:rsid w:val="00F90D87"/>
    <w:rsid w:val="00F94038"/>
    <w:rsid w:val="00F941A1"/>
    <w:rsid w:val="00FA69E8"/>
    <w:rsid w:val="00FA6B12"/>
    <w:rsid w:val="00FB0C4E"/>
    <w:rsid w:val="00FB0FB4"/>
    <w:rsid w:val="00FB2E40"/>
    <w:rsid w:val="00FB577D"/>
    <w:rsid w:val="00FB7A69"/>
    <w:rsid w:val="00FC0CE3"/>
    <w:rsid w:val="00FC2357"/>
    <w:rsid w:val="00FC3202"/>
    <w:rsid w:val="00FC4551"/>
    <w:rsid w:val="00FC4EE2"/>
    <w:rsid w:val="00FC5182"/>
    <w:rsid w:val="00FC740B"/>
    <w:rsid w:val="00FC7DCA"/>
    <w:rsid w:val="00FD33E7"/>
    <w:rsid w:val="00FD47EB"/>
    <w:rsid w:val="00FD620E"/>
    <w:rsid w:val="00FD6A2E"/>
    <w:rsid w:val="00FE127E"/>
    <w:rsid w:val="00FE3D33"/>
    <w:rsid w:val="00FE690D"/>
    <w:rsid w:val="00FF0C68"/>
    <w:rsid w:val="00FF3E60"/>
    <w:rsid w:val="00FF45E0"/>
    <w:rsid w:val="00FF62AF"/>
    <w:rsid w:val="00FF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BEBDCC"/>
  <w15:docId w15:val="{98AE69B8-5422-4FDD-BCBB-1090324E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13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Caaieiaie 1 Ciae Ciae"/>
    <w:basedOn w:val="a0"/>
    <w:next w:val="a0"/>
    <w:link w:val="10"/>
    <w:uiPriority w:val="9"/>
    <w:qFormat/>
    <w:rsid w:val="00E33DBF"/>
    <w:pPr>
      <w:keepNext/>
      <w:spacing w:before="60" w:after="60"/>
      <w:outlineLvl w:val="0"/>
    </w:pPr>
    <w:rPr>
      <w:b/>
      <w:lang w:val="x-none" w:eastAsia="x-none"/>
    </w:rPr>
  </w:style>
  <w:style w:type="paragraph" w:styleId="2">
    <w:name w:val="heading 2"/>
    <w:basedOn w:val="a0"/>
    <w:next w:val="a0"/>
    <w:link w:val="20"/>
    <w:uiPriority w:val="9"/>
    <w:unhideWhenUsed/>
    <w:qFormat/>
    <w:rsid w:val="00E33D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594F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qFormat/>
    <w:rsid w:val="00C813F1"/>
    <w:pPr>
      <w:keepNext/>
      <w:tabs>
        <w:tab w:val="num" w:pos="2264"/>
      </w:tabs>
      <w:spacing w:before="240" w:after="60"/>
      <w:ind w:left="3128" w:hanging="864"/>
      <w:outlineLvl w:val="3"/>
    </w:pPr>
    <w:rPr>
      <w:b/>
      <w:bCs/>
      <w:sz w:val="28"/>
      <w:szCs w:val="28"/>
      <w:lang w:eastAsia="ar-SA"/>
    </w:rPr>
  </w:style>
  <w:style w:type="paragraph" w:styleId="5">
    <w:name w:val="heading 5"/>
    <w:basedOn w:val="a0"/>
    <w:next w:val="a0"/>
    <w:link w:val="50"/>
    <w:qFormat/>
    <w:rsid w:val="00C813F1"/>
    <w:pPr>
      <w:keepNext/>
      <w:tabs>
        <w:tab w:val="left" w:pos="1008"/>
        <w:tab w:val="num" w:pos="2264"/>
      </w:tabs>
      <w:ind w:left="1008" w:hanging="1008"/>
      <w:outlineLvl w:val="4"/>
    </w:pPr>
    <w:rPr>
      <w:b/>
      <w:szCs w:val="20"/>
      <w:lang w:eastAsia="ar-SA"/>
    </w:rPr>
  </w:style>
  <w:style w:type="paragraph" w:styleId="6">
    <w:name w:val="heading 6"/>
    <w:basedOn w:val="a0"/>
    <w:next w:val="a0"/>
    <w:link w:val="60"/>
    <w:qFormat/>
    <w:rsid w:val="00C813F1"/>
    <w:pPr>
      <w:keepNext/>
      <w:tabs>
        <w:tab w:val="left" w:pos="1152"/>
        <w:tab w:val="num" w:pos="2264"/>
      </w:tabs>
      <w:ind w:left="1152" w:hanging="1152"/>
      <w:jc w:val="center"/>
      <w:outlineLvl w:val="5"/>
    </w:pPr>
    <w:rPr>
      <w:rFonts w:ascii="Arial" w:hAnsi="Arial" w:cs="Arial"/>
      <w:i/>
      <w:sz w:val="20"/>
      <w:szCs w:val="20"/>
      <w:lang w:eastAsia="ar-SA"/>
    </w:rPr>
  </w:style>
  <w:style w:type="paragraph" w:styleId="7">
    <w:name w:val="heading 7"/>
    <w:basedOn w:val="a0"/>
    <w:next w:val="a0"/>
    <w:link w:val="70"/>
    <w:qFormat/>
    <w:rsid w:val="00C813F1"/>
    <w:pPr>
      <w:tabs>
        <w:tab w:val="num" w:pos="2264"/>
      </w:tabs>
      <w:spacing w:before="240" w:after="60"/>
      <w:ind w:left="3560" w:hanging="1296"/>
      <w:outlineLvl w:val="6"/>
    </w:pPr>
    <w:rPr>
      <w:lang w:eastAsia="ar-SA"/>
    </w:rPr>
  </w:style>
  <w:style w:type="paragraph" w:styleId="8">
    <w:name w:val="heading 8"/>
    <w:basedOn w:val="a0"/>
    <w:next w:val="a0"/>
    <w:link w:val="80"/>
    <w:qFormat/>
    <w:rsid w:val="00C813F1"/>
    <w:pPr>
      <w:tabs>
        <w:tab w:val="left" w:pos="1440"/>
        <w:tab w:val="num" w:pos="2264"/>
      </w:tabs>
      <w:spacing w:before="240" w:after="60"/>
      <w:ind w:left="1440" w:hanging="1440"/>
      <w:outlineLvl w:val="7"/>
    </w:pPr>
    <w:rPr>
      <w:i/>
      <w:iCs/>
      <w:lang w:eastAsia="ar-SA"/>
    </w:rPr>
  </w:style>
  <w:style w:type="paragraph" w:styleId="9">
    <w:name w:val="heading 9"/>
    <w:basedOn w:val="a0"/>
    <w:next w:val="a0"/>
    <w:link w:val="90"/>
    <w:qFormat/>
    <w:rsid w:val="00C813F1"/>
    <w:pPr>
      <w:tabs>
        <w:tab w:val="num" w:pos="2264"/>
      </w:tabs>
      <w:spacing w:before="240" w:after="60"/>
      <w:ind w:left="3848" w:hanging="1584"/>
      <w:outlineLvl w:val="8"/>
    </w:pPr>
    <w:rPr>
      <w:rFonts w:ascii="Arial" w:hAnsi="Arial" w:cs="Arial"/>
      <w:sz w:val="22"/>
      <w:szCs w:val="22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11">
    <w:name w:val="Карман1"/>
    <w:basedOn w:val="a2"/>
    <w:next w:val="a4"/>
    <w:uiPriority w:val="39"/>
    <w:rsid w:val="00690D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4">
    <w:name w:val="Table Grid"/>
    <w:aliases w:val="Карман"/>
    <w:basedOn w:val="a2"/>
    <w:uiPriority w:val="59"/>
    <w:rsid w:val="00690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0"/>
    <w:link w:val="a6"/>
    <w:unhideWhenUsed/>
    <w:rsid w:val="007A0AA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1"/>
    <w:link w:val="a5"/>
    <w:rsid w:val="007A0A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0"/>
    <w:link w:val="a8"/>
    <w:uiPriority w:val="99"/>
    <w:unhideWhenUsed/>
    <w:rsid w:val="007A0AA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7A0A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0"/>
    <w:next w:val="a0"/>
    <w:qFormat/>
    <w:rsid w:val="007A0AAC"/>
    <w:pPr>
      <w:spacing w:before="360"/>
      <w:jc w:val="center"/>
    </w:pPr>
    <w:rPr>
      <w:color w:val="000000"/>
      <w:sz w:val="48"/>
    </w:rPr>
  </w:style>
  <w:style w:type="paragraph" w:styleId="aa">
    <w:name w:val="List Paragraph"/>
    <w:basedOn w:val="a0"/>
    <w:link w:val="ab"/>
    <w:uiPriority w:val="99"/>
    <w:qFormat/>
    <w:rsid w:val="007A0AAC"/>
    <w:pPr>
      <w:ind w:left="720"/>
      <w:contextualSpacing/>
    </w:pPr>
  </w:style>
  <w:style w:type="character" w:customStyle="1" w:styleId="ab">
    <w:name w:val="Абзац списка Знак"/>
    <w:link w:val="aa"/>
    <w:uiPriority w:val="99"/>
    <w:locked/>
    <w:rsid w:val="007A0AA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aliases w:val="Caaieiaie 1 Ciae Ciae Знак"/>
    <w:basedOn w:val="a1"/>
    <w:link w:val="1"/>
    <w:uiPriority w:val="9"/>
    <w:rsid w:val="00E33DB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styleId="ac">
    <w:name w:val="Hyperlink"/>
    <w:uiPriority w:val="99"/>
    <w:rsid w:val="00E33DBF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rsid w:val="00E33DB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Style8">
    <w:name w:val="Style8"/>
    <w:basedOn w:val="a0"/>
    <w:uiPriority w:val="99"/>
    <w:rsid w:val="00256E80"/>
    <w:pPr>
      <w:widowControl w:val="0"/>
      <w:autoSpaceDE w:val="0"/>
      <w:autoSpaceDN w:val="0"/>
      <w:adjustRightInd w:val="0"/>
      <w:spacing w:line="278" w:lineRule="exact"/>
      <w:jc w:val="center"/>
    </w:pPr>
  </w:style>
  <w:style w:type="paragraph" w:customStyle="1" w:styleId="Style9">
    <w:name w:val="Style9"/>
    <w:basedOn w:val="a0"/>
    <w:uiPriority w:val="99"/>
    <w:rsid w:val="00256E80"/>
    <w:pPr>
      <w:widowControl w:val="0"/>
      <w:autoSpaceDE w:val="0"/>
      <w:autoSpaceDN w:val="0"/>
      <w:adjustRightInd w:val="0"/>
    </w:pPr>
  </w:style>
  <w:style w:type="character" w:customStyle="1" w:styleId="FontStyle23">
    <w:name w:val="Font Style23"/>
    <w:uiPriority w:val="99"/>
    <w:rsid w:val="00256E80"/>
    <w:rPr>
      <w:rFonts w:ascii="Times New Roman" w:hAnsi="Times New Roman" w:cs="Times New Roman"/>
      <w:sz w:val="22"/>
      <w:szCs w:val="22"/>
    </w:rPr>
  </w:style>
  <w:style w:type="character" w:styleId="ad">
    <w:name w:val="Placeholder Text"/>
    <w:basedOn w:val="a1"/>
    <w:uiPriority w:val="99"/>
    <w:semiHidden/>
    <w:rsid w:val="00BD7C38"/>
    <w:rPr>
      <w:color w:val="808080"/>
    </w:rPr>
  </w:style>
  <w:style w:type="character" w:customStyle="1" w:styleId="30">
    <w:name w:val="Заголовок 3 Знак"/>
    <w:basedOn w:val="a1"/>
    <w:link w:val="3"/>
    <w:rsid w:val="00594F7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e">
    <w:name w:val="annotation reference"/>
    <w:basedOn w:val="a1"/>
    <w:unhideWhenUsed/>
    <w:rsid w:val="00594F71"/>
    <w:rPr>
      <w:sz w:val="16"/>
      <w:szCs w:val="16"/>
    </w:rPr>
  </w:style>
  <w:style w:type="paragraph" w:styleId="af">
    <w:name w:val="annotation text"/>
    <w:basedOn w:val="a0"/>
    <w:link w:val="af0"/>
    <w:unhideWhenUsed/>
    <w:rsid w:val="00594F71"/>
    <w:pPr>
      <w:spacing w:after="200"/>
    </w:pPr>
    <w:rPr>
      <w:rFonts w:ascii="Proxima Nova Lt" w:eastAsia="Proxima Nova Lt" w:hAnsi="Proxima Nova Lt"/>
      <w:sz w:val="20"/>
      <w:szCs w:val="20"/>
      <w:lang w:eastAsia="en-US"/>
    </w:rPr>
  </w:style>
  <w:style w:type="character" w:customStyle="1" w:styleId="af0">
    <w:name w:val="Текст примечания Знак"/>
    <w:basedOn w:val="a1"/>
    <w:link w:val="af"/>
    <w:rsid w:val="00594F71"/>
    <w:rPr>
      <w:rFonts w:ascii="Proxima Nova Lt" w:eastAsia="Proxima Nova Lt" w:hAnsi="Proxima Nova Lt" w:cs="Times New Roman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rsid w:val="00594F71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594F71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40">
    <w:name w:val="Заголовок 4 Знак"/>
    <w:basedOn w:val="a1"/>
    <w:link w:val="4"/>
    <w:rsid w:val="00C813F1"/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character" w:customStyle="1" w:styleId="50">
    <w:name w:val="Заголовок 5 Знак"/>
    <w:basedOn w:val="a1"/>
    <w:link w:val="5"/>
    <w:rsid w:val="00C813F1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60">
    <w:name w:val="Заголовок 6 Знак"/>
    <w:basedOn w:val="a1"/>
    <w:link w:val="6"/>
    <w:rsid w:val="00C813F1"/>
    <w:rPr>
      <w:rFonts w:ascii="Arial" w:eastAsia="Times New Roman" w:hAnsi="Arial" w:cs="Arial"/>
      <w:i/>
      <w:sz w:val="20"/>
      <w:szCs w:val="20"/>
      <w:lang w:eastAsia="ar-SA"/>
    </w:rPr>
  </w:style>
  <w:style w:type="character" w:customStyle="1" w:styleId="70">
    <w:name w:val="Заголовок 7 Знак"/>
    <w:basedOn w:val="a1"/>
    <w:link w:val="7"/>
    <w:rsid w:val="00C813F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80">
    <w:name w:val="Заголовок 8 Знак"/>
    <w:basedOn w:val="a1"/>
    <w:link w:val="8"/>
    <w:rsid w:val="00C813F1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customStyle="1" w:styleId="90">
    <w:name w:val="Заголовок 9 Знак"/>
    <w:basedOn w:val="a1"/>
    <w:link w:val="9"/>
    <w:rsid w:val="00C813F1"/>
    <w:rPr>
      <w:rFonts w:ascii="Arial" w:eastAsia="Times New Roman" w:hAnsi="Arial" w:cs="Arial"/>
      <w:lang w:eastAsia="ar-SA"/>
    </w:rPr>
  </w:style>
  <w:style w:type="character" w:customStyle="1" w:styleId="WW8Num2z0">
    <w:name w:val="WW8Num2z0"/>
    <w:rsid w:val="00C813F1"/>
    <w:rPr>
      <w:rFonts w:ascii="Symbol" w:hAnsi="Symbol" w:cs="Symbol"/>
    </w:rPr>
  </w:style>
  <w:style w:type="character" w:customStyle="1" w:styleId="WW8Num3z0">
    <w:name w:val="WW8Num3z0"/>
    <w:rsid w:val="00C813F1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</w:rPr>
  </w:style>
  <w:style w:type="character" w:customStyle="1" w:styleId="WW8Num4z0">
    <w:name w:val="WW8Num4z0"/>
    <w:rsid w:val="00C813F1"/>
    <w:rPr>
      <w:rFonts w:ascii="Symbol" w:hAnsi="Symbol" w:cs="Symbol"/>
    </w:rPr>
  </w:style>
  <w:style w:type="character" w:customStyle="1" w:styleId="WW8Num5z0">
    <w:name w:val="WW8Num5z0"/>
    <w:rsid w:val="00C813F1"/>
    <w:rPr>
      <w:rFonts w:ascii="Symbol" w:hAnsi="Symbol" w:cs="Symbol"/>
    </w:rPr>
  </w:style>
  <w:style w:type="character" w:customStyle="1" w:styleId="WW8Num6z0">
    <w:name w:val="WW8Num6z0"/>
    <w:rsid w:val="00C813F1"/>
    <w:rPr>
      <w:rFonts w:ascii="Symbol" w:hAnsi="Symbol" w:cs="Symbol"/>
    </w:rPr>
  </w:style>
  <w:style w:type="character" w:customStyle="1" w:styleId="WW8Num7z0">
    <w:name w:val="WW8Num7z0"/>
    <w:rsid w:val="00C813F1"/>
    <w:rPr>
      <w:rFonts w:ascii="Symbol" w:hAnsi="Symbol" w:cs="Symbol"/>
    </w:rPr>
  </w:style>
  <w:style w:type="character" w:customStyle="1" w:styleId="WW8Num8z0">
    <w:name w:val="WW8Num8z0"/>
    <w:rsid w:val="00C813F1"/>
    <w:rPr>
      <w:rFonts w:cs="Times New Roman"/>
    </w:rPr>
  </w:style>
  <w:style w:type="character" w:customStyle="1" w:styleId="WW8Num10z0">
    <w:name w:val="WW8Num10z0"/>
    <w:rsid w:val="00C813F1"/>
    <w:rPr>
      <w:rFonts w:ascii="Symbol" w:hAnsi="Symbol" w:cs="Symbol"/>
    </w:rPr>
  </w:style>
  <w:style w:type="character" w:customStyle="1" w:styleId="WW8Num11z0">
    <w:name w:val="WW8Num11z0"/>
    <w:rsid w:val="00C813F1"/>
    <w:rPr>
      <w:rFonts w:ascii="Arial" w:hAnsi="Arial" w:cs="Arial"/>
      <w:color w:val="auto"/>
    </w:rPr>
  </w:style>
  <w:style w:type="character" w:customStyle="1" w:styleId="WW8Num12z0">
    <w:name w:val="WW8Num12z0"/>
    <w:rsid w:val="00C813F1"/>
    <w:rPr>
      <w:rFonts w:ascii="Symbol" w:hAnsi="Symbol" w:cs="Symbol"/>
    </w:rPr>
  </w:style>
  <w:style w:type="character" w:customStyle="1" w:styleId="WW8Num13z0">
    <w:name w:val="WW8Num13z0"/>
    <w:rsid w:val="00C813F1"/>
    <w:rPr>
      <w:rFonts w:ascii="Symbol" w:hAnsi="Symbol" w:cs="Symbol"/>
    </w:rPr>
  </w:style>
  <w:style w:type="character" w:customStyle="1" w:styleId="WW8Num14z0">
    <w:name w:val="WW8Num14z0"/>
    <w:rsid w:val="00C813F1"/>
    <w:rPr>
      <w:rFonts w:ascii="Symbol" w:hAnsi="Symbol" w:cs="Symbol"/>
    </w:rPr>
  </w:style>
  <w:style w:type="character" w:customStyle="1" w:styleId="WW8Num15z0">
    <w:name w:val="WW8Num15z0"/>
    <w:rsid w:val="00C813F1"/>
    <w:rPr>
      <w:b/>
    </w:rPr>
  </w:style>
  <w:style w:type="character" w:customStyle="1" w:styleId="WW8Num15z2">
    <w:name w:val="WW8Num15z2"/>
    <w:rsid w:val="00C813F1"/>
    <w:rPr>
      <w:rFonts w:ascii="Wingdings" w:hAnsi="Wingdings" w:cs="Wingdings"/>
    </w:rPr>
  </w:style>
  <w:style w:type="character" w:customStyle="1" w:styleId="WW8Num15z3">
    <w:name w:val="WW8Num15z3"/>
    <w:rsid w:val="00C813F1"/>
    <w:rPr>
      <w:rFonts w:ascii="Symbol" w:hAnsi="Symbol" w:cs="Symbol"/>
    </w:rPr>
  </w:style>
  <w:style w:type="character" w:customStyle="1" w:styleId="WW8Num15z4">
    <w:name w:val="WW8Num15z4"/>
    <w:rsid w:val="00C813F1"/>
    <w:rPr>
      <w:rFonts w:ascii="Courier New" w:hAnsi="Courier New" w:cs="Courier New"/>
    </w:rPr>
  </w:style>
  <w:style w:type="character" w:customStyle="1" w:styleId="WW8Num16z0">
    <w:name w:val="WW8Num16z0"/>
    <w:rsid w:val="00C813F1"/>
    <w:rPr>
      <w:rFonts w:ascii="Symbol" w:hAnsi="Symbol" w:cs="Symbol"/>
    </w:rPr>
  </w:style>
  <w:style w:type="character" w:customStyle="1" w:styleId="WW8Num17z0">
    <w:name w:val="WW8Num17z0"/>
    <w:rsid w:val="00C813F1"/>
    <w:rPr>
      <w:rFonts w:ascii="Symbol" w:hAnsi="Symbol" w:cs="Symbol"/>
    </w:rPr>
  </w:style>
  <w:style w:type="character" w:customStyle="1" w:styleId="WW8Num18z1">
    <w:name w:val="WW8Num18z1"/>
    <w:rsid w:val="00C813F1"/>
    <w:rPr>
      <w:rFonts w:ascii="Arial" w:hAnsi="Arial" w:cs="Arial"/>
      <w:color w:val="auto"/>
    </w:rPr>
  </w:style>
  <w:style w:type="character" w:customStyle="1" w:styleId="WW8Num19z0">
    <w:name w:val="WW8Num19z0"/>
    <w:rsid w:val="00C813F1"/>
    <w:rPr>
      <w:rFonts w:ascii="Symbol" w:hAnsi="Symbol" w:cs="Symbol"/>
    </w:rPr>
  </w:style>
  <w:style w:type="character" w:customStyle="1" w:styleId="WW8Num20z0">
    <w:name w:val="WW8Num20z0"/>
    <w:rsid w:val="00C813F1"/>
    <w:rPr>
      <w:rFonts w:ascii="Symbol" w:hAnsi="Symbol" w:cs="Symbol"/>
    </w:rPr>
  </w:style>
  <w:style w:type="character" w:customStyle="1" w:styleId="WW8Num21z0">
    <w:name w:val="WW8Num21z0"/>
    <w:rsid w:val="00C813F1"/>
    <w:rPr>
      <w:rFonts w:ascii="Arial" w:hAnsi="Arial" w:cs="Arial"/>
      <w:color w:val="auto"/>
    </w:rPr>
  </w:style>
  <w:style w:type="character" w:customStyle="1" w:styleId="WW8Num22z0">
    <w:name w:val="WW8Num22z0"/>
    <w:rsid w:val="00C813F1"/>
    <w:rPr>
      <w:rFonts w:ascii="Symbol" w:hAnsi="Symbol" w:cs="Symbol"/>
    </w:rPr>
  </w:style>
  <w:style w:type="character" w:customStyle="1" w:styleId="WW8Num23z1">
    <w:name w:val="WW8Num23z1"/>
    <w:rsid w:val="00C813F1"/>
    <w:rPr>
      <w:rFonts w:ascii="Symbol" w:hAnsi="Symbol" w:cs="Symbol"/>
      <w:color w:val="auto"/>
    </w:rPr>
  </w:style>
  <w:style w:type="character" w:customStyle="1" w:styleId="WW8Num24z0">
    <w:name w:val="WW8Num24z0"/>
    <w:rsid w:val="00C813F1"/>
    <w:rPr>
      <w:rFonts w:ascii="Symbol" w:hAnsi="Symbol" w:cs="Symbol"/>
    </w:rPr>
  </w:style>
  <w:style w:type="character" w:customStyle="1" w:styleId="WW8Num25z0">
    <w:name w:val="WW8Num25z0"/>
    <w:rsid w:val="00C813F1"/>
    <w:rPr>
      <w:rFonts w:ascii="Symbol" w:hAnsi="Symbol" w:cs="Symbol"/>
    </w:rPr>
  </w:style>
  <w:style w:type="character" w:customStyle="1" w:styleId="WW8Num26z0">
    <w:name w:val="WW8Num26z0"/>
    <w:rsid w:val="00C813F1"/>
    <w:rPr>
      <w:rFonts w:cs="Times New Roman"/>
      <w:sz w:val="24"/>
      <w:szCs w:val="24"/>
    </w:rPr>
  </w:style>
  <w:style w:type="character" w:customStyle="1" w:styleId="WW8Num27z0">
    <w:name w:val="WW8Num27z0"/>
    <w:rsid w:val="00C813F1"/>
    <w:rPr>
      <w:rFonts w:ascii="Symbol" w:hAnsi="Symbol" w:cs="Symbol"/>
    </w:rPr>
  </w:style>
  <w:style w:type="character" w:customStyle="1" w:styleId="WW8Num1z0">
    <w:name w:val="WW8Num1z0"/>
    <w:rsid w:val="00C813F1"/>
    <w:rPr>
      <w:rFonts w:ascii="Symbol" w:hAnsi="Symbol" w:cs="Symbol"/>
    </w:rPr>
  </w:style>
  <w:style w:type="character" w:customStyle="1" w:styleId="WW8Num4z1">
    <w:name w:val="WW8Num4z1"/>
    <w:rsid w:val="00C813F1"/>
    <w:rPr>
      <w:rFonts w:ascii="Courier New" w:hAnsi="Courier New" w:cs="Courier New"/>
    </w:rPr>
  </w:style>
  <w:style w:type="character" w:customStyle="1" w:styleId="WW8Num4z2">
    <w:name w:val="WW8Num4z2"/>
    <w:rsid w:val="00C813F1"/>
    <w:rPr>
      <w:rFonts w:ascii="Wingdings" w:hAnsi="Wingdings" w:cs="Wingdings"/>
    </w:rPr>
  </w:style>
  <w:style w:type="character" w:customStyle="1" w:styleId="WW8Num7z1">
    <w:name w:val="WW8Num7z1"/>
    <w:rsid w:val="00C813F1"/>
    <w:rPr>
      <w:rFonts w:ascii="Courier New" w:hAnsi="Courier New" w:cs="Courier New"/>
    </w:rPr>
  </w:style>
  <w:style w:type="character" w:customStyle="1" w:styleId="WW8Num7z2">
    <w:name w:val="WW8Num7z2"/>
    <w:rsid w:val="00C813F1"/>
    <w:rPr>
      <w:rFonts w:ascii="Wingdings" w:hAnsi="Wingdings" w:cs="Wingdings"/>
    </w:rPr>
  </w:style>
  <w:style w:type="character" w:customStyle="1" w:styleId="WW8Num9z0">
    <w:name w:val="WW8Num9z0"/>
    <w:rsid w:val="00C813F1"/>
    <w:rPr>
      <w:rFonts w:ascii="Symbol" w:eastAsia="Times New Roman" w:hAnsi="Symbol" w:cs="Times New Roman"/>
    </w:rPr>
  </w:style>
  <w:style w:type="character" w:customStyle="1" w:styleId="WW8Num9z1">
    <w:name w:val="WW8Num9z1"/>
    <w:rsid w:val="00C813F1"/>
    <w:rPr>
      <w:rFonts w:ascii="Courier New" w:hAnsi="Courier New" w:cs="Courier New"/>
    </w:rPr>
  </w:style>
  <w:style w:type="character" w:customStyle="1" w:styleId="WW8Num9z2">
    <w:name w:val="WW8Num9z2"/>
    <w:rsid w:val="00C813F1"/>
    <w:rPr>
      <w:rFonts w:ascii="Wingdings" w:hAnsi="Wingdings" w:cs="Wingdings"/>
    </w:rPr>
  </w:style>
  <w:style w:type="character" w:customStyle="1" w:styleId="WW8Num9z3">
    <w:name w:val="WW8Num9z3"/>
    <w:rsid w:val="00C813F1"/>
    <w:rPr>
      <w:rFonts w:ascii="Symbol" w:hAnsi="Symbol" w:cs="Symbol"/>
    </w:rPr>
  </w:style>
  <w:style w:type="character" w:customStyle="1" w:styleId="WW8Num11z1">
    <w:name w:val="WW8Num11z1"/>
    <w:rsid w:val="00C813F1"/>
    <w:rPr>
      <w:rFonts w:ascii="Courier New" w:hAnsi="Courier New" w:cs="Courier New"/>
    </w:rPr>
  </w:style>
  <w:style w:type="character" w:customStyle="1" w:styleId="WW8Num11z2">
    <w:name w:val="WW8Num11z2"/>
    <w:rsid w:val="00C813F1"/>
    <w:rPr>
      <w:rFonts w:ascii="Wingdings" w:hAnsi="Wingdings" w:cs="Wingdings"/>
    </w:rPr>
  </w:style>
  <w:style w:type="character" w:customStyle="1" w:styleId="WW8Num11z3">
    <w:name w:val="WW8Num11z3"/>
    <w:rsid w:val="00C813F1"/>
    <w:rPr>
      <w:rFonts w:ascii="Symbol" w:hAnsi="Symbol" w:cs="Symbol"/>
    </w:rPr>
  </w:style>
  <w:style w:type="character" w:customStyle="1" w:styleId="WW8Num14z1">
    <w:name w:val="WW8Num14z1"/>
    <w:rsid w:val="00C813F1"/>
    <w:rPr>
      <w:rFonts w:ascii="Courier New" w:hAnsi="Courier New" w:cs="Courier New"/>
    </w:rPr>
  </w:style>
  <w:style w:type="character" w:customStyle="1" w:styleId="WW8Num14z2">
    <w:name w:val="WW8Num14z2"/>
    <w:rsid w:val="00C813F1"/>
    <w:rPr>
      <w:rFonts w:ascii="Wingdings" w:hAnsi="Wingdings" w:cs="Wingdings"/>
    </w:rPr>
  </w:style>
  <w:style w:type="character" w:customStyle="1" w:styleId="WW8Num18z0">
    <w:name w:val="WW8Num18z0"/>
    <w:rsid w:val="00C813F1"/>
    <w:rPr>
      <w:rFonts w:cs="Times New Roman"/>
    </w:rPr>
  </w:style>
  <w:style w:type="character" w:customStyle="1" w:styleId="WW8Num21z2">
    <w:name w:val="WW8Num21z2"/>
    <w:rsid w:val="00C813F1"/>
    <w:rPr>
      <w:rFonts w:ascii="Wingdings" w:hAnsi="Wingdings" w:cs="Wingdings"/>
    </w:rPr>
  </w:style>
  <w:style w:type="character" w:customStyle="1" w:styleId="WW8Num21z3">
    <w:name w:val="WW8Num21z3"/>
    <w:rsid w:val="00C813F1"/>
    <w:rPr>
      <w:rFonts w:ascii="Symbol" w:hAnsi="Symbol" w:cs="Symbol"/>
    </w:rPr>
  </w:style>
  <w:style w:type="character" w:customStyle="1" w:styleId="WW8Num21z4">
    <w:name w:val="WW8Num21z4"/>
    <w:rsid w:val="00C813F1"/>
    <w:rPr>
      <w:rFonts w:ascii="Courier New" w:hAnsi="Courier New" w:cs="Courier New"/>
    </w:rPr>
  </w:style>
  <w:style w:type="character" w:customStyle="1" w:styleId="WW8Num22z1">
    <w:name w:val="WW8Num22z1"/>
    <w:rsid w:val="00C813F1"/>
    <w:rPr>
      <w:rFonts w:ascii="Courier New" w:hAnsi="Courier New" w:cs="Courier New"/>
    </w:rPr>
  </w:style>
  <w:style w:type="character" w:customStyle="1" w:styleId="WW8Num22z2">
    <w:name w:val="WW8Num22z2"/>
    <w:rsid w:val="00C813F1"/>
    <w:rPr>
      <w:rFonts w:ascii="Wingdings" w:hAnsi="Wingdings" w:cs="Wingdings"/>
    </w:rPr>
  </w:style>
  <w:style w:type="character" w:customStyle="1" w:styleId="WW8Num23z0">
    <w:name w:val="WW8Num23z0"/>
    <w:rsid w:val="00C813F1"/>
    <w:rPr>
      <w:b/>
    </w:rPr>
  </w:style>
  <w:style w:type="character" w:customStyle="1" w:styleId="WW8Num24z1">
    <w:name w:val="WW8Num24z1"/>
    <w:rsid w:val="00C813F1"/>
    <w:rPr>
      <w:rFonts w:ascii="Courier New" w:hAnsi="Courier New" w:cs="Courier New"/>
    </w:rPr>
  </w:style>
  <w:style w:type="character" w:customStyle="1" w:styleId="WW8Num24z2">
    <w:name w:val="WW8Num24z2"/>
    <w:rsid w:val="00C813F1"/>
    <w:rPr>
      <w:rFonts w:ascii="Wingdings" w:hAnsi="Wingdings" w:cs="Wingdings"/>
    </w:rPr>
  </w:style>
  <w:style w:type="character" w:customStyle="1" w:styleId="WW8Num25z1">
    <w:name w:val="WW8Num25z1"/>
    <w:rsid w:val="00C813F1"/>
    <w:rPr>
      <w:rFonts w:ascii="Arial" w:hAnsi="Arial" w:cs="Arial"/>
      <w:color w:val="auto"/>
    </w:rPr>
  </w:style>
  <w:style w:type="character" w:customStyle="1" w:styleId="WW8Num27z2">
    <w:name w:val="WW8Num27z2"/>
    <w:rsid w:val="00C813F1"/>
    <w:rPr>
      <w:rFonts w:ascii="Wingdings" w:hAnsi="Wingdings" w:cs="Wingdings"/>
    </w:rPr>
  </w:style>
  <w:style w:type="character" w:customStyle="1" w:styleId="WW8Num27z4">
    <w:name w:val="WW8Num27z4"/>
    <w:rsid w:val="00C813F1"/>
    <w:rPr>
      <w:rFonts w:ascii="Courier New" w:hAnsi="Courier New" w:cs="Courier New"/>
    </w:rPr>
  </w:style>
  <w:style w:type="character" w:customStyle="1" w:styleId="WW8Num28z0">
    <w:name w:val="WW8Num28z0"/>
    <w:rsid w:val="00C813F1"/>
    <w:rPr>
      <w:rFonts w:ascii="Symbol" w:hAnsi="Symbol" w:cs="Symbol"/>
    </w:rPr>
  </w:style>
  <w:style w:type="character" w:customStyle="1" w:styleId="WW8Num28z1">
    <w:name w:val="WW8Num28z1"/>
    <w:rsid w:val="00C813F1"/>
    <w:rPr>
      <w:rFonts w:ascii="Courier New" w:hAnsi="Courier New" w:cs="Courier New"/>
    </w:rPr>
  </w:style>
  <w:style w:type="character" w:customStyle="1" w:styleId="WW8Num28z2">
    <w:name w:val="WW8Num28z2"/>
    <w:rsid w:val="00C813F1"/>
    <w:rPr>
      <w:rFonts w:ascii="Wingdings" w:hAnsi="Wingdings" w:cs="Wingdings"/>
    </w:rPr>
  </w:style>
  <w:style w:type="character" w:customStyle="1" w:styleId="WW8Num29z0">
    <w:name w:val="WW8Num29z0"/>
    <w:rsid w:val="00C813F1"/>
    <w:rPr>
      <w:rFonts w:ascii="Symbol" w:hAnsi="Symbol" w:cs="Symbol"/>
    </w:rPr>
  </w:style>
  <w:style w:type="character" w:customStyle="1" w:styleId="WW8Num30z0">
    <w:name w:val="WW8Num30z0"/>
    <w:rsid w:val="00C813F1"/>
    <w:rPr>
      <w:rFonts w:ascii="Symbol" w:hAnsi="Symbol" w:cs="Symbol"/>
    </w:rPr>
  </w:style>
  <w:style w:type="character" w:customStyle="1" w:styleId="WW8Num31z0">
    <w:name w:val="WW8Num31z0"/>
    <w:rsid w:val="00C813F1"/>
    <w:rPr>
      <w:rFonts w:cs="Times New Roman"/>
    </w:rPr>
  </w:style>
  <w:style w:type="character" w:customStyle="1" w:styleId="WW8Num32z1">
    <w:name w:val="WW8Num32z1"/>
    <w:rsid w:val="00C813F1"/>
    <w:rPr>
      <w:rFonts w:ascii="Symbol" w:hAnsi="Symbol" w:cs="Symbol"/>
      <w:color w:val="auto"/>
    </w:rPr>
  </w:style>
  <w:style w:type="character" w:customStyle="1" w:styleId="WW8Num34z0">
    <w:name w:val="WW8Num34z0"/>
    <w:rsid w:val="00C813F1"/>
    <w:rPr>
      <w:rFonts w:ascii="Symbol" w:hAnsi="Symbol" w:cs="Symbol"/>
    </w:rPr>
  </w:style>
  <w:style w:type="character" w:customStyle="1" w:styleId="WW8Num34z1">
    <w:name w:val="WW8Num34z1"/>
    <w:rsid w:val="00C813F1"/>
    <w:rPr>
      <w:rFonts w:ascii="Courier New" w:hAnsi="Courier New" w:cs="Courier New"/>
    </w:rPr>
  </w:style>
  <w:style w:type="character" w:customStyle="1" w:styleId="WW8Num34z2">
    <w:name w:val="WW8Num34z2"/>
    <w:rsid w:val="00C813F1"/>
    <w:rPr>
      <w:rFonts w:ascii="Wingdings" w:hAnsi="Wingdings" w:cs="Wingdings"/>
    </w:rPr>
  </w:style>
  <w:style w:type="character" w:customStyle="1" w:styleId="WW8Num35z0">
    <w:name w:val="WW8Num35z0"/>
    <w:rsid w:val="00C813F1"/>
    <w:rPr>
      <w:rFonts w:ascii="Symbol" w:hAnsi="Symbol" w:cs="Symbol"/>
    </w:rPr>
  </w:style>
  <w:style w:type="character" w:customStyle="1" w:styleId="WW8Num35z1">
    <w:name w:val="WW8Num35z1"/>
    <w:rsid w:val="00C813F1"/>
    <w:rPr>
      <w:rFonts w:ascii="Courier New" w:hAnsi="Courier New" w:cs="Courier New"/>
    </w:rPr>
  </w:style>
  <w:style w:type="character" w:customStyle="1" w:styleId="WW8Num35z2">
    <w:name w:val="WW8Num35z2"/>
    <w:rsid w:val="00C813F1"/>
    <w:rPr>
      <w:rFonts w:ascii="Wingdings" w:hAnsi="Wingdings" w:cs="Wingdings"/>
    </w:rPr>
  </w:style>
  <w:style w:type="character" w:customStyle="1" w:styleId="WW8Num36z0">
    <w:name w:val="WW8Num36z0"/>
    <w:rsid w:val="00C813F1"/>
    <w:rPr>
      <w:rFonts w:cs="Times New Roman"/>
      <w:sz w:val="24"/>
      <w:szCs w:val="24"/>
    </w:rPr>
  </w:style>
  <w:style w:type="character" w:customStyle="1" w:styleId="WW8Num36z1">
    <w:name w:val="WW8Num36z1"/>
    <w:rsid w:val="00C813F1"/>
    <w:rPr>
      <w:rFonts w:cs="Times New Roman"/>
    </w:rPr>
  </w:style>
  <w:style w:type="character" w:customStyle="1" w:styleId="WW8Num37z0">
    <w:name w:val="WW8Num37z0"/>
    <w:rsid w:val="00C813F1"/>
    <w:rPr>
      <w:rFonts w:ascii="Symbol" w:hAnsi="Symbol" w:cs="Symbol"/>
    </w:rPr>
  </w:style>
  <w:style w:type="character" w:customStyle="1" w:styleId="WW8Num37z1">
    <w:name w:val="WW8Num37z1"/>
    <w:rsid w:val="00C813F1"/>
    <w:rPr>
      <w:rFonts w:ascii="Courier New" w:hAnsi="Courier New" w:cs="Courier New"/>
    </w:rPr>
  </w:style>
  <w:style w:type="character" w:customStyle="1" w:styleId="WW8Num37z2">
    <w:name w:val="WW8Num37z2"/>
    <w:rsid w:val="00C813F1"/>
    <w:rPr>
      <w:rFonts w:ascii="Wingdings" w:hAnsi="Wingdings" w:cs="Wingdings"/>
    </w:rPr>
  </w:style>
  <w:style w:type="character" w:customStyle="1" w:styleId="12">
    <w:name w:val="Основной шрифт абзаца1"/>
    <w:rsid w:val="00C813F1"/>
  </w:style>
  <w:style w:type="character" w:styleId="af3">
    <w:name w:val="page number"/>
    <w:basedOn w:val="12"/>
    <w:rsid w:val="00C813F1"/>
  </w:style>
  <w:style w:type="character" w:customStyle="1" w:styleId="ParagraphO">
    <w:name w:val="ParagraphO Знак"/>
    <w:rsid w:val="00C813F1"/>
    <w:rPr>
      <w:sz w:val="24"/>
      <w:szCs w:val="24"/>
      <w:lang w:val="ru-RU" w:eastAsia="ar-SA" w:bidi="ar-SA"/>
    </w:rPr>
  </w:style>
  <w:style w:type="character" w:styleId="af4">
    <w:name w:val="FollowedHyperlink"/>
    <w:uiPriority w:val="99"/>
    <w:rsid w:val="00C813F1"/>
    <w:rPr>
      <w:color w:val="800080"/>
      <w:u w:val="single"/>
    </w:rPr>
  </w:style>
  <w:style w:type="character" w:customStyle="1" w:styleId="rvts48223">
    <w:name w:val="rvts48223"/>
    <w:rsid w:val="00C813F1"/>
    <w:rPr>
      <w:rFonts w:ascii="Verdana" w:hAnsi="Verdana" w:cs="Verdana"/>
      <w:b/>
      <w:bCs/>
      <w:i w:val="0"/>
      <w:iCs w:val="0"/>
      <w:strike w:val="0"/>
      <w:dstrike w:val="0"/>
      <w:color w:val="000080"/>
      <w:sz w:val="16"/>
      <w:szCs w:val="16"/>
      <w:u w:val="none"/>
      <w:shd w:val="clear" w:color="auto" w:fill="auto"/>
    </w:rPr>
  </w:style>
  <w:style w:type="character" w:customStyle="1" w:styleId="af5">
    <w:name w:val="Без интервала Знак"/>
    <w:rsid w:val="00C813F1"/>
    <w:rPr>
      <w:rFonts w:ascii="Calibri" w:hAnsi="Calibri" w:cs="Calibri"/>
      <w:sz w:val="22"/>
      <w:szCs w:val="22"/>
      <w:lang w:val="ru-RU" w:eastAsia="ar-SA" w:bidi="ar-SA"/>
    </w:rPr>
  </w:style>
  <w:style w:type="character" w:customStyle="1" w:styleId="120">
    <w:name w:val="Знак Знак12"/>
    <w:rsid w:val="00C813F1"/>
    <w:rPr>
      <w:sz w:val="24"/>
      <w:szCs w:val="24"/>
    </w:rPr>
  </w:style>
  <w:style w:type="character" w:customStyle="1" w:styleId="FooterChar">
    <w:name w:val="Footer Char"/>
    <w:rsid w:val="00C813F1"/>
    <w:rPr>
      <w:sz w:val="24"/>
      <w:szCs w:val="24"/>
      <w:lang w:val="ru-RU" w:eastAsia="ar-SA" w:bidi="ar-SA"/>
    </w:rPr>
  </w:style>
  <w:style w:type="character" w:customStyle="1" w:styleId="110">
    <w:name w:val="Знак Знак11"/>
    <w:rsid w:val="00C813F1"/>
    <w:rPr>
      <w:sz w:val="24"/>
      <w:szCs w:val="24"/>
      <w:lang w:val="ru-RU" w:eastAsia="ar-SA" w:bidi="ar-SA"/>
    </w:rPr>
  </w:style>
  <w:style w:type="character" w:customStyle="1" w:styleId="rvts482210">
    <w:name w:val="rvts482210"/>
    <w:rsid w:val="00C813F1"/>
    <w:rPr>
      <w:rFonts w:ascii="Verdana" w:hAnsi="Verdana" w:cs="Verdana"/>
      <w:i/>
      <w:color w:val="000000"/>
      <w:sz w:val="16"/>
      <w:u w:val="none"/>
      <w:shd w:val="clear" w:color="auto" w:fill="auto"/>
    </w:rPr>
  </w:style>
  <w:style w:type="character" w:styleId="af6">
    <w:name w:val="Strong"/>
    <w:qFormat/>
    <w:rsid w:val="00C813F1"/>
    <w:rPr>
      <w:b/>
    </w:rPr>
  </w:style>
  <w:style w:type="character" w:customStyle="1" w:styleId="af7">
    <w:name w:val="Символ сноски"/>
    <w:rsid w:val="00C813F1"/>
    <w:rPr>
      <w:vertAlign w:val="superscript"/>
    </w:rPr>
  </w:style>
  <w:style w:type="character" w:customStyle="1" w:styleId="200">
    <w:name w:val="Знак Знак20"/>
    <w:rsid w:val="00C813F1"/>
    <w:rPr>
      <w:b/>
      <w:sz w:val="28"/>
      <w:lang w:val="ru-RU" w:eastAsia="ar-SA" w:bidi="ar-SA"/>
    </w:rPr>
  </w:style>
  <w:style w:type="character" w:customStyle="1" w:styleId="19">
    <w:name w:val="Знак Знак19"/>
    <w:rsid w:val="00C813F1"/>
    <w:rPr>
      <w:b/>
      <w:sz w:val="32"/>
      <w:szCs w:val="24"/>
      <w:lang w:val="ru-RU" w:eastAsia="ar-SA" w:bidi="ar-SA"/>
    </w:rPr>
  </w:style>
  <w:style w:type="character" w:customStyle="1" w:styleId="18">
    <w:name w:val="Знак Знак18"/>
    <w:rsid w:val="00C813F1"/>
    <w:rPr>
      <w:rFonts w:ascii="Arial" w:hAnsi="Arial" w:cs="Arial"/>
      <w:b/>
      <w:bCs/>
      <w:sz w:val="26"/>
      <w:szCs w:val="26"/>
      <w:lang w:val="ru-RU" w:eastAsia="ar-SA" w:bidi="ar-SA"/>
    </w:rPr>
  </w:style>
  <w:style w:type="character" w:customStyle="1" w:styleId="17">
    <w:name w:val="Знак Знак17"/>
    <w:rsid w:val="00C813F1"/>
    <w:rPr>
      <w:b/>
      <w:bCs/>
      <w:sz w:val="28"/>
      <w:szCs w:val="28"/>
      <w:lang w:val="ru-RU" w:eastAsia="ar-SA" w:bidi="ar-SA"/>
    </w:rPr>
  </w:style>
  <w:style w:type="character" w:customStyle="1" w:styleId="16">
    <w:name w:val="Знак Знак16"/>
    <w:rsid w:val="00C813F1"/>
    <w:rPr>
      <w:b/>
      <w:sz w:val="24"/>
      <w:lang w:val="ru-RU" w:eastAsia="ar-SA" w:bidi="ar-SA"/>
    </w:rPr>
  </w:style>
  <w:style w:type="character" w:customStyle="1" w:styleId="15">
    <w:name w:val="Знак Знак15"/>
    <w:rsid w:val="00C813F1"/>
    <w:rPr>
      <w:rFonts w:ascii="Arial" w:hAnsi="Arial" w:cs="Arial"/>
      <w:i/>
      <w:lang w:val="ru-RU" w:eastAsia="ar-SA" w:bidi="ar-SA"/>
    </w:rPr>
  </w:style>
  <w:style w:type="character" w:customStyle="1" w:styleId="14">
    <w:name w:val="Знак Знак14"/>
    <w:rsid w:val="00C813F1"/>
    <w:rPr>
      <w:sz w:val="24"/>
      <w:szCs w:val="24"/>
      <w:lang w:val="ru-RU" w:eastAsia="ar-SA" w:bidi="ar-SA"/>
    </w:rPr>
  </w:style>
  <w:style w:type="character" w:customStyle="1" w:styleId="13">
    <w:name w:val="Знак Знак13"/>
    <w:rsid w:val="00C813F1"/>
    <w:rPr>
      <w:i/>
      <w:iCs/>
      <w:sz w:val="24"/>
      <w:szCs w:val="24"/>
      <w:lang w:val="ru-RU" w:eastAsia="ar-SA" w:bidi="ar-SA"/>
    </w:rPr>
  </w:style>
  <w:style w:type="character" w:customStyle="1" w:styleId="af8">
    <w:name w:val="обычный Знак Знак"/>
    <w:rsid w:val="00C813F1"/>
    <w:rPr>
      <w:rFonts w:ascii="Arial" w:hAnsi="Arial" w:cs="Arial"/>
      <w:sz w:val="22"/>
      <w:szCs w:val="22"/>
      <w:lang w:val="ru-RU" w:eastAsia="ar-SA" w:bidi="ar-SA"/>
    </w:rPr>
  </w:style>
  <w:style w:type="character" w:customStyle="1" w:styleId="71">
    <w:name w:val="Знак Знак7"/>
    <w:rsid w:val="00C813F1"/>
    <w:rPr>
      <w:sz w:val="24"/>
      <w:szCs w:val="24"/>
      <w:lang w:val="ru-RU" w:eastAsia="ar-SA" w:bidi="ar-SA"/>
    </w:rPr>
  </w:style>
  <w:style w:type="character" w:customStyle="1" w:styleId="100">
    <w:name w:val="Знак Знак10"/>
    <w:rsid w:val="00C813F1"/>
    <w:rPr>
      <w:rFonts w:ascii="Courier New" w:hAnsi="Courier New" w:cs="Courier New"/>
      <w:lang w:val="ru-RU" w:eastAsia="ar-SA" w:bidi="ar-SA"/>
    </w:rPr>
  </w:style>
  <w:style w:type="character" w:customStyle="1" w:styleId="91">
    <w:name w:val="Знак Знак9"/>
    <w:rsid w:val="00C813F1"/>
    <w:rPr>
      <w:sz w:val="24"/>
      <w:lang w:val="ru-RU" w:eastAsia="ar-SA" w:bidi="ar-SA"/>
    </w:rPr>
  </w:style>
  <w:style w:type="character" w:customStyle="1" w:styleId="51">
    <w:name w:val="Знак Знак5"/>
    <w:rsid w:val="00C813F1"/>
    <w:rPr>
      <w:rFonts w:ascii="Tahoma" w:hAnsi="Tahoma" w:cs="Tahoma"/>
      <w:lang w:val="ru-RU" w:eastAsia="ar-SA" w:bidi="ar-SA"/>
    </w:rPr>
  </w:style>
  <w:style w:type="character" w:customStyle="1" w:styleId="41">
    <w:name w:val="Знак Знак4"/>
    <w:rsid w:val="00C813F1"/>
    <w:rPr>
      <w:lang w:val="ru-RU" w:eastAsia="ar-SA" w:bidi="ar-SA"/>
    </w:rPr>
  </w:style>
  <w:style w:type="character" w:customStyle="1" w:styleId="TitleChar">
    <w:name w:val="Title Char"/>
    <w:rsid w:val="00C813F1"/>
    <w:rPr>
      <w:rFonts w:cs="Times New Roman"/>
      <w:b/>
      <w:bCs/>
      <w:sz w:val="24"/>
      <w:szCs w:val="24"/>
      <w:lang w:val="ru-RU" w:eastAsia="ar-SA" w:bidi="ar-SA"/>
    </w:rPr>
  </w:style>
  <w:style w:type="character" w:customStyle="1" w:styleId="31">
    <w:name w:val="Знак Знак3"/>
    <w:rsid w:val="00C813F1"/>
    <w:rPr>
      <w:rFonts w:ascii="Arial" w:hAnsi="Arial" w:cs="Arial"/>
      <w:sz w:val="32"/>
      <w:lang w:val="ru-RU" w:eastAsia="ar-SA" w:bidi="ar-SA"/>
    </w:rPr>
  </w:style>
  <w:style w:type="character" w:customStyle="1" w:styleId="61">
    <w:name w:val="Знак Знак6"/>
    <w:rsid w:val="00C813F1"/>
    <w:rPr>
      <w:caps/>
      <w:sz w:val="24"/>
      <w:szCs w:val="24"/>
      <w:lang w:val="ru-RU" w:eastAsia="ar-SA" w:bidi="ar-SA"/>
    </w:rPr>
  </w:style>
  <w:style w:type="character" w:customStyle="1" w:styleId="21">
    <w:name w:val="Знак Знак2"/>
    <w:rsid w:val="00C813F1"/>
    <w:rPr>
      <w:sz w:val="28"/>
      <w:lang w:val="ru-RU" w:eastAsia="ar-SA" w:bidi="ar-SA"/>
    </w:rPr>
  </w:style>
  <w:style w:type="character" w:customStyle="1" w:styleId="81">
    <w:name w:val="Знак Знак8"/>
    <w:rsid w:val="00C813F1"/>
    <w:rPr>
      <w:sz w:val="22"/>
      <w:lang w:val="ru-RU" w:eastAsia="ar-SA" w:bidi="ar-SA"/>
    </w:rPr>
  </w:style>
  <w:style w:type="character" w:customStyle="1" w:styleId="1a">
    <w:name w:val="Знак Знак1"/>
    <w:rsid w:val="00C813F1"/>
    <w:rPr>
      <w:sz w:val="22"/>
      <w:szCs w:val="22"/>
      <w:lang w:val="ru-RU" w:eastAsia="ar-SA" w:bidi="ar-SA"/>
    </w:rPr>
  </w:style>
  <w:style w:type="character" w:customStyle="1" w:styleId="af9">
    <w:name w:val="Знак Знак"/>
    <w:rsid w:val="00C813F1"/>
    <w:rPr>
      <w:rFonts w:ascii="Tahoma" w:hAnsi="Tahoma" w:cs="Tahoma"/>
      <w:sz w:val="16"/>
      <w:szCs w:val="16"/>
      <w:lang w:val="ru-RU" w:eastAsia="ar-SA" w:bidi="ar-SA"/>
    </w:rPr>
  </w:style>
  <w:style w:type="character" w:customStyle="1" w:styleId="1b">
    <w:name w:val="Замещающий текст1"/>
    <w:rsid w:val="00C813F1"/>
    <w:rPr>
      <w:rFonts w:cs="Times New Roman"/>
      <w:color w:val="808080"/>
    </w:rPr>
  </w:style>
  <w:style w:type="character" w:customStyle="1" w:styleId="afa">
    <w:name w:val="Основной текст_"/>
    <w:link w:val="1c"/>
    <w:rsid w:val="00C813F1"/>
    <w:rPr>
      <w:sz w:val="19"/>
      <w:szCs w:val="19"/>
      <w:shd w:val="clear" w:color="auto" w:fill="FFFFFF"/>
    </w:rPr>
  </w:style>
  <w:style w:type="paragraph" w:customStyle="1" w:styleId="1d">
    <w:name w:val="Заголовок1"/>
    <w:basedOn w:val="a0"/>
    <w:next w:val="afb"/>
    <w:rsid w:val="00C813F1"/>
    <w:pPr>
      <w:keepNext/>
      <w:spacing w:before="240" w:after="120"/>
    </w:pPr>
    <w:rPr>
      <w:rFonts w:ascii="Arial" w:eastAsia="Microsoft YaHei" w:hAnsi="Arial" w:cs="Mangal"/>
      <w:sz w:val="28"/>
      <w:szCs w:val="28"/>
      <w:lang w:eastAsia="ar-SA"/>
    </w:rPr>
  </w:style>
  <w:style w:type="paragraph" w:styleId="afb">
    <w:name w:val="Body Text"/>
    <w:aliases w:val="Основной текст Знак1,Основной текст Знак Знак,Основной текст Знак1 Знак,Основной текст Знак Знак Знак"/>
    <w:basedOn w:val="a0"/>
    <w:link w:val="afc"/>
    <w:rsid w:val="00C813F1"/>
    <w:pPr>
      <w:spacing w:after="120"/>
    </w:pPr>
    <w:rPr>
      <w:lang w:val="x-none" w:eastAsia="ar-SA"/>
    </w:rPr>
  </w:style>
  <w:style w:type="character" w:customStyle="1" w:styleId="afc">
    <w:name w:val="Основной текст Знак"/>
    <w:aliases w:val="Основной текст Знак1 Знак2,Основной текст Знак Знак Знак2,Основной текст Знак1 Знак Знак1,Основной текст Знак Знак Знак Знак1"/>
    <w:basedOn w:val="a1"/>
    <w:link w:val="afb"/>
    <w:rsid w:val="00C813F1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afd">
    <w:name w:val="List"/>
    <w:basedOn w:val="a0"/>
    <w:rsid w:val="00C813F1"/>
    <w:pPr>
      <w:ind w:left="283" w:hanging="283"/>
    </w:pPr>
    <w:rPr>
      <w:sz w:val="20"/>
      <w:szCs w:val="20"/>
      <w:lang w:eastAsia="ar-SA"/>
    </w:rPr>
  </w:style>
  <w:style w:type="paragraph" w:customStyle="1" w:styleId="1e">
    <w:name w:val="Название1"/>
    <w:basedOn w:val="a0"/>
    <w:rsid w:val="00C813F1"/>
    <w:pPr>
      <w:suppressLineNumbers/>
      <w:spacing w:before="120" w:after="120"/>
    </w:pPr>
    <w:rPr>
      <w:rFonts w:cs="Mangal"/>
      <w:i/>
      <w:iCs/>
      <w:lang w:eastAsia="ar-SA"/>
    </w:rPr>
  </w:style>
  <w:style w:type="paragraph" w:customStyle="1" w:styleId="1f">
    <w:name w:val="Указатель1"/>
    <w:basedOn w:val="a0"/>
    <w:rsid w:val="00C813F1"/>
    <w:pPr>
      <w:suppressLineNumbers/>
    </w:pPr>
    <w:rPr>
      <w:rFonts w:cs="Mangal"/>
      <w:lang w:eastAsia="ar-SA"/>
    </w:rPr>
  </w:style>
  <w:style w:type="paragraph" w:styleId="1f0">
    <w:name w:val="toc 1"/>
    <w:basedOn w:val="a0"/>
    <w:next w:val="a0"/>
    <w:link w:val="1f1"/>
    <w:autoRedefine/>
    <w:uiPriority w:val="39"/>
    <w:qFormat/>
    <w:rsid w:val="00167F8D"/>
    <w:pPr>
      <w:tabs>
        <w:tab w:val="right" w:leader="dot" w:pos="9639"/>
      </w:tabs>
      <w:spacing w:line="360" w:lineRule="auto"/>
      <w:ind w:left="142"/>
    </w:pPr>
    <w:rPr>
      <w:rFonts w:ascii="Arial Narrow" w:hAnsi="Arial Narrow"/>
      <w:b/>
      <w:bCs/>
      <w:caps/>
      <w:sz w:val="28"/>
      <w:szCs w:val="28"/>
    </w:rPr>
  </w:style>
  <w:style w:type="paragraph" w:customStyle="1" w:styleId="afe">
    <w:name w:val="Обычный.Нормальный"/>
    <w:rsid w:val="00C813F1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ParagraphO0">
    <w:name w:val="ParagraphO"/>
    <w:next w:val="a0"/>
    <w:rsid w:val="00C813F1"/>
    <w:pPr>
      <w:suppressAutoHyphens/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terWhere">
    <w:name w:val="AfterWhere"/>
    <w:basedOn w:val="a0"/>
    <w:next w:val="a0"/>
    <w:rsid w:val="00C813F1"/>
    <w:pPr>
      <w:tabs>
        <w:tab w:val="left" w:pos="1814"/>
        <w:tab w:val="left" w:pos="2126"/>
      </w:tabs>
      <w:suppressAutoHyphens/>
      <w:ind w:left="2126" w:hanging="1701"/>
    </w:pPr>
    <w:rPr>
      <w:lang w:eastAsia="ar-SA"/>
    </w:rPr>
  </w:style>
  <w:style w:type="paragraph" w:customStyle="1" w:styleId="FormulaCenter">
    <w:name w:val="FormulaCenter"/>
    <w:basedOn w:val="a0"/>
    <w:next w:val="a0"/>
    <w:rsid w:val="00C813F1"/>
    <w:pPr>
      <w:tabs>
        <w:tab w:val="center" w:pos="4535"/>
        <w:tab w:val="right" w:pos="9354"/>
      </w:tabs>
      <w:suppressAutoHyphens/>
      <w:spacing w:before="120" w:after="120"/>
    </w:pPr>
    <w:rPr>
      <w:lang w:eastAsia="ar-SA"/>
    </w:rPr>
  </w:style>
  <w:style w:type="paragraph" w:customStyle="1" w:styleId="Chapter7">
    <w:name w:val="Chapter7"/>
    <w:basedOn w:val="a0"/>
    <w:rsid w:val="00C813F1"/>
    <w:pPr>
      <w:spacing w:line="360" w:lineRule="auto"/>
    </w:pPr>
    <w:rPr>
      <w:lang w:eastAsia="ar-SA"/>
    </w:rPr>
  </w:style>
  <w:style w:type="paragraph" w:customStyle="1" w:styleId="aff">
    <w:name w:val="Обычный ТЗ"/>
    <w:basedOn w:val="a0"/>
    <w:rsid w:val="00C813F1"/>
    <w:pPr>
      <w:spacing w:line="360" w:lineRule="auto"/>
      <w:jc w:val="both"/>
    </w:pPr>
    <w:rPr>
      <w:szCs w:val="20"/>
      <w:lang w:eastAsia="ar-SA"/>
    </w:rPr>
  </w:style>
  <w:style w:type="paragraph" w:customStyle="1" w:styleId="1f2">
    <w:name w:val="Текст1"/>
    <w:basedOn w:val="a0"/>
    <w:rsid w:val="00C813F1"/>
    <w:rPr>
      <w:rFonts w:ascii="Courier New" w:hAnsi="Courier New" w:cs="Courier New"/>
      <w:sz w:val="20"/>
      <w:szCs w:val="20"/>
      <w:lang w:eastAsia="ar-SA"/>
    </w:rPr>
  </w:style>
  <w:style w:type="paragraph" w:styleId="aff0">
    <w:name w:val="Body Text Indent"/>
    <w:basedOn w:val="a0"/>
    <w:link w:val="aff1"/>
    <w:uiPriority w:val="99"/>
    <w:rsid w:val="00C813F1"/>
    <w:pPr>
      <w:ind w:firstLine="720"/>
    </w:pPr>
    <w:rPr>
      <w:szCs w:val="20"/>
      <w:lang w:eastAsia="ar-SA"/>
    </w:rPr>
  </w:style>
  <w:style w:type="character" w:customStyle="1" w:styleId="aff1">
    <w:name w:val="Основной текст с отступом Знак"/>
    <w:basedOn w:val="a1"/>
    <w:link w:val="aff0"/>
    <w:uiPriority w:val="99"/>
    <w:rsid w:val="00C813F1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210">
    <w:name w:val="Основной текст с отступом 21"/>
    <w:basedOn w:val="a0"/>
    <w:rsid w:val="00C813F1"/>
    <w:pPr>
      <w:ind w:firstLine="720"/>
      <w:jc w:val="both"/>
    </w:pPr>
    <w:rPr>
      <w:sz w:val="22"/>
      <w:szCs w:val="20"/>
      <w:lang w:eastAsia="ar-SA"/>
    </w:rPr>
  </w:style>
  <w:style w:type="paragraph" w:styleId="aff2">
    <w:name w:val="Title"/>
    <w:aliases w:val=" Знак,Название Знак Знак, Знак Знак Знак,Знак"/>
    <w:basedOn w:val="a0"/>
    <w:next w:val="aff3"/>
    <w:link w:val="aff4"/>
    <w:qFormat/>
    <w:rsid w:val="00C813F1"/>
    <w:pPr>
      <w:jc w:val="center"/>
    </w:pPr>
    <w:rPr>
      <w:b/>
      <w:bCs/>
      <w:sz w:val="28"/>
      <w:lang w:eastAsia="ar-SA"/>
    </w:rPr>
  </w:style>
  <w:style w:type="character" w:customStyle="1" w:styleId="aff4">
    <w:name w:val="Заголовок Знак"/>
    <w:aliases w:val=" Знак Знак,Название Знак Знак Знак, Знак Знак Знак Знак,Знак Знак21"/>
    <w:basedOn w:val="a1"/>
    <w:link w:val="aff2"/>
    <w:rsid w:val="00C813F1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paragraph" w:styleId="aff3">
    <w:name w:val="Subtitle"/>
    <w:basedOn w:val="a0"/>
    <w:next w:val="afb"/>
    <w:link w:val="aff5"/>
    <w:qFormat/>
    <w:rsid w:val="00C813F1"/>
    <w:pPr>
      <w:jc w:val="center"/>
    </w:pPr>
    <w:rPr>
      <w:rFonts w:ascii="Arial" w:hAnsi="Arial" w:cs="Arial"/>
      <w:sz w:val="32"/>
      <w:szCs w:val="20"/>
      <w:lang w:eastAsia="ar-SA"/>
    </w:rPr>
  </w:style>
  <w:style w:type="character" w:customStyle="1" w:styleId="aff5">
    <w:name w:val="Подзаголовок Знак"/>
    <w:basedOn w:val="a1"/>
    <w:link w:val="aff3"/>
    <w:rsid w:val="00C813F1"/>
    <w:rPr>
      <w:rFonts w:ascii="Arial" w:eastAsia="Times New Roman" w:hAnsi="Arial" w:cs="Arial"/>
      <w:sz w:val="32"/>
      <w:szCs w:val="20"/>
      <w:lang w:eastAsia="ar-SA"/>
    </w:rPr>
  </w:style>
  <w:style w:type="paragraph" w:customStyle="1" w:styleId="-2">
    <w:name w:val="Îáû÷íûé.Íîðìàëüí.-2"/>
    <w:rsid w:val="00C813F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22">
    <w:name w:val="Основной текст 22"/>
    <w:basedOn w:val="a0"/>
    <w:rsid w:val="00C813F1"/>
    <w:pPr>
      <w:spacing w:after="120" w:line="480" w:lineRule="auto"/>
    </w:pPr>
    <w:rPr>
      <w:caps/>
      <w:lang w:eastAsia="ar-SA"/>
    </w:rPr>
  </w:style>
  <w:style w:type="paragraph" w:customStyle="1" w:styleId="1f3">
    <w:name w:val="Название объекта1"/>
    <w:basedOn w:val="a0"/>
    <w:next w:val="a0"/>
    <w:rsid w:val="00C813F1"/>
    <w:pPr>
      <w:spacing w:before="120" w:after="120"/>
    </w:pPr>
    <w:rPr>
      <w:b/>
      <w:lang w:eastAsia="ar-SA"/>
    </w:rPr>
  </w:style>
  <w:style w:type="paragraph" w:customStyle="1" w:styleId="1f4">
    <w:name w:val="Текст примечания1"/>
    <w:basedOn w:val="a0"/>
    <w:rsid w:val="00C813F1"/>
    <w:rPr>
      <w:sz w:val="20"/>
      <w:szCs w:val="20"/>
      <w:lang w:eastAsia="ar-SA"/>
    </w:rPr>
  </w:style>
  <w:style w:type="paragraph" w:customStyle="1" w:styleId="1f5">
    <w:name w:val="Стиль1"/>
    <w:basedOn w:val="1"/>
    <w:rsid w:val="00C813F1"/>
    <w:pPr>
      <w:spacing w:before="0" w:after="0" w:line="360" w:lineRule="auto"/>
      <w:ind w:firstLine="851"/>
      <w:jc w:val="both"/>
    </w:pPr>
    <w:rPr>
      <w:bCs/>
      <w:caps/>
      <w:sz w:val="26"/>
      <w:szCs w:val="26"/>
      <w:lang w:val="ru-RU" w:eastAsia="ar-SA"/>
    </w:rPr>
  </w:style>
  <w:style w:type="paragraph" w:customStyle="1" w:styleId="aff6">
    <w:name w:val="Îáû÷íûé"/>
    <w:rsid w:val="00C813F1"/>
    <w:pPr>
      <w:suppressAutoHyphens/>
      <w:spacing w:after="0" w:line="240" w:lineRule="auto"/>
    </w:pPr>
    <w:rPr>
      <w:rFonts w:ascii="Courier New" w:eastAsia="Times New Roman" w:hAnsi="Courier New" w:cs="Courier New"/>
      <w:sz w:val="24"/>
      <w:szCs w:val="20"/>
      <w:lang w:eastAsia="ar-SA"/>
    </w:rPr>
  </w:style>
  <w:style w:type="paragraph" w:styleId="aff7">
    <w:name w:val="No Spacing"/>
    <w:uiPriority w:val="1"/>
    <w:qFormat/>
    <w:rsid w:val="00C813F1"/>
    <w:pPr>
      <w:suppressAutoHyphens/>
      <w:spacing w:after="0" w:line="240" w:lineRule="auto"/>
    </w:pPr>
    <w:rPr>
      <w:rFonts w:ascii="Calibri" w:eastAsia="Times New Roman" w:hAnsi="Calibri" w:cs="Calibri"/>
      <w:lang w:eastAsia="ar-SA"/>
    </w:rPr>
  </w:style>
  <w:style w:type="paragraph" w:customStyle="1" w:styleId="23">
    <w:name w:val="Стиль2"/>
    <w:basedOn w:val="a0"/>
    <w:rsid w:val="00C813F1"/>
    <w:rPr>
      <w:b/>
      <w:i/>
      <w:sz w:val="26"/>
      <w:szCs w:val="26"/>
      <w:lang w:eastAsia="ar-SA"/>
    </w:rPr>
  </w:style>
  <w:style w:type="paragraph" w:styleId="32">
    <w:name w:val="toc 3"/>
    <w:basedOn w:val="a0"/>
    <w:next w:val="a0"/>
    <w:uiPriority w:val="39"/>
    <w:qFormat/>
    <w:rsid w:val="00C813F1"/>
    <w:pPr>
      <w:ind w:left="240"/>
    </w:pPr>
    <w:rPr>
      <w:rFonts w:asciiTheme="minorHAnsi" w:hAnsiTheme="minorHAnsi"/>
      <w:sz w:val="20"/>
      <w:szCs w:val="20"/>
    </w:rPr>
  </w:style>
  <w:style w:type="paragraph" w:styleId="24">
    <w:name w:val="toc 2"/>
    <w:basedOn w:val="a0"/>
    <w:next w:val="a0"/>
    <w:uiPriority w:val="39"/>
    <w:qFormat/>
    <w:rsid w:val="00C813F1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customStyle="1" w:styleId="1f6">
    <w:name w:val="Схема документа1"/>
    <w:basedOn w:val="a0"/>
    <w:rsid w:val="00C813F1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styleId="aff8">
    <w:name w:val="footnote text"/>
    <w:basedOn w:val="a0"/>
    <w:link w:val="aff9"/>
    <w:uiPriority w:val="99"/>
    <w:rsid w:val="00C813F1"/>
    <w:rPr>
      <w:sz w:val="20"/>
      <w:szCs w:val="20"/>
      <w:lang w:eastAsia="ar-SA"/>
    </w:rPr>
  </w:style>
  <w:style w:type="character" w:customStyle="1" w:styleId="aff9">
    <w:name w:val="Текст сноски Знак"/>
    <w:basedOn w:val="a1"/>
    <w:link w:val="aff8"/>
    <w:uiPriority w:val="99"/>
    <w:rsid w:val="00C813F1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Heading">
    <w:name w:val="Heading"/>
    <w:rsid w:val="00C813F1"/>
    <w:pPr>
      <w:suppressAutoHyphens/>
      <w:spacing w:after="0" w:line="240" w:lineRule="auto"/>
    </w:pPr>
    <w:rPr>
      <w:rFonts w:ascii="Arial" w:eastAsia="Times New Roman" w:hAnsi="Arial" w:cs="Arial"/>
      <w:b/>
      <w:szCs w:val="20"/>
      <w:lang w:eastAsia="ar-SA"/>
    </w:rPr>
  </w:style>
  <w:style w:type="paragraph" w:styleId="72">
    <w:name w:val="toc 7"/>
    <w:basedOn w:val="a0"/>
    <w:next w:val="a0"/>
    <w:rsid w:val="00C813F1"/>
    <w:pPr>
      <w:ind w:left="1200"/>
    </w:pPr>
    <w:rPr>
      <w:rFonts w:asciiTheme="minorHAnsi" w:hAnsiTheme="minorHAnsi"/>
      <w:sz w:val="20"/>
      <w:szCs w:val="20"/>
    </w:rPr>
  </w:style>
  <w:style w:type="paragraph" w:customStyle="1" w:styleId="BodyText31">
    <w:name w:val="Body Text 31"/>
    <w:basedOn w:val="a0"/>
    <w:rsid w:val="00C813F1"/>
    <w:pPr>
      <w:spacing w:before="120" w:after="120"/>
      <w:jc w:val="both"/>
    </w:pPr>
    <w:rPr>
      <w:szCs w:val="20"/>
      <w:lang w:eastAsia="ar-SA"/>
    </w:rPr>
  </w:style>
  <w:style w:type="paragraph" w:customStyle="1" w:styleId="510">
    <w:name w:val="Список 51"/>
    <w:basedOn w:val="afd"/>
    <w:rsid w:val="00C813F1"/>
    <w:pPr>
      <w:spacing w:line="360" w:lineRule="auto"/>
      <w:ind w:left="567"/>
      <w:jc w:val="both"/>
    </w:pPr>
    <w:rPr>
      <w:rFonts w:ascii="Arial" w:hAnsi="Arial" w:cs="Arial"/>
      <w:sz w:val="24"/>
    </w:rPr>
  </w:style>
  <w:style w:type="paragraph" w:customStyle="1" w:styleId="1f7">
    <w:name w:val="Маркированный список1"/>
    <w:basedOn w:val="a0"/>
    <w:rsid w:val="00C813F1"/>
    <w:pPr>
      <w:tabs>
        <w:tab w:val="num" w:pos="360"/>
      </w:tabs>
      <w:ind w:left="360" w:hanging="360"/>
    </w:pPr>
    <w:rPr>
      <w:szCs w:val="20"/>
      <w:lang w:eastAsia="ar-SA"/>
    </w:rPr>
  </w:style>
  <w:style w:type="paragraph" w:customStyle="1" w:styleId="320">
    <w:name w:val="Основной текст 32"/>
    <w:basedOn w:val="a0"/>
    <w:rsid w:val="00C813F1"/>
    <w:pPr>
      <w:widowControl w:val="0"/>
    </w:pPr>
    <w:rPr>
      <w:sz w:val="28"/>
      <w:szCs w:val="20"/>
      <w:lang w:eastAsia="ar-SA"/>
    </w:rPr>
  </w:style>
  <w:style w:type="paragraph" w:customStyle="1" w:styleId="310">
    <w:name w:val="Основной текст с отступом 31"/>
    <w:basedOn w:val="a0"/>
    <w:rsid w:val="00C813F1"/>
    <w:pPr>
      <w:tabs>
        <w:tab w:val="left" w:pos="1134"/>
      </w:tabs>
      <w:ind w:firstLine="709"/>
      <w:jc w:val="both"/>
    </w:pPr>
    <w:rPr>
      <w:sz w:val="22"/>
      <w:szCs w:val="22"/>
      <w:lang w:eastAsia="ar-SA"/>
    </w:rPr>
  </w:style>
  <w:style w:type="paragraph" w:customStyle="1" w:styleId="1f8">
    <w:name w:val="Цитата1"/>
    <w:basedOn w:val="a0"/>
    <w:rsid w:val="00C813F1"/>
    <w:pPr>
      <w:tabs>
        <w:tab w:val="left" w:pos="600"/>
      </w:tabs>
      <w:spacing w:line="360" w:lineRule="auto"/>
      <w:ind w:left="360" w:right="-1"/>
      <w:jc w:val="both"/>
    </w:pPr>
    <w:rPr>
      <w:rFonts w:ascii="Arial" w:hAnsi="Arial" w:cs="Arial"/>
      <w:sz w:val="22"/>
      <w:szCs w:val="20"/>
      <w:lang w:eastAsia="ar-SA"/>
    </w:rPr>
  </w:style>
  <w:style w:type="paragraph" w:customStyle="1" w:styleId="affa">
    <w:name w:val="Тект положения"/>
    <w:basedOn w:val="a0"/>
    <w:rsid w:val="00C813F1"/>
    <w:pPr>
      <w:widowControl w:val="0"/>
      <w:spacing w:before="120" w:after="120"/>
      <w:ind w:firstLine="720"/>
      <w:jc w:val="both"/>
    </w:pPr>
    <w:rPr>
      <w:sz w:val="28"/>
      <w:szCs w:val="20"/>
      <w:lang w:eastAsia="ar-SA"/>
    </w:rPr>
  </w:style>
  <w:style w:type="paragraph" w:customStyle="1" w:styleId="Iauiue">
    <w:name w:val="Iau?iue"/>
    <w:rsid w:val="00C813F1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ConsNonformat">
    <w:name w:val="ConsNonformat"/>
    <w:rsid w:val="00C813F1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33">
    <w:name w:val="Стиль3"/>
    <w:basedOn w:val="1f0"/>
    <w:rsid w:val="00C813F1"/>
    <w:pPr>
      <w:widowControl w:val="0"/>
      <w:tabs>
        <w:tab w:val="left" w:pos="-1881"/>
        <w:tab w:val="right" w:leader="dot" w:pos="9854"/>
      </w:tabs>
      <w:spacing w:before="120"/>
    </w:pPr>
    <w:rPr>
      <w:b w:val="0"/>
      <w:caps w:val="0"/>
    </w:rPr>
  </w:style>
  <w:style w:type="paragraph" w:customStyle="1" w:styleId="42">
    <w:name w:val="Стиль4"/>
    <w:basedOn w:val="1f0"/>
    <w:next w:val="1f5"/>
    <w:rsid w:val="00C813F1"/>
    <w:pPr>
      <w:widowControl w:val="0"/>
      <w:tabs>
        <w:tab w:val="left" w:pos="-1881"/>
        <w:tab w:val="right" w:leader="dot" w:pos="9854"/>
      </w:tabs>
      <w:spacing w:before="120"/>
    </w:pPr>
    <w:rPr>
      <w:b w:val="0"/>
      <w:caps w:val="0"/>
    </w:rPr>
  </w:style>
  <w:style w:type="paragraph" w:customStyle="1" w:styleId="caaieiaie1">
    <w:name w:val="caaieiaie 1"/>
    <w:basedOn w:val="a0"/>
    <w:next w:val="a0"/>
    <w:rsid w:val="00C813F1"/>
    <w:pPr>
      <w:keepNext/>
      <w:widowControl w:val="0"/>
    </w:pPr>
    <w:rPr>
      <w:b/>
      <w:szCs w:val="20"/>
      <w:lang w:eastAsia="ar-SA"/>
    </w:rPr>
  </w:style>
  <w:style w:type="paragraph" w:customStyle="1" w:styleId="BodyText21">
    <w:name w:val="Body Text 21"/>
    <w:basedOn w:val="a0"/>
    <w:rsid w:val="00C813F1"/>
    <w:pPr>
      <w:ind w:right="-1" w:firstLine="709"/>
      <w:jc w:val="both"/>
    </w:pPr>
    <w:rPr>
      <w:rFonts w:ascii="Arial" w:hAnsi="Arial" w:cs="Arial"/>
      <w:szCs w:val="20"/>
      <w:lang w:eastAsia="ar-SA"/>
    </w:rPr>
  </w:style>
  <w:style w:type="paragraph" w:customStyle="1" w:styleId="1f9">
    <w:name w:val="Верхний колонтитул1"/>
    <w:basedOn w:val="a0"/>
    <w:rsid w:val="00C813F1"/>
    <w:pPr>
      <w:tabs>
        <w:tab w:val="center" w:pos="4153"/>
        <w:tab w:val="right" w:pos="8306"/>
      </w:tabs>
      <w:ind w:firstLine="720"/>
      <w:jc w:val="both"/>
    </w:pPr>
    <w:rPr>
      <w:rFonts w:ascii="Arial" w:hAnsi="Arial" w:cs="Arial"/>
      <w:sz w:val="20"/>
      <w:szCs w:val="20"/>
      <w:lang w:val="en-US" w:eastAsia="ar-SA"/>
    </w:rPr>
  </w:style>
  <w:style w:type="paragraph" w:customStyle="1" w:styleId="caaieiaie2">
    <w:name w:val="caaieiaie 2"/>
    <w:basedOn w:val="a0"/>
    <w:next w:val="a0"/>
    <w:rsid w:val="00C813F1"/>
    <w:pPr>
      <w:keepNext/>
      <w:widowControl w:val="0"/>
    </w:pPr>
    <w:rPr>
      <w:b/>
      <w:sz w:val="18"/>
      <w:szCs w:val="20"/>
      <w:lang w:eastAsia="ar-SA"/>
    </w:rPr>
  </w:style>
  <w:style w:type="paragraph" w:customStyle="1" w:styleId="25">
    <w:name w:val="заголовок 2"/>
    <w:basedOn w:val="a0"/>
    <w:next w:val="a0"/>
    <w:rsid w:val="00C813F1"/>
    <w:pPr>
      <w:keepNext/>
      <w:widowControl w:val="0"/>
    </w:pPr>
    <w:rPr>
      <w:b/>
      <w:sz w:val="18"/>
      <w:szCs w:val="20"/>
      <w:lang w:eastAsia="ar-SA"/>
    </w:rPr>
  </w:style>
  <w:style w:type="paragraph" w:customStyle="1" w:styleId="caaieiaie3">
    <w:name w:val="caaieiaie 3"/>
    <w:basedOn w:val="a0"/>
    <w:next w:val="a0"/>
    <w:rsid w:val="00C813F1"/>
    <w:pPr>
      <w:keepNext/>
      <w:widowControl w:val="0"/>
      <w:spacing w:line="360" w:lineRule="auto"/>
      <w:ind w:firstLine="567"/>
    </w:pPr>
    <w:rPr>
      <w:szCs w:val="20"/>
      <w:lang w:eastAsia="ar-SA"/>
    </w:rPr>
  </w:style>
  <w:style w:type="paragraph" w:customStyle="1" w:styleId="Normal1">
    <w:name w:val="Normal1"/>
    <w:rsid w:val="00C813F1"/>
    <w:pPr>
      <w:widowControl w:val="0"/>
      <w:suppressAutoHyphens/>
      <w:spacing w:after="0" w:line="240" w:lineRule="auto"/>
    </w:pPr>
    <w:rPr>
      <w:rFonts w:ascii="Helvetica" w:eastAsia="Times New Roman" w:hAnsi="Helvetica" w:cs="Helvetica"/>
      <w:sz w:val="20"/>
      <w:szCs w:val="20"/>
      <w:lang w:eastAsia="ar-SA"/>
    </w:rPr>
  </w:style>
  <w:style w:type="paragraph" w:customStyle="1" w:styleId="511">
    <w:name w:val="Заголовок 51"/>
    <w:basedOn w:val="Normal1"/>
    <w:next w:val="Normal1"/>
    <w:rsid w:val="00C813F1"/>
    <w:pPr>
      <w:keepNext/>
      <w:widowControl/>
      <w:ind w:firstLine="720"/>
      <w:jc w:val="center"/>
    </w:pPr>
    <w:rPr>
      <w:rFonts w:ascii="Arial" w:hAnsi="Arial" w:cs="Arial"/>
      <w:sz w:val="24"/>
      <w:lang w:val="en-US"/>
    </w:rPr>
  </w:style>
  <w:style w:type="paragraph" w:customStyle="1" w:styleId="1fa">
    <w:name w:val="Обычный1"/>
    <w:rsid w:val="00C813F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111">
    <w:name w:val="Верхний колонтитул11"/>
    <w:basedOn w:val="1fa"/>
    <w:rsid w:val="00C813F1"/>
    <w:pPr>
      <w:tabs>
        <w:tab w:val="center" w:pos="4153"/>
        <w:tab w:val="right" w:pos="8306"/>
      </w:tabs>
    </w:pPr>
  </w:style>
  <w:style w:type="paragraph" w:customStyle="1" w:styleId="xl24">
    <w:name w:val="xl24"/>
    <w:basedOn w:val="a0"/>
    <w:rsid w:val="00C813F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25">
    <w:name w:val="xl25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eastAsia="ar-SA"/>
    </w:rPr>
  </w:style>
  <w:style w:type="paragraph" w:customStyle="1" w:styleId="xl26">
    <w:name w:val="xl26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27">
    <w:name w:val="xl27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28">
    <w:name w:val="xl28"/>
    <w:basedOn w:val="a0"/>
    <w:rsid w:val="00C813F1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29">
    <w:name w:val="xl29"/>
    <w:basedOn w:val="a0"/>
    <w:rsid w:val="00C813F1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30">
    <w:name w:val="xl30"/>
    <w:basedOn w:val="a0"/>
    <w:rsid w:val="00C813F1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eastAsia="ar-SA"/>
    </w:rPr>
  </w:style>
  <w:style w:type="paragraph" w:customStyle="1" w:styleId="xl31">
    <w:name w:val="xl31"/>
    <w:basedOn w:val="a0"/>
    <w:rsid w:val="00C813F1"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32">
    <w:name w:val="xl32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33">
    <w:name w:val="xl33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34">
    <w:name w:val="xl34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lang w:eastAsia="ar-SA"/>
    </w:rPr>
  </w:style>
  <w:style w:type="paragraph" w:customStyle="1" w:styleId="xl35">
    <w:name w:val="xl35"/>
    <w:basedOn w:val="a0"/>
    <w:rsid w:val="00C813F1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eastAsia="ar-SA"/>
    </w:rPr>
  </w:style>
  <w:style w:type="paragraph" w:customStyle="1" w:styleId="xl36">
    <w:name w:val="xl36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lang w:eastAsia="ar-SA"/>
    </w:rPr>
  </w:style>
  <w:style w:type="paragraph" w:customStyle="1" w:styleId="xl37">
    <w:name w:val="xl37"/>
    <w:basedOn w:val="a0"/>
    <w:rsid w:val="00C813F1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38">
    <w:name w:val="xl38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eastAsia="ar-SA"/>
    </w:rPr>
  </w:style>
  <w:style w:type="paragraph" w:customStyle="1" w:styleId="xl39">
    <w:name w:val="xl39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lang w:eastAsia="ar-SA"/>
    </w:rPr>
  </w:style>
  <w:style w:type="paragraph" w:customStyle="1" w:styleId="xl40">
    <w:name w:val="xl40"/>
    <w:basedOn w:val="a0"/>
    <w:rsid w:val="00C813F1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1">
    <w:name w:val="xl41"/>
    <w:basedOn w:val="a0"/>
    <w:rsid w:val="00C813F1"/>
    <w:pPr>
      <w:pBdr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2">
    <w:name w:val="xl42"/>
    <w:basedOn w:val="a0"/>
    <w:rsid w:val="00C813F1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3">
    <w:name w:val="xl43"/>
    <w:basedOn w:val="a0"/>
    <w:rsid w:val="00C813F1"/>
    <w:pPr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4">
    <w:name w:val="xl44"/>
    <w:basedOn w:val="a0"/>
    <w:rsid w:val="00C813F1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5">
    <w:name w:val="xl45"/>
    <w:basedOn w:val="a0"/>
    <w:rsid w:val="00C813F1"/>
    <w:pPr>
      <w:pBdr>
        <w:top w:val="single" w:sz="8" w:space="0" w:color="000000"/>
        <w:left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6">
    <w:name w:val="xl46"/>
    <w:basedOn w:val="a0"/>
    <w:rsid w:val="00C813F1"/>
    <w:pPr>
      <w:pBdr>
        <w:left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7">
    <w:name w:val="xl47"/>
    <w:basedOn w:val="a0"/>
    <w:rsid w:val="00C813F1"/>
    <w:pPr>
      <w:pBdr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8">
    <w:name w:val="xl48"/>
    <w:basedOn w:val="a0"/>
    <w:rsid w:val="00C813F1"/>
    <w:pPr>
      <w:pBdr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49">
    <w:name w:val="xl49"/>
    <w:basedOn w:val="a0"/>
    <w:rsid w:val="00C813F1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50">
    <w:name w:val="xl50"/>
    <w:basedOn w:val="a0"/>
    <w:rsid w:val="00C813F1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51">
    <w:name w:val="xl51"/>
    <w:basedOn w:val="a0"/>
    <w:rsid w:val="00C813F1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52">
    <w:name w:val="xl52"/>
    <w:basedOn w:val="a0"/>
    <w:rsid w:val="00C813F1"/>
    <w:pPr>
      <w:pBdr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53">
    <w:name w:val="xl53"/>
    <w:basedOn w:val="a0"/>
    <w:rsid w:val="00C813F1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54">
    <w:name w:val="xl54"/>
    <w:basedOn w:val="a0"/>
    <w:rsid w:val="00C813F1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55">
    <w:name w:val="xl55"/>
    <w:basedOn w:val="a0"/>
    <w:rsid w:val="00C813F1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56">
    <w:name w:val="xl56"/>
    <w:basedOn w:val="a0"/>
    <w:rsid w:val="00C813F1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57">
    <w:name w:val="xl57"/>
    <w:basedOn w:val="a0"/>
    <w:rsid w:val="00C813F1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58">
    <w:name w:val="xl58"/>
    <w:basedOn w:val="a0"/>
    <w:rsid w:val="00C813F1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59">
    <w:name w:val="xl59"/>
    <w:basedOn w:val="a0"/>
    <w:rsid w:val="00C813F1"/>
    <w:pPr>
      <w:pBdr>
        <w:lef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0">
    <w:name w:val="xl60"/>
    <w:basedOn w:val="a0"/>
    <w:rsid w:val="00C813F1"/>
    <w:pPr>
      <w:pBdr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1">
    <w:name w:val="xl61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2">
    <w:name w:val="xl62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3">
    <w:name w:val="xl63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4">
    <w:name w:val="xl64"/>
    <w:basedOn w:val="a0"/>
    <w:rsid w:val="00C813F1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5">
    <w:name w:val="xl65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BodyText22">
    <w:name w:val="Body Text 22"/>
    <w:basedOn w:val="a0"/>
    <w:rsid w:val="00C813F1"/>
    <w:pPr>
      <w:ind w:right="-1" w:firstLine="709"/>
      <w:jc w:val="both"/>
    </w:pPr>
    <w:rPr>
      <w:rFonts w:ascii="Arial" w:hAnsi="Arial" w:cs="Arial"/>
      <w:szCs w:val="20"/>
      <w:lang w:eastAsia="ar-SA"/>
    </w:rPr>
  </w:style>
  <w:style w:type="paragraph" w:customStyle="1" w:styleId="xl66">
    <w:name w:val="xl66"/>
    <w:basedOn w:val="a0"/>
    <w:rsid w:val="00C813F1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7">
    <w:name w:val="xl67"/>
    <w:basedOn w:val="a0"/>
    <w:rsid w:val="00C813F1"/>
    <w:pPr>
      <w:pBdr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8">
    <w:name w:val="xl68"/>
    <w:basedOn w:val="a0"/>
    <w:rsid w:val="00C813F1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69">
    <w:name w:val="xl69"/>
    <w:basedOn w:val="a0"/>
    <w:rsid w:val="00C813F1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0">
    <w:name w:val="xl70"/>
    <w:basedOn w:val="a0"/>
    <w:rsid w:val="00C813F1"/>
    <w:pPr>
      <w:pBdr>
        <w:top w:val="single" w:sz="8" w:space="0" w:color="000000"/>
        <w:left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1">
    <w:name w:val="xl71"/>
    <w:basedOn w:val="a0"/>
    <w:rsid w:val="00C813F1"/>
    <w:pPr>
      <w:pBdr>
        <w:left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2">
    <w:name w:val="xl72"/>
    <w:basedOn w:val="a0"/>
    <w:rsid w:val="00C813F1"/>
    <w:pPr>
      <w:pBdr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3">
    <w:name w:val="xl73"/>
    <w:basedOn w:val="a0"/>
    <w:rsid w:val="00C813F1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4">
    <w:name w:val="xl74"/>
    <w:basedOn w:val="a0"/>
    <w:rsid w:val="00C813F1"/>
    <w:pPr>
      <w:pBdr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5">
    <w:name w:val="xl75"/>
    <w:basedOn w:val="a0"/>
    <w:rsid w:val="00C813F1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6">
    <w:name w:val="xl76"/>
    <w:basedOn w:val="a0"/>
    <w:rsid w:val="00C813F1"/>
    <w:pPr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7">
    <w:name w:val="xl77"/>
    <w:basedOn w:val="a0"/>
    <w:rsid w:val="00C813F1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8">
    <w:name w:val="xl78"/>
    <w:basedOn w:val="a0"/>
    <w:rsid w:val="00C813F1"/>
    <w:pPr>
      <w:pBdr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79">
    <w:name w:val="xl79"/>
    <w:basedOn w:val="a0"/>
    <w:rsid w:val="00C813F1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80">
    <w:name w:val="xl80"/>
    <w:basedOn w:val="a0"/>
    <w:rsid w:val="00C813F1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81">
    <w:name w:val="xl81"/>
    <w:basedOn w:val="a0"/>
    <w:rsid w:val="00C813F1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82">
    <w:name w:val="xl82"/>
    <w:basedOn w:val="a0"/>
    <w:rsid w:val="00C813F1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83">
    <w:name w:val="xl83"/>
    <w:basedOn w:val="a0"/>
    <w:rsid w:val="00C813F1"/>
    <w:pPr>
      <w:pBdr>
        <w:left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xl84">
    <w:name w:val="xl84"/>
    <w:basedOn w:val="a0"/>
    <w:rsid w:val="00C813F1"/>
    <w:pPr>
      <w:pBdr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ascii="Arial CYR" w:hAnsi="Arial CYR" w:cs="Arial CYR"/>
      <w:lang w:eastAsia="ar-SA"/>
    </w:rPr>
  </w:style>
  <w:style w:type="paragraph" w:customStyle="1" w:styleId="Preformat">
    <w:name w:val="Preformat"/>
    <w:rsid w:val="00C813F1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affb">
    <w:name w:val="Îñíîâíîé òåêñò"/>
    <w:basedOn w:val="aff6"/>
    <w:rsid w:val="00C813F1"/>
    <w:pPr>
      <w:jc w:val="both"/>
    </w:pPr>
    <w:rPr>
      <w:rFonts w:ascii="Arial" w:hAnsi="Arial" w:cs="Arial"/>
    </w:rPr>
  </w:style>
  <w:style w:type="paragraph" w:customStyle="1" w:styleId="311">
    <w:name w:val="Основной текст 31"/>
    <w:basedOn w:val="a0"/>
    <w:rsid w:val="00C813F1"/>
    <w:pPr>
      <w:spacing w:before="120" w:after="120"/>
      <w:jc w:val="both"/>
    </w:pPr>
    <w:rPr>
      <w:szCs w:val="20"/>
      <w:lang w:eastAsia="ar-SA"/>
    </w:rPr>
  </w:style>
  <w:style w:type="paragraph" w:customStyle="1" w:styleId="211">
    <w:name w:val="Основной текст 21"/>
    <w:basedOn w:val="a0"/>
    <w:rsid w:val="00C813F1"/>
    <w:pPr>
      <w:ind w:right="-1" w:firstLine="709"/>
      <w:jc w:val="both"/>
    </w:pPr>
    <w:rPr>
      <w:rFonts w:ascii="Arial" w:hAnsi="Arial" w:cs="Arial"/>
      <w:szCs w:val="20"/>
      <w:lang w:eastAsia="ar-SA"/>
    </w:rPr>
  </w:style>
  <w:style w:type="paragraph" w:customStyle="1" w:styleId="26">
    <w:name w:val="Обычный2"/>
    <w:rsid w:val="00C813F1"/>
    <w:pPr>
      <w:widowControl w:val="0"/>
      <w:suppressAutoHyphens/>
      <w:spacing w:after="0" w:line="240" w:lineRule="auto"/>
    </w:pPr>
    <w:rPr>
      <w:rFonts w:ascii="Helvetica" w:eastAsia="Times New Roman" w:hAnsi="Helvetica" w:cs="Helvetica"/>
      <w:sz w:val="20"/>
      <w:szCs w:val="20"/>
      <w:lang w:eastAsia="ar-SA"/>
    </w:rPr>
  </w:style>
  <w:style w:type="paragraph" w:styleId="1fb">
    <w:name w:val="index 1"/>
    <w:basedOn w:val="a0"/>
    <w:next w:val="a0"/>
    <w:rsid w:val="00C813F1"/>
    <w:pPr>
      <w:ind w:left="240" w:hanging="240"/>
    </w:pPr>
    <w:rPr>
      <w:sz w:val="18"/>
      <w:szCs w:val="18"/>
      <w:lang w:eastAsia="ar-SA"/>
    </w:rPr>
  </w:style>
  <w:style w:type="paragraph" w:styleId="43">
    <w:name w:val="toc 4"/>
    <w:basedOn w:val="a0"/>
    <w:next w:val="a0"/>
    <w:rsid w:val="00C813F1"/>
    <w:pPr>
      <w:ind w:left="480"/>
    </w:pPr>
    <w:rPr>
      <w:rFonts w:asciiTheme="minorHAnsi" w:hAnsiTheme="minorHAnsi"/>
      <w:sz w:val="20"/>
      <w:szCs w:val="20"/>
    </w:rPr>
  </w:style>
  <w:style w:type="paragraph" w:styleId="52">
    <w:name w:val="toc 5"/>
    <w:basedOn w:val="a0"/>
    <w:next w:val="a0"/>
    <w:rsid w:val="00C813F1"/>
    <w:pPr>
      <w:ind w:left="720"/>
    </w:pPr>
    <w:rPr>
      <w:rFonts w:asciiTheme="minorHAnsi" w:hAnsiTheme="minorHAnsi"/>
      <w:sz w:val="20"/>
      <w:szCs w:val="20"/>
    </w:rPr>
  </w:style>
  <w:style w:type="paragraph" w:styleId="62">
    <w:name w:val="toc 6"/>
    <w:basedOn w:val="a0"/>
    <w:next w:val="a0"/>
    <w:rsid w:val="00C813F1"/>
    <w:pPr>
      <w:ind w:left="960"/>
    </w:pPr>
    <w:rPr>
      <w:rFonts w:asciiTheme="minorHAnsi" w:hAnsiTheme="minorHAnsi"/>
      <w:sz w:val="20"/>
      <w:szCs w:val="20"/>
    </w:rPr>
  </w:style>
  <w:style w:type="paragraph" w:styleId="82">
    <w:name w:val="toc 8"/>
    <w:basedOn w:val="a0"/>
    <w:next w:val="a0"/>
    <w:rsid w:val="00C813F1"/>
    <w:pPr>
      <w:ind w:left="1440"/>
    </w:pPr>
    <w:rPr>
      <w:rFonts w:asciiTheme="minorHAnsi" w:hAnsiTheme="minorHAnsi"/>
      <w:sz w:val="20"/>
      <w:szCs w:val="20"/>
    </w:rPr>
  </w:style>
  <w:style w:type="paragraph" w:styleId="92">
    <w:name w:val="toc 9"/>
    <w:basedOn w:val="a0"/>
    <w:next w:val="a0"/>
    <w:rsid w:val="00C813F1"/>
    <w:pPr>
      <w:ind w:left="1680"/>
    </w:pPr>
    <w:rPr>
      <w:rFonts w:asciiTheme="minorHAnsi" w:hAnsiTheme="minorHAnsi"/>
      <w:sz w:val="20"/>
      <w:szCs w:val="20"/>
    </w:rPr>
  </w:style>
  <w:style w:type="paragraph" w:styleId="27">
    <w:name w:val="index 2"/>
    <w:basedOn w:val="a0"/>
    <w:next w:val="a0"/>
    <w:rsid w:val="00C813F1"/>
    <w:pPr>
      <w:ind w:left="480" w:hanging="240"/>
    </w:pPr>
    <w:rPr>
      <w:sz w:val="18"/>
      <w:szCs w:val="18"/>
      <w:lang w:eastAsia="ar-SA"/>
    </w:rPr>
  </w:style>
  <w:style w:type="paragraph" w:styleId="34">
    <w:name w:val="index 3"/>
    <w:basedOn w:val="a0"/>
    <w:next w:val="a0"/>
    <w:rsid w:val="00C813F1"/>
    <w:pPr>
      <w:ind w:left="720" w:hanging="240"/>
    </w:pPr>
    <w:rPr>
      <w:sz w:val="18"/>
      <w:szCs w:val="18"/>
      <w:lang w:eastAsia="ar-SA"/>
    </w:rPr>
  </w:style>
  <w:style w:type="paragraph" w:customStyle="1" w:styleId="410">
    <w:name w:val="Указатель 41"/>
    <w:basedOn w:val="a0"/>
    <w:next w:val="a0"/>
    <w:rsid w:val="00C813F1"/>
    <w:pPr>
      <w:ind w:left="960" w:hanging="240"/>
    </w:pPr>
    <w:rPr>
      <w:sz w:val="18"/>
      <w:szCs w:val="18"/>
      <w:lang w:eastAsia="ar-SA"/>
    </w:rPr>
  </w:style>
  <w:style w:type="paragraph" w:customStyle="1" w:styleId="512">
    <w:name w:val="Указатель 51"/>
    <w:basedOn w:val="a0"/>
    <w:next w:val="a0"/>
    <w:rsid w:val="00C813F1"/>
    <w:pPr>
      <w:ind w:left="1200" w:hanging="240"/>
    </w:pPr>
    <w:rPr>
      <w:sz w:val="18"/>
      <w:szCs w:val="18"/>
      <w:lang w:eastAsia="ar-SA"/>
    </w:rPr>
  </w:style>
  <w:style w:type="paragraph" w:customStyle="1" w:styleId="610">
    <w:name w:val="Указатель 61"/>
    <w:basedOn w:val="a0"/>
    <w:next w:val="a0"/>
    <w:rsid w:val="00C813F1"/>
    <w:pPr>
      <w:ind w:left="1440" w:hanging="240"/>
    </w:pPr>
    <w:rPr>
      <w:sz w:val="18"/>
      <w:szCs w:val="18"/>
      <w:lang w:eastAsia="ar-SA"/>
    </w:rPr>
  </w:style>
  <w:style w:type="paragraph" w:customStyle="1" w:styleId="710">
    <w:name w:val="Указатель 71"/>
    <w:basedOn w:val="a0"/>
    <w:next w:val="a0"/>
    <w:rsid w:val="00C813F1"/>
    <w:pPr>
      <w:ind w:left="1680" w:hanging="240"/>
    </w:pPr>
    <w:rPr>
      <w:sz w:val="18"/>
      <w:szCs w:val="18"/>
      <w:lang w:eastAsia="ar-SA"/>
    </w:rPr>
  </w:style>
  <w:style w:type="paragraph" w:customStyle="1" w:styleId="810">
    <w:name w:val="Указатель 81"/>
    <w:basedOn w:val="a0"/>
    <w:next w:val="a0"/>
    <w:rsid w:val="00C813F1"/>
    <w:pPr>
      <w:ind w:left="1920" w:hanging="240"/>
    </w:pPr>
    <w:rPr>
      <w:sz w:val="18"/>
      <w:szCs w:val="18"/>
      <w:lang w:eastAsia="ar-SA"/>
    </w:rPr>
  </w:style>
  <w:style w:type="paragraph" w:customStyle="1" w:styleId="910">
    <w:name w:val="Указатель 91"/>
    <w:basedOn w:val="a0"/>
    <w:next w:val="a0"/>
    <w:rsid w:val="00C813F1"/>
    <w:pPr>
      <w:ind w:left="2160" w:hanging="240"/>
    </w:pPr>
    <w:rPr>
      <w:sz w:val="18"/>
      <w:szCs w:val="18"/>
      <w:lang w:eastAsia="ar-SA"/>
    </w:rPr>
  </w:style>
  <w:style w:type="paragraph" w:styleId="affc">
    <w:name w:val="index heading"/>
    <w:basedOn w:val="a0"/>
    <w:next w:val="1fb"/>
    <w:rsid w:val="00C813F1"/>
    <w:pPr>
      <w:spacing w:before="240" w:after="120"/>
      <w:jc w:val="center"/>
    </w:pPr>
    <w:rPr>
      <w:b/>
      <w:bCs/>
      <w:sz w:val="26"/>
      <w:szCs w:val="26"/>
      <w:lang w:eastAsia="ar-SA"/>
    </w:rPr>
  </w:style>
  <w:style w:type="paragraph" w:customStyle="1" w:styleId="35">
    <w:name w:val="Обычный3"/>
    <w:rsid w:val="00C813F1"/>
    <w:pPr>
      <w:widowControl w:val="0"/>
      <w:suppressAutoHyphens/>
      <w:spacing w:after="0" w:line="240" w:lineRule="auto"/>
    </w:pPr>
    <w:rPr>
      <w:rFonts w:ascii="SimSun" w:eastAsia="Times New Roman" w:hAnsi="SimSun" w:cs="SimSun"/>
      <w:sz w:val="20"/>
      <w:szCs w:val="20"/>
      <w:lang w:eastAsia="ar-SA"/>
    </w:rPr>
  </w:style>
  <w:style w:type="paragraph" w:customStyle="1" w:styleId="font0">
    <w:name w:val="font0"/>
    <w:basedOn w:val="a0"/>
    <w:rsid w:val="00C813F1"/>
    <w:pPr>
      <w:spacing w:before="280" w:after="280"/>
    </w:pPr>
    <w:rPr>
      <w:rFonts w:ascii="Arial CYR" w:hAnsi="Arial CYR" w:cs="Arial CYR"/>
      <w:sz w:val="20"/>
      <w:szCs w:val="20"/>
      <w:lang w:eastAsia="ar-SA"/>
    </w:rPr>
  </w:style>
  <w:style w:type="paragraph" w:customStyle="1" w:styleId="font1">
    <w:name w:val="font1"/>
    <w:basedOn w:val="a0"/>
    <w:rsid w:val="00C813F1"/>
    <w:pPr>
      <w:spacing w:before="280" w:after="280"/>
    </w:pPr>
    <w:rPr>
      <w:rFonts w:ascii="Arial CYR" w:hAnsi="Arial CYR" w:cs="Arial CYR"/>
      <w:sz w:val="20"/>
      <w:szCs w:val="20"/>
      <w:lang w:eastAsia="ar-SA"/>
    </w:rPr>
  </w:style>
  <w:style w:type="paragraph" w:customStyle="1" w:styleId="font5">
    <w:name w:val="font5"/>
    <w:basedOn w:val="a0"/>
    <w:rsid w:val="00C813F1"/>
    <w:pPr>
      <w:spacing w:before="280" w:after="280"/>
    </w:pPr>
    <w:rPr>
      <w:lang w:eastAsia="ar-SA"/>
    </w:rPr>
  </w:style>
  <w:style w:type="paragraph" w:customStyle="1" w:styleId="font6">
    <w:name w:val="font6"/>
    <w:basedOn w:val="a0"/>
    <w:rsid w:val="00C813F1"/>
    <w:pPr>
      <w:spacing w:before="280" w:after="280"/>
    </w:pPr>
    <w:rPr>
      <w:b/>
      <w:bCs/>
      <w:lang w:eastAsia="ar-SA"/>
    </w:rPr>
  </w:style>
  <w:style w:type="paragraph" w:customStyle="1" w:styleId="font7">
    <w:name w:val="font7"/>
    <w:basedOn w:val="a0"/>
    <w:rsid w:val="00C813F1"/>
    <w:pPr>
      <w:spacing w:before="280" w:after="280"/>
    </w:pPr>
    <w:rPr>
      <w:lang w:eastAsia="ar-SA"/>
    </w:rPr>
  </w:style>
  <w:style w:type="paragraph" w:customStyle="1" w:styleId="font8">
    <w:name w:val="font8"/>
    <w:basedOn w:val="a0"/>
    <w:rsid w:val="00C813F1"/>
    <w:pPr>
      <w:spacing w:before="280" w:after="280"/>
    </w:pPr>
    <w:rPr>
      <w:lang w:eastAsia="ar-SA"/>
    </w:rPr>
  </w:style>
  <w:style w:type="paragraph" w:customStyle="1" w:styleId="font9">
    <w:name w:val="font9"/>
    <w:basedOn w:val="a0"/>
    <w:rsid w:val="00C813F1"/>
    <w:pPr>
      <w:spacing w:before="280" w:after="280"/>
    </w:pPr>
    <w:rPr>
      <w:rFonts w:ascii="Arial CYR" w:hAnsi="Arial CYR" w:cs="Arial CYR"/>
      <w:sz w:val="20"/>
      <w:szCs w:val="20"/>
      <w:lang w:eastAsia="ar-SA"/>
    </w:rPr>
  </w:style>
  <w:style w:type="paragraph" w:customStyle="1" w:styleId="font10">
    <w:name w:val="font10"/>
    <w:basedOn w:val="a0"/>
    <w:rsid w:val="00C813F1"/>
    <w:pPr>
      <w:spacing w:before="280" w:after="280"/>
    </w:pPr>
    <w:rPr>
      <w:rFonts w:ascii="Arial CYR" w:hAnsi="Arial CYR" w:cs="Arial CYR"/>
      <w:sz w:val="20"/>
      <w:szCs w:val="20"/>
      <w:lang w:eastAsia="ar-SA"/>
    </w:rPr>
  </w:style>
  <w:style w:type="paragraph" w:customStyle="1" w:styleId="font11">
    <w:name w:val="font11"/>
    <w:basedOn w:val="a0"/>
    <w:rsid w:val="00C813F1"/>
    <w:pPr>
      <w:spacing w:before="280" w:after="280"/>
    </w:pPr>
    <w:rPr>
      <w:sz w:val="22"/>
      <w:szCs w:val="22"/>
      <w:lang w:eastAsia="ar-SA"/>
    </w:rPr>
  </w:style>
  <w:style w:type="paragraph" w:customStyle="1" w:styleId="font12">
    <w:name w:val="font12"/>
    <w:basedOn w:val="a0"/>
    <w:rsid w:val="00C813F1"/>
    <w:pPr>
      <w:spacing w:before="280" w:after="280"/>
    </w:pPr>
    <w:rPr>
      <w:sz w:val="22"/>
      <w:szCs w:val="22"/>
      <w:lang w:eastAsia="ar-SA"/>
    </w:rPr>
  </w:style>
  <w:style w:type="paragraph" w:customStyle="1" w:styleId="font13">
    <w:name w:val="font13"/>
    <w:basedOn w:val="a0"/>
    <w:rsid w:val="00C813F1"/>
    <w:pPr>
      <w:spacing w:before="280" w:after="280"/>
    </w:pPr>
    <w:rPr>
      <w:sz w:val="22"/>
      <w:szCs w:val="22"/>
      <w:lang w:eastAsia="ar-SA"/>
    </w:rPr>
  </w:style>
  <w:style w:type="paragraph" w:customStyle="1" w:styleId="font14">
    <w:name w:val="font14"/>
    <w:basedOn w:val="a0"/>
    <w:rsid w:val="00C813F1"/>
    <w:pPr>
      <w:spacing w:before="280" w:after="280"/>
    </w:pPr>
    <w:rPr>
      <w:i/>
      <w:iCs/>
      <w:sz w:val="28"/>
      <w:szCs w:val="28"/>
      <w:lang w:eastAsia="ar-SA"/>
    </w:rPr>
  </w:style>
  <w:style w:type="paragraph" w:customStyle="1" w:styleId="font15">
    <w:name w:val="font15"/>
    <w:basedOn w:val="a0"/>
    <w:rsid w:val="00C813F1"/>
    <w:pPr>
      <w:spacing w:before="280" w:after="280"/>
    </w:pPr>
    <w:rPr>
      <w:i/>
      <w:iCs/>
      <w:lang w:eastAsia="ar-SA"/>
    </w:rPr>
  </w:style>
  <w:style w:type="paragraph" w:customStyle="1" w:styleId="font16">
    <w:name w:val="font16"/>
    <w:basedOn w:val="a0"/>
    <w:rsid w:val="00C813F1"/>
    <w:pPr>
      <w:spacing w:before="280" w:after="280"/>
    </w:pPr>
    <w:rPr>
      <w:i/>
      <w:iCs/>
      <w:lang w:eastAsia="ar-SA"/>
    </w:rPr>
  </w:style>
  <w:style w:type="paragraph" w:customStyle="1" w:styleId="font17">
    <w:name w:val="font17"/>
    <w:basedOn w:val="a0"/>
    <w:rsid w:val="00C813F1"/>
    <w:pPr>
      <w:spacing w:before="280" w:after="280"/>
    </w:pPr>
    <w:rPr>
      <w:b/>
      <w:bCs/>
      <w:lang w:eastAsia="ar-SA"/>
    </w:rPr>
  </w:style>
  <w:style w:type="paragraph" w:customStyle="1" w:styleId="xl85">
    <w:name w:val="xl85"/>
    <w:basedOn w:val="a0"/>
    <w:rsid w:val="00C813F1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86">
    <w:name w:val="xl86"/>
    <w:basedOn w:val="a0"/>
    <w:rsid w:val="00C813F1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sz w:val="22"/>
      <w:szCs w:val="22"/>
      <w:lang w:eastAsia="ar-SA"/>
    </w:rPr>
  </w:style>
  <w:style w:type="paragraph" w:customStyle="1" w:styleId="xl87">
    <w:name w:val="xl87"/>
    <w:basedOn w:val="a0"/>
    <w:rsid w:val="00C813F1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lang w:eastAsia="ar-SA"/>
    </w:rPr>
  </w:style>
  <w:style w:type="paragraph" w:customStyle="1" w:styleId="xl88">
    <w:name w:val="xl88"/>
    <w:basedOn w:val="a0"/>
    <w:rsid w:val="00C813F1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</w:pPr>
    <w:rPr>
      <w:lang w:eastAsia="ar-SA"/>
    </w:rPr>
  </w:style>
  <w:style w:type="paragraph" w:customStyle="1" w:styleId="xl89">
    <w:name w:val="xl89"/>
    <w:basedOn w:val="a0"/>
    <w:rsid w:val="00C813F1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90">
    <w:name w:val="xl90"/>
    <w:basedOn w:val="a0"/>
    <w:rsid w:val="00C813F1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91">
    <w:name w:val="xl91"/>
    <w:basedOn w:val="a0"/>
    <w:rsid w:val="00C813F1"/>
    <w:pPr>
      <w:spacing w:before="280" w:after="280"/>
      <w:textAlignment w:val="center"/>
    </w:pPr>
    <w:rPr>
      <w:lang w:eastAsia="ar-SA"/>
    </w:rPr>
  </w:style>
  <w:style w:type="paragraph" w:customStyle="1" w:styleId="xl92">
    <w:name w:val="xl92"/>
    <w:basedOn w:val="a0"/>
    <w:rsid w:val="00C813F1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93">
    <w:name w:val="xl93"/>
    <w:basedOn w:val="a0"/>
    <w:rsid w:val="00C813F1"/>
    <w:pPr>
      <w:pBdr>
        <w:top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94">
    <w:name w:val="xl94"/>
    <w:basedOn w:val="a0"/>
    <w:rsid w:val="00C813F1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95">
    <w:name w:val="xl95"/>
    <w:basedOn w:val="a0"/>
    <w:rsid w:val="00C813F1"/>
    <w:pPr>
      <w:spacing w:before="280" w:after="280"/>
      <w:jc w:val="center"/>
      <w:textAlignment w:val="center"/>
    </w:pPr>
    <w:rPr>
      <w:lang w:eastAsia="ar-SA"/>
    </w:rPr>
  </w:style>
  <w:style w:type="paragraph" w:customStyle="1" w:styleId="xl96">
    <w:name w:val="xl96"/>
    <w:basedOn w:val="a0"/>
    <w:rsid w:val="00C813F1"/>
    <w:pPr>
      <w:pBdr>
        <w:left w:val="single" w:sz="8" w:space="0" w:color="000000"/>
        <w:bottom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97">
    <w:name w:val="xl97"/>
    <w:basedOn w:val="a0"/>
    <w:rsid w:val="00C813F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98">
    <w:name w:val="xl98"/>
    <w:basedOn w:val="a0"/>
    <w:rsid w:val="00C813F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eastAsia="ar-SA"/>
    </w:rPr>
  </w:style>
  <w:style w:type="paragraph" w:customStyle="1" w:styleId="xl99">
    <w:name w:val="xl99"/>
    <w:basedOn w:val="a0"/>
    <w:rsid w:val="00C813F1"/>
    <w:pPr>
      <w:pBdr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center"/>
    </w:pPr>
    <w:rPr>
      <w:lang w:eastAsia="ar-SA"/>
    </w:rPr>
  </w:style>
  <w:style w:type="paragraph" w:customStyle="1" w:styleId="xl100">
    <w:name w:val="xl100"/>
    <w:basedOn w:val="a0"/>
    <w:rsid w:val="00C813F1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01">
    <w:name w:val="xl101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02">
    <w:name w:val="xl102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eastAsia="ar-SA"/>
    </w:rPr>
  </w:style>
  <w:style w:type="paragraph" w:customStyle="1" w:styleId="xl103">
    <w:name w:val="xl103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eastAsia="ar-SA"/>
    </w:rPr>
  </w:style>
  <w:style w:type="paragraph" w:customStyle="1" w:styleId="xl104">
    <w:name w:val="xl104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center"/>
    </w:pPr>
    <w:rPr>
      <w:lang w:eastAsia="ar-SA"/>
    </w:rPr>
  </w:style>
  <w:style w:type="paragraph" w:customStyle="1" w:styleId="xl105">
    <w:name w:val="xl105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center"/>
    </w:pPr>
    <w:rPr>
      <w:lang w:eastAsia="ar-SA"/>
    </w:rPr>
  </w:style>
  <w:style w:type="paragraph" w:customStyle="1" w:styleId="xl106">
    <w:name w:val="xl106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color w:val="000000"/>
      <w:lang w:eastAsia="ar-SA"/>
    </w:rPr>
  </w:style>
  <w:style w:type="paragraph" w:customStyle="1" w:styleId="xl107">
    <w:name w:val="xl107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center"/>
    </w:pPr>
    <w:rPr>
      <w:color w:val="000000"/>
      <w:lang w:eastAsia="ar-SA"/>
    </w:rPr>
  </w:style>
  <w:style w:type="paragraph" w:customStyle="1" w:styleId="xl108">
    <w:name w:val="xl108"/>
    <w:basedOn w:val="a0"/>
    <w:rsid w:val="00C813F1"/>
    <w:pPr>
      <w:pBdr>
        <w:top w:val="single" w:sz="4" w:space="0" w:color="000000"/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09">
    <w:name w:val="xl109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color w:val="000000"/>
      <w:lang w:eastAsia="ar-SA"/>
    </w:rPr>
  </w:style>
  <w:style w:type="paragraph" w:customStyle="1" w:styleId="xl110">
    <w:name w:val="xl110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color w:val="000000"/>
      <w:lang w:eastAsia="ar-SA"/>
    </w:rPr>
  </w:style>
  <w:style w:type="paragraph" w:customStyle="1" w:styleId="xl111">
    <w:name w:val="xl111"/>
    <w:basedOn w:val="a0"/>
    <w:rsid w:val="00C813F1"/>
    <w:pPr>
      <w:pBdr>
        <w:left w:val="single" w:sz="8" w:space="0" w:color="000000"/>
        <w:bottom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12">
    <w:name w:val="xl112"/>
    <w:basedOn w:val="a0"/>
    <w:rsid w:val="00C813F1"/>
    <w:pPr>
      <w:pBdr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13">
    <w:name w:val="xl113"/>
    <w:basedOn w:val="a0"/>
    <w:rsid w:val="00C813F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14">
    <w:name w:val="xl114"/>
    <w:basedOn w:val="a0"/>
    <w:rsid w:val="00C813F1"/>
    <w:pPr>
      <w:pBdr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  <w:rPr>
      <w:lang w:eastAsia="ar-SA"/>
    </w:rPr>
  </w:style>
  <w:style w:type="paragraph" w:customStyle="1" w:styleId="xl115">
    <w:name w:val="xl115"/>
    <w:basedOn w:val="a0"/>
    <w:rsid w:val="00C813F1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16">
    <w:name w:val="xl116"/>
    <w:basedOn w:val="a0"/>
    <w:rsid w:val="00C813F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eastAsia="ar-SA"/>
    </w:rPr>
  </w:style>
  <w:style w:type="paragraph" w:customStyle="1" w:styleId="xl117">
    <w:name w:val="xl117"/>
    <w:basedOn w:val="a0"/>
    <w:rsid w:val="00C813F1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18">
    <w:name w:val="xl118"/>
    <w:basedOn w:val="a0"/>
    <w:rsid w:val="00C813F1"/>
    <w:pPr>
      <w:pBdr>
        <w:top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lang w:eastAsia="ar-SA"/>
    </w:rPr>
  </w:style>
  <w:style w:type="paragraph" w:customStyle="1" w:styleId="xl119">
    <w:name w:val="xl119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lang w:eastAsia="ar-SA"/>
    </w:rPr>
  </w:style>
  <w:style w:type="paragraph" w:customStyle="1" w:styleId="xl120">
    <w:name w:val="xl120"/>
    <w:basedOn w:val="a0"/>
    <w:rsid w:val="00C813F1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21">
    <w:name w:val="xl121"/>
    <w:basedOn w:val="a0"/>
    <w:rsid w:val="00C813F1"/>
    <w:pPr>
      <w:pBdr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</w:pPr>
    <w:rPr>
      <w:lang w:eastAsia="ar-SA"/>
    </w:rPr>
  </w:style>
  <w:style w:type="paragraph" w:customStyle="1" w:styleId="xl122">
    <w:name w:val="xl122"/>
    <w:basedOn w:val="a0"/>
    <w:rsid w:val="00C813F1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23">
    <w:name w:val="xl123"/>
    <w:basedOn w:val="a0"/>
    <w:rsid w:val="00C813F1"/>
    <w:pPr>
      <w:pBdr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24">
    <w:name w:val="xl124"/>
    <w:basedOn w:val="a0"/>
    <w:rsid w:val="00C813F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25">
    <w:name w:val="xl125"/>
    <w:basedOn w:val="a0"/>
    <w:rsid w:val="00C813F1"/>
    <w:pPr>
      <w:pBdr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26">
    <w:name w:val="xl126"/>
    <w:basedOn w:val="a0"/>
    <w:rsid w:val="00C813F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27">
    <w:name w:val="xl127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28">
    <w:name w:val="xl128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29">
    <w:name w:val="xl129"/>
    <w:basedOn w:val="a0"/>
    <w:rsid w:val="00C813F1"/>
    <w:pPr>
      <w:pBdr>
        <w:top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30">
    <w:name w:val="xl130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31">
    <w:name w:val="xl131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32">
    <w:name w:val="xl132"/>
    <w:basedOn w:val="a0"/>
    <w:rsid w:val="00C813F1"/>
    <w:pPr>
      <w:pBdr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33">
    <w:name w:val="xl133"/>
    <w:basedOn w:val="a0"/>
    <w:rsid w:val="00C813F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34">
    <w:name w:val="xl134"/>
    <w:basedOn w:val="a0"/>
    <w:rsid w:val="00C813F1"/>
    <w:pPr>
      <w:pBdr>
        <w:top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35">
    <w:name w:val="xl135"/>
    <w:basedOn w:val="a0"/>
    <w:rsid w:val="00C813F1"/>
    <w:pPr>
      <w:pBdr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36">
    <w:name w:val="xl136"/>
    <w:basedOn w:val="a0"/>
    <w:rsid w:val="00C813F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xl137">
    <w:name w:val="xl137"/>
    <w:basedOn w:val="a0"/>
    <w:rsid w:val="00C813F1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lang w:eastAsia="ar-SA"/>
    </w:rPr>
  </w:style>
  <w:style w:type="paragraph" w:customStyle="1" w:styleId="1fc">
    <w:name w:val="Абзац списка1"/>
    <w:basedOn w:val="a0"/>
    <w:rsid w:val="00C813F1"/>
    <w:pPr>
      <w:ind w:left="720"/>
    </w:pPr>
    <w:rPr>
      <w:lang w:eastAsia="ar-SA"/>
    </w:rPr>
  </w:style>
  <w:style w:type="paragraph" w:customStyle="1" w:styleId="28">
    <w:name w:val="Основной текст2"/>
    <w:basedOn w:val="a0"/>
    <w:rsid w:val="00C813F1"/>
    <w:pPr>
      <w:shd w:val="clear" w:color="auto" w:fill="FFFFFF"/>
      <w:spacing w:before="240" w:after="240" w:line="269" w:lineRule="exact"/>
      <w:ind w:hanging="3820"/>
    </w:pPr>
    <w:rPr>
      <w:sz w:val="19"/>
      <w:szCs w:val="19"/>
      <w:lang w:eastAsia="ar-SA"/>
    </w:rPr>
  </w:style>
  <w:style w:type="paragraph" w:styleId="affd">
    <w:name w:val="TOC Heading"/>
    <w:basedOn w:val="1"/>
    <w:next w:val="a0"/>
    <w:uiPriority w:val="39"/>
    <w:qFormat/>
    <w:rsid w:val="00C813F1"/>
    <w:pPr>
      <w:keepLines/>
      <w:spacing w:before="480" w:after="0" w:line="276" w:lineRule="auto"/>
      <w:jc w:val="center"/>
    </w:pPr>
    <w:rPr>
      <w:rFonts w:ascii="Cambria" w:hAnsi="Cambria" w:cs="Cambria"/>
      <w:bCs/>
      <w:caps/>
      <w:color w:val="365F91"/>
      <w:szCs w:val="28"/>
      <w:lang w:val="ru-RU" w:eastAsia="ar-SA"/>
    </w:rPr>
  </w:style>
  <w:style w:type="paragraph" w:customStyle="1" w:styleId="affe">
    <w:name w:val="Содержимое таблицы"/>
    <w:basedOn w:val="a0"/>
    <w:rsid w:val="00C813F1"/>
    <w:pPr>
      <w:suppressLineNumbers/>
    </w:pPr>
    <w:rPr>
      <w:lang w:eastAsia="ar-SA"/>
    </w:rPr>
  </w:style>
  <w:style w:type="paragraph" w:customStyle="1" w:styleId="afff">
    <w:name w:val="Заголовок таблицы"/>
    <w:basedOn w:val="affe"/>
    <w:rsid w:val="00C813F1"/>
    <w:pPr>
      <w:jc w:val="center"/>
    </w:pPr>
    <w:rPr>
      <w:b/>
      <w:bCs/>
    </w:rPr>
  </w:style>
  <w:style w:type="paragraph" w:customStyle="1" w:styleId="101">
    <w:name w:val="Оглавление 10"/>
    <w:basedOn w:val="1f"/>
    <w:rsid w:val="00C813F1"/>
    <w:pPr>
      <w:tabs>
        <w:tab w:val="right" w:leader="dot" w:pos="7091"/>
      </w:tabs>
      <w:ind w:left="2547"/>
    </w:pPr>
  </w:style>
  <w:style w:type="paragraph" w:customStyle="1" w:styleId="afff0">
    <w:name w:val="Содержимое врезки"/>
    <w:basedOn w:val="afb"/>
    <w:rsid w:val="00C813F1"/>
  </w:style>
  <w:style w:type="numbering" w:styleId="111111">
    <w:name w:val="Outline List 2"/>
    <w:basedOn w:val="a3"/>
    <w:rsid w:val="00C813F1"/>
    <w:pPr>
      <w:numPr>
        <w:numId w:val="1"/>
      </w:numPr>
    </w:pPr>
  </w:style>
  <w:style w:type="paragraph" w:styleId="afff1">
    <w:name w:val="Normal (Web)"/>
    <w:basedOn w:val="a0"/>
    <w:uiPriority w:val="99"/>
    <w:unhideWhenUsed/>
    <w:rsid w:val="00C813F1"/>
    <w:pPr>
      <w:spacing w:before="100" w:beforeAutospacing="1" w:after="100" w:afterAutospacing="1"/>
    </w:pPr>
  </w:style>
  <w:style w:type="paragraph" w:styleId="a">
    <w:name w:val="List Bullet"/>
    <w:basedOn w:val="a0"/>
    <w:autoRedefine/>
    <w:rsid w:val="00C813F1"/>
    <w:pPr>
      <w:numPr>
        <w:numId w:val="2"/>
      </w:numPr>
    </w:pPr>
    <w:rPr>
      <w:szCs w:val="20"/>
    </w:rPr>
  </w:style>
  <w:style w:type="paragraph" w:styleId="29">
    <w:name w:val="Body Text 2"/>
    <w:basedOn w:val="a0"/>
    <w:link w:val="2a"/>
    <w:unhideWhenUsed/>
    <w:rsid w:val="00C813F1"/>
    <w:pPr>
      <w:spacing w:after="120" w:line="480" w:lineRule="auto"/>
    </w:pPr>
    <w:rPr>
      <w:lang w:val="x-none" w:eastAsia="ar-SA"/>
    </w:rPr>
  </w:style>
  <w:style w:type="character" w:customStyle="1" w:styleId="2a">
    <w:name w:val="Основной текст 2 Знак"/>
    <w:basedOn w:val="a1"/>
    <w:link w:val="29"/>
    <w:rsid w:val="00C813F1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2b">
    <w:name w:val="Body Text Indent 2"/>
    <w:basedOn w:val="a0"/>
    <w:link w:val="2c"/>
    <w:unhideWhenUsed/>
    <w:rsid w:val="00C813F1"/>
    <w:pPr>
      <w:spacing w:after="120" w:line="480" w:lineRule="auto"/>
      <w:ind w:left="283"/>
    </w:pPr>
    <w:rPr>
      <w:lang w:val="x-none" w:eastAsia="ar-SA"/>
    </w:rPr>
  </w:style>
  <w:style w:type="character" w:customStyle="1" w:styleId="2c">
    <w:name w:val="Основной текст с отступом 2 Знак"/>
    <w:basedOn w:val="a1"/>
    <w:link w:val="2b"/>
    <w:rsid w:val="00C813F1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36">
    <w:name w:val="Body Text 3"/>
    <w:basedOn w:val="a0"/>
    <w:link w:val="37"/>
    <w:unhideWhenUsed/>
    <w:rsid w:val="00C813F1"/>
    <w:pPr>
      <w:spacing w:after="120"/>
    </w:pPr>
    <w:rPr>
      <w:sz w:val="16"/>
      <w:szCs w:val="16"/>
      <w:lang w:eastAsia="ar-SA"/>
    </w:rPr>
  </w:style>
  <w:style w:type="character" w:customStyle="1" w:styleId="37">
    <w:name w:val="Основной текст 3 Знак"/>
    <w:basedOn w:val="a1"/>
    <w:link w:val="36"/>
    <w:rsid w:val="00C813F1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fff2">
    <w:name w:val="Îáû÷íûé.Íîðìàëüíûé"/>
    <w:rsid w:val="00C813F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10">
    <w:name w:val="Стиль111"/>
    <w:basedOn w:val="1"/>
    <w:link w:val="1111"/>
    <w:qFormat/>
    <w:rsid w:val="00C813F1"/>
    <w:pPr>
      <w:keepLines/>
      <w:widowControl w:val="0"/>
      <w:suppressAutoHyphens/>
      <w:autoSpaceDE w:val="0"/>
      <w:autoSpaceDN w:val="0"/>
      <w:adjustRightInd w:val="0"/>
      <w:spacing w:before="240" w:after="0" w:line="360" w:lineRule="auto"/>
      <w:jc w:val="center"/>
    </w:pPr>
    <w:rPr>
      <w:caps/>
      <w:lang w:val="ru-RU" w:eastAsia="ru-RU"/>
    </w:rPr>
  </w:style>
  <w:style w:type="character" w:customStyle="1" w:styleId="1111">
    <w:name w:val="Стиль111 Знак"/>
    <w:link w:val="1110"/>
    <w:rsid w:val="00C813F1"/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customStyle="1" w:styleId="53">
    <w:name w:val="Стиль5"/>
    <w:basedOn w:val="a0"/>
    <w:link w:val="54"/>
    <w:qFormat/>
    <w:rsid w:val="00C813F1"/>
    <w:pPr>
      <w:suppressAutoHyphens/>
      <w:jc w:val="center"/>
    </w:pPr>
    <w:rPr>
      <w:b/>
      <w:caps/>
      <w:sz w:val="32"/>
      <w:szCs w:val="32"/>
      <w:lang w:eastAsia="ar-SA"/>
    </w:rPr>
  </w:style>
  <w:style w:type="character" w:customStyle="1" w:styleId="54">
    <w:name w:val="Стиль5 Знак"/>
    <w:basedOn w:val="a1"/>
    <w:link w:val="53"/>
    <w:rsid w:val="00C813F1"/>
    <w:rPr>
      <w:rFonts w:ascii="Times New Roman" w:eastAsia="Times New Roman" w:hAnsi="Times New Roman" w:cs="Times New Roman"/>
      <w:b/>
      <w:caps/>
      <w:sz w:val="32"/>
      <w:szCs w:val="32"/>
      <w:lang w:eastAsia="ar-SA"/>
    </w:rPr>
  </w:style>
  <w:style w:type="paragraph" w:styleId="afff3">
    <w:name w:val="annotation subject"/>
    <w:basedOn w:val="af"/>
    <w:next w:val="af"/>
    <w:link w:val="afff4"/>
    <w:unhideWhenUsed/>
    <w:rsid w:val="00C813F1"/>
    <w:pPr>
      <w:spacing w:after="0"/>
    </w:pPr>
    <w:rPr>
      <w:rFonts w:ascii="Times New Roman" w:eastAsia="Times New Roman" w:hAnsi="Times New Roman"/>
      <w:b/>
      <w:bCs/>
      <w:lang w:eastAsia="ar-SA"/>
    </w:rPr>
  </w:style>
  <w:style w:type="character" w:customStyle="1" w:styleId="afff4">
    <w:name w:val="Тема примечания Знак"/>
    <w:basedOn w:val="af0"/>
    <w:link w:val="afff3"/>
    <w:rsid w:val="00C813F1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ff5">
    <w:name w:val="toa heading"/>
    <w:basedOn w:val="a0"/>
    <w:next w:val="a0"/>
    <w:uiPriority w:val="99"/>
    <w:semiHidden/>
    <w:unhideWhenUsed/>
    <w:rsid w:val="00C813F1"/>
    <w:pPr>
      <w:spacing w:before="120"/>
    </w:pPr>
    <w:rPr>
      <w:rFonts w:asciiTheme="majorHAnsi" w:eastAsiaTheme="majorEastAsia" w:hAnsiTheme="majorHAnsi" w:cstheme="majorBidi"/>
      <w:b/>
      <w:bCs/>
      <w:lang w:eastAsia="ar-SA"/>
    </w:rPr>
  </w:style>
  <w:style w:type="paragraph" w:customStyle="1" w:styleId="IU-">
    <w:name w:val="IU-Обычный"/>
    <w:basedOn w:val="a0"/>
    <w:link w:val="IU-0"/>
    <w:qFormat/>
    <w:rsid w:val="00C813F1"/>
    <w:pPr>
      <w:spacing w:after="120"/>
      <w:ind w:firstLine="720"/>
      <w:jc w:val="both"/>
    </w:pPr>
    <w:rPr>
      <w:szCs w:val="20"/>
    </w:rPr>
  </w:style>
  <w:style w:type="character" w:customStyle="1" w:styleId="IU-0">
    <w:name w:val="IU-Обычный Знак"/>
    <w:link w:val="IU-"/>
    <w:rsid w:val="00C813F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IU-1">
    <w:name w:val="IU-БезОтступа"/>
    <w:basedOn w:val="IU-"/>
    <w:rsid w:val="00C813F1"/>
    <w:pPr>
      <w:ind w:firstLine="0"/>
    </w:pPr>
  </w:style>
  <w:style w:type="table" w:customStyle="1" w:styleId="1fd">
    <w:name w:val="Сетка таблицы1"/>
    <w:basedOn w:val="a2"/>
    <w:next w:val="a4"/>
    <w:rsid w:val="000D0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uiPriority w:val="99"/>
    <w:rsid w:val="0014490F"/>
    <w:rPr>
      <w:rFonts w:ascii="Times New Roman" w:hAnsi="Times New Roman" w:cs="Times New Roman"/>
      <w:sz w:val="18"/>
      <w:szCs w:val="18"/>
    </w:rPr>
  </w:style>
  <w:style w:type="character" w:styleId="afff6">
    <w:name w:val="footnote reference"/>
    <w:basedOn w:val="a1"/>
    <w:uiPriority w:val="99"/>
    <w:unhideWhenUsed/>
    <w:rsid w:val="008E510B"/>
    <w:rPr>
      <w:vertAlign w:val="superscript"/>
    </w:rPr>
  </w:style>
  <w:style w:type="paragraph" w:customStyle="1" w:styleId="Default">
    <w:name w:val="Default"/>
    <w:rsid w:val="003A064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f7">
    <w:name w:val="Emphasis"/>
    <w:qFormat/>
    <w:rsid w:val="004B067D"/>
    <w:rPr>
      <w:i/>
    </w:rPr>
  </w:style>
  <w:style w:type="character" w:customStyle="1" w:styleId="e2">
    <w:name w:val="Оснойe2ной шрифт"/>
    <w:rsid w:val="004B067D"/>
  </w:style>
  <w:style w:type="paragraph" w:customStyle="1" w:styleId="Iauiue11">
    <w:name w:val="Iau?iue11"/>
    <w:rsid w:val="004B067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styleId="38">
    <w:name w:val="Body Text Indent 3"/>
    <w:basedOn w:val="a0"/>
    <w:link w:val="39"/>
    <w:rsid w:val="004B067D"/>
    <w:pPr>
      <w:ind w:firstLine="284"/>
      <w:jc w:val="both"/>
    </w:pPr>
    <w:rPr>
      <w:szCs w:val="20"/>
    </w:rPr>
  </w:style>
  <w:style w:type="character" w:customStyle="1" w:styleId="39">
    <w:name w:val="Основной текст с отступом 3 Знак"/>
    <w:basedOn w:val="a1"/>
    <w:link w:val="38"/>
    <w:rsid w:val="004B067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fe">
    <w:name w:val="Нижний колонтитул1"/>
    <w:basedOn w:val="a0"/>
    <w:rsid w:val="004B067D"/>
    <w:pPr>
      <w:widowControl w:val="0"/>
      <w:tabs>
        <w:tab w:val="center" w:pos="4153"/>
        <w:tab w:val="right" w:pos="8306"/>
      </w:tabs>
    </w:pPr>
    <w:rPr>
      <w:snapToGrid w:val="0"/>
      <w:sz w:val="20"/>
      <w:szCs w:val="20"/>
    </w:rPr>
  </w:style>
  <w:style w:type="paragraph" w:customStyle="1" w:styleId="44">
    <w:name w:val="заголовок 4"/>
    <w:basedOn w:val="a0"/>
    <w:next w:val="a0"/>
    <w:rsid w:val="004B067D"/>
    <w:pPr>
      <w:keepNext/>
      <w:widowControl w:val="0"/>
      <w:autoSpaceDE w:val="0"/>
      <w:autoSpaceDN w:val="0"/>
      <w:jc w:val="center"/>
    </w:pPr>
    <w:rPr>
      <w:rFonts w:ascii="Arial" w:hAnsi="Arial"/>
      <w:b/>
      <w:szCs w:val="20"/>
    </w:rPr>
  </w:style>
  <w:style w:type="paragraph" w:customStyle="1" w:styleId="afff8">
    <w:name w:val="О"/>
    <w:basedOn w:val="a0"/>
    <w:rsid w:val="004B067D"/>
    <w:pPr>
      <w:widowControl w:val="0"/>
      <w:autoSpaceDE w:val="0"/>
      <w:autoSpaceDN w:val="0"/>
      <w:ind w:firstLine="709"/>
      <w:jc w:val="both"/>
    </w:pPr>
    <w:rPr>
      <w:rFonts w:ascii="Arial" w:hAnsi="Arial"/>
      <w:sz w:val="22"/>
      <w:szCs w:val="20"/>
    </w:rPr>
  </w:style>
  <w:style w:type="paragraph" w:styleId="afff9">
    <w:name w:val="Block Text"/>
    <w:basedOn w:val="a0"/>
    <w:rsid w:val="004B067D"/>
    <w:pPr>
      <w:ind w:left="1701" w:right="-142"/>
    </w:pPr>
    <w:rPr>
      <w:szCs w:val="20"/>
    </w:rPr>
  </w:style>
  <w:style w:type="paragraph" w:customStyle="1" w:styleId="afffa">
    <w:name w:val="мелкий"/>
    <w:basedOn w:val="a0"/>
    <w:rsid w:val="004B067D"/>
    <w:pPr>
      <w:jc w:val="center"/>
    </w:pPr>
    <w:rPr>
      <w:rFonts w:ascii="MS Outlook" w:hAnsi="MS Outlook"/>
      <w:sz w:val="20"/>
      <w:szCs w:val="20"/>
    </w:rPr>
  </w:style>
  <w:style w:type="paragraph" w:customStyle="1" w:styleId="2d">
    <w:name w:val="Заголовок №2"/>
    <w:basedOn w:val="2"/>
    <w:autoRedefine/>
    <w:rsid w:val="004B067D"/>
    <w:pPr>
      <w:keepNext w:val="0"/>
      <w:keepLines w:val="0"/>
      <w:widowControl w:val="0"/>
      <w:tabs>
        <w:tab w:val="left" w:pos="454"/>
        <w:tab w:val="left" w:pos="709"/>
      </w:tabs>
      <w:spacing w:before="120" w:line="360" w:lineRule="atLeast"/>
      <w:jc w:val="both"/>
    </w:pPr>
    <w:rPr>
      <w:rFonts w:ascii="Proxima Nova Lt" w:eastAsia="Times New Roman" w:hAnsi="Proxima Nova Lt" w:cs="Times New Roman"/>
      <w:color w:val="auto"/>
      <w:kern w:val="28"/>
    </w:rPr>
  </w:style>
  <w:style w:type="paragraph" w:styleId="afffb">
    <w:name w:val="Plain Text"/>
    <w:basedOn w:val="a0"/>
    <w:link w:val="afffc"/>
    <w:rsid w:val="004B067D"/>
    <w:rPr>
      <w:rFonts w:ascii="Courier New" w:hAnsi="Courier New" w:cs="Courier New"/>
      <w:sz w:val="20"/>
      <w:szCs w:val="20"/>
    </w:rPr>
  </w:style>
  <w:style w:type="character" w:customStyle="1" w:styleId="afffc">
    <w:name w:val="Текст Знак"/>
    <w:basedOn w:val="a1"/>
    <w:link w:val="afffb"/>
    <w:rsid w:val="004B067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2e">
    <w:name w:val="Нумерованный абзац 2"/>
    <w:basedOn w:val="3"/>
    <w:rsid w:val="004B067D"/>
    <w:pPr>
      <w:keepNext w:val="0"/>
      <w:keepLines w:val="0"/>
      <w:tabs>
        <w:tab w:val="left" w:pos="1304"/>
      </w:tabs>
      <w:spacing w:before="0" w:after="120"/>
      <w:ind w:firstLine="720"/>
      <w:jc w:val="both"/>
    </w:pPr>
    <w:rPr>
      <w:rFonts w:ascii="Times New Roman" w:eastAsia="Times New Roman" w:hAnsi="Times New Roman" w:cs="Times New Roman"/>
      <w:bCs/>
      <w:color w:val="auto"/>
      <w:szCs w:val="26"/>
    </w:rPr>
  </w:style>
  <w:style w:type="paragraph" w:customStyle="1" w:styleId="1TimesNewRoman0">
    <w:name w:val="Стиль Заголовок 1 + Times New Roman Слева:  0 см Первая строка:  ..."/>
    <w:basedOn w:val="1"/>
    <w:rsid w:val="004B067D"/>
    <w:pPr>
      <w:tabs>
        <w:tab w:val="left" w:pos="284"/>
        <w:tab w:val="left" w:pos="567"/>
      </w:tabs>
      <w:spacing w:before="240" w:after="240" w:line="360" w:lineRule="auto"/>
    </w:pPr>
    <w:rPr>
      <w:bCs/>
      <w:kern w:val="32"/>
      <w:sz w:val="28"/>
      <w:szCs w:val="20"/>
      <w:lang w:val="ru-RU" w:eastAsia="ru-RU"/>
    </w:rPr>
  </w:style>
  <w:style w:type="character" w:styleId="afffd">
    <w:name w:val="line number"/>
    <w:basedOn w:val="a1"/>
    <w:rsid w:val="004B067D"/>
  </w:style>
  <w:style w:type="paragraph" w:customStyle="1" w:styleId="Noeeu">
    <w:name w:val="Noeeu"/>
    <w:rsid w:val="004B06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4B067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niiaiieoaeno5">
    <w:name w:val="Iniiaiie oaeno 5"/>
    <w:basedOn w:val="a0"/>
    <w:rsid w:val="004B067D"/>
    <w:pPr>
      <w:spacing w:after="120"/>
      <w:ind w:left="283"/>
    </w:pPr>
    <w:rPr>
      <w:rFonts w:ascii="Arial" w:hAnsi="Arial" w:cs="Arial"/>
      <w:bCs/>
      <w:sz w:val="20"/>
      <w:szCs w:val="20"/>
    </w:rPr>
  </w:style>
  <w:style w:type="paragraph" w:customStyle="1" w:styleId="121">
    <w:name w:val="Обычный + 12 пт"/>
    <w:aliases w:val="полужирный,все прописные"/>
    <w:basedOn w:val="a0"/>
    <w:rsid w:val="004B067D"/>
    <w:pPr>
      <w:autoSpaceDE w:val="0"/>
      <w:autoSpaceDN w:val="0"/>
      <w:jc w:val="center"/>
    </w:pPr>
    <w:rPr>
      <w:b/>
      <w:caps/>
      <w:szCs w:val="20"/>
    </w:rPr>
  </w:style>
  <w:style w:type="character" w:styleId="afffe">
    <w:name w:val="Book Title"/>
    <w:uiPriority w:val="33"/>
    <w:qFormat/>
    <w:rsid w:val="004B067D"/>
    <w:rPr>
      <w:b/>
      <w:bCs/>
      <w:smallCaps/>
      <w:spacing w:val="5"/>
    </w:rPr>
  </w:style>
  <w:style w:type="table" w:customStyle="1" w:styleId="2f">
    <w:name w:val="Сетка таблицы2"/>
    <w:basedOn w:val="a2"/>
    <w:next w:val="a4"/>
    <w:uiPriority w:val="59"/>
    <w:rsid w:val="004B067D"/>
    <w:pPr>
      <w:spacing w:after="0" w:line="240" w:lineRule="auto"/>
    </w:pPr>
    <w:rPr>
      <w:rFonts w:ascii="Proxima Nova Lt" w:eastAsia="Proxima Nova Lt" w:hAnsi="Proxima Nova Lt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0">
    <w:name w:val="Карман2"/>
    <w:basedOn w:val="a2"/>
    <w:next w:val="a4"/>
    <w:uiPriority w:val="39"/>
    <w:rsid w:val="004B067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f1">
    <w:name w:val="Основной текст Знак2"/>
    <w:aliases w:val="Основной текст Знак1 Знак1,Основной текст Знак Знак Знак1,Основной текст Знак1 Знак Знак,Основной текст Знак Знак Знак Знак"/>
    <w:rsid w:val="004B067D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ff">
    <w:name w:val="заголовок 1"/>
    <w:basedOn w:val="a0"/>
    <w:next w:val="a0"/>
    <w:rsid w:val="004B067D"/>
    <w:pPr>
      <w:keepNext/>
      <w:spacing w:before="240" w:after="60"/>
      <w:jc w:val="center"/>
    </w:pPr>
    <w:rPr>
      <w:rFonts w:ascii="Arial" w:hAnsi="Arial"/>
      <w:b/>
      <w:sz w:val="32"/>
      <w:szCs w:val="20"/>
    </w:rPr>
  </w:style>
  <w:style w:type="paragraph" w:customStyle="1" w:styleId="affff">
    <w:name w:val="Дата создания"/>
    <w:rsid w:val="004B06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">
    <w:name w:val="Самарского отделения - с/п Куйбы"/>
    <w:rsid w:val="004B067D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Dotted">
    <w:name w:val="Dotted"/>
    <w:rsid w:val="004B067D"/>
    <w:rPr>
      <w:rFonts w:ascii="Arial" w:hAnsi="Arial"/>
      <w:sz w:val="28"/>
    </w:rPr>
  </w:style>
  <w:style w:type="paragraph" w:customStyle="1" w:styleId="affff0">
    <w:name w:val="Знак Знак Знак Знак Знак Знак Знак Знак Знак Знак Знак Знак"/>
    <w:basedOn w:val="a0"/>
    <w:rsid w:val="004B067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1">
    <w:name w:val="Знак Знак Знак Знак Знак Знак"/>
    <w:basedOn w:val="a0"/>
    <w:rsid w:val="004B067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0">
    <w:name w:val="Знак Знак Знак Знак Знак Знак Знак Знак Знак Знак Знак Знак1"/>
    <w:basedOn w:val="a0"/>
    <w:rsid w:val="004B067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2">
    <w:name w:val="Знак Знак Знак Знак Знак Знак Знак"/>
    <w:basedOn w:val="a0"/>
    <w:rsid w:val="004B067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1">
    <w:name w:val="1 Знак"/>
    <w:basedOn w:val="a0"/>
    <w:rsid w:val="004B067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apple-converted-space">
    <w:name w:val="apple-converted-space"/>
    <w:basedOn w:val="a1"/>
    <w:rsid w:val="004B067D"/>
  </w:style>
  <w:style w:type="paragraph" w:customStyle="1" w:styleId="1ff2">
    <w:name w:val="Знак1"/>
    <w:basedOn w:val="a0"/>
    <w:rsid w:val="004B067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onsNormal">
    <w:name w:val="ConsNormal"/>
    <w:rsid w:val="004B067D"/>
    <w:pPr>
      <w:widowControl w:val="0"/>
      <w:autoSpaceDE w:val="0"/>
      <w:autoSpaceDN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22">
    <w:name w:val="Стиль 12 пт"/>
    <w:rsid w:val="004B067D"/>
    <w:rPr>
      <w:sz w:val="24"/>
    </w:rPr>
  </w:style>
  <w:style w:type="character" w:customStyle="1" w:styleId="FontStyle115">
    <w:name w:val="Font Style115"/>
    <w:uiPriority w:val="99"/>
    <w:rsid w:val="004B067D"/>
    <w:rPr>
      <w:rFonts w:ascii="Times New Roman" w:hAnsi="Times New Roman" w:cs="Times New Roman"/>
      <w:sz w:val="20"/>
      <w:szCs w:val="20"/>
    </w:rPr>
  </w:style>
  <w:style w:type="paragraph" w:styleId="affff3">
    <w:name w:val="endnote text"/>
    <w:basedOn w:val="a0"/>
    <w:link w:val="affff4"/>
    <w:rsid w:val="004B067D"/>
    <w:rPr>
      <w:rFonts w:ascii="Arial" w:hAnsi="Arial"/>
      <w:sz w:val="20"/>
      <w:szCs w:val="20"/>
    </w:rPr>
  </w:style>
  <w:style w:type="character" w:customStyle="1" w:styleId="affff4">
    <w:name w:val="Текст концевой сноски Знак"/>
    <w:basedOn w:val="a1"/>
    <w:link w:val="affff3"/>
    <w:rsid w:val="004B067D"/>
    <w:rPr>
      <w:rFonts w:ascii="Arial" w:eastAsia="Times New Roman" w:hAnsi="Arial" w:cs="Times New Roman"/>
      <w:sz w:val="20"/>
      <w:szCs w:val="20"/>
      <w:lang w:eastAsia="ru-RU"/>
    </w:rPr>
  </w:style>
  <w:style w:type="character" w:styleId="affff5">
    <w:name w:val="endnote reference"/>
    <w:rsid w:val="004B067D"/>
    <w:rPr>
      <w:vertAlign w:val="superscript"/>
    </w:rPr>
  </w:style>
  <w:style w:type="paragraph" w:customStyle="1" w:styleId="FR1">
    <w:name w:val="FR1"/>
    <w:rsid w:val="004B067D"/>
    <w:pPr>
      <w:spacing w:before="120" w:after="0" w:line="640" w:lineRule="auto"/>
      <w:ind w:left="480" w:right="800"/>
    </w:pPr>
    <w:rPr>
      <w:rFonts w:ascii="Arial" w:eastAsia="Times New Roman" w:hAnsi="Arial" w:cs="Times New Roman"/>
      <w:snapToGrid w:val="0"/>
      <w:sz w:val="18"/>
      <w:szCs w:val="20"/>
      <w:lang w:eastAsia="ru-RU"/>
    </w:rPr>
  </w:style>
  <w:style w:type="paragraph" w:customStyle="1" w:styleId="Style7">
    <w:name w:val="Style7"/>
    <w:basedOn w:val="a0"/>
    <w:uiPriority w:val="99"/>
    <w:rsid w:val="004B067D"/>
    <w:pPr>
      <w:widowControl w:val="0"/>
      <w:autoSpaceDE w:val="0"/>
      <w:autoSpaceDN w:val="0"/>
      <w:adjustRightInd w:val="0"/>
      <w:jc w:val="center"/>
    </w:pPr>
  </w:style>
  <w:style w:type="character" w:customStyle="1" w:styleId="FontStyle41">
    <w:name w:val="Font Style41"/>
    <w:uiPriority w:val="99"/>
    <w:rsid w:val="004B067D"/>
    <w:rPr>
      <w:rFonts w:ascii="Times New Roman" w:hAnsi="Times New Roman" w:cs="Times New Roman"/>
      <w:b/>
      <w:bCs/>
      <w:sz w:val="22"/>
      <w:szCs w:val="22"/>
    </w:rPr>
  </w:style>
  <w:style w:type="character" w:customStyle="1" w:styleId="1ff3">
    <w:name w:val="Заголовок №1_"/>
    <w:link w:val="1ff4"/>
    <w:rsid w:val="004B067D"/>
    <w:rPr>
      <w:spacing w:val="5"/>
      <w:sz w:val="25"/>
      <w:szCs w:val="25"/>
      <w:shd w:val="clear" w:color="auto" w:fill="FFFFFF"/>
    </w:rPr>
  </w:style>
  <w:style w:type="paragraph" w:customStyle="1" w:styleId="1ff4">
    <w:name w:val="Заголовок №1"/>
    <w:basedOn w:val="a0"/>
    <w:link w:val="1ff3"/>
    <w:rsid w:val="004B067D"/>
    <w:pPr>
      <w:shd w:val="clear" w:color="auto" w:fill="FFFFFF"/>
      <w:spacing w:after="1020" w:line="300" w:lineRule="exact"/>
      <w:jc w:val="center"/>
      <w:outlineLvl w:val="0"/>
    </w:pPr>
    <w:rPr>
      <w:rFonts w:asciiTheme="minorHAnsi" w:eastAsiaTheme="minorHAnsi" w:hAnsiTheme="minorHAnsi" w:cstheme="minorBidi"/>
      <w:spacing w:val="5"/>
      <w:sz w:val="25"/>
      <w:szCs w:val="25"/>
      <w:lang w:eastAsia="en-US"/>
    </w:rPr>
  </w:style>
  <w:style w:type="character" w:customStyle="1" w:styleId="FontStyle129">
    <w:name w:val="Font Style129"/>
    <w:uiPriority w:val="99"/>
    <w:rsid w:val="004B067D"/>
    <w:rPr>
      <w:rFonts w:ascii="Times New Roman" w:hAnsi="Times New Roman" w:cs="Times New Roman"/>
      <w:b/>
      <w:bCs/>
      <w:sz w:val="26"/>
      <w:szCs w:val="26"/>
    </w:rPr>
  </w:style>
  <w:style w:type="paragraph" w:customStyle="1" w:styleId="Style30">
    <w:name w:val="Style30"/>
    <w:basedOn w:val="a0"/>
    <w:uiPriority w:val="99"/>
    <w:rsid w:val="004B067D"/>
    <w:pPr>
      <w:widowControl w:val="0"/>
      <w:autoSpaceDE w:val="0"/>
      <w:autoSpaceDN w:val="0"/>
      <w:adjustRightInd w:val="0"/>
    </w:pPr>
  </w:style>
  <w:style w:type="paragraph" w:customStyle="1" w:styleId="1c">
    <w:name w:val="Основной текст1"/>
    <w:basedOn w:val="a0"/>
    <w:link w:val="afa"/>
    <w:rsid w:val="004B067D"/>
    <w:pPr>
      <w:shd w:val="clear" w:color="auto" w:fill="FFFFFF"/>
      <w:spacing w:before="120" w:after="300" w:line="259" w:lineRule="exact"/>
      <w:ind w:firstLine="360"/>
      <w:jc w:val="both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paragraph" w:customStyle="1" w:styleId="Style32">
    <w:name w:val="Style32"/>
    <w:basedOn w:val="a0"/>
    <w:uiPriority w:val="99"/>
    <w:rsid w:val="004B067D"/>
    <w:pPr>
      <w:widowControl w:val="0"/>
      <w:autoSpaceDE w:val="0"/>
      <w:autoSpaceDN w:val="0"/>
      <w:adjustRightInd w:val="0"/>
      <w:spacing w:line="274" w:lineRule="exact"/>
      <w:ind w:firstLine="662"/>
      <w:jc w:val="both"/>
    </w:pPr>
  </w:style>
  <w:style w:type="character" w:customStyle="1" w:styleId="FontStyle42">
    <w:name w:val="Font Style42"/>
    <w:uiPriority w:val="99"/>
    <w:rsid w:val="004B067D"/>
    <w:rPr>
      <w:rFonts w:ascii="Times New Roman" w:hAnsi="Times New Roman" w:cs="Times New Roman"/>
      <w:sz w:val="22"/>
      <w:szCs w:val="22"/>
    </w:rPr>
  </w:style>
  <w:style w:type="paragraph" w:styleId="affff6">
    <w:name w:val="Revision"/>
    <w:hidden/>
    <w:uiPriority w:val="99"/>
    <w:semiHidden/>
    <w:rsid w:val="004B067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33">
    <w:name w:val="Font Style33"/>
    <w:rsid w:val="004B067D"/>
    <w:rPr>
      <w:rFonts w:ascii="Times New Roman" w:hAnsi="Times New Roman" w:cs="Times New Roman"/>
      <w:sz w:val="24"/>
      <w:szCs w:val="24"/>
    </w:rPr>
  </w:style>
  <w:style w:type="paragraph" w:customStyle="1" w:styleId="affff7">
    <w:name w:val="Íèæíèé êîëîíòèòóë"/>
    <w:basedOn w:val="a0"/>
    <w:rsid w:val="004B067D"/>
    <w:pPr>
      <w:tabs>
        <w:tab w:val="center" w:pos="4320"/>
        <w:tab w:val="right" w:pos="8640"/>
      </w:tabs>
    </w:pPr>
    <w:rPr>
      <w:sz w:val="28"/>
      <w:szCs w:val="20"/>
      <w:lang w:val="en-GB"/>
    </w:rPr>
  </w:style>
  <w:style w:type="paragraph" w:customStyle="1" w:styleId="2-">
    <w:name w:val="Список 2-го уровня"/>
    <w:basedOn w:val="a0"/>
    <w:rsid w:val="004B067D"/>
    <w:pPr>
      <w:spacing w:after="120" w:line="360" w:lineRule="auto"/>
      <w:ind w:firstLine="720"/>
      <w:jc w:val="both"/>
    </w:pPr>
    <w:rPr>
      <w:szCs w:val="20"/>
    </w:rPr>
  </w:style>
  <w:style w:type="paragraph" w:customStyle="1" w:styleId="FORMATTEXT">
    <w:name w:val=".FORMATTEXT"/>
    <w:uiPriority w:val="99"/>
    <w:rsid w:val="004B06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ff5">
    <w:name w:val="Нет списка1"/>
    <w:next w:val="a3"/>
    <w:uiPriority w:val="99"/>
    <w:semiHidden/>
    <w:unhideWhenUsed/>
    <w:rsid w:val="004B067D"/>
  </w:style>
  <w:style w:type="paragraph" w:customStyle="1" w:styleId="affff8">
    <w:name w:val="жопа"/>
    <w:basedOn w:val="1f0"/>
    <w:link w:val="affff9"/>
    <w:qFormat/>
    <w:rsid w:val="00012C3A"/>
    <w:rPr>
      <w:noProof/>
    </w:rPr>
  </w:style>
  <w:style w:type="character" w:customStyle="1" w:styleId="1f1">
    <w:name w:val="Оглавление 1 Знак"/>
    <w:basedOn w:val="a1"/>
    <w:link w:val="1f0"/>
    <w:uiPriority w:val="39"/>
    <w:rsid w:val="00167F8D"/>
    <w:rPr>
      <w:rFonts w:ascii="Arial Narrow" w:eastAsia="Times New Roman" w:hAnsi="Arial Narrow" w:cs="Times New Roman"/>
      <w:b/>
      <w:bCs/>
      <w:caps/>
      <w:sz w:val="28"/>
      <w:szCs w:val="28"/>
      <w:lang w:eastAsia="ru-RU"/>
    </w:rPr>
  </w:style>
  <w:style w:type="character" w:customStyle="1" w:styleId="affff9">
    <w:name w:val="жопа Знак"/>
    <w:basedOn w:val="1f1"/>
    <w:link w:val="affff8"/>
    <w:rsid w:val="00012C3A"/>
    <w:rPr>
      <w:rFonts w:ascii="Arial Narrow" w:eastAsia="Times New Roman" w:hAnsi="Arial Narrow" w:cs="Times New Roman"/>
      <w:b/>
      <w:bCs/>
      <w:caps/>
      <w:noProof/>
      <w:sz w:val="28"/>
      <w:szCs w:val="28"/>
      <w:lang w:eastAsia="ru-RU"/>
    </w:rPr>
  </w:style>
  <w:style w:type="table" w:customStyle="1" w:styleId="3a">
    <w:name w:val="Карман3"/>
    <w:basedOn w:val="a2"/>
    <w:next w:val="a4"/>
    <w:uiPriority w:val="59"/>
    <w:rsid w:val="00683FA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Карман11"/>
    <w:basedOn w:val="a2"/>
    <w:next w:val="a4"/>
    <w:rsid w:val="00615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Карман12"/>
    <w:basedOn w:val="a2"/>
    <w:next w:val="a4"/>
    <w:rsid w:val="0059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Карман13"/>
    <w:basedOn w:val="a2"/>
    <w:next w:val="a4"/>
    <w:rsid w:val="0059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Карман4"/>
    <w:basedOn w:val="a2"/>
    <w:next w:val="a4"/>
    <w:uiPriority w:val="59"/>
    <w:rsid w:val="00066820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Карман14"/>
    <w:basedOn w:val="a2"/>
    <w:next w:val="a4"/>
    <w:rsid w:val="0006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Карман5"/>
    <w:basedOn w:val="a2"/>
    <w:next w:val="a4"/>
    <w:uiPriority w:val="59"/>
    <w:rsid w:val="00205876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Карман15"/>
    <w:basedOn w:val="a2"/>
    <w:next w:val="a4"/>
    <w:rsid w:val="0020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Карман111"/>
    <w:basedOn w:val="a2"/>
    <w:next w:val="a4"/>
    <w:rsid w:val="002058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Карман16"/>
    <w:basedOn w:val="a2"/>
    <w:next w:val="a4"/>
    <w:rsid w:val="0020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Карман17"/>
    <w:basedOn w:val="a2"/>
    <w:next w:val="a4"/>
    <w:rsid w:val="00B21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Карман6"/>
    <w:basedOn w:val="a2"/>
    <w:next w:val="a4"/>
    <w:uiPriority w:val="59"/>
    <w:rsid w:val="00F7134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Карман18"/>
    <w:basedOn w:val="a2"/>
    <w:next w:val="a4"/>
    <w:rsid w:val="00F71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Карман112"/>
    <w:basedOn w:val="a2"/>
    <w:next w:val="a4"/>
    <w:rsid w:val="00F713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Карман61"/>
    <w:basedOn w:val="a2"/>
    <w:next w:val="a4"/>
    <w:uiPriority w:val="59"/>
    <w:rsid w:val="00F7134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Карман181"/>
    <w:basedOn w:val="a2"/>
    <w:next w:val="a4"/>
    <w:rsid w:val="00F71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5669C-8F16-404A-ADAF-551D4EC20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22</Pages>
  <Words>3072</Words>
  <Characters>17513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Федоров Александр Александрович</cp:lastModifiedBy>
  <cp:revision>41</cp:revision>
  <cp:lastPrinted>2021-12-17T09:14:00Z</cp:lastPrinted>
  <dcterms:created xsi:type="dcterms:W3CDTF">2020-08-25T08:47:00Z</dcterms:created>
  <dcterms:modified xsi:type="dcterms:W3CDTF">2023-04-12T16:32:00Z</dcterms:modified>
</cp:coreProperties>
</file>